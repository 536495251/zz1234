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BBBDB" w14:textId="197ECA48" w:rsidR="00D4661E" w:rsidRDefault="00D4661E" w:rsidP="00D4661E">
      <w:pPr>
        <w:spacing w:line="600" w:lineRule="exact"/>
        <w:ind w:right="-94"/>
        <w:rPr>
          <w:rFonts w:ascii="隶书" w:eastAsia="隶书" w:hAnsi="宋体" w:cs="隶书"/>
          <w:color w:val="FF0000"/>
        </w:rPr>
      </w:pPr>
      <w:r w:rsidRPr="00D4661E">
        <w:rPr>
          <w:rFonts w:ascii="黑体" w:eastAsia="黑体" w:hAnsi="宋体" w:cs="黑体" w:hint="eastAsia"/>
          <w:sz w:val="32"/>
          <w:szCs w:val="32"/>
          <w:lang w:bidi="ar"/>
        </w:rPr>
        <w:t>参赛队号：</w:t>
      </w:r>
    </w:p>
    <w:p w14:paraId="6702A63C" w14:textId="77777777" w:rsidR="00D4661E" w:rsidRDefault="00D4661E" w:rsidP="00D4661E">
      <w:pPr>
        <w:spacing w:line="20" w:lineRule="atLeast"/>
        <w:ind w:firstLineChars="2250" w:firstLine="5400"/>
        <w:rPr>
          <w:rFonts w:ascii="隶书" w:eastAsia="隶书" w:hAnsi="宋体" w:cs="隶书"/>
        </w:rPr>
      </w:pPr>
    </w:p>
    <w:p w14:paraId="6BB0385E" w14:textId="3022F6A3" w:rsidR="00D4661E" w:rsidRDefault="00D4661E" w:rsidP="00D4661E">
      <w:pPr>
        <w:spacing w:line="20" w:lineRule="atLeast"/>
        <w:ind w:firstLineChars="2250" w:firstLine="5400"/>
        <w:rPr>
          <w:rFonts w:ascii="隶书" w:eastAsia="隶书" w:hAnsi="宋体" w:cs="隶书"/>
        </w:rPr>
      </w:pPr>
    </w:p>
    <w:p w14:paraId="626F4F8E" w14:textId="485C93D2" w:rsidR="00D4661E" w:rsidRDefault="00D4661E" w:rsidP="00D4661E">
      <w:pPr>
        <w:spacing w:line="20" w:lineRule="atLeast"/>
        <w:ind w:firstLineChars="2250" w:firstLine="5400"/>
        <w:rPr>
          <w:rFonts w:ascii="隶书" w:eastAsia="隶书" w:hAnsi="宋体" w:cs="隶书"/>
        </w:rPr>
      </w:pPr>
    </w:p>
    <w:p w14:paraId="634BD985" w14:textId="77777777" w:rsidR="00D4661E" w:rsidRDefault="00D4661E" w:rsidP="00D4661E">
      <w:pPr>
        <w:spacing w:line="600" w:lineRule="auto"/>
        <w:jc w:val="center"/>
        <w:rPr>
          <w:rFonts w:ascii="方正小标宋_GBK" w:eastAsia="方正小标宋_GBK" w:hAnsi="等线" w:cs="方正小标宋_GBK"/>
          <w:sz w:val="44"/>
          <w:szCs w:val="44"/>
        </w:rPr>
      </w:pPr>
    </w:p>
    <w:p w14:paraId="6FE4A279" w14:textId="46CAE74C" w:rsidR="00D4661E" w:rsidRDefault="00D4661E" w:rsidP="00D4661E">
      <w:pPr>
        <w:spacing w:line="900" w:lineRule="exact"/>
        <w:jc w:val="center"/>
        <w:textAlignment w:val="center"/>
        <w:rPr>
          <w:rFonts w:ascii="方正小标宋_GBK" w:eastAsia="方正小标宋_GBK" w:hAnsi="等线" w:cs="方正小标宋_GBK"/>
          <w:sz w:val="52"/>
          <w:szCs w:val="52"/>
        </w:rPr>
      </w:pPr>
      <w:r>
        <w:rPr>
          <w:rFonts w:ascii="方正小标宋_GBK" w:eastAsia="方正小标宋_GBK" w:hAnsi="等线" w:cs="方正小标宋_GBK" w:hint="eastAsia"/>
          <w:sz w:val="44"/>
          <w:szCs w:val="44"/>
          <w:lang w:bidi="ar"/>
        </w:rPr>
        <w:t>2023年</w:t>
      </w:r>
      <w:r w:rsidR="000A6939">
        <w:rPr>
          <w:rFonts w:ascii="方正小标宋_GBK" w:eastAsia="方正小标宋_GBK" w:hAnsi="等线" w:cs="方正小标宋_GBK" w:hint="eastAsia"/>
          <w:sz w:val="44"/>
          <w:szCs w:val="44"/>
          <w:lang w:bidi="ar"/>
        </w:rPr>
        <w:t>(</w:t>
      </w:r>
      <w:r>
        <w:rPr>
          <w:rFonts w:ascii="方正小标宋_GBK" w:eastAsia="方正小标宋_GBK" w:hAnsi="等线" w:cs="方正小标宋_GBK" w:hint="eastAsia"/>
          <w:sz w:val="44"/>
          <w:szCs w:val="44"/>
          <w:lang w:bidi="ar"/>
        </w:rPr>
        <w:t>第九届</w:t>
      </w:r>
      <w:r w:rsidR="000A6939">
        <w:rPr>
          <w:rFonts w:ascii="方正小标宋_GBK" w:eastAsia="方正小标宋_GBK" w:hAnsi="等线" w:cs="方正小标宋_GBK" w:hint="eastAsia"/>
          <w:sz w:val="44"/>
          <w:szCs w:val="44"/>
          <w:lang w:bidi="ar"/>
        </w:rPr>
        <w:t>)</w:t>
      </w:r>
      <w:r>
        <w:rPr>
          <w:rFonts w:ascii="方正小标宋_GBK" w:eastAsia="方正小标宋_GBK" w:hAnsi="等线" w:cs="方正小标宋_GBK" w:hint="eastAsia"/>
          <w:sz w:val="44"/>
          <w:szCs w:val="44"/>
          <w:lang w:bidi="ar"/>
        </w:rPr>
        <w:t>全国大学生统计建模大赛</w:t>
      </w:r>
      <w:r>
        <w:rPr>
          <w:rFonts w:ascii="方正小标宋_GBK" w:eastAsia="方正小标宋_GBK" w:hAnsi="等线" w:cs="方正小标宋_GBK" w:hint="eastAsia"/>
          <w:sz w:val="52"/>
          <w:szCs w:val="52"/>
          <w:lang w:bidi="ar"/>
        </w:rPr>
        <w:t>参 赛 作 品</w:t>
      </w:r>
    </w:p>
    <w:p w14:paraId="3139F006" w14:textId="77777777" w:rsidR="00D4661E" w:rsidRDefault="00D4661E" w:rsidP="00D4661E"/>
    <w:p w14:paraId="16B9D798" w14:textId="77777777" w:rsidR="00D4661E" w:rsidRDefault="00D4661E" w:rsidP="00D4661E">
      <w:pPr>
        <w:spacing w:line="20" w:lineRule="atLeast"/>
        <w:rPr>
          <w:sz w:val="32"/>
          <w:szCs w:val="28"/>
        </w:rPr>
      </w:pPr>
    </w:p>
    <w:p w14:paraId="7290ABA5" w14:textId="77777777" w:rsidR="00D4661E" w:rsidRDefault="00D4661E" w:rsidP="00D4661E">
      <w:pPr>
        <w:spacing w:line="20" w:lineRule="atLeast"/>
        <w:rPr>
          <w:sz w:val="32"/>
          <w:szCs w:val="28"/>
        </w:rPr>
      </w:pPr>
    </w:p>
    <w:p w14:paraId="3315D972" w14:textId="77777777" w:rsidR="00D4661E" w:rsidRDefault="00D4661E" w:rsidP="00D4661E">
      <w:pPr>
        <w:pStyle w:val="a7"/>
        <w:spacing w:beforeAutospacing="0" w:afterAutospacing="0" w:line="600" w:lineRule="exact"/>
        <w:ind w:firstLineChars="200" w:firstLine="480"/>
        <w:jc w:val="both"/>
      </w:pPr>
    </w:p>
    <w:p w14:paraId="6843B1AB" w14:textId="77777777" w:rsidR="00D4661E" w:rsidRDefault="00D4661E" w:rsidP="00D4661E">
      <w:pPr>
        <w:spacing w:line="20" w:lineRule="atLeast"/>
        <w:rPr>
          <w:sz w:val="32"/>
          <w:szCs w:val="28"/>
        </w:rPr>
      </w:pPr>
    </w:p>
    <w:tbl>
      <w:tblPr>
        <w:tblW w:w="8421" w:type="dxa"/>
        <w:jc w:val="center"/>
        <w:tblLayout w:type="fixed"/>
        <w:tblLook w:val="04A0" w:firstRow="1" w:lastRow="0" w:firstColumn="1" w:lastColumn="0" w:noHBand="0" w:noVBand="1"/>
      </w:tblPr>
      <w:tblGrid>
        <w:gridCol w:w="2106"/>
        <w:gridCol w:w="6315"/>
      </w:tblGrid>
      <w:tr w:rsidR="00D4661E" w14:paraId="586D0B41" w14:textId="77777777" w:rsidTr="000A6939">
        <w:trPr>
          <w:trHeight w:val="829"/>
          <w:jc w:val="center"/>
        </w:trPr>
        <w:tc>
          <w:tcPr>
            <w:tcW w:w="2106" w:type="dxa"/>
            <w:shd w:val="clear" w:color="auto" w:fill="auto"/>
            <w:vAlign w:val="bottom"/>
          </w:tcPr>
          <w:p w14:paraId="0803E35D" w14:textId="77777777" w:rsidR="00D4661E" w:rsidRDefault="00D4661E" w:rsidP="000A6939">
            <w:pPr>
              <w:spacing w:line="20" w:lineRule="atLeast"/>
              <w:jc w:val="right"/>
              <w:rPr>
                <w:rFonts w:ascii="仿宋_GB2312" w:eastAsia="仿宋_GB2312" w:hAnsi="仿宋_GB2312" w:cs="仿宋_GB2312"/>
                <w:bCs/>
                <w:sz w:val="36"/>
                <w:szCs w:val="36"/>
              </w:rPr>
            </w:pPr>
            <w:r>
              <w:rPr>
                <w:rFonts w:ascii="仿宋_GB2312" w:eastAsia="仿宋_GB2312" w:hAnsi="仿宋_GB2312" w:cs="仿宋_GB2312" w:hint="eastAsia"/>
                <w:bCs/>
                <w:sz w:val="36"/>
                <w:szCs w:val="36"/>
                <w:lang w:bidi="ar"/>
              </w:rPr>
              <w:t>参赛学校：</w:t>
            </w:r>
          </w:p>
        </w:tc>
        <w:tc>
          <w:tcPr>
            <w:tcW w:w="6315" w:type="dxa"/>
            <w:tcBorders>
              <w:top w:val="nil"/>
              <w:left w:val="nil"/>
              <w:bottom w:val="single" w:sz="12" w:space="0" w:color="auto"/>
              <w:right w:val="nil"/>
            </w:tcBorders>
            <w:shd w:val="clear" w:color="auto" w:fill="auto"/>
            <w:vAlign w:val="center"/>
          </w:tcPr>
          <w:p w14:paraId="18360C07" w14:textId="77777777" w:rsidR="00D4661E" w:rsidRDefault="00D4661E" w:rsidP="002C0360">
            <w:pPr>
              <w:jc w:val="center"/>
              <w:textAlignment w:val="center"/>
              <w:rPr>
                <w:rFonts w:ascii="方正小标宋_GBK" w:eastAsia="方正小标宋_GBK" w:hAnsi="方正小标宋_GBK" w:cs="方正小标宋_GBK"/>
                <w:bCs/>
                <w:sz w:val="36"/>
                <w:szCs w:val="36"/>
              </w:rPr>
            </w:pPr>
          </w:p>
          <w:p w14:paraId="6C782695" w14:textId="71A83226" w:rsidR="00D4661E" w:rsidRDefault="00D4661E" w:rsidP="00D4661E">
            <w:pPr>
              <w:jc w:val="center"/>
              <w:textAlignment w:val="center"/>
              <w:rPr>
                <w:rFonts w:ascii="方正小标宋_GBK" w:eastAsia="方正小标宋_GBK" w:hAnsi="方正小标宋_GBK" w:cs="方正小标宋_GBK"/>
                <w:bCs/>
                <w:sz w:val="36"/>
                <w:szCs w:val="36"/>
              </w:rPr>
            </w:pPr>
            <w:r>
              <w:rPr>
                <w:rFonts w:ascii="仿宋_GB2312" w:eastAsia="仿宋_GB2312" w:hAnsi="仿宋_GB2312" w:cs="仿宋_GB2312" w:hint="eastAsia"/>
                <w:bCs/>
                <w:sz w:val="36"/>
                <w:szCs w:val="36"/>
              </w:rPr>
              <w:t>南昌大学科学技术学院</w:t>
            </w:r>
          </w:p>
        </w:tc>
      </w:tr>
      <w:tr w:rsidR="00D4661E" w14:paraId="3126BBB8" w14:textId="77777777" w:rsidTr="000A6939">
        <w:trPr>
          <w:trHeight w:val="1135"/>
          <w:jc w:val="center"/>
        </w:trPr>
        <w:tc>
          <w:tcPr>
            <w:tcW w:w="2106" w:type="dxa"/>
            <w:shd w:val="clear" w:color="auto" w:fill="auto"/>
            <w:vAlign w:val="bottom"/>
          </w:tcPr>
          <w:p w14:paraId="6A559075" w14:textId="77777777" w:rsidR="00D4661E" w:rsidRDefault="00D4661E" w:rsidP="000A6939">
            <w:pPr>
              <w:spacing w:line="20" w:lineRule="atLeast"/>
              <w:jc w:val="right"/>
              <w:rPr>
                <w:rFonts w:ascii="仿宋_GB2312" w:eastAsia="仿宋_GB2312" w:hAnsi="仿宋_GB2312" w:cs="仿宋_GB2312"/>
                <w:bCs/>
                <w:sz w:val="36"/>
                <w:szCs w:val="36"/>
                <w:lang w:bidi="ar"/>
              </w:rPr>
            </w:pPr>
            <w:r>
              <w:rPr>
                <w:rFonts w:ascii="仿宋_GB2312" w:eastAsia="仿宋_GB2312" w:hAnsi="仿宋_GB2312" w:cs="仿宋_GB2312" w:hint="eastAsia"/>
                <w:bCs/>
                <w:sz w:val="36"/>
                <w:szCs w:val="36"/>
                <w:lang w:bidi="ar"/>
              </w:rPr>
              <w:t>论文题目：</w:t>
            </w:r>
          </w:p>
        </w:tc>
        <w:tc>
          <w:tcPr>
            <w:tcW w:w="6315" w:type="dxa"/>
            <w:tcBorders>
              <w:top w:val="single" w:sz="12" w:space="0" w:color="auto"/>
              <w:left w:val="nil"/>
              <w:bottom w:val="single" w:sz="12" w:space="0" w:color="auto"/>
              <w:right w:val="nil"/>
            </w:tcBorders>
            <w:shd w:val="clear" w:color="auto" w:fill="auto"/>
            <w:vAlign w:val="center"/>
          </w:tcPr>
          <w:p w14:paraId="6F93BC28" w14:textId="77777777" w:rsidR="00D4661E" w:rsidRDefault="00D4661E" w:rsidP="002C0360">
            <w:pPr>
              <w:jc w:val="center"/>
              <w:textAlignment w:val="center"/>
              <w:rPr>
                <w:rFonts w:ascii="方正小标宋_GBK" w:eastAsia="方正小标宋_GBK" w:hAnsi="方正小标宋_GBK" w:cs="方正小标宋_GBK"/>
                <w:bCs/>
                <w:sz w:val="36"/>
                <w:szCs w:val="36"/>
              </w:rPr>
            </w:pPr>
          </w:p>
          <w:p w14:paraId="11A63AB4" w14:textId="2E148BF6" w:rsidR="00D4661E" w:rsidRDefault="00D4661E" w:rsidP="002C0360">
            <w:pPr>
              <w:jc w:val="center"/>
              <w:textAlignment w:val="center"/>
              <w:rPr>
                <w:rFonts w:ascii="方正小标宋_GBK" w:eastAsia="方正小标宋_GBK" w:hAnsi="方正小标宋_GBK" w:cs="方正小标宋_GBK"/>
                <w:bCs/>
                <w:sz w:val="36"/>
                <w:szCs w:val="36"/>
              </w:rPr>
            </w:pPr>
            <w:r w:rsidRPr="00D4661E">
              <w:rPr>
                <w:rFonts w:ascii="方正小标宋_GBK" w:eastAsia="方正小标宋_GBK" w:hAnsi="方正小标宋_GBK" w:cs="方正小标宋_GBK" w:hint="eastAsia"/>
                <w:bCs/>
                <w:sz w:val="36"/>
                <w:szCs w:val="36"/>
              </w:rPr>
              <w:t>基于三阶段D</w:t>
            </w:r>
            <w:r w:rsidRPr="00D4661E">
              <w:rPr>
                <w:rFonts w:ascii="方正小标宋_GBK" w:eastAsia="方正小标宋_GBK" w:hAnsi="方正小标宋_GBK" w:cs="方正小标宋_GBK"/>
                <w:bCs/>
                <w:sz w:val="36"/>
                <w:szCs w:val="36"/>
              </w:rPr>
              <w:t>EA-M</w:t>
            </w:r>
            <w:r w:rsidRPr="00D4661E">
              <w:rPr>
                <w:rFonts w:ascii="方正小标宋_GBK" w:eastAsia="方正小标宋_GBK" w:hAnsi="方正小标宋_GBK" w:cs="方正小标宋_GBK" w:hint="eastAsia"/>
                <w:bCs/>
                <w:sz w:val="36"/>
                <w:szCs w:val="36"/>
              </w:rPr>
              <w:t>almquist指数区域数字经济驱动共同富裕的效率测度</w:t>
            </w:r>
          </w:p>
        </w:tc>
      </w:tr>
      <w:tr w:rsidR="00D4661E" w14:paraId="3F813D6C" w14:textId="77777777" w:rsidTr="000A6939">
        <w:trPr>
          <w:trHeight w:val="1135"/>
          <w:jc w:val="center"/>
        </w:trPr>
        <w:tc>
          <w:tcPr>
            <w:tcW w:w="2106" w:type="dxa"/>
            <w:shd w:val="clear" w:color="auto" w:fill="auto"/>
            <w:vAlign w:val="bottom"/>
          </w:tcPr>
          <w:p w14:paraId="35FC61C1" w14:textId="77777777" w:rsidR="00D4661E" w:rsidRDefault="00D4661E" w:rsidP="000A6939">
            <w:pPr>
              <w:spacing w:line="20" w:lineRule="atLeast"/>
              <w:jc w:val="right"/>
              <w:rPr>
                <w:rFonts w:ascii="仿宋_GB2312" w:eastAsia="仿宋_GB2312" w:hAnsi="仿宋_GB2312" w:cs="仿宋_GB2312"/>
                <w:bCs/>
                <w:sz w:val="36"/>
                <w:szCs w:val="36"/>
                <w:lang w:bidi="ar"/>
              </w:rPr>
            </w:pPr>
            <w:r>
              <w:rPr>
                <w:rFonts w:ascii="仿宋_GB2312" w:eastAsia="仿宋_GB2312" w:hAnsi="仿宋_GB2312" w:cs="仿宋_GB2312" w:hint="eastAsia"/>
                <w:bCs/>
                <w:sz w:val="36"/>
                <w:szCs w:val="36"/>
                <w:lang w:bidi="ar"/>
              </w:rPr>
              <w:t>参赛队员：</w:t>
            </w:r>
          </w:p>
        </w:tc>
        <w:tc>
          <w:tcPr>
            <w:tcW w:w="6315" w:type="dxa"/>
            <w:tcBorders>
              <w:top w:val="single" w:sz="12" w:space="0" w:color="auto"/>
              <w:left w:val="nil"/>
              <w:bottom w:val="single" w:sz="12" w:space="0" w:color="auto"/>
              <w:right w:val="nil"/>
            </w:tcBorders>
            <w:shd w:val="clear" w:color="auto" w:fill="auto"/>
            <w:vAlign w:val="bottom"/>
          </w:tcPr>
          <w:p w14:paraId="2E3EEFC6" w14:textId="46F4B8C8" w:rsidR="00D4661E" w:rsidRPr="00B059B9" w:rsidRDefault="00D4661E" w:rsidP="002C0360">
            <w:pPr>
              <w:jc w:val="center"/>
              <w:textAlignment w:val="center"/>
              <w:rPr>
                <w:rFonts w:ascii="方正仿宋_GBK" w:eastAsia="方正仿宋_GBK" w:hAnsi="宋体" w:cs="宋体"/>
                <w:bCs/>
                <w:sz w:val="36"/>
                <w:szCs w:val="36"/>
              </w:rPr>
            </w:pPr>
            <w:r w:rsidRPr="00B059B9">
              <w:rPr>
                <w:rFonts w:ascii="方正仿宋_GBK" w:eastAsia="方正仿宋_GBK" w:hAnsi="宋体" w:cs="宋体" w:hint="eastAsia"/>
                <w:sz w:val="36"/>
                <w:szCs w:val="36"/>
              </w:rPr>
              <w:t xml:space="preserve">黄志林 张振 </w:t>
            </w:r>
            <w:proofErr w:type="gramStart"/>
            <w:r w:rsidRPr="00B059B9">
              <w:rPr>
                <w:rFonts w:ascii="方正仿宋_GBK" w:eastAsia="方正仿宋_GBK" w:hAnsi="宋体" w:cs="宋体" w:hint="eastAsia"/>
                <w:sz w:val="36"/>
                <w:szCs w:val="36"/>
              </w:rPr>
              <w:t>丁静</w:t>
            </w:r>
            <w:proofErr w:type="gramEnd"/>
          </w:p>
        </w:tc>
      </w:tr>
      <w:tr w:rsidR="00D4661E" w14:paraId="539E8570" w14:textId="77777777" w:rsidTr="000A6939">
        <w:trPr>
          <w:trHeight w:val="1135"/>
          <w:jc w:val="center"/>
        </w:trPr>
        <w:tc>
          <w:tcPr>
            <w:tcW w:w="2106" w:type="dxa"/>
            <w:shd w:val="clear" w:color="auto" w:fill="auto"/>
            <w:vAlign w:val="bottom"/>
          </w:tcPr>
          <w:p w14:paraId="5C1E1E71" w14:textId="77777777" w:rsidR="00D4661E" w:rsidRDefault="00D4661E" w:rsidP="000A6939">
            <w:pPr>
              <w:spacing w:line="20" w:lineRule="atLeast"/>
              <w:jc w:val="right"/>
              <w:rPr>
                <w:rFonts w:ascii="仿宋_GB2312" w:eastAsia="仿宋_GB2312" w:hAnsi="仿宋_GB2312" w:cs="仿宋_GB2312"/>
                <w:bCs/>
                <w:sz w:val="36"/>
                <w:szCs w:val="36"/>
                <w:lang w:bidi="ar"/>
              </w:rPr>
            </w:pPr>
            <w:r>
              <w:rPr>
                <w:rFonts w:ascii="仿宋_GB2312" w:eastAsia="仿宋_GB2312" w:hAnsi="仿宋_GB2312" w:cs="仿宋_GB2312" w:hint="eastAsia"/>
                <w:bCs/>
                <w:sz w:val="36"/>
                <w:szCs w:val="36"/>
                <w:lang w:bidi="ar"/>
              </w:rPr>
              <w:t>指导老师：</w:t>
            </w:r>
          </w:p>
        </w:tc>
        <w:tc>
          <w:tcPr>
            <w:tcW w:w="6315" w:type="dxa"/>
            <w:tcBorders>
              <w:top w:val="single" w:sz="12" w:space="0" w:color="auto"/>
              <w:left w:val="nil"/>
              <w:bottom w:val="single" w:sz="12" w:space="0" w:color="auto"/>
              <w:right w:val="nil"/>
            </w:tcBorders>
            <w:shd w:val="clear" w:color="auto" w:fill="auto"/>
            <w:vAlign w:val="bottom"/>
          </w:tcPr>
          <w:p w14:paraId="0A82B676" w14:textId="78AD8992" w:rsidR="00D4661E" w:rsidRPr="00B059B9" w:rsidRDefault="00D4661E" w:rsidP="002C0360">
            <w:pPr>
              <w:jc w:val="center"/>
              <w:textAlignment w:val="center"/>
              <w:rPr>
                <w:rFonts w:ascii="方正仿宋_GBK" w:eastAsia="方正仿宋_GBK" w:hAnsi="宋体" w:cs="宋体"/>
                <w:bCs/>
                <w:sz w:val="36"/>
                <w:szCs w:val="36"/>
              </w:rPr>
            </w:pPr>
            <w:proofErr w:type="gramStart"/>
            <w:r w:rsidRPr="00B059B9">
              <w:rPr>
                <w:rFonts w:ascii="方正仿宋_GBK" w:eastAsia="方正仿宋_GBK" w:hAnsi="宋体" w:cs="宋体" w:hint="eastAsia"/>
                <w:bCs/>
                <w:sz w:val="36"/>
                <w:szCs w:val="36"/>
              </w:rPr>
              <w:t>甘小文</w:t>
            </w:r>
            <w:proofErr w:type="gramEnd"/>
            <w:r w:rsidRPr="00B059B9">
              <w:rPr>
                <w:rFonts w:ascii="方正仿宋_GBK" w:eastAsia="方正仿宋_GBK" w:hAnsi="宋体" w:cs="宋体" w:hint="eastAsia"/>
                <w:bCs/>
                <w:sz w:val="36"/>
                <w:szCs w:val="36"/>
              </w:rPr>
              <w:t xml:space="preserve"> </w:t>
            </w:r>
            <w:proofErr w:type="gramStart"/>
            <w:r w:rsidRPr="00B059B9">
              <w:rPr>
                <w:rFonts w:ascii="方正仿宋_GBK" w:eastAsia="方正仿宋_GBK" w:hAnsi="宋体" w:cs="宋体" w:hint="eastAsia"/>
                <w:bCs/>
                <w:sz w:val="36"/>
                <w:szCs w:val="36"/>
              </w:rPr>
              <w:t>陈芳琴</w:t>
            </w:r>
            <w:proofErr w:type="gramEnd"/>
            <w:r w:rsidRPr="00B059B9">
              <w:rPr>
                <w:rFonts w:ascii="方正仿宋_GBK" w:eastAsia="方正仿宋_GBK" w:hAnsi="宋体" w:cs="宋体" w:hint="eastAsia"/>
                <w:bCs/>
                <w:sz w:val="36"/>
                <w:szCs w:val="36"/>
              </w:rPr>
              <w:t xml:space="preserve"> </w:t>
            </w:r>
          </w:p>
        </w:tc>
      </w:tr>
    </w:tbl>
    <w:p w14:paraId="0371F8DA" w14:textId="77777777" w:rsidR="00D4661E" w:rsidRDefault="00D4661E" w:rsidP="00D4661E">
      <w:pPr>
        <w:spacing w:line="600" w:lineRule="exact"/>
        <w:jc w:val="center"/>
        <w:textAlignment w:val="center"/>
        <w:rPr>
          <w:rFonts w:eastAsia="方正小标宋简体" w:cs="方正小标宋简体"/>
          <w:b/>
          <w:bCs/>
          <w:sz w:val="36"/>
          <w:szCs w:val="36"/>
        </w:rPr>
      </w:pPr>
    </w:p>
    <w:p w14:paraId="46646A88" w14:textId="3561A327" w:rsidR="00D4661E" w:rsidRDefault="00D4661E" w:rsidP="00D4661E">
      <w:pPr>
        <w:rPr>
          <w:rFonts w:eastAsia="方正小标宋简体" w:cs="方正小标宋简体"/>
          <w:b/>
          <w:bCs/>
          <w:sz w:val="36"/>
          <w:szCs w:val="36"/>
        </w:rPr>
        <w:sectPr w:rsidR="00D4661E">
          <w:headerReference w:type="default" r:id="rId8"/>
          <w:footerReference w:type="default" r:id="rId9"/>
          <w:footnotePr>
            <w:numFmt w:val="decimalEnclosedCircleChinese"/>
            <w:numRestart w:val="eachPage"/>
          </w:footnotePr>
          <w:pgSz w:w="11906" w:h="16838"/>
          <w:pgMar w:top="1440" w:right="1797" w:bottom="1440" w:left="1797" w:header="851" w:footer="992" w:gutter="0"/>
          <w:pgNumType w:start="1"/>
          <w:cols w:space="425"/>
          <w:docGrid w:linePitch="312"/>
        </w:sectPr>
      </w:pPr>
      <w:r>
        <w:rPr>
          <w:rFonts w:eastAsia="方正小标宋简体" w:cs="方正小标宋简体" w:hint="eastAsia"/>
          <w:b/>
          <w:bCs/>
          <w:sz w:val="36"/>
          <w:szCs w:val="36"/>
        </w:rPr>
        <w:br w:type="page"/>
      </w:r>
    </w:p>
    <w:p w14:paraId="57536C07" w14:textId="1A469722" w:rsidR="0022759E" w:rsidRPr="00B059B9" w:rsidRDefault="0022759E" w:rsidP="00B059B9">
      <w:pPr>
        <w:jc w:val="center"/>
        <w:rPr>
          <w:rFonts w:ascii="方正小标宋简体" w:eastAsia="方正小标宋简体"/>
          <w:sz w:val="32"/>
          <w:szCs w:val="32"/>
        </w:rPr>
      </w:pPr>
      <w:r w:rsidRPr="00B059B9">
        <w:rPr>
          <w:rFonts w:ascii="方正小标宋简体" w:eastAsia="方正小标宋简体" w:hint="eastAsia"/>
          <w:sz w:val="32"/>
          <w:szCs w:val="32"/>
        </w:rPr>
        <w:lastRenderedPageBreak/>
        <w:t>基于三阶段DEA-Malmquist指数区域数字经济驱动共同富裕的效率测度</w:t>
      </w:r>
    </w:p>
    <w:p w14:paraId="48C63C28" w14:textId="77777777" w:rsidR="00B059B9" w:rsidRDefault="00B059B9" w:rsidP="00B059B9"/>
    <w:p w14:paraId="07FAF528" w14:textId="77777777" w:rsidR="00B059B9" w:rsidRDefault="00B059B9" w:rsidP="00B059B9">
      <w:pPr>
        <w:jc w:val="center"/>
        <w:rPr>
          <w:rFonts w:ascii="黑体" w:eastAsia="黑体" w:hAnsi="黑体"/>
          <w:sz w:val="28"/>
          <w:szCs w:val="28"/>
        </w:rPr>
      </w:pPr>
      <w:r w:rsidRPr="00B059B9">
        <w:rPr>
          <w:rFonts w:ascii="黑体" w:eastAsia="黑体" w:hAnsi="黑体" w:hint="eastAsia"/>
          <w:sz w:val="28"/>
          <w:szCs w:val="28"/>
        </w:rPr>
        <w:t>摘要</w:t>
      </w:r>
    </w:p>
    <w:p w14:paraId="0D1DC843" w14:textId="29FE35A8" w:rsidR="00737BB1" w:rsidRDefault="00737BB1" w:rsidP="00F5517C">
      <w:pPr>
        <w:ind w:firstLineChars="200" w:firstLine="480"/>
      </w:pPr>
      <w:r w:rsidRPr="00737BB1">
        <w:rPr>
          <w:rFonts w:hint="eastAsia"/>
        </w:rPr>
        <w:t>共同富裕是</w:t>
      </w:r>
      <w:r>
        <w:rPr>
          <w:rFonts w:hint="eastAsia"/>
        </w:rPr>
        <w:t>中国式现代化</w:t>
      </w:r>
      <w:r w:rsidRPr="00737BB1">
        <w:rPr>
          <w:rFonts w:hint="eastAsia"/>
        </w:rPr>
        <w:t>的</w:t>
      </w:r>
      <w:r>
        <w:rPr>
          <w:rFonts w:hint="eastAsia"/>
        </w:rPr>
        <w:t>特征之一</w:t>
      </w:r>
      <w:r w:rsidRPr="00737BB1">
        <w:rPr>
          <w:rFonts w:hint="eastAsia"/>
        </w:rPr>
        <w:t>。随着信息技术的高速发展，数字经济作为</w:t>
      </w:r>
      <w:r w:rsidR="00F5517C">
        <w:rPr>
          <w:rFonts w:hint="eastAsia"/>
        </w:rPr>
        <w:t>中国式</w:t>
      </w:r>
      <w:r w:rsidRPr="00737BB1">
        <w:rPr>
          <w:rFonts w:hint="eastAsia"/>
        </w:rPr>
        <w:t>现代化建设的关键工具之一，可以促进全体人民共同富裕。数字经济发展对共同富裕具有正向驱动作用，并带来了巨大的机遇和挑战</w:t>
      </w:r>
      <w:r w:rsidR="00F5517C">
        <w:rPr>
          <w:rFonts w:hint="eastAsia"/>
        </w:rPr>
        <w:t>，</w:t>
      </w:r>
      <w:r w:rsidRPr="00737BB1">
        <w:rPr>
          <w:rFonts w:hint="eastAsia"/>
        </w:rPr>
        <w:t>如何适应新科技，推进数字经济赋能共同富裕成为当前国家和社会普遍关心的重要问题。</w:t>
      </w:r>
    </w:p>
    <w:p w14:paraId="4A7EC4DD" w14:textId="1002FEEB" w:rsidR="00CB1246" w:rsidRDefault="00737BB1" w:rsidP="00F5517C">
      <w:pPr>
        <w:ind w:firstLineChars="200" w:firstLine="480"/>
      </w:pPr>
      <w:r w:rsidRPr="00737BB1">
        <w:rPr>
          <w:rFonts w:hint="eastAsia"/>
        </w:rPr>
        <w:t>本文</w:t>
      </w:r>
      <w:r w:rsidR="00CB1246">
        <w:rPr>
          <w:rFonts w:hint="eastAsia"/>
        </w:rPr>
        <w:t>首先</w:t>
      </w:r>
      <w:r w:rsidRPr="00737BB1">
        <w:rPr>
          <w:rFonts w:hint="eastAsia"/>
        </w:rPr>
        <w:t>在数字经济与共同富裕的现状认知为切入点，介绍了数字经济和共同富裕的研究以及</w:t>
      </w:r>
      <w:r w:rsidR="00F5517C">
        <w:rPr>
          <w:rFonts w:hint="eastAsia"/>
        </w:rPr>
        <w:t>对</w:t>
      </w:r>
      <w:r w:rsidRPr="00737BB1">
        <w:rPr>
          <w:rFonts w:hint="eastAsia"/>
        </w:rPr>
        <w:t>两者之间关系的研究</w:t>
      </w:r>
      <w:r w:rsidR="00E95939">
        <w:rPr>
          <w:rFonts w:hint="eastAsia"/>
        </w:rPr>
        <w:t>，</w:t>
      </w:r>
      <w:r w:rsidRPr="00737BB1">
        <w:rPr>
          <w:rFonts w:hint="eastAsia"/>
        </w:rPr>
        <w:t>虽然数字经济的发展对共同富裕具有正向驱动作用，但其驱动效率方面的研究还比较缺乏。</w:t>
      </w:r>
      <w:r w:rsidR="00CB1246">
        <w:rPr>
          <w:rFonts w:hint="eastAsia"/>
        </w:rPr>
        <w:t>其次</w:t>
      </w:r>
      <w:proofErr w:type="gramStart"/>
      <w:r w:rsidRPr="00737BB1">
        <w:rPr>
          <w:rFonts w:hint="eastAsia"/>
        </w:rPr>
        <w:t>通过熵权法</w:t>
      </w:r>
      <w:proofErr w:type="gramEnd"/>
      <w:r w:rsidRPr="00737BB1">
        <w:rPr>
          <w:rFonts w:hint="eastAsia"/>
        </w:rPr>
        <w:t>对指标评价体系的构建和聚类分析，对数字经济和共同富裕发展水平进行了描述。</w:t>
      </w:r>
      <w:r w:rsidR="00CB1246">
        <w:rPr>
          <w:rFonts w:hint="eastAsia"/>
        </w:rPr>
        <w:t>然后利用三阶段</w:t>
      </w:r>
      <w:r w:rsidR="00CB1246">
        <w:rPr>
          <w:rFonts w:hint="eastAsia"/>
        </w:rPr>
        <w:t>D</w:t>
      </w:r>
      <w:r w:rsidR="00CB1246">
        <w:t>EA</w:t>
      </w:r>
      <w:r w:rsidR="00CB1246">
        <w:rPr>
          <w:rFonts w:hint="eastAsia"/>
        </w:rPr>
        <w:t>-</w:t>
      </w:r>
      <w:r w:rsidR="00CB1246">
        <w:t>M</w:t>
      </w:r>
      <w:r w:rsidR="00CB1246">
        <w:rPr>
          <w:rFonts w:hint="eastAsia"/>
        </w:rPr>
        <w:t>almquist</w:t>
      </w:r>
      <w:r w:rsidR="00CB1246">
        <w:rPr>
          <w:rFonts w:hint="eastAsia"/>
        </w:rPr>
        <w:t>指数模型对数字经济驱动共同富裕的效率进行测算，研究发现</w:t>
      </w:r>
      <w:r w:rsidRPr="00737BB1">
        <w:rPr>
          <w:rFonts w:hint="eastAsia"/>
        </w:rPr>
        <w:t>，我国数字经济发展成效显著，人们的生活水平正在稳步提高；数字经济赋能共同富裕的效率总体上呈现出波动上升的趋势，但还存在着驱动效率不高的问题</w:t>
      </w:r>
      <w:r w:rsidR="00F5517C">
        <w:rPr>
          <w:rFonts w:hint="eastAsia"/>
        </w:rPr>
        <w:t>；</w:t>
      </w:r>
      <w:r w:rsidRPr="00737BB1">
        <w:rPr>
          <w:rFonts w:hint="eastAsia"/>
        </w:rPr>
        <w:t>在发展的空间布局方面，东部地区发展效率高，</w:t>
      </w:r>
      <w:r w:rsidR="008C4198">
        <w:rPr>
          <w:rFonts w:hint="eastAsia"/>
        </w:rPr>
        <w:t>经济发展较差的地区</w:t>
      </w:r>
      <w:r w:rsidR="002116EA">
        <w:rPr>
          <w:rFonts w:hint="eastAsia"/>
        </w:rPr>
        <w:t>更</w:t>
      </w:r>
      <w:r w:rsidR="008C4198">
        <w:rPr>
          <w:rFonts w:hint="eastAsia"/>
        </w:rPr>
        <w:t>能依托</w:t>
      </w:r>
      <w:r w:rsidR="002116EA">
        <w:rPr>
          <w:rFonts w:hint="eastAsia"/>
        </w:rPr>
        <w:t>数字经济驱动共同富裕的实现</w:t>
      </w:r>
      <w:r w:rsidRPr="00737BB1">
        <w:rPr>
          <w:rFonts w:hint="eastAsia"/>
        </w:rPr>
        <w:t>。</w:t>
      </w:r>
    </w:p>
    <w:p w14:paraId="0B82D8AC" w14:textId="63C37BD5" w:rsidR="00B059B9" w:rsidRPr="00B059B9" w:rsidRDefault="00737BB1" w:rsidP="00F5517C">
      <w:pPr>
        <w:ind w:firstLineChars="200" w:firstLine="480"/>
      </w:pPr>
      <w:r w:rsidRPr="00737BB1">
        <w:rPr>
          <w:rFonts w:hint="eastAsia"/>
        </w:rPr>
        <w:t>最后，本文提出了几点对策建议，包括消除“数字鸿沟”、推动数字经济发展战略的施行、实施有差异</w:t>
      </w:r>
      <w:r w:rsidR="00E95939">
        <w:rPr>
          <w:rFonts w:hint="eastAsia"/>
        </w:rPr>
        <w:t>的</w:t>
      </w:r>
      <w:r w:rsidRPr="00737BB1">
        <w:rPr>
          <w:rFonts w:hint="eastAsia"/>
        </w:rPr>
        <w:t>数字经济发展战略以及增强数字经济发展的协调性。</w:t>
      </w:r>
    </w:p>
    <w:p w14:paraId="18E46C57" w14:textId="77777777" w:rsidR="00B059B9" w:rsidRPr="00E95939" w:rsidRDefault="00B059B9" w:rsidP="00B059B9">
      <w:pPr>
        <w:jc w:val="center"/>
        <w:rPr>
          <w:rFonts w:ascii="宋体" w:hAnsi="宋体"/>
          <w:szCs w:val="24"/>
        </w:rPr>
      </w:pPr>
    </w:p>
    <w:p w14:paraId="07EE536B" w14:textId="77777777" w:rsidR="00B059B9" w:rsidRDefault="00B059B9" w:rsidP="00B059B9">
      <w:pPr>
        <w:jc w:val="center"/>
        <w:rPr>
          <w:rFonts w:ascii="黑体" w:eastAsia="黑体" w:hAnsi="黑体"/>
          <w:sz w:val="28"/>
          <w:szCs w:val="28"/>
        </w:rPr>
      </w:pPr>
    </w:p>
    <w:p w14:paraId="27BE291F" w14:textId="3E2A8721" w:rsidR="009436A2" w:rsidRDefault="00B059B9" w:rsidP="00B059B9">
      <w:pPr>
        <w:jc w:val="left"/>
        <w:rPr>
          <w:rFonts w:ascii="黑体" w:eastAsia="黑体" w:hAnsi="黑体"/>
          <w:szCs w:val="24"/>
        </w:rPr>
        <w:sectPr w:rsidR="009436A2" w:rsidSect="008E0F78">
          <w:footerReference w:type="default" r:id="rId10"/>
          <w:pgSz w:w="11906" w:h="16838"/>
          <w:pgMar w:top="1440" w:right="1800" w:bottom="1440" w:left="1800" w:header="851" w:footer="992" w:gutter="0"/>
          <w:pgNumType w:fmt="upperRoman" w:start="1"/>
          <w:cols w:space="425"/>
          <w:docGrid w:type="lines" w:linePitch="312"/>
        </w:sectPr>
      </w:pPr>
      <w:r w:rsidRPr="00B059B9">
        <w:rPr>
          <w:rFonts w:ascii="黑体" w:eastAsia="黑体" w:hAnsi="黑体" w:hint="eastAsia"/>
          <w:szCs w:val="24"/>
        </w:rPr>
        <w:t>关键词：</w:t>
      </w:r>
      <w:r w:rsidR="00737BB1" w:rsidRPr="00F5517C">
        <w:rPr>
          <w:rFonts w:hint="eastAsia"/>
        </w:rPr>
        <w:t>数字经济；</w:t>
      </w:r>
      <w:r w:rsidR="00737BB1" w:rsidRPr="00F5517C">
        <w:t>共同富裕</w:t>
      </w:r>
      <w:r w:rsidR="00737BB1" w:rsidRPr="00F5517C">
        <w:rPr>
          <w:rFonts w:hint="eastAsia"/>
        </w:rPr>
        <w:t>；三阶段</w:t>
      </w:r>
      <w:r w:rsidR="00737BB1" w:rsidRPr="00F5517C">
        <w:rPr>
          <w:rFonts w:hint="eastAsia"/>
        </w:rPr>
        <w:t>D</w:t>
      </w:r>
      <w:r w:rsidR="00737BB1" w:rsidRPr="00F5517C">
        <w:t>EA</w:t>
      </w:r>
      <w:r w:rsidR="00737BB1" w:rsidRPr="00F5517C">
        <w:t>；</w:t>
      </w:r>
      <w:r w:rsidR="00737BB1" w:rsidRPr="00F5517C">
        <w:rPr>
          <w:rFonts w:hint="eastAsia"/>
        </w:rPr>
        <w:t>Malmquist</w:t>
      </w:r>
      <w:r w:rsidR="00737BB1" w:rsidRPr="00F5517C">
        <w:rPr>
          <w:rFonts w:hint="eastAsia"/>
        </w:rPr>
        <w:t>指数；效率测度</w:t>
      </w:r>
    </w:p>
    <w:sdt>
      <w:sdtPr>
        <w:rPr>
          <w:rFonts w:ascii="Times New Roman" w:eastAsia="宋体" w:hAnsi="Times New Roman" w:cstheme="minorBidi"/>
          <w:color w:val="auto"/>
          <w:kern w:val="2"/>
          <w:sz w:val="24"/>
          <w:szCs w:val="22"/>
          <w:lang w:val="zh-CN"/>
        </w:rPr>
        <w:id w:val="598833932"/>
        <w:docPartObj>
          <w:docPartGallery w:val="Table of Contents"/>
          <w:docPartUnique/>
        </w:docPartObj>
      </w:sdtPr>
      <w:sdtEndPr>
        <w:rPr>
          <w:b/>
          <w:bCs/>
        </w:rPr>
      </w:sdtEndPr>
      <w:sdtContent>
        <w:p w14:paraId="2F157C82" w14:textId="615AAFF8" w:rsidR="009436A2" w:rsidRPr="00373235" w:rsidRDefault="009436A2" w:rsidP="009436A2">
          <w:pPr>
            <w:pStyle w:val="TOC"/>
            <w:jc w:val="center"/>
            <w:rPr>
              <w:rFonts w:ascii="黑体" w:eastAsia="黑体" w:hAnsi="黑体"/>
              <w:color w:val="auto"/>
              <w:sz w:val="28"/>
              <w:szCs w:val="28"/>
            </w:rPr>
          </w:pPr>
          <w:r w:rsidRPr="00373235">
            <w:rPr>
              <w:rFonts w:ascii="黑体" w:eastAsia="黑体" w:hAnsi="黑体"/>
              <w:color w:val="auto"/>
              <w:sz w:val="28"/>
              <w:szCs w:val="28"/>
              <w:lang w:val="zh-CN"/>
            </w:rPr>
            <w:t>目录</w:t>
          </w:r>
        </w:p>
        <w:p w14:paraId="62EFE9D5" w14:textId="0810A7EE" w:rsidR="00C969AC" w:rsidRDefault="009436A2">
          <w:pPr>
            <w:pStyle w:val="TOC1"/>
            <w:tabs>
              <w:tab w:val="right" w:leader="dot" w:pos="8296"/>
            </w:tabs>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35563076" w:history="1">
            <w:r w:rsidR="00C969AC" w:rsidRPr="00A769F2">
              <w:rPr>
                <w:rStyle w:val="af"/>
                <w:noProof/>
              </w:rPr>
              <w:t>一、前言</w:t>
            </w:r>
            <w:r w:rsidR="00C969AC">
              <w:rPr>
                <w:noProof/>
                <w:webHidden/>
              </w:rPr>
              <w:tab/>
            </w:r>
            <w:r w:rsidR="00C969AC">
              <w:rPr>
                <w:noProof/>
                <w:webHidden/>
              </w:rPr>
              <w:fldChar w:fldCharType="begin"/>
            </w:r>
            <w:r w:rsidR="00C969AC">
              <w:rPr>
                <w:noProof/>
                <w:webHidden/>
              </w:rPr>
              <w:instrText xml:space="preserve"> PAGEREF _Toc135563076 \h </w:instrText>
            </w:r>
            <w:r w:rsidR="00C969AC">
              <w:rPr>
                <w:noProof/>
                <w:webHidden/>
              </w:rPr>
            </w:r>
            <w:r w:rsidR="00C969AC">
              <w:rPr>
                <w:noProof/>
                <w:webHidden/>
              </w:rPr>
              <w:fldChar w:fldCharType="separate"/>
            </w:r>
            <w:r w:rsidR="00C969AC">
              <w:rPr>
                <w:noProof/>
                <w:webHidden/>
              </w:rPr>
              <w:t>1</w:t>
            </w:r>
            <w:r w:rsidR="00C969AC">
              <w:rPr>
                <w:noProof/>
                <w:webHidden/>
              </w:rPr>
              <w:fldChar w:fldCharType="end"/>
            </w:r>
          </w:hyperlink>
        </w:p>
        <w:p w14:paraId="28EA845F" w14:textId="137804CA"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77" w:history="1">
            <w:r w:rsidRPr="00A769F2">
              <w:rPr>
                <w:rStyle w:val="af"/>
                <w:noProof/>
              </w:rPr>
              <w:t>（一）研究背景</w:t>
            </w:r>
            <w:r>
              <w:rPr>
                <w:noProof/>
                <w:webHidden/>
              </w:rPr>
              <w:tab/>
            </w:r>
            <w:r>
              <w:rPr>
                <w:noProof/>
                <w:webHidden/>
              </w:rPr>
              <w:fldChar w:fldCharType="begin"/>
            </w:r>
            <w:r>
              <w:rPr>
                <w:noProof/>
                <w:webHidden/>
              </w:rPr>
              <w:instrText xml:space="preserve"> PAGEREF _Toc135563077 \h </w:instrText>
            </w:r>
            <w:r>
              <w:rPr>
                <w:noProof/>
                <w:webHidden/>
              </w:rPr>
            </w:r>
            <w:r>
              <w:rPr>
                <w:noProof/>
                <w:webHidden/>
              </w:rPr>
              <w:fldChar w:fldCharType="separate"/>
            </w:r>
            <w:r>
              <w:rPr>
                <w:noProof/>
                <w:webHidden/>
              </w:rPr>
              <w:t>1</w:t>
            </w:r>
            <w:r>
              <w:rPr>
                <w:noProof/>
                <w:webHidden/>
              </w:rPr>
              <w:fldChar w:fldCharType="end"/>
            </w:r>
          </w:hyperlink>
        </w:p>
        <w:p w14:paraId="47E4EAE1" w14:textId="3928DA54"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78" w:history="1">
            <w:r w:rsidRPr="00A769F2">
              <w:rPr>
                <w:rStyle w:val="af"/>
                <w:noProof/>
              </w:rPr>
              <w:t>（二）研究意义</w:t>
            </w:r>
            <w:r>
              <w:rPr>
                <w:noProof/>
                <w:webHidden/>
              </w:rPr>
              <w:tab/>
            </w:r>
            <w:r>
              <w:rPr>
                <w:noProof/>
                <w:webHidden/>
              </w:rPr>
              <w:fldChar w:fldCharType="begin"/>
            </w:r>
            <w:r>
              <w:rPr>
                <w:noProof/>
                <w:webHidden/>
              </w:rPr>
              <w:instrText xml:space="preserve"> PAGEREF _Toc135563078 \h </w:instrText>
            </w:r>
            <w:r>
              <w:rPr>
                <w:noProof/>
                <w:webHidden/>
              </w:rPr>
            </w:r>
            <w:r>
              <w:rPr>
                <w:noProof/>
                <w:webHidden/>
              </w:rPr>
              <w:fldChar w:fldCharType="separate"/>
            </w:r>
            <w:r>
              <w:rPr>
                <w:noProof/>
                <w:webHidden/>
              </w:rPr>
              <w:t>1</w:t>
            </w:r>
            <w:r>
              <w:rPr>
                <w:noProof/>
                <w:webHidden/>
              </w:rPr>
              <w:fldChar w:fldCharType="end"/>
            </w:r>
          </w:hyperlink>
        </w:p>
        <w:p w14:paraId="3413A6AF" w14:textId="0E6223F3"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79" w:history="1">
            <w:r w:rsidRPr="00A769F2">
              <w:rPr>
                <w:rStyle w:val="af"/>
                <w:noProof/>
              </w:rPr>
              <w:t>（三）研究思路</w:t>
            </w:r>
            <w:r>
              <w:rPr>
                <w:noProof/>
                <w:webHidden/>
              </w:rPr>
              <w:tab/>
            </w:r>
            <w:r>
              <w:rPr>
                <w:noProof/>
                <w:webHidden/>
              </w:rPr>
              <w:fldChar w:fldCharType="begin"/>
            </w:r>
            <w:r>
              <w:rPr>
                <w:noProof/>
                <w:webHidden/>
              </w:rPr>
              <w:instrText xml:space="preserve"> PAGEREF _Toc135563079 \h </w:instrText>
            </w:r>
            <w:r>
              <w:rPr>
                <w:noProof/>
                <w:webHidden/>
              </w:rPr>
            </w:r>
            <w:r>
              <w:rPr>
                <w:noProof/>
                <w:webHidden/>
              </w:rPr>
              <w:fldChar w:fldCharType="separate"/>
            </w:r>
            <w:r>
              <w:rPr>
                <w:noProof/>
                <w:webHidden/>
              </w:rPr>
              <w:t>2</w:t>
            </w:r>
            <w:r>
              <w:rPr>
                <w:noProof/>
                <w:webHidden/>
              </w:rPr>
              <w:fldChar w:fldCharType="end"/>
            </w:r>
          </w:hyperlink>
        </w:p>
        <w:p w14:paraId="70EE6575" w14:textId="3CB018EC"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080" w:history="1">
            <w:r w:rsidRPr="00A769F2">
              <w:rPr>
                <w:rStyle w:val="af"/>
                <w:noProof/>
              </w:rPr>
              <w:t>二、文献综述</w:t>
            </w:r>
            <w:r>
              <w:rPr>
                <w:noProof/>
                <w:webHidden/>
              </w:rPr>
              <w:tab/>
            </w:r>
            <w:r>
              <w:rPr>
                <w:noProof/>
                <w:webHidden/>
              </w:rPr>
              <w:fldChar w:fldCharType="begin"/>
            </w:r>
            <w:r>
              <w:rPr>
                <w:noProof/>
                <w:webHidden/>
              </w:rPr>
              <w:instrText xml:space="preserve"> PAGEREF _Toc135563080 \h </w:instrText>
            </w:r>
            <w:r>
              <w:rPr>
                <w:noProof/>
                <w:webHidden/>
              </w:rPr>
            </w:r>
            <w:r>
              <w:rPr>
                <w:noProof/>
                <w:webHidden/>
              </w:rPr>
              <w:fldChar w:fldCharType="separate"/>
            </w:r>
            <w:r>
              <w:rPr>
                <w:noProof/>
                <w:webHidden/>
              </w:rPr>
              <w:t>2</w:t>
            </w:r>
            <w:r>
              <w:rPr>
                <w:noProof/>
                <w:webHidden/>
              </w:rPr>
              <w:fldChar w:fldCharType="end"/>
            </w:r>
          </w:hyperlink>
        </w:p>
        <w:p w14:paraId="04B72A33" w14:textId="0E20EAD3"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81" w:history="1">
            <w:r w:rsidRPr="00A769F2">
              <w:rPr>
                <w:rStyle w:val="af"/>
                <w:noProof/>
              </w:rPr>
              <w:t>（一）数字经济的相关研究</w:t>
            </w:r>
            <w:r>
              <w:rPr>
                <w:noProof/>
                <w:webHidden/>
              </w:rPr>
              <w:tab/>
            </w:r>
            <w:r>
              <w:rPr>
                <w:noProof/>
                <w:webHidden/>
              </w:rPr>
              <w:fldChar w:fldCharType="begin"/>
            </w:r>
            <w:r>
              <w:rPr>
                <w:noProof/>
                <w:webHidden/>
              </w:rPr>
              <w:instrText xml:space="preserve"> PAGEREF _Toc135563081 \h </w:instrText>
            </w:r>
            <w:r>
              <w:rPr>
                <w:noProof/>
                <w:webHidden/>
              </w:rPr>
            </w:r>
            <w:r>
              <w:rPr>
                <w:noProof/>
                <w:webHidden/>
              </w:rPr>
              <w:fldChar w:fldCharType="separate"/>
            </w:r>
            <w:r>
              <w:rPr>
                <w:noProof/>
                <w:webHidden/>
              </w:rPr>
              <w:t>2</w:t>
            </w:r>
            <w:r>
              <w:rPr>
                <w:noProof/>
                <w:webHidden/>
              </w:rPr>
              <w:fldChar w:fldCharType="end"/>
            </w:r>
          </w:hyperlink>
        </w:p>
        <w:p w14:paraId="01DAA133" w14:textId="74435164"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82" w:history="1">
            <w:r w:rsidRPr="00A769F2">
              <w:rPr>
                <w:rStyle w:val="af"/>
                <w:noProof/>
              </w:rPr>
              <w:t>（二）共同富裕的相关研究</w:t>
            </w:r>
            <w:r>
              <w:rPr>
                <w:noProof/>
                <w:webHidden/>
              </w:rPr>
              <w:tab/>
            </w:r>
            <w:r>
              <w:rPr>
                <w:noProof/>
                <w:webHidden/>
              </w:rPr>
              <w:fldChar w:fldCharType="begin"/>
            </w:r>
            <w:r>
              <w:rPr>
                <w:noProof/>
                <w:webHidden/>
              </w:rPr>
              <w:instrText xml:space="preserve"> PAGEREF _Toc135563082 \h </w:instrText>
            </w:r>
            <w:r>
              <w:rPr>
                <w:noProof/>
                <w:webHidden/>
              </w:rPr>
            </w:r>
            <w:r>
              <w:rPr>
                <w:noProof/>
                <w:webHidden/>
              </w:rPr>
              <w:fldChar w:fldCharType="separate"/>
            </w:r>
            <w:r>
              <w:rPr>
                <w:noProof/>
                <w:webHidden/>
              </w:rPr>
              <w:t>3</w:t>
            </w:r>
            <w:r>
              <w:rPr>
                <w:noProof/>
                <w:webHidden/>
              </w:rPr>
              <w:fldChar w:fldCharType="end"/>
            </w:r>
          </w:hyperlink>
        </w:p>
        <w:p w14:paraId="3B66DD9F" w14:textId="214D5384"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83" w:history="1">
            <w:r w:rsidRPr="00A769F2">
              <w:rPr>
                <w:rStyle w:val="af"/>
                <w:noProof/>
              </w:rPr>
              <w:t>（三）数字经济与共同富裕关系研究</w:t>
            </w:r>
            <w:r>
              <w:rPr>
                <w:noProof/>
                <w:webHidden/>
              </w:rPr>
              <w:tab/>
            </w:r>
            <w:r>
              <w:rPr>
                <w:noProof/>
                <w:webHidden/>
              </w:rPr>
              <w:fldChar w:fldCharType="begin"/>
            </w:r>
            <w:r>
              <w:rPr>
                <w:noProof/>
                <w:webHidden/>
              </w:rPr>
              <w:instrText xml:space="preserve"> PAGEREF _Toc135563083 \h </w:instrText>
            </w:r>
            <w:r>
              <w:rPr>
                <w:noProof/>
                <w:webHidden/>
              </w:rPr>
            </w:r>
            <w:r>
              <w:rPr>
                <w:noProof/>
                <w:webHidden/>
              </w:rPr>
              <w:fldChar w:fldCharType="separate"/>
            </w:r>
            <w:r>
              <w:rPr>
                <w:noProof/>
                <w:webHidden/>
              </w:rPr>
              <w:t>3</w:t>
            </w:r>
            <w:r>
              <w:rPr>
                <w:noProof/>
                <w:webHidden/>
              </w:rPr>
              <w:fldChar w:fldCharType="end"/>
            </w:r>
          </w:hyperlink>
        </w:p>
        <w:p w14:paraId="7450EA2A" w14:textId="5BCB3584"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084" w:history="1">
            <w:r w:rsidRPr="00A769F2">
              <w:rPr>
                <w:rStyle w:val="af"/>
                <w:noProof/>
              </w:rPr>
              <w:t>三、概念界定及方法介绍</w:t>
            </w:r>
            <w:r>
              <w:rPr>
                <w:noProof/>
                <w:webHidden/>
              </w:rPr>
              <w:tab/>
            </w:r>
            <w:r>
              <w:rPr>
                <w:noProof/>
                <w:webHidden/>
              </w:rPr>
              <w:fldChar w:fldCharType="begin"/>
            </w:r>
            <w:r>
              <w:rPr>
                <w:noProof/>
                <w:webHidden/>
              </w:rPr>
              <w:instrText xml:space="preserve"> PAGEREF _Toc135563084 \h </w:instrText>
            </w:r>
            <w:r>
              <w:rPr>
                <w:noProof/>
                <w:webHidden/>
              </w:rPr>
            </w:r>
            <w:r>
              <w:rPr>
                <w:noProof/>
                <w:webHidden/>
              </w:rPr>
              <w:fldChar w:fldCharType="separate"/>
            </w:r>
            <w:r>
              <w:rPr>
                <w:noProof/>
                <w:webHidden/>
              </w:rPr>
              <w:t>4</w:t>
            </w:r>
            <w:r>
              <w:rPr>
                <w:noProof/>
                <w:webHidden/>
              </w:rPr>
              <w:fldChar w:fldCharType="end"/>
            </w:r>
          </w:hyperlink>
        </w:p>
        <w:p w14:paraId="5F343016" w14:textId="79556AA2"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85" w:history="1">
            <w:r w:rsidRPr="00A769F2">
              <w:rPr>
                <w:rStyle w:val="af"/>
                <w:noProof/>
              </w:rPr>
              <w:t>（一）概念界定</w:t>
            </w:r>
            <w:r>
              <w:rPr>
                <w:noProof/>
                <w:webHidden/>
              </w:rPr>
              <w:tab/>
            </w:r>
            <w:r>
              <w:rPr>
                <w:noProof/>
                <w:webHidden/>
              </w:rPr>
              <w:fldChar w:fldCharType="begin"/>
            </w:r>
            <w:r>
              <w:rPr>
                <w:noProof/>
                <w:webHidden/>
              </w:rPr>
              <w:instrText xml:space="preserve"> PAGEREF _Toc135563085 \h </w:instrText>
            </w:r>
            <w:r>
              <w:rPr>
                <w:noProof/>
                <w:webHidden/>
              </w:rPr>
            </w:r>
            <w:r>
              <w:rPr>
                <w:noProof/>
                <w:webHidden/>
              </w:rPr>
              <w:fldChar w:fldCharType="separate"/>
            </w:r>
            <w:r>
              <w:rPr>
                <w:noProof/>
                <w:webHidden/>
              </w:rPr>
              <w:t>4</w:t>
            </w:r>
            <w:r>
              <w:rPr>
                <w:noProof/>
                <w:webHidden/>
              </w:rPr>
              <w:fldChar w:fldCharType="end"/>
            </w:r>
          </w:hyperlink>
        </w:p>
        <w:p w14:paraId="7025AC4F" w14:textId="47248E74" w:rsidR="00C969AC" w:rsidRDefault="00C969AC">
          <w:pPr>
            <w:pStyle w:val="TOC3"/>
            <w:tabs>
              <w:tab w:val="right" w:leader="dot" w:pos="8296"/>
            </w:tabs>
            <w:ind w:left="960"/>
            <w:rPr>
              <w:rFonts w:asciiTheme="minorHAnsi" w:eastAsiaTheme="minorEastAsia" w:hAnsiTheme="minorHAnsi"/>
              <w:noProof/>
              <w:sz w:val="21"/>
              <w14:ligatures w14:val="standardContextual"/>
            </w:rPr>
          </w:pPr>
          <w:hyperlink w:anchor="_Toc135563086" w:history="1">
            <w:r w:rsidRPr="00A769F2">
              <w:rPr>
                <w:rStyle w:val="af"/>
                <w:noProof/>
              </w:rPr>
              <w:t>1.</w:t>
            </w:r>
            <w:r w:rsidRPr="00A769F2">
              <w:rPr>
                <w:rStyle w:val="af"/>
                <w:noProof/>
              </w:rPr>
              <w:t>关于数字经济的概念</w:t>
            </w:r>
            <w:r>
              <w:rPr>
                <w:noProof/>
                <w:webHidden/>
              </w:rPr>
              <w:tab/>
            </w:r>
            <w:r>
              <w:rPr>
                <w:noProof/>
                <w:webHidden/>
              </w:rPr>
              <w:fldChar w:fldCharType="begin"/>
            </w:r>
            <w:r>
              <w:rPr>
                <w:noProof/>
                <w:webHidden/>
              </w:rPr>
              <w:instrText xml:space="preserve"> PAGEREF _Toc135563086 \h </w:instrText>
            </w:r>
            <w:r>
              <w:rPr>
                <w:noProof/>
                <w:webHidden/>
              </w:rPr>
            </w:r>
            <w:r>
              <w:rPr>
                <w:noProof/>
                <w:webHidden/>
              </w:rPr>
              <w:fldChar w:fldCharType="separate"/>
            </w:r>
            <w:r>
              <w:rPr>
                <w:noProof/>
                <w:webHidden/>
              </w:rPr>
              <w:t>4</w:t>
            </w:r>
            <w:r>
              <w:rPr>
                <w:noProof/>
                <w:webHidden/>
              </w:rPr>
              <w:fldChar w:fldCharType="end"/>
            </w:r>
          </w:hyperlink>
        </w:p>
        <w:p w14:paraId="70503740" w14:textId="73145383" w:rsidR="00C969AC" w:rsidRDefault="00C969AC">
          <w:pPr>
            <w:pStyle w:val="TOC3"/>
            <w:tabs>
              <w:tab w:val="right" w:leader="dot" w:pos="8296"/>
            </w:tabs>
            <w:ind w:left="960"/>
            <w:rPr>
              <w:rFonts w:asciiTheme="minorHAnsi" w:eastAsiaTheme="minorEastAsia" w:hAnsiTheme="minorHAnsi"/>
              <w:noProof/>
              <w:sz w:val="21"/>
              <w14:ligatures w14:val="standardContextual"/>
            </w:rPr>
          </w:pPr>
          <w:hyperlink w:anchor="_Toc135563087" w:history="1">
            <w:r w:rsidRPr="00A769F2">
              <w:rPr>
                <w:rStyle w:val="af"/>
                <w:noProof/>
              </w:rPr>
              <w:t>2.</w:t>
            </w:r>
            <w:r w:rsidRPr="00A769F2">
              <w:rPr>
                <w:rStyle w:val="af"/>
                <w:noProof/>
              </w:rPr>
              <w:t>关于共同富裕的概念</w:t>
            </w:r>
            <w:r>
              <w:rPr>
                <w:noProof/>
                <w:webHidden/>
              </w:rPr>
              <w:tab/>
            </w:r>
            <w:r>
              <w:rPr>
                <w:noProof/>
                <w:webHidden/>
              </w:rPr>
              <w:fldChar w:fldCharType="begin"/>
            </w:r>
            <w:r>
              <w:rPr>
                <w:noProof/>
                <w:webHidden/>
              </w:rPr>
              <w:instrText xml:space="preserve"> PAGEREF _Toc135563087 \h </w:instrText>
            </w:r>
            <w:r>
              <w:rPr>
                <w:noProof/>
                <w:webHidden/>
              </w:rPr>
            </w:r>
            <w:r>
              <w:rPr>
                <w:noProof/>
                <w:webHidden/>
              </w:rPr>
              <w:fldChar w:fldCharType="separate"/>
            </w:r>
            <w:r>
              <w:rPr>
                <w:noProof/>
                <w:webHidden/>
              </w:rPr>
              <w:t>4</w:t>
            </w:r>
            <w:r>
              <w:rPr>
                <w:noProof/>
                <w:webHidden/>
              </w:rPr>
              <w:fldChar w:fldCharType="end"/>
            </w:r>
          </w:hyperlink>
        </w:p>
        <w:p w14:paraId="50648976" w14:textId="6CAC2E19"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88" w:history="1">
            <w:r w:rsidRPr="00A769F2">
              <w:rPr>
                <w:rStyle w:val="af"/>
                <w:noProof/>
              </w:rPr>
              <w:t>（二）方法介绍</w:t>
            </w:r>
            <w:r>
              <w:rPr>
                <w:noProof/>
                <w:webHidden/>
              </w:rPr>
              <w:tab/>
            </w:r>
            <w:r>
              <w:rPr>
                <w:noProof/>
                <w:webHidden/>
              </w:rPr>
              <w:fldChar w:fldCharType="begin"/>
            </w:r>
            <w:r>
              <w:rPr>
                <w:noProof/>
                <w:webHidden/>
              </w:rPr>
              <w:instrText xml:space="preserve"> PAGEREF _Toc135563088 \h </w:instrText>
            </w:r>
            <w:r>
              <w:rPr>
                <w:noProof/>
                <w:webHidden/>
              </w:rPr>
            </w:r>
            <w:r>
              <w:rPr>
                <w:noProof/>
                <w:webHidden/>
              </w:rPr>
              <w:fldChar w:fldCharType="separate"/>
            </w:r>
            <w:r>
              <w:rPr>
                <w:noProof/>
                <w:webHidden/>
              </w:rPr>
              <w:t>4</w:t>
            </w:r>
            <w:r>
              <w:rPr>
                <w:noProof/>
                <w:webHidden/>
              </w:rPr>
              <w:fldChar w:fldCharType="end"/>
            </w:r>
          </w:hyperlink>
        </w:p>
        <w:p w14:paraId="3BFA4D68" w14:textId="5C4F2889" w:rsidR="00C969AC" w:rsidRDefault="00C969AC">
          <w:pPr>
            <w:pStyle w:val="TOC3"/>
            <w:tabs>
              <w:tab w:val="right" w:leader="dot" w:pos="8296"/>
            </w:tabs>
            <w:ind w:left="960"/>
            <w:rPr>
              <w:rFonts w:asciiTheme="minorHAnsi" w:eastAsiaTheme="minorEastAsia" w:hAnsiTheme="minorHAnsi"/>
              <w:noProof/>
              <w:sz w:val="21"/>
              <w14:ligatures w14:val="standardContextual"/>
            </w:rPr>
          </w:pPr>
          <w:hyperlink w:anchor="_Toc135563089" w:history="1">
            <w:r w:rsidRPr="00A769F2">
              <w:rPr>
                <w:rStyle w:val="af"/>
                <w:noProof/>
              </w:rPr>
              <w:t>1.</w:t>
            </w:r>
            <w:r w:rsidRPr="00A769F2">
              <w:rPr>
                <w:rStyle w:val="af"/>
                <w:noProof/>
              </w:rPr>
              <w:t>熵权法</w:t>
            </w:r>
            <w:r>
              <w:rPr>
                <w:noProof/>
                <w:webHidden/>
              </w:rPr>
              <w:tab/>
            </w:r>
            <w:r>
              <w:rPr>
                <w:noProof/>
                <w:webHidden/>
              </w:rPr>
              <w:fldChar w:fldCharType="begin"/>
            </w:r>
            <w:r>
              <w:rPr>
                <w:noProof/>
                <w:webHidden/>
              </w:rPr>
              <w:instrText xml:space="preserve"> PAGEREF _Toc135563089 \h </w:instrText>
            </w:r>
            <w:r>
              <w:rPr>
                <w:noProof/>
                <w:webHidden/>
              </w:rPr>
            </w:r>
            <w:r>
              <w:rPr>
                <w:noProof/>
                <w:webHidden/>
              </w:rPr>
              <w:fldChar w:fldCharType="separate"/>
            </w:r>
            <w:r>
              <w:rPr>
                <w:noProof/>
                <w:webHidden/>
              </w:rPr>
              <w:t>4</w:t>
            </w:r>
            <w:r>
              <w:rPr>
                <w:noProof/>
                <w:webHidden/>
              </w:rPr>
              <w:fldChar w:fldCharType="end"/>
            </w:r>
          </w:hyperlink>
        </w:p>
        <w:p w14:paraId="0C786AF2" w14:textId="4BA77A66" w:rsidR="00C969AC" w:rsidRDefault="00C969AC">
          <w:pPr>
            <w:pStyle w:val="TOC3"/>
            <w:tabs>
              <w:tab w:val="right" w:leader="dot" w:pos="8296"/>
            </w:tabs>
            <w:ind w:left="960"/>
            <w:rPr>
              <w:rFonts w:asciiTheme="minorHAnsi" w:eastAsiaTheme="minorEastAsia" w:hAnsiTheme="minorHAnsi"/>
              <w:noProof/>
              <w:sz w:val="21"/>
              <w14:ligatures w14:val="standardContextual"/>
            </w:rPr>
          </w:pPr>
          <w:hyperlink w:anchor="_Toc135563090" w:history="1">
            <w:r w:rsidRPr="00A769F2">
              <w:rPr>
                <w:rStyle w:val="af"/>
                <w:noProof/>
              </w:rPr>
              <w:t>2. k-means</w:t>
            </w:r>
            <w:r w:rsidRPr="00A769F2">
              <w:rPr>
                <w:rStyle w:val="af"/>
                <w:noProof/>
              </w:rPr>
              <w:t>聚类</w:t>
            </w:r>
            <w:r>
              <w:rPr>
                <w:noProof/>
                <w:webHidden/>
              </w:rPr>
              <w:tab/>
            </w:r>
            <w:r>
              <w:rPr>
                <w:noProof/>
                <w:webHidden/>
              </w:rPr>
              <w:fldChar w:fldCharType="begin"/>
            </w:r>
            <w:r>
              <w:rPr>
                <w:noProof/>
                <w:webHidden/>
              </w:rPr>
              <w:instrText xml:space="preserve"> PAGEREF _Toc135563090 \h </w:instrText>
            </w:r>
            <w:r>
              <w:rPr>
                <w:noProof/>
                <w:webHidden/>
              </w:rPr>
            </w:r>
            <w:r>
              <w:rPr>
                <w:noProof/>
                <w:webHidden/>
              </w:rPr>
              <w:fldChar w:fldCharType="separate"/>
            </w:r>
            <w:r>
              <w:rPr>
                <w:noProof/>
                <w:webHidden/>
              </w:rPr>
              <w:t>5</w:t>
            </w:r>
            <w:r>
              <w:rPr>
                <w:noProof/>
                <w:webHidden/>
              </w:rPr>
              <w:fldChar w:fldCharType="end"/>
            </w:r>
          </w:hyperlink>
        </w:p>
        <w:p w14:paraId="02AB896E" w14:textId="0CA866DF" w:rsidR="00C969AC" w:rsidRDefault="00C969AC">
          <w:pPr>
            <w:pStyle w:val="TOC3"/>
            <w:tabs>
              <w:tab w:val="right" w:leader="dot" w:pos="8296"/>
            </w:tabs>
            <w:ind w:left="960"/>
            <w:rPr>
              <w:rFonts w:asciiTheme="minorHAnsi" w:eastAsiaTheme="minorEastAsia" w:hAnsiTheme="minorHAnsi"/>
              <w:noProof/>
              <w:sz w:val="21"/>
              <w14:ligatures w14:val="standardContextual"/>
            </w:rPr>
          </w:pPr>
          <w:hyperlink w:anchor="_Toc135563091" w:history="1">
            <w:r w:rsidRPr="00A769F2">
              <w:rPr>
                <w:rStyle w:val="af"/>
                <w:noProof/>
              </w:rPr>
              <w:t>3.</w:t>
            </w:r>
            <w:r w:rsidRPr="00A769F2">
              <w:rPr>
                <w:rStyle w:val="af"/>
                <w:noProof/>
              </w:rPr>
              <w:t>三阶段</w:t>
            </w:r>
            <w:r w:rsidRPr="00A769F2">
              <w:rPr>
                <w:rStyle w:val="af"/>
                <w:noProof/>
              </w:rPr>
              <w:t>DEA-Malmquist</w:t>
            </w:r>
            <w:r w:rsidRPr="00A769F2">
              <w:rPr>
                <w:rStyle w:val="af"/>
                <w:noProof/>
              </w:rPr>
              <w:t>模型</w:t>
            </w:r>
            <w:r>
              <w:rPr>
                <w:noProof/>
                <w:webHidden/>
              </w:rPr>
              <w:tab/>
            </w:r>
            <w:r>
              <w:rPr>
                <w:noProof/>
                <w:webHidden/>
              </w:rPr>
              <w:fldChar w:fldCharType="begin"/>
            </w:r>
            <w:r>
              <w:rPr>
                <w:noProof/>
                <w:webHidden/>
              </w:rPr>
              <w:instrText xml:space="preserve"> PAGEREF _Toc135563091 \h </w:instrText>
            </w:r>
            <w:r>
              <w:rPr>
                <w:noProof/>
                <w:webHidden/>
              </w:rPr>
            </w:r>
            <w:r>
              <w:rPr>
                <w:noProof/>
                <w:webHidden/>
              </w:rPr>
              <w:fldChar w:fldCharType="separate"/>
            </w:r>
            <w:r>
              <w:rPr>
                <w:noProof/>
                <w:webHidden/>
              </w:rPr>
              <w:t>5</w:t>
            </w:r>
            <w:r>
              <w:rPr>
                <w:noProof/>
                <w:webHidden/>
              </w:rPr>
              <w:fldChar w:fldCharType="end"/>
            </w:r>
          </w:hyperlink>
        </w:p>
        <w:p w14:paraId="09C3E754" w14:textId="5CC19457"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092" w:history="1">
            <w:r w:rsidRPr="00A769F2">
              <w:rPr>
                <w:rStyle w:val="af"/>
                <w:noProof/>
              </w:rPr>
              <w:t>四、评价指标体系构建</w:t>
            </w:r>
            <w:r>
              <w:rPr>
                <w:noProof/>
                <w:webHidden/>
              </w:rPr>
              <w:tab/>
            </w:r>
            <w:r>
              <w:rPr>
                <w:noProof/>
                <w:webHidden/>
              </w:rPr>
              <w:fldChar w:fldCharType="begin"/>
            </w:r>
            <w:r>
              <w:rPr>
                <w:noProof/>
                <w:webHidden/>
              </w:rPr>
              <w:instrText xml:space="preserve"> PAGEREF _Toc135563092 \h </w:instrText>
            </w:r>
            <w:r>
              <w:rPr>
                <w:noProof/>
                <w:webHidden/>
              </w:rPr>
            </w:r>
            <w:r>
              <w:rPr>
                <w:noProof/>
                <w:webHidden/>
              </w:rPr>
              <w:fldChar w:fldCharType="separate"/>
            </w:r>
            <w:r>
              <w:rPr>
                <w:noProof/>
                <w:webHidden/>
              </w:rPr>
              <w:t>7</w:t>
            </w:r>
            <w:r>
              <w:rPr>
                <w:noProof/>
                <w:webHidden/>
              </w:rPr>
              <w:fldChar w:fldCharType="end"/>
            </w:r>
          </w:hyperlink>
        </w:p>
        <w:p w14:paraId="3B8E34FF" w14:textId="5C65B3FB"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93" w:history="1">
            <w:r w:rsidRPr="00A769F2">
              <w:rPr>
                <w:rStyle w:val="af"/>
                <w:noProof/>
              </w:rPr>
              <w:t>（一）指标筛选原则</w:t>
            </w:r>
            <w:r>
              <w:rPr>
                <w:noProof/>
                <w:webHidden/>
              </w:rPr>
              <w:tab/>
            </w:r>
            <w:r>
              <w:rPr>
                <w:noProof/>
                <w:webHidden/>
              </w:rPr>
              <w:fldChar w:fldCharType="begin"/>
            </w:r>
            <w:r>
              <w:rPr>
                <w:noProof/>
                <w:webHidden/>
              </w:rPr>
              <w:instrText xml:space="preserve"> PAGEREF _Toc135563093 \h </w:instrText>
            </w:r>
            <w:r>
              <w:rPr>
                <w:noProof/>
                <w:webHidden/>
              </w:rPr>
            </w:r>
            <w:r>
              <w:rPr>
                <w:noProof/>
                <w:webHidden/>
              </w:rPr>
              <w:fldChar w:fldCharType="separate"/>
            </w:r>
            <w:r>
              <w:rPr>
                <w:noProof/>
                <w:webHidden/>
              </w:rPr>
              <w:t>7</w:t>
            </w:r>
            <w:r>
              <w:rPr>
                <w:noProof/>
                <w:webHidden/>
              </w:rPr>
              <w:fldChar w:fldCharType="end"/>
            </w:r>
          </w:hyperlink>
        </w:p>
        <w:p w14:paraId="5993DCF0" w14:textId="2FC1096A"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94" w:history="1">
            <w:r w:rsidRPr="00A769F2">
              <w:rPr>
                <w:rStyle w:val="af"/>
                <w:noProof/>
              </w:rPr>
              <w:t>（二）指标体系构建</w:t>
            </w:r>
            <w:r>
              <w:rPr>
                <w:noProof/>
                <w:webHidden/>
              </w:rPr>
              <w:tab/>
            </w:r>
            <w:r>
              <w:rPr>
                <w:noProof/>
                <w:webHidden/>
              </w:rPr>
              <w:fldChar w:fldCharType="begin"/>
            </w:r>
            <w:r>
              <w:rPr>
                <w:noProof/>
                <w:webHidden/>
              </w:rPr>
              <w:instrText xml:space="preserve"> PAGEREF _Toc135563094 \h </w:instrText>
            </w:r>
            <w:r>
              <w:rPr>
                <w:noProof/>
                <w:webHidden/>
              </w:rPr>
            </w:r>
            <w:r>
              <w:rPr>
                <w:noProof/>
                <w:webHidden/>
              </w:rPr>
              <w:fldChar w:fldCharType="separate"/>
            </w:r>
            <w:r>
              <w:rPr>
                <w:noProof/>
                <w:webHidden/>
              </w:rPr>
              <w:t>7</w:t>
            </w:r>
            <w:r>
              <w:rPr>
                <w:noProof/>
                <w:webHidden/>
              </w:rPr>
              <w:fldChar w:fldCharType="end"/>
            </w:r>
          </w:hyperlink>
        </w:p>
        <w:p w14:paraId="188FCA97" w14:textId="6E509EC2" w:rsidR="00C969AC" w:rsidRDefault="00C969AC">
          <w:pPr>
            <w:pStyle w:val="TOC3"/>
            <w:tabs>
              <w:tab w:val="right" w:leader="dot" w:pos="8296"/>
            </w:tabs>
            <w:ind w:left="960"/>
            <w:rPr>
              <w:rFonts w:asciiTheme="minorHAnsi" w:eastAsiaTheme="minorEastAsia" w:hAnsiTheme="minorHAnsi"/>
              <w:noProof/>
              <w:sz w:val="21"/>
              <w14:ligatures w14:val="standardContextual"/>
            </w:rPr>
          </w:pPr>
          <w:hyperlink w:anchor="_Toc135563095" w:history="1">
            <w:r w:rsidRPr="00A769F2">
              <w:rPr>
                <w:rStyle w:val="af"/>
                <w:noProof/>
              </w:rPr>
              <w:t>1.</w:t>
            </w:r>
            <w:r w:rsidRPr="00A769F2">
              <w:rPr>
                <w:rStyle w:val="af"/>
                <w:noProof/>
              </w:rPr>
              <w:t>数字经济指数</w:t>
            </w:r>
            <w:r>
              <w:rPr>
                <w:noProof/>
                <w:webHidden/>
              </w:rPr>
              <w:tab/>
            </w:r>
            <w:r>
              <w:rPr>
                <w:noProof/>
                <w:webHidden/>
              </w:rPr>
              <w:fldChar w:fldCharType="begin"/>
            </w:r>
            <w:r>
              <w:rPr>
                <w:noProof/>
                <w:webHidden/>
              </w:rPr>
              <w:instrText xml:space="preserve"> PAGEREF _Toc135563095 \h </w:instrText>
            </w:r>
            <w:r>
              <w:rPr>
                <w:noProof/>
                <w:webHidden/>
              </w:rPr>
            </w:r>
            <w:r>
              <w:rPr>
                <w:noProof/>
                <w:webHidden/>
              </w:rPr>
              <w:fldChar w:fldCharType="separate"/>
            </w:r>
            <w:r>
              <w:rPr>
                <w:noProof/>
                <w:webHidden/>
              </w:rPr>
              <w:t>7</w:t>
            </w:r>
            <w:r>
              <w:rPr>
                <w:noProof/>
                <w:webHidden/>
              </w:rPr>
              <w:fldChar w:fldCharType="end"/>
            </w:r>
          </w:hyperlink>
        </w:p>
        <w:p w14:paraId="5F5BCFCE" w14:textId="7865702B" w:rsidR="00C969AC" w:rsidRDefault="00C969AC">
          <w:pPr>
            <w:pStyle w:val="TOC3"/>
            <w:tabs>
              <w:tab w:val="right" w:leader="dot" w:pos="8296"/>
            </w:tabs>
            <w:ind w:left="960"/>
            <w:rPr>
              <w:rFonts w:asciiTheme="minorHAnsi" w:eastAsiaTheme="minorEastAsia" w:hAnsiTheme="minorHAnsi"/>
              <w:noProof/>
              <w:sz w:val="21"/>
              <w14:ligatures w14:val="standardContextual"/>
            </w:rPr>
          </w:pPr>
          <w:hyperlink w:anchor="_Toc135563096" w:history="1">
            <w:r w:rsidRPr="00A769F2">
              <w:rPr>
                <w:rStyle w:val="af"/>
                <w:noProof/>
              </w:rPr>
              <w:t>2.</w:t>
            </w:r>
            <w:r w:rsidRPr="00A769F2">
              <w:rPr>
                <w:rStyle w:val="af"/>
                <w:noProof/>
              </w:rPr>
              <w:t>共同富裕指数</w:t>
            </w:r>
            <w:r>
              <w:rPr>
                <w:noProof/>
                <w:webHidden/>
              </w:rPr>
              <w:tab/>
            </w:r>
            <w:r>
              <w:rPr>
                <w:noProof/>
                <w:webHidden/>
              </w:rPr>
              <w:fldChar w:fldCharType="begin"/>
            </w:r>
            <w:r>
              <w:rPr>
                <w:noProof/>
                <w:webHidden/>
              </w:rPr>
              <w:instrText xml:space="preserve"> PAGEREF _Toc135563096 \h </w:instrText>
            </w:r>
            <w:r>
              <w:rPr>
                <w:noProof/>
                <w:webHidden/>
              </w:rPr>
            </w:r>
            <w:r>
              <w:rPr>
                <w:noProof/>
                <w:webHidden/>
              </w:rPr>
              <w:fldChar w:fldCharType="separate"/>
            </w:r>
            <w:r>
              <w:rPr>
                <w:noProof/>
                <w:webHidden/>
              </w:rPr>
              <w:t>9</w:t>
            </w:r>
            <w:r>
              <w:rPr>
                <w:noProof/>
                <w:webHidden/>
              </w:rPr>
              <w:fldChar w:fldCharType="end"/>
            </w:r>
          </w:hyperlink>
        </w:p>
        <w:p w14:paraId="60400094" w14:textId="3A9AAD73"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097" w:history="1">
            <w:r w:rsidRPr="00A769F2">
              <w:rPr>
                <w:rStyle w:val="af"/>
                <w:noProof/>
              </w:rPr>
              <w:t>五、中国数字经济与共同富裕的测度以及两者关系分析</w:t>
            </w:r>
            <w:r>
              <w:rPr>
                <w:noProof/>
                <w:webHidden/>
              </w:rPr>
              <w:tab/>
            </w:r>
            <w:r>
              <w:rPr>
                <w:noProof/>
                <w:webHidden/>
              </w:rPr>
              <w:fldChar w:fldCharType="begin"/>
            </w:r>
            <w:r>
              <w:rPr>
                <w:noProof/>
                <w:webHidden/>
              </w:rPr>
              <w:instrText xml:space="preserve"> PAGEREF _Toc135563097 \h </w:instrText>
            </w:r>
            <w:r>
              <w:rPr>
                <w:noProof/>
                <w:webHidden/>
              </w:rPr>
            </w:r>
            <w:r>
              <w:rPr>
                <w:noProof/>
                <w:webHidden/>
              </w:rPr>
              <w:fldChar w:fldCharType="separate"/>
            </w:r>
            <w:r>
              <w:rPr>
                <w:noProof/>
                <w:webHidden/>
              </w:rPr>
              <w:t>10</w:t>
            </w:r>
            <w:r>
              <w:rPr>
                <w:noProof/>
                <w:webHidden/>
              </w:rPr>
              <w:fldChar w:fldCharType="end"/>
            </w:r>
          </w:hyperlink>
        </w:p>
        <w:p w14:paraId="12631971" w14:textId="3AA77F0B"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98" w:history="1">
            <w:r w:rsidRPr="00A769F2">
              <w:rPr>
                <w:rStyle w:val="af"/>
                <w:noProof/>
              </w:rPr>
              <w:t>（一）数字经济发展描述</w:t>
            </w:r>
            <w:r>
              <w:rPr>
                <w:noProof/>
                <w:webHidden/>
              </w:rPr>
              <w:tab/>
            </w:r>
            <w:r>
              <w:rPr>
                <w:noProof/>
                <w:webHidden/>
              </w:rPr>
              <w:fldChar w:fldCharType="begin"/>
            </w:r>
            <w:r>
              <w:rPr>
                <w:noProof/>
                <w:webHidden/>
              </w:rPr>
              <w:instrText xml:space="preserve"> PAGEREF _Toc135563098 \h </w:instrText>
            </w:r>
            <w:r>
              <w:rPr>
                <w:noProof/>
                <w:webHidden/>
              </w:rPr>
            </w:r>
            <w:r>
              <w:rPr>
                <w:noProof/>
                <w:webHidden/>
              </w:rPr>
              <w:fldChar w:fldCharType="separate"/>
            </w:r>
            <w:r>
              <w:rPr>
                <w:noProof/>
                <w:webHidden/>
              </w:rPr>
              <w:t>10</w:t>
            </w:r>
            <w:r>
              <w:rPr>
                <w:noProof/>
                <w:webHidden/>
              </w:rPr>
              <w:fldChar w:fldCharType="end"/>
            </w:r>
          </w:hyperlink>
        </w:p>
        <w:p w14:paraId="7ED3B833" w14:textId="69835A77"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099" w:history="1">
            <w:r w:rsidRPr="00A769F2">
              <w:rPr>
                <w:rStyle w:val="af"/>
                <w:noProof/>
              </w:rPr>
              <w:t>（二）数字经济与共同富裕</w:t>
            </w:r>
            <w:r>
              <w:rPr>
                <w:noProof/>
                <w:webHidden/>
              </w:rPr>
              <w:tab/>
            </w:r>
            <w:r>
              <w:rPr>
                <w:noProof/>
                <w:webHidden/>
              </w:rPr>
              <w:fldChar w:fldCharType="begin"/>
            </w:r>
            <w:r>
              <w:rPr>
                <w:noProof/>
                <w:webHidden/>
              </w:rPr>
              <w:instrText xml:space="preserve"> PAGEREF _Toc135563099 \h </w:instrText>
            </w:r>
            <w:r>
              <w:rPr>
                <w:noProof/>
                <w:webHidden/>
              </w:rPr>
            </w:r>
            <w:r>
              <w:rPr>
                <w:noProof/>
                <w:webHidden/>
              </w:rPr>
              <w:fldChar w:fldCharType="separate"/>
            </w:r>
            <w:r>
              <w:rPr>
                <w:noProof/>
                <w:webHidden/>
              </w:rPr>
              <w:t>12</w:t>
            </w:r>
            <w:r>
              <w:rPr>
                <w:noProof/>
                <w:webHidden/>
              </w:rPr>
              <w:fldChar w:fldCharType="end"/>
            </w:r>
          </w:hyperlink>
        </w:p>
        <w:p w14:paraId="1B4E668E" w14:textId="762814DE"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100" w:history="1">
            <w:r w:rsidRPr="00A769F2">
              <w:rPr>
                <w:rStyle w:val="af"/>
                <w:noProof/>
              </w:rPr>
              <w:t>六、基于三阶段</w:t>
            </w:r>
            <w:r w:rsidRPr="00A769F2">
              <w:rPr>
                <w:rStyle w:val="af"/>
                <w:noProof/>
              </w:rPr>
              <w:t>DEA-Malmquist</w:t>
            </w:r>
            <w:r w:rsidRPr="00A769F2">
              <w:rPr>
                <w:rStyle w:val="af"/>
                <w:noProof/>
              </w:rPr>
              <w:t>模型的效率分析</w:t>
            </w:r>
            <w:r>
              <w:rPr>
                <w:noProof/>
                <w:webHidden/>
              </w:rPr>
              <w:tab/>
            </w:r>
            <w:r>
              <w:rPr>
                <w:noProof/>
                <w:webHidden/>
              </w:rPr>
              <w:fldChar w:fldCharType="begin"/>
            </w:r>
            <w:r>
              <w:rPr>
                <w:noProof/>
                <w:webHidden/>
              </w:rPr>
              <w:instrText xml:space="preserve"> PAGEREF _Toc135563100 \h </w:instrText>
            </w:r>
            <w:r>
              <w:rPr>
                <w:noProof/>
                <w:webHidden/>
              </w:rPr>
            </w:r>
            <w:r>
              <w:rPr>
                <w:noProof/>
                <w:webHidden/>
              </w:rPr>
              <w:fldChar w:fldCharType="separate"/>
            </w:r>
            <w:r>
              <w:rPr>
                <w:noProof/>
                <w:webHidden/>
              </w:rPr>
              <w:t>14</w:t>
            </w:r>
            <w:r>
              <w:rPr>
                <w:noProof/>
                <w:webHidden/>
              </w:rPr>
              <w:fldChar w:fldCharType="end"/>
            </w:r>
          </w:hyperlink>
        </w:p>
        <w:p w14:paraId="29C109F6" w14:textId="4ECFF671"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101" w:history="1">
            <w:r w:rsidRPr="00A769F2">
              <w:rPr>
                <w:rStyle w:val="af"/>
                <w:noProof/>
              </w:rPr>
              <w:t>（一）变量选取与流程说明</w:t>
            </w:r>
            <w:r>
              <w:rPr>
                <w:noProof/>
                <w:webHidden/>
              </w:rPr>
              <w:tab/>
            </w:r>
            <w:r>
              <w:rPr>
                <w:noProof/>
                <w:webHidden/>
              </w:rPr>
              <w:fldChar w:fldCharType="begin"/>
            </w:r>
            <w:r>
              <w:rPr>
                <w:noProof/>
                <w:webHidden/>
              </w:rPr>
              <w:instrText xml:space="preserve"> PAGEREF _Toc135563101 \h </w:instrText>
            </w:r>
            <w:r>
              <w:rPr>
                <w:noProof/>
                <w:webHidden/>
              </w:rPr>
            </w:r>
            <w:r>
              <w:rPr>
                <w:noProof/>
                <w:webHidden/>
              </w:rPr>
              <w:fldChar w:fldCharType="separate"/>
            </w:r>
            <w:r>
              <w:rPr>
                <w:noProof/>
                <w:webHidden/>
              </w:rPr>
              <w:t>14</w:t>
            </w:r>
            <w:r>
              <w:rPr>
                <w:noProof/>
                <w:webHidden/>
              </w:rPr>
              <w:fldChar w:fldCharType="end"/>
            </w:r>
          </w:hyperlink>
        </w:p>
        <w:p w14:paraId="6DA7FAEE" w14:textId="082D198B"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102" w:history="1">
            <w:r w:rsidRPr="00A769F2">
              <w:rPr>
                <w:rStyle w:val="af"/>
                <w:noProof/>
              </w:rPr>
              <w:t>（二）第一阶段</w:t>
            </w:r>
            <w:r w:rsidRPr="00A769F2">
              <w:rPr>
                <w:rStyle w:val="af"/>
                <w:noProof/>
              </w:rPr>
              <w:t>DEA-BCC</w:t>
            </w:r>
            <w:r w:rsidRPr="00A769F2">
              <w:rPr>
                <w:rStyle w:val="af"/>
                <w:noProof/>
              </w:rPr>
              <w:t>模型</w:t>
            </w:r>
            <w:r>
              <w:rPr>
                <w:noProof/>
                <w:webHidden/>
              </w:rPr>
              <w:tab/>
            </w:r>
            <w:r>
              <w:rPr>
                <w:noProof/>
                <w:webHidden/>
              </w:rPr>
              <w:fldChar w:fldCharType="begin"/>
            </w:r>
            <w:r>
              <w:rPr>
                <w:noProof/>
                <w:webHidden/>
              </w:rPr>
              <w:instrText xml:space="preserve"> PAGEREF _Toc135563102 \h </w:instrText>
            </w:r>
            <w:r>
              <w:rPr>
                <w:noProof/>
                <w:webHidden/>
              </w:rPr>
            </w:r>
            <w:r>
              <w:rPr>
                <w:noProof/>
                <w:webHidden/>
              </w:rPr>
              <w:fldChar w:fldCharType="separate"/>
            </w:r>
            <w:r>
              <w:rPr>
                <w:noProof/>
                <w:webHidden/>
              </w:rPr>
              <w:t>15</w:t>
            </w:r>
            <w:r>
              <w:rPr>
                <w:noProof/>
                <w:webHidden/>
              </w:rPr>
              <w:fldChar w:fldCharType="end"/>
            </w:r>
          </w:hyperlink>
        </w:p>
        <w:p w14:paraId="6052711F" w14:textId="66E26288"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103" w:history="1">
            <w:r w:rsidRPr="00A769F2">
              <w:rPr>
                <w:rStyle w:val="af"/>
                <w:noProof/>
              </w:rPr>
              <w:t>（三）第二阶段</w:t>
            </w:r>
            <w:r w:rsidRPr="00A769F2">
              <w:rPr>
                <w:rStyle w:val="af"/>
                <w:noProof/>
              </w:rPr>
              <w:t>SFA</w:t>
            </w:r>
            <w:r w:rsidRPr="00A769F2">
              <w:rPr>
                <w:rStyle w:val="af"/>
                <w:noProof/>
              </w:rPr>
              <w:t>回归分析</w:t>
            </w:r>
            <w:r>
              <w:rPr>
                <w:noProof/>
                <w:webHidden/>
              </w:rPr>
              <w:tab/>
            </w:r>
            <w:r>
              <w:rPr>
                <w:noProof/>
                <w:webHidden/>
              </w:rPr>
              <w:fldChar w:fldCharType="begin"/>
            </w:r>
            <w:r>
              <w:rPr>
                <w:noProof/>
                <w:webHidden/>
              </w:rPr>
              <w:instrText xml:space="preserve"> PAGEREF _Toc135563103 \h </w:instrText>
            </w:r>
            <w:r>
              <w:rPr>
                <w:noProof/>
                <w:webHidden/>
              </w:rPr>
            </w:r>
            <w:r>
              <w:rPr>
                <w:noProof/>
                <w:webHidden/>
              </w:rPr>
              <w:fldChar w:fldCharType="separate"/>
            </w:r>
            <w:r>
              <w:rPr>
                <w:noProof/>
                <w:webHidden/>
              </w:rPr>
              <w:t>17</w:t>
            </w:r>
            <w:r>
              <w:rPr>
                <w:noProof/>
                <w:webHidden/>
              </w:rPr>
              <w:fldChar w:fldCharType="end"/>
            </w:r>
          </w:hyperlink>
        </w:p>
        <w:p w14:paraId="55CAAB6B" w14:textId="0799EF18"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104" w:history="1">
            <w:r w:rsidRPr="00A769F2">
              <w:rPr>
                <w:rStyle w:val="af"/>
                <w:noProof/>
              </w:rPr>
              <w:t>（四）第三阶段</w:t>
            </w:r>
            <w:r w:rsidRPr="00A769F2">
              <w:rPr>
                <w:rStyle w:val="af"/>
                <w:noProof/>
              </w:rPr>
              <w:t>DEA-BCC</w:t>
            </w:r>
            <w:r w:rsidRPr="00A769F2">
              <w:rPr>
                <w:rStyle w:val="af"/>
                <w:noProof/>
              </w:rPr>
              <w:t>模型</w:t>
            </w:r>
            <w:r>
              <w:rPr>
                <w:noProof/>
                <w:webHidden/>
              </w:rPr>
              <w:tab/>
            </w:r>
            <w:r>
              <w:rPr>
                <w:noProof/>
                <w:webHidden/>
              </w:rPr>
              <w:fldChar w:fldCharType="begin"/>
            </w:r>
            <w:r>
              <w:rPr>
                <w:noProof/>
                <w:webHidden/>
              </w:rPr>
              <w:instrText xml:space="preserve"> PAGEREF _Toc135563104 \h </w:instrText>
            </w:r>
            <w:r>
              <w:rPr>
                <w:noProof/>
                <w:webHidden/>
              </w:rPr>
            </w:r>
            <w:r>
              <w:rPr>
                <w:noProof/>
                <w:webHidden/>
              </w:rPr>
              <w:fldChar w:fldCharType="separate"/>
            </w:r>
            <w:r>
              <w:rPr>
                <w:noProof/>
                <w:webHidden/>
              </w:rPr>
              <w:t>18</w:t>
            </w:r>
            <w:r>
              <w:rPr>
                <w:noProof/>
                <w:webHidden/>
              </w:rPr>
              <w:fldChar w:fldCharType="end"/>
            </w:r>
          </w:hyperlink>
        </w:p>
        <w:p w14:paraId="5B1F1D0F" w14:textId="46B8EBC4" w:rsidR="00C969AC" w:rsidRDefault="00C969AC">
          <w:pPr>
            <w:pStyle w:val="TOC2"/>
            <w:tabs>
              <w:tab w:val="right" w:leader="dot" w:pos="8296"/>
            </w:tabs>
            <w:ind w:left="480"/>
            <w:rPr>
              <w:rFonts w:asciiTheme="minorHAnsi" w:eastAsiaTheme="minorEastAsia" w:hAnsiTheme="minorHAnsi"/>
              <w:noProof/>
              <w:sz w:val="21"/>
              <w14:ligatures w14:val="standardContextual"/>
            </w:rPr>
          </w:pPr>
          <w:hyperlink w:anchor="_Toc135563105" w:history="1">
            <w:r w:rsidRPr="00A769F2">
              <w:rPr>
                <w:rStyle w:val="af"/>
                <w:noProof/>
              </w:rPr>
              <w:t>（五）基于</w:t>
            </w:r>
            <w:r w:rsidRPr="00A769F2">
              <w:rPr>
                <w:rStyle w:val="af"/>
                <w:noProof/>
              </w:rPr>
              <w:t>Malmquist</w:t>
            </w:r>
            <w:r w:rsidRPr="00A769F2">
              <w:rPr>
                <w:rStyle w:val="af"/>
                <w:noProof/>
              </w:rPr>
              <w:t>指数的动态分析</w:t>
            </w:r>
            <w:r>
              <w:rPr>
                <w:noProof/>
                <w:webHidden/>
              </w:rPr>
              <w:tab/>
            </w:r>
            <w:r>
              <w:rPr>
                <w:noProof/>
                <w:webHidden/>
              </w:rPr>
              <w:fldChar w:fldCharType="begin"/>
            </w:r>
            <w:r>
              <w:rPr>
                <w:noProof/>
                <w:webHidden/>
              </w:rPr>
              <w:instrText xml:space="preserve"> PAGEREF _Toc135563105 \h </w:instrText>
            </w:r>
            <w:r>
              <w:rPr>
                <w:noProof/>
                <w:webHidden/>
              </w:rPr>
            </w:r>
            <w:r>
              <w:rPr>
                <w:noProof/>
                <w:webHidden/>
              </w:rPr>
              <w:fldChar w:fldCharType="separate"/>
            </w:r>
            <w:r>
              <w:rPr>
                <w:noProof/>
                <w:webHidden/>
              </w:rPr>
              <w:t>19</w:t>
            </w:r>
            <w:r>
              <w:rPr>
                <w:noProof/>
                <w:webHidden/>
              </w:rPr>
              <w:fldChar w:fldCharType="end"/>
            </w:r>
          </w:hyperlink>
        </w:p>
        <w:p w14:paraId="53AAA596" w14:textId="77483096"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106" w:history="1">
            <w:r w:rsidRPr="00A769F2">
              <w:rPr>
                <w:rStyle w:val="af"/>
                <w:noProof/>
              </w:rPr>
              <w:t>七、对策建议</w:t>
            </w:r>
            <w:r>
              <w:rPr>
                <w:noProof/>
                <w:webHidden/>
              </w:rPr>
              <w:tab/>
            </w:r>
            <w:r>
              <w:rPr>
                <w:noProof/>
                <w:webHidden/>
              </w:rPr>
              <w:fldChar w:fldCharType="begin"/>
            </w:r>
            <w:r>
              <w:rPr>
                <w:noProof/>
                <w:webHidden/>
              </w:rPr>
              <w:instrText xml:space="preserve"> PAGEREF _Toc135563106 \h </w:instrText>
            </w:r>
            <w:r>
              <w:rPr>
                <w:noProof/>
                <w:webHidden/>
              </w:rPr>
            </w:r>
            <w:r>
              <w:rPr>
                <w:noProof/>
                <w:webHidden/>
              </w:rPr>
              <w:fldChar w:fldCharType="separate"/>
            </w:r>
            <w:r>
              <w:rPr>
                <w:noProof/>
                <w:webHidden/>
              </w:rPr>
              <w:t>22</w:t>
            </w:r>
            <w:r>
              <w:rPr>
                <w:noProof/>
                <w:webHidden/>
              </w:rPr>
              <w:fldChar w:fldCharType="end"/>
            </w:r>
          </w:hyperlink>
        </w:p>
        <w:p w14:paraId="549F3CDD" w14:textId="743BB3D5"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107" w:history="1">
            <w:r w:rsidRPr="00A769F2">
              <w:rPr>
                <w:rStyle w:val="af"/>
                <w:noProof/>
              </w:rPr>
              <w:t>八、结论</w:t>
            </w:r>
            <w:r>
              <w:rPr>
                <w:noProof/>
                <w:webHidden/>
              </w:rPr>
              <w:tab/>
            </w:r>
            <w:r>
              <w:rPr>
                <w:noProof/>
                <w:webHidden/>
              </w:rPr>
              <w:fldChar w:fldCharType="begin"/>
            </w:r>
            <w:r>
              <w:rPr>
                <w:noProof/>
                <w:webHidden/>
              </w:rPr>
              <w:instrText xml:space="preserve"> PAGEREF _Toc135563107 \h </w:instrText>
            </w:r>
            <w:r>
              <w:rPr>
                <w:noProof/>
                <w:webHidden/>
              </w:rPr>
            </w:r>
            <w:r>
              <w:rPr>
                <w:noProof/>
                <w:webHidden/>
              </w:rPr>
              <w:fldChar w:fldCharType="separate"/>
            </w:r>
            <w:r>
              <w:rPr>
                <w:noProof/>
                <w:webHidden/>
              </w:rPr>
              <w:t>24</w:t>
            </w:r>
            <w:r>
              <w:rPr>
                <w:noProof/>
                <w:webHidden/>
              </w:rPr>
              <w:fldChar w:fldCharType="end"/>
            </w:r>
          </w:hyperlink>
        </w:p>
        <w:p w14:paraId="7BEECE29" w14:textId="321E546D"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108" w:history="1">
            <w:r w:rsidRPr="00A769F2">
              <w:rPr>
                <w:rStyle w:val="af"/>
                <w:rFonts w:ascii="黑体" w:hAnsi="黑体"/>
                <w:noProof/>
              </w:rPr>
              <w:t>参考文献</w:t>
            </w:r>
            <w:r>
              <w:rPr>
                <w:noProof/>
                <w:webHidden/>
              </w:rPr>
              <w:tab/>
            </w:r>
            <w:r>
              <w:rPr>
                <w:noProof/>
                <w:webHidden/>
              </w:rPr>
              <w:fldChar w:fldCharType="begin"/>
            </w:r>
            <w:r>
              <w:rPr>
                <w:noProof/>
                <w:webHidden/>
              </w:rPr>
              <w:instrText xml:space="preserve"> PAGEREF _Toc135563108 \h </w:instrText>
            </w:r>
            <w:r>
              <w:rPr>
                <w:noProof/>
                <w:webHidden/>
              </w:rPr>
            </w:r>
            <w:r>
              <w:rPr>
                <w:noProof/>
                <w:webHidden/>
              </w:rPr>
              <w:fldChar w:fldCharType="separate"/>
            </w:r>
            <w:r>
              <w:rPr>
                <w:noProof/>
                <w:webHidden/>
              </w:rPr>
              <w:t>24</w:t>
            </w:r>
            <w:r>
              <w:rPr>
                <w:noProof/>
                <w:webHidden/>
              </w:rPr>
              <w:fldChar w:fldCharType="end"/>
            </w:r>
          </w:hyperlink>
        </w:p>
        <w:p w14:paraId="1367FFF8" w14:textId="567AA934"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109" w:history="1">
            <w:r w:rsidRPr="00A769F2">
              <w:rPr>
                <w:rStyle w:val="af"/>
                <w:noProof/>
              </w:rPr>
              <w:t>附录</w:t>
            </w:r>
            <w:r>
              <w:rPr>
                <w:noProof/>
                <w:webHidden/>
              </w:rPr>
              <w:tab/>
            </w:r>
            <w:r>
              <w:rPr>
                <w:noProof/>
                <w:webHidden/>
              </w:rPr>
              <w:fldChar w:fldCharType="begin"/>
            </w:r>
            <w:r>
              <w:rPr>
                <w:noProof/>
                <w:webHidden/>
              </w:rPr>
              <w:instrText xml:space="preserve"> PAGEREF _Toc135563109 \h </w:instrText>
            </w:r>
            <w:r>
              <w:rPr>
                <w:noProof/>
                <w:webHidden/>
              </w:rPr>
            </w:r>
            <w:r>
              <w:rPr>
                <w:noProof/>
                <w:webHidden/>
              </w:rPr>
              <w:fldChar w:fldCharType="separate"/>
            </w:r>
            <w:r>
              <w:rPr>
                <w:noProof/>
                <w:webHidden/>
              </w:rPr>
              <w:t>27</w:t>
            </w:r>
            <w:r>
              <w:rPr>
                <w:noProof/>
                <w:webHidden/>
              </w:rPr>
              <w:fldChar w:fldCharType="end"/>
            </w:r>
          </w:hyperlink>
        </w:p>
        <w:p w14:paraId="17D3975A" w14:textId="08EFF1B1" w:rsidR="00C969AC" w:rsidRDefault="00C969AC">
          <w:pPr>
            <w:pStyle w:val="TOC1"/>
            <w:tabs>
              <w:tab w:val="right" w:leader="dot" w:pos="8296"/>
            </w:tabs>
            <w:rPr>
              <w:rFonts w:asciiTheme="minorHAnsi" w:eastAsiaTheme="minorEastAsia" w:hAnsiTheme="minorHAnsi"/>
              <w:noProof/>
              <w:sz w:val="21"/>
              <w14:ligatures w14:val="standardContextual"/>
            </w:rPr>
          </w:pPr>
          <w:hyperlink w:anchor="_Toc135563110" w:history="1">
            <w:r w:rsidRPr="00A769F2">
              <w:rPr>
                <w:rStyle w:val="af"/>
                <w:noProof/>
              </w:rPr>
              <w:t>致谢</w:t>
            </w:r>
            <w:r>
              <w:rPr>
                <w:noProof/>
                <w:webHidden/>
              </w:rPr>
              <w:tab/>
            </w:r>
            <w:r>
              <w:rPr>
                <w:noProof/>
                <w:webHidden/>
              </w:rPr>
              <w:fldChar w:fldCharType="begin"/>
            </w:r>
            <w:r>
              <w:rPr>
                <w:noProof/>
                <w:webHidden/>
              </w:rPr>
              <w:instrText xml:space="preserve"> PAGEREF _Toc135563110 \h </w:instrText>
            </w:r>
            <w:r>
              <w:rPr>
                <w:noProof/>
                <w:webHidden/>
              </w:rPr>
            </w:r>
            <w:r>
              <w:rPr>
                <w:noProof/>
                <w:webHidden/>
              </w:rPr>
              <w:fldChar w:fldCharType="separate"/>
            </w:r>
            <w:r>
              <w:rPr>
                <w:noProof/>
                <w:webHidden/>
              </w:rPr>
              <w:t>32</w:t>
            </w:r>
            <w:r>
              <w:rPr>
                <w:noProof/>
                <w:webHidden/>
              </w:rPr>
              <w:fldChar w:fldCharType="end"/>
            </w:r>
          </w:hyperlink>
        </w:p>
        <w:p w14:paraId="66564677" w14:textId="2B620B66" w:rsidR="009436A2" w:rsidRDefault="009436A2">
          <w:r>
            <w:rPr>
              <w:b/>
              <w:bCs/>
              <w:lang w:val="zh-CN"/>
            </w:rPr>
            <w:fldChar w:fldCharType="end"/>
          </w:r>
        </w:p>
      </w:sdtContent>
    </w:sdt>
    <w:p w14:paraId="1A6B10C8" w14:textId="77777777" w:rsidR="008E0F78" w:rsidRDefault="008E0F78" w:rsidP="00373235">
      <w:pPr>
        <w:pStyle w:val="af0"/>
        <w:tabs>
          <w:tab w:val="right" w:leader="dot" w:pos="8296"/>
        </w:tabs>
        <w:ind w:left="1040" w:hanging="560"/>
        <w:jc w:val="center"/>
        <w:rPr>
          <w:rFonts w:ascii="黑体" w:eastAsia="黑体" w:hAnsi="黑体"/>
          <w:sz w:val="28"/>
          <w:szCs w:val="28"/>
        </w:rPr>
      </w:pPr>
      <w:r>
        <w:rPr>
          <w:rFonts w:ascii="黑体" w:eastAsia="黑体" w:hAnsi="黑体"/>
          <w:sz w:val="28"/>
          <w:szCs w:val="28"/>
        </w:rPr>
        <w:br w:type="page"/>
      </w:r>
    </w:p>
    <w:p w14:paraId="3ED7266E" w14:textId="24B3A26E" w:rsidR="00373235" w:rsidRPr="00373235" w:rsidRDefault="00373235" w:rsidP="00373235">
      <w:pPr>
        <w:pStyle w:val="af0"/>
        <w:tabs>
          <w:tab w:val="right" w:leader="dot" w:pos="8296"/>
        </w:tabs>
        <w:ind w:left="1040" w:hanging="560"/>
        <w:jc w:val="center"/>
        <w:rPr>
          <w:rFonts w:ascii="黑体" w:eastAsia="黑体" w:hAnsi="黑体"/>
          <w:sz w:val="28"/>
          <w:szCs w:val="28"/>
        </w:rPr>
      </w:pPr>
      <w:r w:rsidRPr="00373235">
        <w:rPr>
          <w:rFonts w:ascii="黑体" w:eastAsia="黑体" w:hAnsi="黑体" w:hint="eastAsia"/>
          <w:sz w:val="28"/>
          <w:szCs w:val="28"/>
        </w:rPr>
        <w:lastRenderedPageBreak/>
        <w:t>表格与插图清单</w:t>
      </w:r>
    </w:p>
    <w:p w14:paraId="3BE0D189" w14:textId="6669255F" w:rsidR="00C969AC" w:rsidRDefault="00373235"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r>
        <w:rPr>
          <w:rFonts w:ascii="黑体" w:eastAsia="黑体" w:hAnsi="黑体"/>
          <w:szCs w:val="24"/>
        </w:rPr>
        <w:fldChar w:fldCharType="begin"/>
      </w:r>
      <w:r>
        <w:rPr>
          <w:rFonts w:ascii="黑体" w:eastAsia="黑体" w:hAnsi="黑体"/>
          <w:szCs w:val="24"/>
        </w:rPr>
        <w:instrText xml:space="preserve"> TOC \h \z \c "表" </w:instrText>
      </w:r>
      <w:r>
        <w:rPr>
          <w:rFonts w:ascii="黑体" w:eastAsia="黑体" w:hAnsi="黑体"/>
          <w:szCs w:val="24"/>
        </w:rPr>
        <w:fldChar w:fldCharType="separate"/>
      </w:r>
      <w:hyperlink w:anchor="_Toc135562999" w:history="1">
        <w:r w:rsidR="00C969AC" w:rsidRPr="007E3470">
          <w:rPr>
            <w:rStyle w:val="af"/>
            <w:noProof/>
          </w:rPr>
          <w:t>表</w:t>
        </w:r>
        <w:r w:rsidR="00C969AC" w:rsidRPr="007E3470">
          <w:rPr>
            <w:rStyle w:val="af"/>
            <w:noProof/>
          </w:rPr>
          <w:t xml:space="preserve"> 1  </w:t>
        </w:r>
        <w:r w:rsidR="00C969AC" w:rsidRPr="007E3470">
          <w:rPr>
            <w:rStyle w:val="af"/>
            <w:noProof/>
          </w:rPr>
          <w:t>数字经济指数评价体系</w:t>
        </w:r>
        <w:r w:rsidR="00C969AC">
          <w:rPr>
            <w:noProof/>
            <w:webHidden/>
          </w:rPr>
          <w:tab/>
        </w:r>
        <w:r w:rsidR="00C969AC">
          <w:rPr>
            <w:noProof/>
            <w:webHidden/>
          </w:rPr>
          <w:fldChar w:fldCharType="begin"/>
        </w:r>
        <w:r w:rsidR="00C969AC">
          <w:rPr>
            <w:noProof/>
            <w:webHidden/>
          </w:rPr>
          <w:instrText xml:space="preserve"> PAGEREF _Toc135562999 \h </w:instrText>
        </w:r>
        <w:r w:rsidR="00C969AC">
          <w:rPr>
            <w:noProof/>
            <w:webHidden/>
          </w:rPr>
        </w:r>
        <w:r w:rsidR="00C969AC">
          <w:rPr>
            <w:noProof/>
            <w:webHidden/>
          </w:rPr>
          <w:fldChar w:fldCharType="separate"/>
        </w:r>
        <w:r w:rsidR="00C969AC">
          <w:rPr>
            <w:noProof/>
            <w:webHidden/>
          </w:rPr>
          <w:t>8</w:t>
        </w:r>
        <w:r w:rsidR="00C969AC">
          <w:rPr>
            <w:noProof/>
            <w:webHidden/>
          </w:rPr>
          <w:fldChar w:fldCharType="end"/>
        </w:r>
      </w:hyperlink>
    </w:p>
    <w:p w14:paraId="3AD34372" w14:textId="3F8F0DCE"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0" w:history="1">
        <w:r w:rsidRPr="007E3470">
          <w:rPr>
            <w:rStyle w:val="af"/>
            <w:noProof/>
          </w:rPr>
          <w:t>表</w:t>
        </w:r>
        <w:r w:rsidRPr="007E3470">
          <w:rPr>
            <w:rStyle w:val="af"/>
            <w:noProof/>
          </w:rPr>
          <w:t xml:space="preserve"> 2  </w:t>
        </w:r>
        <w:r w:rsidRPr="007E3470">
          <w:rPr>
            <w:rStyle w:val="af"/>
            <w:noProof/>
          </w:rPr>
          <w:t>共同富裕指数评价体系</w:t>
        </w:r>
        <w:r>
          <w:rPr>
            <w:noProof/>
            <w:webHidden/>
          </w:rPr>
          <w:tab/>
        </w:r>
        <w:r>
          <w:rPr>
            <w:noProof/>
            <w:webHidden/>
          </w:rPr>
          <w:fldChar w:fldCharType="begin"/>
        </w:r>
        <w:r>
          <w:rPr>
            <w:noProof/>
            <w:webHidden/>
          </w:rPr>
          <w:instrText xml:space="preserve"> PAGEREF _Toc135563000 \h </w:instrText>
        </w:r>
        <w:r>
          <w:rPr>
            <w:noProof/>
            <w:webHidden/>
          </w:rPr>
        </w:r>
        <w:r>
          <w:rPr>
            <w:noProof/>
            <w:webHidden/>
          </w:rPr>
          <w:fldChar w:fldCharType="separate"/>
        </w:r>
        <w:r>
          <w:rPr>
            <w:noProof/>
            <w:webHidden/>
          </w:rPr>
          <w:t>10</w:t>
        </w:r>
        <w:r>
          <w:rPr>
            <w:noProof/>
            <w:webHidden/>
          </w:rPr>
          <w:fldChar w:fldCharType="end"/>
        </w:r>
      </w:hyperlink>
    </w:p>
    <w:p w14:paraId="55CF3B9D" w14:textId="2896E76A"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1" w:history="1">
        <w:r w:rsidRPr="007E3470">
          <w:rPr>
            <w:rStyle w:val="af"/>
            <w:noProof/>
          </w:rPr>
          <w:t>表</w:t>
        </w:r>
        <w:r w:rsidRPr="007E3470">
          <w:rPr>
            <w:rStyle w:val="af"/>
            <w:noProof/>
          </w:rPr>
          <w:t xml:space="preserve"> 3  DEA</w:t>
        </w:r>
        <w:r w:rsidRPr="007E3470">
          <w:rPr>
            <w:rStyle w:val="af"/>
            <w:noProof/>
          </w:rPr>
          <w:t>变量说明</w:t>
        </w:r>
        <w:r>
          <w:rPr>
            <w:noProof/>
            <w:webHidden/>
          </w:rPr>
          <w:tab/>
        </w:r>
        <w:r>
          <w:rPr>
            <w:noProof/>
            <w:webHidden/>
          </w:rPr>
          <w:fldChar w:fldCharType="begin"/>
        </w:r>
        <w:r>
          <w:rPr>
            <w:noProof/>
            <w:webHidden/>
          </w:rPr>
          <w:instrText xml:space="preserve"> PAGEREF _Toc135563001 \h </w:instrText>
        </w:r>
        <w:r>
          <w:rPr>
            <w:noProof/>
            <w:webHidden/>
          </w:rPr>
        </w:r>
        <w:r>
          <w:rPr>
            <w:noProof/>
            <w:webHidden/>
          </w:rPr>
          <w:fldChar w:fldCharType="separate"/>
        </w:r>
        <w:r>
          <w:rPr>
            <w:noProof/>
            <w:webHidden/>
          </w:rPr>
          <w:t>14</w:t>
        </w:r>
        <w:r>
          <w:rPr>
            <w:noProof/>
            <w:webHidden/>
          </w:rPr>
          <w:fldChar w:fldCharType="end"/>
        </w:r>
      </w:hyperlink>
    </w:p>
    <w:p w14:paraId="0A2ECFA7" w14:textId="3C2F74BC"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2" w:history="1">
        <w:r w:rsidRPr="007E3470">
          <w:rPr>
            <w:rStyle w:val="af"/>
            <w:noProof/>
          </w:rPr>
          <w:t>表</w:t>
        </w:r>
        <w:r w:rsidRPr="007E3470">
          <w:rPr>
            <w:rStyle w:val="af"/>
            <w:noProof/>
          </w:rPr>
          <w:t xml:space="preserve"> 4  2015-2021</w:t>
        </w:r>
        <w:r w:rsidRPr="007E3470">
          <w:rPr>
            <w:rStyle w:val="af"/>
            <w:noProof/>
          </w:rPr>
          <w:t>年各地区综合效率值</w:t>
        </w:r>
        <w:r>
          <w:rPr>
            <w:noProof/>
            <w:webHidden/>
          </w:rPr>
          <w:tab/>
        </w:r>
        <w:r>
          <w:rPr>
            <w:noProof/>
            <w:webHidden/>
          </w:rPr>
          <w:fldChar w:fldCharType="begin"/>
        </w:r>
        <w:r>
          <w:rPr>
            <w:noProof/>
            <w:webHidden/>
          </w:rPr>
          <w:instrText xml:space="preserve"> PAGEREF _Toc135563002 \h </w:instrText>
        </w:r>
        <w:r>
          <w:rPr>
            <w:noProof/>
            <w:webHidden/>
          </w:rPr>
        </w:r>
        <w:r>
          <w:rPr>
            <w:noProof/>
            <w:webHidden/>
          </w:rPr>
          <w:fldChar w:fldCharType="separate"/>
        </w:r>
        <w:r>
          <w:rPr>
            <w:noProof/>
            <w:webHidden/>
          </w:rPr>
          <w:t>15</w:t>
        </w:r>
        <w:r>
          <w:rPr>
            <w:noProof/>
            <w:webHidden/>
          </w:rPr>
          <w:fldChar w:fldCharType="end"/>
        </w:r>
      </w:hyperlink>
    </w:p>
    <w:p w14:paraId="40E0F66F" w14:textId="1F092A3B"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3" w:history="1">
        <w:r w:rsidRPr="007E3470">
          <w:rPr>
            <w:rStyle w:val="af"/>
            <w:noProof/>
          </w:rPr>
          <w:t>表</w:t>
        </w:r>
        <w:r w:rsidRPr="007E3470">
          <w:rPr>
            <w:rStyle w:val="af"/>
            <w:noProof/>
          </w:rPr>
          <w:t xml:space="preserve"> 5  SFA</w:t>
        </w:r>
        <w:r w:rsidRPr="007E3470">
          <w:rPr>
            <w:rStyle w:val="af"/>
            <w:noProof/>
          </w:rPr>
          <w:t>回归结果</w:t>
        </w:r>
        <w:r>
          <w:rPr>
            <w:noProof/>
            <w:webHidden/>
          </w:rPr>
          <w:tab/>
        </w:r>
        <w:r>
          <w:rPr>
            <w:noProof/>
            <w:webHidden/>
          </w:rPr>
          <w:fldChar w:fldCharType="begin"/>
        </w:r>
        <w:r>
          <w:rPr>
            <w:noProof/>
            <w:webHidden/>
          </w:rPr>
          <w:instrText xml:space="preserve"> PAGEREF _Toc135563003 \h </w:instrText>
        </w:r>
        <w:r>
          <w:rPr>
            <w:noProof/>
            <w:webHidden/>
          </w:rPr>
        </w:r>
        <w:r>
          <w:rPr>
            <w:noProof/>
            <w:webHidden/>
          </w:rPr>
          <w:fldChar w:fldCharType="separate"/>
        </w:r>
        <w:r>
          <w:rPr>
            <w:noProof/>
            <w:webHidden/>
          </w:rPr>
          <w:t>17</w:t>
        </w:r>
        <w:r>
          <w:rPr>
            <w:noProof/>
            <w:webHidden/>
          </w:rPr>
          <w:fldChar w:fldCharType="end"/>
        </w:r>
      </w:hyperlink>
    </w:p>
    <w:p w14:paraId="115AE614" w14:textId="21529428"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4" w:history="1">
        <w:r w:rsidRPr="007E3470">
          <w:rPr>
            <w:rStyle w:val="af"/>
            <w:noProof/>
          </w:rPr>
          <w:t>表</w:t>
        </w:r>
        <w:r w:rsidRPr="007E3470">
          <w:rPr>
            <w:rStyle w:val="af"/>
            <w:noProof/>
          </w:rPr>
          <w:t xml:space="preserve"> 6  2021</w:t>
        </w:r>
        <w:r w:rsidRPr="007E3470">
          <w:rPr>
            <w:rStyle w:val="af"/>
            <w:noProof/>
          </w:rPr>
          <w:t>年各地区第三阶段效率值</w:t>
        </w:r>
        <w:r>
          <w:rPr>
            <w:noProof/>
            <w:webHidden/>
          </w:rPr>
          <w:tab/>
        </w:r>
        <w:r>
          <w:rPr>
            <w:noProof/>
            <w:webHidden/>
          </w:rPr>
          <w:fldChar w:fldCharType="begin"/>
        </w:r>
        <w:r>
          <w:rPr>
            <w:noProof/>
            <w:webHidden/>
          </w:rPr>
          <w:instrText xml:space="preserve"> PAGEREF _Toc135563004 \h </w:instrText>
        </w:r>
        <w:r>
          <w:rPr>
            <w:noProof/>
            <w:webHidden/>
          </w:rPr>
        </w:r>
        <w:r>
          <w:rPr>
            <w:noProof/>
            <w:webHidden/>
          </w:rPr>
          <w:fldChar w:fldCharType="separate"/>
        </w:r>
        <w:r>
          <w:rPr>
            <w:noProof/>
            <w:webHidden/>
          </w:rPr>
          <w:t>18</w:t>
        </w:r>
        <w:r>
          <w:rPr>
            <w:noProof/>
            <w:webHidden/>
          </w:rPr>
          <w:fldChar w:fldCharType="end"/>
        </w:r>
      </w:hyperlink>
    </w:p>
    <w:p w14:paraId="67395A5D" w14:textId="48549E0E"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5" w:history="1">
        <w:r w:rsidRPr="007E3470">
          <w:rPr>
            <w:rStyle w:val="af"/>
            <w:noProof/>
          </w:rPr>
          <w:t>表</w:t>
        </w:r>
        <w:r w:rsidRPr="007E3470">
          <w:rPr>
            <w:rStyle w:val="af"/>
            <w:noProof/>
          </w:rPr>
          <w:t xml:space="preserve"> 7  </w:t>
        </w:r>
        <w:r w:rsidRPr="007E3470">
          <w:rPr>
            <w:rStyle w:val="af"/>
            <w:noProof/>
          </w:rPr>
          <w:t>分年度</w:t>
        </w:r>
        <w:r w:rsidRPr="007E3470">
          <w:rPr>
            <w:rStyle w:val="af"/>
            <w:noProof/>
          </w:rPr>
          <w:t>Malmquist</w:t>
        </w:r>
        <w:r w:rsidRPr="007E3470">
          <w:rPr>
            <w:rStyle w:val="af"/>
            <w:noProof/>
          </w:rPr>
          <w:t>指数</w:t>
        </w:r>
        <w:r>
          <w:rPr>
            <w:noProof/>
            <w:webHidden/>
          </w:rPr>
          <w:tab/>
        </w:r>
        <w:r>
          <w:rPr>
            <w:noProof/>
            <w:webHidden/>
          </w:rPr>
          <w:fldChar w:fldCharType="begin"/>
        </w:r>
        <w:r>
          <w:rPr>
            <w:noProof/>
            <w:webHidden/>
          </w:rPr>
          <w:instrText xml:space="preserve"> PAGEREF _Toc135563005 \h </w:instrText>
        </w:r>
        <w:r>
          <w:rPr>
            <w:noProof/>
            <w:webHidden/>
          </w:rPr>
        </w:r>
        <w:r>
          <w:rPr>
            <w:noProof/>
            <w:webHidden/>
          </w:rPr>
          <w:fldChar w:fldCharType="separate"/>
        </w:r>
        <w:r>
          <w:rPr>
            <w:noProof/>
            <w:webHidden/>
          </w:rPr>
          <w:t>20</w:t>
        </w:r>
        <w:r>
          <w:rPr>
            <w:noProof/>
            <w:webHidden/>
          </w:rPr>
          <w:fldChar w:fldCharType="end"/>
        </w:r>
      </w:hyperlink>
    </w:p>
    <w:p w14:paraId="1E4C9E78" w14:textId="373EC8F2"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6" w:history="1">
        <w:r w:rsidRPr="007E3470">
          <w:rPr>
            <w:rStyle w:val="af"/>
            <w:noProof/>
          </w:rPr>
          <w:t>表</w:t>
        </w:r>
        <w:r w:rsidRPr="007E3470">
          <w:rPr>
            <w:rStyle w:val="af"/>
            <w:noProof/>
          </w:rPr>
          <w:t xml:space="preserve"> 8  </w:t>
        </w:r>
        <w:r w:rsidRPr="007E3470">
          <w:rPr>
            <w:rStyle w:val="af"/>
            <w:noProof/>
          </w:rPr>
          <w:t>分地区</w:t>
        </w:r>
        <w:r w:rsidRPr="007E3470">
          <w:rPr>
            <w:rStyle w:val="af"/>
            <w:noProof/>
          </w:rPr>
          <w:t>Malmquist</w:t>
        </w:r>
        <w:r w:rsidRPr="007E3470">
          <w:rPr>
            <w:rStyle w:val="af"/>
            <w:noProof/>
          </w:rPr>
          <w:t>指数</w:t>
        </w:r>
        <w:r>
          <w:rPr>
            <w:noProof/>
            <w:webHidden/>
          </w:rPr>
          <w:tab/>
        </w:r>
        <w:r>
          <w:rPr>
            <w:noProof/>
            <w:webHidden/>
          </w:rPr>
          <w:fldChar w:fldCharType="begin"/>
        </w:r>
        <w:r>
          <w:rPr>
            <w:noProof/>
            <w:webHidden/>
          </w:rPr>
          <w:instrText xml:space="preserve"> PAGEREF _Toc135563006 \h </w:instrText>
        </w:r>
        <w:r>
          <w:rPr>
            <w:noProof/>
            <w:webHidden/>
          </w:rPr>
        </w:r>
        <w:r>
          <w:rPr>
            <w:noProof/>
            <w:webHidden/>
          </w:rPr>
          <w:fldChar w:fldCharType="separate"/>
        </w:r>
        <w:r>
          <w:rPr>
            <w:noProof/>
            <w:webHidden/>
          </w:rPr>
          <w:t>21</w:t>
        </w:r>
        <w:r>
          <w:rPr>
            <w:noProof/>
            <w:webHidden/>
          </w:rPr>
          <w:fldChar w:fldCharType="end"/>
        </w:r>
      </w:hyperlink>
    </w:p>
    <w:p w14:paraId="7C681EA8" w14:textId="2B836DE1"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7" w:history="1">
        <w:r w:rsidRPr="007E3470">
          <w:rPr>
            <w:rStyle w:val="af"/>
            <w:noProof/>
          </w:rPr>
          <w:t>表</w:t>
        </w:r>
        <w:r w:rsidRPr="007E3470">
          <w:rPr>
            <w:rStyle w:val="af"/>
            <w:noProof/>
          </w:rPr>
          <w:t xml:space="preserve"> 9  2015</w:t>
        </w:r>
        <w:r w:rsidRPr="007E3470">
          <w:rPr>
            <w:rStyle w:val="af"/>
            <w:noProof/>
          </w:rPr>
          <w:t>年第一阶段与第三阶段效率对比</w:t>
        </w:r>
        <w:r>
          <w:rPr>
            <w:noProof/>
            <w:webHidden/>
          </w:rPr>
          <w:tab/>
        </w:r>
        <w:r>
          <w:rPr>
            <w:noProof/>
            <w:webHidden/>
          </w:rPr>
          <w:fldChar w:fldCharType="begin"/>
        </w:r>
        <w:r>
          <w:rPr>
            <w:noProof/>
            <w:webHidden/>
          </w:rPr>
          <w:instrText xml:space="preserve"> PAGEREF _Toc135563007 \h </w:instrText>
        </w:r>
        <w:r>
          <w:rPr>
            <w:noProof/>
            <w:webHidden/>
          </w:rPr>
        </w:r>
        <w:r>
          <w:rPr>
            <w:noProof/>
            <w:webHidden/>
          </w:rPr>
          <w:fldChar w:fldCharType="separate"/>
        </w:r>
        <w:r>
          <w:rPr>
            <w:noProof/>
            <w:webHidden/>
          </w:rPr>
          <w:t>27</w:t>
        </w:r>
        <w:r>
          <w:rPr>
            <w:noProof/>
            <w:webHidden/>
          </w:rPr>
          <w:fldChar w:fldCharType="end"/>
        </w:r>
      </w:hyperlink>
    </w:p>
    <w:p w14:paraId="416D14A8" w14:textId="17896EE3"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8" w:history="1">
        <w:r w:rsidRPr="007E3470">
          <w:rPr>
            <w:rStyle w:val="af"/>
            <w:noProof/>
          </w:rPr>
          <w:t>表</w:t>
        </w:r>
        <w:r w:rsidRPr="007E3470">
          <w:rPr>
            <w:rStyle w:val="af"/>
            <w:noProof/>
          </w:rPr>
          <w:t xml:space="preserve"> 10  2016</w:t>
        </w:r>
        <w:r w:rsidRPr="007E3470">
          <w:rPr>
            <w:rStyle w:val="af"/>
            <w:noProof/>
          </w:rPr>
          <w:t>年第一阶段与第三阶段效率对比</w:t>
        </w:r>
        <w:r>
          <w:rPr>
            <w:noProof/>
            <w:webHidden/>
          </w:rPr>
          <w:tab/>
        </w:r>
        <w:r>
          <w:rPr>
            <w:noProof/>
            <w:webHidden/>
          </w:rPr>
          <w:fldChar w:fldCharType="begin"/>
        </w:r>
        <w:r>
          <w:rPr>
            <w:noProof/>
            <w:webHidden/>
          </w:rPr>
          <w:instrText xml:space="preserve"> PAGEREF _Toc135563008 \h </w:instrText>
        </w:r>
        <w:r>
          <w:rPr>
            <w:noProof/>
            <w:webHidden/>
          </w:rPr>
        </w:r>
        <w:r>
          <w:rPr>
            <w:noProof/>
            <w:webHidden/>
          </w:rPr>
          <w:fldChar w:fldCharType="separate"/>
        </w:r>
        <w:r>
          <w:rPr>
            <w:noProof/>
            <w:webHidden/>
          </w:rPr>
          <w:t>27</w:t>
        </w:r>
        <w:r>
          <w:rPr>
            <w:noProof/>
            <w:webHidden/>
          </w:rPr>
          <w:fldChar w:fldCharType="end"/>
        </w:r>
      </w:hyperlink>
    </w:p>
    <w:p w14:paraId="10BE542A" w14:textId="421E1D8D"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09" w:history="1">
        <w:r w:rsidRPr="007E3470">
          <w:rPr>
            <w:rStyle w:val="af"/>
            <w:noProof/>
          </w:rPr>
          <w:t>表</w:t>
        </w:r>
        <w:r w:rsidRPr="007E3470">
          <w:rPr>
            <w:rStyle w:val="af"/>
            <w:noProof/>
          </w:rPr>
          <w:t xml:space="preserve"> 11  2017</w:t>
        </w:r>
        <w:r w:rsidRPr="007E3470">
          <w:rPr>
            <w:rStyle w:val="af"/>
            <w:noProof/>
          </w:rPr>
          <w:t>年第一阶段与第三阶段效率对比</w:t>
        </w:r>
        <w:r>
          <w:rPr>
            <w:noProof/>
            <w:webHidden/>
          </w:rPr>
          <w:tab/>
        </w:r>
        <w:r>
          <w:rPr>
            <w:noProof/>
            <w:webHidden/>
          </w:rPr>
          <w:fldChar w:fldCharType="begin"/>
        </w:r>
        <w:r>
          <w:rPr>
            <w:noProof/>
            <w:webHidden/>
          </w:rPr>
          <w:instrText xml:space="preserve"> PAGEREF _Toc135563009 \h </w:instrText>
        </w:r>
        <w:r>
          <w:rPr>
            <w:noProof/>
            <w:webHidden/>
          </w:rPr>
        </w:r>
        <w:r>
          <w:rPr>
            <w:noProof/>
            <w:webHidden/>
          </w:rPr>
          <w:fldChar w:fldCharType="separate"/>
        </w:r>
        <w:r>
          <w:rPr>
            <w:noProof/>
            <w:webHidden/>
          </w:rPr>
          <w:t>28</w:t>
        </w:r>
        <w:r>
          <w:rPr>
            <w:noProof/>
            <w:webHidden/>
          </w:rPr>
          <w:fldChar w:fldCharType="end"/>
        </w:r>
      </w:hyperlink>
    </w:p>
    <w:p w14:paraId="70AF8EA5" w14:textId="6FD71B6E"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10" w:history="1">
        <w:r w:rsidRPr="007E3470">
          <w:rPr>
            <w:rStyle w:val="af"/>
            <w:noProof/>
          </w:rPr>
          <w:t>表</w:t>
        </w:r>
        <w:r w:rsidRPr="007E3470">
          <w:rPr>
            <w:rStyle w:val="af"/>
            <w:noProof/>
          </w:rPr>
          <w:t xml:space="preserve"> 12  2018</w:t>
        </w:r>
        <w:r w:rsidRPr="007E3470">
          <w:rPr>
            <w:rStyle w:val="af"/>
            <w:noProof/>
          </w:rPr>
          <w:t>年第一阶段与第三阶段效率对比</w:t>
        </w:r>
        <w:r>
          <w:rPr>
            <w:noProof/>
            <w:webHidden/>
          </w:rPr>
          <w:tab/>
        </w:r>
        <w:r>
          <w:rPr>
            <w:noProof/>
            <w:webHidden/>
          </w:rPr>
          <w:fldChar w:fldCharType="begin"/>
        </w:r>
        <w:r>
          <w:rPr>
            <w:noProof/>
            <w:webHidden/>
          </w:rPr>
          <w:instrText xml:space="preserve"> PAGEREF _Toc135563010 \h </w:instrText>
        </w:r>
        <w:r>
          <w:rPr>
            <w:noProof/>
            <w:webHidden/>
          </w:rPr>
        </w:r>
        <w:r>
          <w:rPr>
            <w:noProof/>
            <w:webHidden/>
          </w:rPr>
          <w:fldChar w:fldCharType="separate"/>
        </w:r>
        <w:r>
          <w:rPr>
            <w:noProof/>
            <w:webHidden/>
          </w:rPr>
          <w:t>29</w:t>
        </w:r>
        <w:r>
          <w:rPr>
            <w:noProof/>
            <w:webHidden/>
          </w:rPr>
          <w:fldChar w:fldCharType="end"/>
        </w:r>
      </w:hyperlink>
    </w:p>
    <w:p w14:paraId="1A004369" w14:textId="6F7083CA"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11" w:history="1">
        <w:r w:rsidRPr="007E3470">
          <w:rPr>
            <w:rStyle w:val="af"/>
            <w:noProof/>
          </w:rPr>
          <w:t>表</w:t>
        </w:r>
        <w:r w:rsidRPr="007E3470">
          <w:rPr>
            <w:rStyle w:val="af"/>
            <w:noProof/>
          </w:rPr>
          <w:t xml:space="preserve"> 13  2019</w:t>
        </w:r>
        <w:r w:rsidRPr="007E3470">
          <w:rPr>
            <w:rStyle w:val="af"/>
            <w:noProof/>
          </w:rPr>
          <w:t>年第一阶段与第三阶段效率对比</w:t>
        </w:r>
        <w:r>
          <w:rPr>
            <w:noProof/>
            <w:webHidden/>
          </w:rPr>
          <w:tab/>
        </w:r>
        <w:r>
          <w:rPr>
            <w:noProof/>
            <w:webHidden/>
          </w:rPr>
          <w:fldChar w:fldCharType="begin"/>
        </w:r>
        <w:r>
          <w:rPr>
            <w:noProof/>
            <w:webHidden/>
          </w:rPr>
          <w:instrText xml:space="preserve"> PAGEREF _Toc135563011 \h </w:instrText>
        </w:r>
        <w:r>
          <w:rPr>
            <w:noProof/>
            <w:webHidden/>
          </w:rPr>
        </w:r>
        <w:r>
          <w:rPr>
            <w:noProof/>
            <w:webHidden/>
          </w:rPr>
          <w:fldChar w:fldCharType="separate"/>
        </w:r>
        <w:r>
          <w:rPr>
            <w:noProof/>
            <w:webHidden/>
          </w:rPr>
          <w:t>30</w:t>
        </w:r>
        <w:r>
          <w:rPr>
            <w:noProof/>
            <w:webHidden/>
          </w:rPr>
          <w:fldChar w:fldCharType="end"/>
        </w:r>
      </w:hyperlink>
    </w:p>
    <w:p w14:paraId="1726C32D" w14:textId="5D4B4C3C"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hyperlink w:anchor="_Toc135563012" w:history="1">
        <w:r w:rsidRPr="007E3470">
          <w:rPr>
            <w:rStyle w:val="af"/>
            <w:noProof/>
          </w:rPr>
          <w:t>表</w:t>
        </w:r>
        <w:r w:rsidRPr="007E3470">
          <w:rPr>
            <w:rStyle w:val="af"/>
            <w:noProof/>
          </w:rPr>
          <w:t xml:space="preserve"> 14  2020</w:t>
        </w:r>
        <w:r w:rsidRPr="007E3470">
          <w:rPr>
            <w:rStyle w:val="af"/>
            <w:noProof/>
          </w:rPr>
          <w:t>年第一阶段与第三阶段效率对比</w:t>
        </w:r>
        <w:r>
          <w:rPr>
            <w:noProof/>
            <w:webHidden/>
          </w:rPr>
          <w:tab/>
        </w:r>
        <w:r>
          <w:rPr>
            <w:noProof/>
            <w:webHidden/>
          </w:rPr>
          <w:fldChar w:fldCharType="begin"/>
        </w:r>
        <w:r>
          <w:rPr>
            <w:noProof/>
            <w:webHidden/>
          </w:rPr>
          <w:instrText xml:space="preserve"> PAGEREF _Toc135563012 \h </w:instrText>
        </w:r>
        <w:r>
          <w:rPr>
            <w:noProof/>
            <w:webHidden/>
          </w:rPr>
        </w:r>
        <w:r>
          <w:rPr>
            <w:noProof/>
            <w:webHidden/>
          </w:rPr>
          <w:fldChar w:fldCharType="separate"/>
        </w:r>
        <w:r>
          <w:rPr>
            <w:noProof/>
            <w:webHidden/>
          </w:rPr>
          <w:t>31</w:t>
        </w:r>
        <w:r>
          <w:rPr>
            <w:noProof/>
            <w:webHidden/>
          </w:rPr>
          <w:fldChar w:fldCharType="end"/>
        </w:r>
      </w:hyperlink>
    </w:p>
    <w:p w14:paraId="150B31AC" w14:textId="451A5962" w:rsidR="00373235" w:rsidRDefault="00373235" w:rsidP="00BC3321">
      <w:pPr>
        <w:jc w:val="left"/>
        <w:rPr>
          <w:rFonts w:ascii="黑体" w:eastAsia="黑体" w:hAnsi="黑体"/>
          <w:szCs w:val="24"/>
        </w:rPr>
      </w:pPr>
      <w:r>
        <w:rPr>
          <w:rFonts w:ascii="黑体" w:eastAsia="黑体" w:hAnsi="黑体"/>
          <w:szCs w:val="24"/>
        </w:rPr>
        <w:fldChar w:fldCharType="end"/>
      </w:r>
    </w:p>
    <w:p w14:paraId="34448306" w14:textId="77777777" w:rsidR="00373235" w:rsidRDefault="00373235" w:rsidP="00B059B9">
      <w:pPr>
        <w:jc w:val="left"/>
        <w:rPr>
          <w:rFonts w:ascii="黑体" w:eastAsia="黑体" w:hAnsi="黑体"/>
          <w:szCs w:val="24"/>
        </w:rPr>
      </w:pPr>
    </w:p>
    <w:p w14:paraId="1445E7BF" w14:textId="05165D6C" w:rsidR="00C969AC" w:rsidRDefault="00373235"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r>
        <w:rPr>
          <w:rFonts w:ascii="黑体" w:eastAsia="黑体" w:hAnsi="黑体"/>
          <w:szCs w:val="24"/>
        </w:rPr>
        <w:fldChar w:fldCharType="begin"/>
      </w:r>
      <w:r>
        <w:rPr>
          <w:rFonts w:ascii="黑体" w:eastAsia="黑体" w:hAnsi="黑体"/>
          <w:szCs w:val="24"/>
        </w:rPr>
        <w:instrText xml:space="preserve"> TOC \c "图" </w:instrText>
      </w:r>
      <w:r>
        <w:rPr>
          <w:rFonts w:ascii="黑体" w:eastAsia="黑体" w:hAnsi="黑体"/>
          <w:szCs w:val="24"/>
        </w:rPr>
        <w:fldChar w:fldCharType="separate"/>
      </w:r>
      <w:r w:rsidR="00C969AC" w:rsidRPr="00973DC3">
        <w:rPr>
          <w:noProof/>
        </w:rPr>
        <w:t>图</w:t>
      </w:r>
      <w:r w:rsidR="00C969AC" w:rsidRPr="00973DC3">
        <w:rPr>
          <w:noProof/>
        </w:rPr>
        <w:t xml:space="preserve"> 1  </w:t>
      </w:r>
      <w:r w:rsidR="00C969AC" w:rsidRPr="00973DC3">
        <w:rPr>
          <w:noProof/>
        </w:rPr>
        <w:t>研究思路流程图</w:t>
      </w:r>
      <w:r w:rsidR="00C969AC">
        <w:rPr>
          <w:noProof/>
        </w:rPr>
        <w:tab/>
      </w:r>
      <w:r w:rsidR="00C969AC">
        <w:rPr>
          <w:noProof/>
        </w:rPr>
        <w:fldChar w:fldCharType="begin"/>
      </w:r>
      <w:r w:rsidR="00C969AC">
        <w:rPr>
          <w:noProof/>
        </w:rPr>
        <w:instrText xml:space="preserve"> PAGEREF _Toc135563036 \h </w:instrText>
      </w:r>
      <w:r w:rsidR="00C969AC">
        <w:rPr>
          <w:noProof/>
        </w:rPr>
      </w:r>
      <w:r w:rsidR="00C969AC">
        <w:rPr>
          <w:noProof/>
        </w:rPr>
        <w:fldChar w:fldCharType="separate"/>
      </w:r>
      <w:r w:rsidR="00C969AC">
        <w:rPr>
          <w:noProof/>
        </w:rPr>
        <w:t>2</w:t>
      </w:r>
      <w:r w:rsidR="00C969AC">
        <w:rPr>
          <w:noProof/>
        </w:rPr>
        <w:fldChar w:fldCharType="end"/>
      </w:r>
    </w:p>
    <w:p w14:paraId="58D83638" w14:textId="2E65C293"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r w:rsidRPr="00973DC3">
        <w:rPr>
          <w:noProof/>
        </w:rPr>
        <w:t>图</w:t>
      </w:r>
      <w:r w:rsidRPr="00973DC3">
        <w:rPr>
          <w:noProof/>
        </w:rPr>
        <w:t xml:space="preserve"> 2  2015-2021</w:t>
      </w:r>
      <w:r w:rsidRPr="00973DC3">
        <w:rPr>
          <w:noProof/>
        </w:rPr>
        <w:t>中国</w:t>
      </w:r>
      <w:r w:rsidRPr="00973DC3">
        <w:rPr>
          <w:noProof/>
        </w:rPr>
        <w:t>30</w:t>
      </w:r>
      <w:r w:rsidRPr="00973DC3">
        <w:rPr>
          <w:noProof/>
        </w:rPr>
        <w:t>省数字经济年平均指数值</w:t>
      </w:r>
      <w:r>
        <w:rPr>
          <w:noProof/>
        </w:rPr>
        <w:tab/>
      </w:r>
      <w:r>
        <w:rPr>
          <w:noProof/>
        </w:rPr>
        <w:fldChar w:fldCharType="begin"/>
      </w:r>
      <w:r>
        <w:rPr>
          <w:noProof/>
        </w:rPr>
        <w:instrText xml:space="preserve"> PAGEREF _Toc135563037 \h </w:instrText>
      </w:r>
      <w:r>
        <w:rPr>
          <w:noProof/>
        </w:rPr>
      </w:r>
      <w:r>
        <w:rPr>
          <w:noProof/>
        </w:rPr>
        <w:fldChar w:fldCharType="separate"/>
      </w:r>
      <w:r>
        <w:rPr>
          <w:noProof/>
        </w:rPr>
        <w:t>11</w:t>
      </w:r>
      <w:r>
        <w:rPr>
          <w:noProof/>
        </w:rPr>
        <w:fldChar w:fldCharType="end"/>
      </w:r>
    </w:p>
    <w:p w14:paraId="79A4E625" w14:textId="2D002E7B"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r w:rsidRPr="00973DC3">
        <w:rPr>
          <w:noProof/>
        </w:rPr>
        <w:t>图</w:t>
      </w:r>
      <w:r w:rsidRPr="00973DC3">
        <w:rPr>
          <w:noProof/>
        </w:rPr>
        <w:t xml:space="preserve"> 3  2015-2021</w:t>
      </w:r>
      <w:r w:rsidRPr="00973DC3">
        <w:rPr>
          <w:noProof/>
        </w:rPr>
        <w:t>年中国</w:t>
      </w:r>
      <w:r w:rsidRPr="00973DC3">
        <w:rPr>
          <w:noProof/>
        </w:rPr>
        <w:t>30</w:t>
      </w:r>
      <w:r w:rsidRPr="00973DC3">
        <w:rPr>
          <w:noProof/>
        </w:rPr>
        <w:t>省数字经济年平均指数值地区分布情况</w:t>
      </w:r>
      <w:r>
        <w:rPr>
          <w:noProof/>
        </w:rPr>
        <w:tab/>
      </w:r>
      <w:r>
        <w:rPr>
          <w:noProof/>
        </w:rPr>
        <w:fldChar w:fldCharType="begin"/>
      </w:r>
      <w:r>
        <w:rPr>
          <w:noProof/>
        </w:rPr>
        <w:instrText xml:space="preserve"> PAGEREF _Toc135563038 \h </w:instrText>
      </w:r>
      <w:r>
        <w:rPr>
          <w:noProof/>
        </w:rPr>
      </w:r>
      <w:r>
        <w:rPr>
          <w:noProof/>
        </w:rPr>
        <w:fldChar w:fldCharType="separate"/>
      </w:r>
      <w:r>
        <w:rPr>
          <w:noProof/>
        </w:rPr>
        <w:t>12</w:t>
      </w:r>
      <w:r>
        <w:rPr>
          <w:noProof/>
        </w:rPr>
        <w:fldChar w:fldCharType="end"/>
      </w:r>
    </w:p>
    <w:p w14:paraId="461E178C" w14:textId="49660E9D"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r w:rsidRPr="00973DC3">
        <w:rPr>
          <w:noProof/>
        </w:rPr>
        <w:t>图</w:t>
      </w:r>
      <w:r w:rsidRPr="00973DC3">
        <w:rPr>
          <w:noProof/>
        </w:rPr>
        <w:t xml:space="preserve"> 4  2015-2021</w:t>
      </w:r>
      <w:r w:rsidRPr="00973DC3">
        <w:rPr>
          <w:noProof/>
        </w:rPr>
        <w:t>年中国平均数字经济及共同富裕指数</w:t>
      </w:r>
      <w:r>
        <w:rPr>
          <w:noProof/>
        </w:rPr>
        <w:tab/>
      </w:r>
      <w:r>
        <w:rPr>
          <w:noProof/>
        </w:rPr>
        <w:fldChar w:fldCharType="begin"/>
      </w:r>
      <w:r>
        <w:rPr>
          <w:noProof/>
        </w:rPr>
        <w:instrText xml:space="preserve"> PAGEREF _Toc135563039 \h </w:instrText>
      </w:r>
      <w:r>
        <w:rPr>
          <w:noProof/>
        </w:rPr>
      </w:r>
      <w:r>
        <w:rPr>
          <w:noProof/>
        </w:rPr>
        <w:fldChar w:fldCharType="separate"/>
      </w:r>
      <w:r>
        <w:rPr>
          <w:noProof/>
        </w:rPr>
        <w:t>13</w:t>
      </w:r>
      <w:r>
        <w:rPr>
          <w:noProof/>
        </w:rPr>
        <w:fldChar w:fldCharType="end"/>
      </w:r>
    </w:p>
    <w:p w14:paraId="0B7A2450" w14:textId="24E49C6F"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r w:rsidRPr="00973DC3">
        <w:rPr>
          <w:rFonts w:ascii="宋体" w:hAnsi="宋体"/>
          <w:noProof/>
        </w:rPr>
        <w:t xml:space="preserve">图 </w:t>
      </w:r>
      <w:r w:rsidRPr="00973DC3">
        <w:rPr>
          <w:rFonts w:cs="Times New Roman"/>
          <w:noProof/>
        </w:rPr>
        <w:t>5</w:t>
      </w:r>
      <w:r w:rsidRPr="00973DC3">
        <w:rPr>
          <w:rFonts w:ascii="宋体" w:hAnsi="宋体"/>
          <w:noProof/>
        </w:rPr>
        <w:t xml:space="preserve"> </w:t>
      </w:r>
      <w:r>
        <w:rPr>
          <w:noProof/>
        </w:rPr>
        <w:t xml:space="preserve"> </w:t>
      </w:r>
      <w:r w:rsidRPr="00973DC3">
        <w:rPr>
          <w:rFonts w:ascii="宋体" w:hAnsi="宋体" w:cs="Times New Roman"/>
          <w:noProof/>
        </w:rPr>
        <w:t>聚类结果</w:t>
      </w:r>
      <w:r>
        <w:rPr>
          <w:noProof/>
        </w:rPr>
        <w:tab/>
      </w:r>
      <w:r>
        <w:rPr>
          <w:noProof/>
        </w:rPr>
        <w:fldChar w:fldCharType="begin"/>
      </w:r>
      <w:r>
        <w:rPr>
          <w:noProof/>
        </w:rPr>
        <w:instrText xml:space="preserve"> PAGEREF _Toc135563040 \h </w:instrText>
      </w:r>
      <w:r>
        <w:rPr>
          <w:noProof/>
        </w:rPr>
      </w:r>
      <w:r>
        <w:rPr>
          <w:noProof/>
        </w:rPr>
        <w:fldChar w:fldCharType="separate"/>
      </w:r>
      <w:r>
        <w:rPr>
          <w:noProof/>
        </w:rPr>
        <w:t>13</w:t>
      </w:r>
      <w:r>
        <w:rPr>
          <w:noProof/>
        </w:rPr>
        <w:fldChar w:fldCharType="end"/>
      </w:r>
    </w:p>
    <w:p w14:paraId="67CFCB5B" w14:textId="77E332BE"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r w:rsidRPr="00973DC3">
        <w:rPr>
          <w:noProof/>
        </w:rPr>
        <w:t>图</w:t>
      </w:r>
      <w:r w:rsidRPr="00973DC3">
        <w:rPr>
          <w:noProof/>
        </w:rPr>
        <w:t xml:space="preserve"> 6  </w:t>
      </w:r>
      <w:r w:rsidRPr="00973DC3">
        <w:rPr>
          <w:noProof/>
        </w:rPr>
        <w:t>三阶段</w:t>
      </w:r>
      <w:r w:rsidRPr="00973DC3">
        <w:rPr>
          <w:noProof/>
        </w:rPr>
        <w:t>DEA-Malmquist</w:t>
      </w:r>
      <w:r w:rsidRPr="00973DC3">
        <w:rPr>
          <w:noProof/>
        </w:rPr>
        <w:t>模型流程</w:t>
      </w:r>
      <w:r>
        <w:rPr>
          <w:noProof/>
        </w:rPr>
        <w:tab/>
      </w:r>
      <w:r>
        <w:rPr>
          <w:noProof/>
        </w:rPr>
        <w:fldChar w:fldCharType="begin"/>
      </w:r>
      <w:r>
        <w:rPr>
          <w:noProof/>
        </w:rPr>
        <w:instrText xml:space="preserve"> PAGEREF _Toc135563041 \h </w:instrText>
      </w:r>
      <w:r>
        <w:rPr>
          <w:noProof/>
        </w:rPr>
      </w:r>
      <w:r>
        <w:rPr>
          <w:noProof/>
        </w:rPr>
        <w:fldChar w:fldCharType="separate"/>
      </w:r>
      <w:r>
        <w:rPr>
          <w:noProof/>
        </w:rPr>
        <w:t>15</w:t>
      </w:r>
      <w:r>
        <w:rPr>
          <w:noProof/>
        </w:rPr>
        <w:fldChar w:fldCharType="end"/>
      </w:r>
    </w:p>
    <w:p w14:paraId="29B9480A" w14:textId="515E4217"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r w:rsidRPr="00973DC3">
        <w:rPr>
          <w:noProof/>
        </w:rPr>
        <w:t>图</w:t>
      </w:r>
      <w:r w:rsidRPr="00973DC3">
        <w:rPr>
          <w:noProof/>
        </w:rPr>
        <w:t xml:space="preserve"> 7  2021</w:t>
      </w:r>
      <w:r w:rsidRPr="00973DC3">
        <w:rPr>
          <w:noProof/>
        </w:rPr>
        <w:t>年各地区一阶段与三阶段综合效率对比</w:t>
      </w:r>
      <w:r>
        <w:rPr>
          <w:noProof/>
        </w:rPr>
        <w:tab/>
      </w:r>
      <w:r>
        <w:rPr>
          <w:noProof/>
        </w:rPr>
        <w:fldChar w:fldCharType="begin"/>
      </w:r>
      <w:r>
        <w:rPr>
          <w:noProof/>
        </w:rPr>
        <w:instrText xml:space="preserve"> PAGEREF _Toc135563042 \h </w:instrText>
      </w:r>
      <w:r>
        <w:rPr>
          <w:noProof/>
        </w:rPr>
      </w:r>
      <w:r>
        <w:rPr>
          <w:noProof/>
        </w:rPr>
        <w:fldChar w:fldCharType="separate"/>
      </w:r>
      <w:r>
        <w:rPr>
          <w:noProof/>
        </w:rPr>
        <w:t>19</w:t>
      </w:r>
      <w:r>
        <w:rPr>
          <w:noProof/>
        </w:rPr>
        <w:fldChar w:fldCharType="end"/>
      </w:r>
    </w:p>
    <w:p w14:paraId="440D6347" w14:textId="40EF8D29" w:rsidR="00C969AC" w:rsidRDefault="00C969AC" w:rsidP="00C969AC">
      <w:pPr>
        <w:pStyle w:val="af0"/>
        <w:tabs>
          <w:tab w:val="right" w:leader="dot" w:pos="8296"/>
        </w:tabs>
        <w:ind w:leftChars="0" w:left="0" w:firstLineChars="0" w:firstLine="0"/>
        <w:rPr>
          <w:rFonts w:asciiTheme="minorHAnsi" w:eastAsiaTheme="minorEastAsia" w:hAnsiTheme="minorHAnsi"/>
          <w:noProof/>
          <w:sz w:val="21"/>
          <w14:ligatures w14:val="standardContextual"/>
        </w:rPr>
      </w:pPr>
      <w:r w:rsidRPr="00973DC3">
        <w:rPr>
          <w:noProof/>
        </w:rPr>
        <w:t>图</w:t>
      </w:r>
      <w:r w:rsidRPr="00973DC3">
        <w:rPr>
          <w:noProof/>
        </w:rPr>
        <w:t xml:space="preserve"> 8  </w:t>
      </w:r>
      <w:r w:rsidRPr="00973DC3">
        <w:rPr>
          <w:noProof/>
        </w:rPr>
        <w:t>各年</w:t>
      </w:r>
      <w:r w:rsidRPr="00973DC3">
        <w:rPr>
          <w:noProof/>
        </w:rPr>
        <w:t>Malmquist</w:t>
      </w:r>
      <w:r w:rsidRPr="00973DC3">
        <w:rPr>
          <w:noProof/>
        </w:rPr>
        <w:t>指数变动图</w:t>
      </w:r>
      <w:r>
        <w:rPr>
          <w:noProof/>
        </w:rPr>
        <w:tab/>
      </w:r>
      <w:r>
        <w:rPr>
          <w:noProof/>
        </w:rPr>
        <w:fldChar w:fldCharType="begin"/>
      </w:r>
      <w:r>
        <w:rPr>
          <w:noProof/>
        </w:rPr>
        <w:instrText xml:space="preserve"> PAGEREF _Toc135563043 \h </w:instrText>
      </w:r>
      <w:r>
        <w:rPr>
          <w:noProof/>
        </w:rPr>
      </w:r>
      <w:r>
        <w:rPr>
          <w:noProof/>
        </w:rPr>
        <w:fldChar w:fldCharType="separate"/>
      </w:r>
      <w:r>
        <w:rPr>
          <w:noProof/>
        </w:rPr>
        <w:t>21</w:t>
      </w:r>
      <w:r>
        <w:rPr>
          <w:noProof/>
        </w:rPr>
        <w:fldChar w:fldCharType="end"/>
      </w:r>
    </w:p>
    <w:p w14:paraId="04D34BA8" w14:textId="50A664BF" w:rsidR="00373235" w:rsidRDefault="00373235" w:rsidP="00373235">
      <w:pPr>
        <w:jc w:val="left"/>
        <w:rPr>
          <w:rFonts w:ascii="黑体" w:eastAsia="黑体" w:hAnsi="黑体"/>
          <w:szCs w:val="24"/>
        </w:rPr>
      </w:pPr>
      <w:r>
        <w:rPr>
          <w:rFonts w:ascii="黑体" w:eastAsia="黑体" w:hAnsi="黑体"/>
          <w:szCs w:val="24"/>
        </w:rPr>
        <w:fldChar w:fldCharType="end"/>
      </w:r>
    </w:p>
    <w:p w14:paraId="21396A88" w14:textId="77777777" w:rsidR="008E0F78" w:rsidRDefault="008E0F78" w:rsidP="00B059B9">
      <w:pPr>
        <w:jc w:val="left"/>
        <w:rPr>
          <w:rFonts w:ascii="黑体" w:eastAsia="黑体" w:hAnsi="黑体"/>
          <w:szCs w:val="24"/>
        </w:rPr>
        <w:sectPr w:rsidR="008E0F78" w:rsidSect="008E0F78">
          <w:footerReference w:type="default" r:id="rId11"/>
          <w:pgSz w:w="11906" w:h="16838"/>
          <w:pgMar w:top="1440" w:right="1800" w:bottom="1440" w:left="1800" w:header="851" w:footer="992" w:gutter="0"/>
          <w:pgNumType w:fmt="upperRoman" w:start="1"/>
          <w:cols w:space="425"/>
          <w:docGrid w:type="lines" w:linePitch="312"/>
        </w:sectPr>
      </w:pPr>
    </w:p>
    <w:p w14:paraId="53163A9D" w14:textId="1C762F6B" w:rsidR="00B059B9" w:rsidRPr="00B059B9" w:rsidRDefault="00B059B9" w:rsidP="00B059B9">
      <w:pPr>
        <w:jc w:val="center"/>
        <w:rPr>
          <w:rFonts w:ascii="方正小标宋简体" w:eastAsia="方正小标宋简体"/>
          <w:sz w:val="32"/>
          <w:szCs w:val="32"/>
        </w:rPr>
      </w:pPr>
      <w:r w:rsidRPr="00B059B9">
        <w:rPr>
          <w:rFonts w:ascii="方正小标宋简体" w:eastAsia="方正小标宋简体" w:hint="eastAsia"/>
          <w:sz w:val="32"/>
          <w:szCs w:val="32"/>
        </w:rPr>
        <w:lastRenderedPageBreak/>
        <w:t>基于三阶段DEA-Malmquist指数区域数字经济驱动共同富裕的效率测度</w:t>
      </w:r>
    </w:p>
    <w:p w14:paraId="329D689C" w14:textId="77777777" w:rsidR="00B059B9" w:rsidRPr="00B059B9" w:rsidRDefault="00B059B9" w:rsidP="00B059B9"/>
    <w:p w14:paraId="4C059EFC" w14:textId="071BFA06" w:rsidR="00127C95" w:rsidRDefault="00127C95" w:rsidP="00127C95">
      <w:pPr>
        <w:pStyle w:val="10"/>
      </w:pPr>
      <w:bookmarkStart w:id="0" w:name="_Toc135563076"/>
      <w:r>
        <w:rPr>
          <w:rFonts w:hint="eastAsia"/>
        </w:rPr>
        <w:t>一、前言</w:t>
      </w:r>
      <w:bookmarkEnd w:id="0"/>
    </w:p>
    <w:p w14:paraId="0EB106B0" w14:textId="0FFB6C60" w:rsidR="00127C95" w:rsidRDefault="00B53C6A" w:rsidP="00127C95">
      <w:pPr>
        <w:pStyle w:val="2"/>
      </w:pPr>
      <w:bookmarkStart w:id="1" w:name="_Toc135563077"/>
      <w:r>
        <w:rPr>
          <w:rFonts w:hint="eastAsia"/>
        </w:rPr>
        <w:t>（一）</w:t>
      </w:r>
      <w:r w:rsidR="00127C95">
        <w:rPr>
          <w:rFonts w:hint="eastAsia"/>
        </w:rPr>
        <w:t>研究背景</w:t>
      </w:r>
      <w:bookmarkEnd w:id="1"/>
      <w:r w:rsidR="00127C95">
        <w:rPr>
          <w:rFonts w:hint="eastAsia"/>
        </w:rPr>
        <w:t xml:space="preserve"> </w:t>
      </w:r>
    </w:p>
    <w:p w14:paraId="385A38F2" w14:textId="20AC31EB" w:rsidR="00127C95" w:rsidRDefault="00127C95" w:rsidP="00127C95">
      <w:pPr>
        <w:ind w:firstLineChars="200" w:firstLine="480"/>
      </w:pPr>
      <w:r>
        <w:rPr>
          <w:rFonts w:hint="eastAsia"/>
        </w:rPr>
        <w:t>共同富裕</w:t>
      </w:r>
      <w:r w:rsidR="00A46B2B">
        <w:rPr>
          <w:rFonts w:hint="eastAsia"/>
        </w:rPr>
        <w:t>是社会主义的本质要求，是中国式现代化的重要特征</w:t>
      </w:r>
      <w:r w:rsidR="00FF5A21">
        <w:rPr>
          <w:rFonts w:hint="eastAsia"/>
        </w:rPr>
        <w:t>(</w:t>
      </w:r>
      <w:r w:rsidR="00160286">
        <w:rPr>
          <w:rFonts w:hint="eastAsia"/>
        </w:rPr>
        <w:t>习近平</w:t>
      </w:r>
      <w:r w:rsidR="00FF5A21">
        <w:rPr>
          <w:rFonts w:hint="eastAsia"/>
        </w:rPr>
        <w:t>，</w:t>
      </w:r>
      <w:r w:rsidR="00160286">
        <w:rPr>
          <w:rFonts w:hint="eastAsia"/>
        </w:rPr>
        <w:t>2</w:t>
      </w:r>
      <w:r w:rsidR="00160286">
        <w:t>021</w:t>
      </w:r>
      <w:r w:rsidR="00FF5A21">
        <w:rPr>
          <w:rFonts w:hint="eastAsia"/>
        </w:rPr>
        <w:t>)</w:t>
      </w:r>
      <w:r w:rsidR="00A46B2B">
        <w:rPr>
          <w:rFonts w:hint="eastAsia"/>
        </w:rPr>
        <w:t>。</w:t>
      </w:r>
      <w:r w:rsidR="008E5A49">
        <w:rPr>
          <w:rFonts w:hint="eastAsia"/>
        </w:rPr>
        <w:t>截止</w:t>
      </w:r>
      <w:r w:rsidR="008E5A49">
        <w:rPr>
          <w:rFonts w:hint="eastAsia"/>
        </w:rPr>
        <w:t>2</w:t>
      </w:r>
      <w:r w:rsidR="008E5A49">
        <w:t>020</w:t>
      </w:r>
      <w:r w:rsidR="008E5A49">
        <w:rPr>
          <w:rFonts w:hint="eastAsia"/>
        </w:rPr>
        <w:t>年底，我国脱贫攻坚取得重大胜利，全面建成了小康社会，共同富裕的内涵不断丰富。</w:t>
      </w:r>
      <w:r w:rsidR="005A492F">
        <w:rPr>
          <w:rFonts w:hint="eastAsia"/>
        </w:rPr>
        <w:t>2</w:t>
      </w:r>
      <w:r w:rsidR="005A492F">
        <w:t>021</w:t>
      </w:r>
      <w:r w:rsidR="005A492F">
        <w:rPr>
          <w:rFonts w:hint="eastAsia"/>
        </w:rPr>
        <w:t>年浙江省部署建设全国首个共同富裕示范区，共同富裕迈出一大步</w:t>
      </w:r>
      <w:r w:rsidR="006D3A07">
        <w:rPr>
          <w:rFonts w:hint="eastAsia"/>
        </w:rPr>
        <w:t>。</w:t>
      </w:r>
    </w:p>
    <w:p w14:paraId="78477FCA" w14:textId="1D9B4390" w:rsidR="00127C95" w:rsidRDefault="006D3A07" w:rsidP="00127C95">
      <w:pPr>
        <w:ind w:firstLineChars="200" w:firstLine="480"/>
      </w:pPr>
      <w:r>
        <w:rPr>
          <w:rFonts w:hint="eastAsia"/>
        </w:rPr>
        <w:t>在推进共同富裕进程中，数字经济也在不断发展。</w:t>
      </w:r>
      <w:r w:rsidR="00127C95">
        <w:rPr>
          <w:rFonts w:hint="eastAsia"/>
        </w:rPr>
        <w:t>党的十八大以来，以习近平同志为核心的党中央高度重视发展数字经济，将其上升为国家战略。</w:t>
      </w:r>
      <w:r>
        <w:rPr>
          <w:rFonts w:hint="eastAsia"/>
        </w:rPr>
        <w:t>目</w:t>
      </w:r>
      <w:r w:rsidR="00127C95">
        <w:rPr>
          <w:rFonts w:hint="eastAsia"/>
        </w:rPr>
        <w:t>前，</w:t>
      </w:r>
      <w:r>
        <w:rPr>
          <w:rFonts w:hint="eastAsia"/>
        </w:rPr>
        <w:t>数据成为新的生产要素</w:t>
      </w:r>
      <w:r w:rsidR="00FF5A21">
        <w:rPr>
          <w:rFonts w:hint="eastAsia"/>
        </w:rPr>
        <w:t>(</w:t>
      </w:r>
      <w:r>
        <w:rPr>
          <w:rFonts w:hint="eastAsia"/>
        </w:rPr>
        <w:t>李海舰、赵丽，</w:t>
      </w:r>
      <w:r>
        <w:rPr>
          <w:rFonts w:hint="eastAsia"/>
        </w:rPr>
        <w:t>2</w:t>
      </w:r>
      <w:r>
        <w:t>021</w:t>
      </w:r>
      <w:r w:rsidR="00FF5A21">
        <w:rPr>
          <w:rFonts w:hint="eastAsia"/>
        </w:rPr>
        <w:t>)</w:t>
      </w:r>
      <w:r>
        <w:rPr>
          <w:rFonts w:hint="eastAsia"/>
        </w:rPr>
        <w:t>，</w:t>
      </w:r>
      <w:r w:rsidR="00127C95">
        <w:rPr>
          <w:rFonts w:hint="eastAsia"/>
        </w:rPr>
        <w:t>数字经济正逐渐成为把握新一轮科技革命和产业变革新机遇的战略选择。信息化向纵深化发展，以数字经济为代表的新发展格局正成为我国新发展阶段最鲜明特征。在这个过程中，数字经济也为推进共同富裕带来了巨大的机遇和挑战。</w:t>
      </w:r>
    </w:p>
    <w:p w14:paraId="69FE6D74" w14:textId="77777777" w:rsidR="00127C95" w:rsidRDefault="00127C95" w:rsidP="00127C95">
      <w:pPr>
        <w:ind w:firstLineChars="200" w:firstLine="480"/>
      </w:pPr>
      <w:r>
        <w:rPr>
          <w:rFonts w:hint="eastAsia"/>
        </w:rPr>
        <w:t>当前，中国正逐渐迈入数字化时代，数字经济的发展给生产力注入了全新的内涵和活力，使其实现了巨大的生产力解放，并为实现共同富裕提供了一条新的途径。“数字经济”与“共同富裕”已成为中国未来经济发展的重要战略，而“共同富裕”的实现离不开数字经济的有力支撑。在</w:t>
      </w:r>
      <w:r>
        <w:rPr>
          <w:rFonts w:hint="eastAsia"/>
        </w:rPr>
        <w:t>2022</w:t>
      </w:r>
      <w:r>
        <w:rPr>
          <w:rFonts w:hint="eastAsia"/>
        </w:rPr>
        <w:t>年政府工作报告中，对“扎实推进共同富裕”和“推动数字经济发展”的工作目标进行了详细阐述。如何更好地适应新科技革命带来的变化，推进数字经济赋能共同富裕，成为当前国家、社会普遍关心的重要理论和现实问题之一。因此，侧重于数字经济赋能共同富裕的效率测度的研究具有十分重要的现实意义。</w:t>
      </w:r>
    </w:p>
    <w:p w14:paraId="60B9EBC2" w14:textId="6D800AB3" w:rsidR="00127C95" w:rsidRDefault="00B53C6A" w:rsidP="00127C95">
      <w:pPr>
        <w:pStyle w:val="2"/>
      </w:pPr>
      <w:bookmarkStart w:id="2" w:name="_Toc135563078"/>
      <w:r>
        <w:rPr>
          <w:rFonts w:hint="eastAsia"/>
        </w:rPr>
        <w:t>（二）</w:t>
      </w:r>
      <w:r w:rsidR="00127C95">
        <w:rPr>
          <w:rFonts w:hint="eastAsia"/>
        </w:rPr>
        <w:t>研究意义</w:t>
      </w:r>
      <w:bookmarkEnd w:id="2"/>
    </w:p>
    <w:p w14:paraId="57964B8A" w14:textId="2F08DF80" w:rsidR="00127C95" w:rsidRDefault="00127C95" w:rsidP="00127C95">
      <w:pPr>
        <w:ind w:firstLineChars="200" w:firstLine="480"/>
      </w:pPr>
      <w:r>
        <w:rPr>
          <w:rFonts w:hint="eastAsia"/>
        </w:rPr>
        <w:t>数字经济正日益成为推动中国经济增长的主要动力，对其在共同富裕中的作用进行深入的探讨，是当前亟待解决的问题。数字经济能从多个维</w:t>
      </w:r>
      <w:proofErr w:type="gramStart"/>
      <w:r>
        <w:rPr>
          <w:rFonts w:hint="eastAsia"/>
        </w:rPr>
        <w:t>度推动</w:t>
      </w:r>
      <w:proofErr w:type="gramEnd"/>
      <w:r>
        <w:rPr>
          <w:rFonts w:hint="eastAsia"/>
        </w:rPr>
        <w:t>经济发展，并且具有区域不对称性。</w:t>
      </w:r>
      <w:r w:rsidR="00A10628">
        <w:rPr>
          <w:rFonts w:hint="eastAsia"/>
        </w:rPr>
        <w:t>通过对数字经济驱动共同富裕的效率研究能发现现存的效率不足问题，从而更好的配置数字资源，更好的推进共同富裕目标的实现。</w:t>
      </w:r>
    </w:p>
    <w:p w14:paraId="3BDCD3B6" w14:textId="70612405" w:rsidR="00127C95" w:rsidRDefault="00B53C6A" w:rsidP="00127C95">
      <w:pPr>
        <w:pStyle w:val="2"/>
      </w:pPr>
      <w:bookmarkStart w:id="3" w:name="_Toc135563079"/>
      <w:r>
        <w:rPr>
          <w:rFonts w:hint="eastAsia"/>
        </w:rPr>
        <w:lastRenderedPageBreak/>
        <w:t>（三）</w:t>
      </w:r>
      <w:r w:rsidR="00127C95">
        <w:rPr>
          <w:rFonts w:hint="eastAsia"/>
        </w:rPr>
        <w:t>研究思路</w:t>
      </w:r>
      <w:bookmarkEnd w:id="3"/>
    </w:p>
    <w:p w14:paraId="58D7E8EF" w14:textId="19A5133F" w:rsidR="00127C95" w:rsidRDefault="00127C95" w:rsidP="00127C95">
      <w:pPr>
        <w:ind w:firstLineChars="200" w:firstLine="480"/>
      </w:pPr>
      <w:r>
        <w:rPr>
          <w:rFonts w:hint="eastAsia"/>
        </w:rPr>
        <w:t>当前，在国家层面，</w:t>
      </w:r>
      <w:r w:rsidR="00A10628">
        <w:rPr>
          <w:rFonts w:hint="eastAsia"/>
        </w:rPr>
        <w:t>数字经济与</w:t>
      </w:r>
      <w:r>
        <w:rPr>
          <w:rFonts w:hint="eastAsia"/>
        </w:rPr>
        <w:t>共同富裕建设已上升到国家战略层面；在社会层面，构建数字经济与共同富裕的测量与评估框架也是当前我国相关研究的热点。然而，由于数字经济与共同富裕是两个巨大而复杂的系统，两者的测量与评估都比较困难。为此，本文以数字经济发展水平、互联网发展水平和数字交易发展水平三个维度为基础，构建了相应的指标体系，并</w:t>
      </w:r>
      <w:proofErr w:type="gramStart"/>
      <w:r>
        <w:rPr>
          <w:rFonts w:hint="eastAsia"/>
        </w:rPr>
        <w:t>利用熵权法</w:t>
      </w:r>
      <w:proofErr w:type="gramEnd"/>
      <w:r>
        <w:rPr>
          <w:rFonts w:hint="eastAsia"/>
        </w:rPr>
        <w:t>测量了各地区的数字经济发展水平；以整体富裕和共享程度两个维度为基础，构建了相应的指标体系，并利用</w:t>
      </w:r>
      <w:r>
        <w:rPr>
          <w:rFonts w:hint="eastAsia"/>
        </w:rPr>
        <w:t>DEA</w:t>
      </w:r>
      <w:r>
        <w:rPr>
          <w:rFonts w:hint="eastAsia"/>
        </w:rPr>
        <w:t>模型测度了各地区的共同富裕发展效率。具体而言，本文以全国</w:t>
      </w:r>
      <w:r>
        <w:rPr>
          <w:rFonts w:hint="eastAsia"/>
        </w:rPr>
        <w:t>3</w:t>
      </w:r>
      <w:r>
        <w:t>0</w:t>
      </w:r>
      <w:r>
        <w:rPr>
          <w:rFonts w:hint="eastAsia"/>
        </w:rPr>
        <w:t>个省份</w:t>
      </w:r>
      <w:r>
        <w:rPr>
          <w:rFonts w:hint="eastAsia"/>
        </w:rPr>
        <w:t>2015</w:t>
      </w:r>
      <w:r>
        <w:rPr>
          <w:rFonts w:hint="eastAsia"/>
        </w:rPr>
        <w:t>—</w:t>
      </w:r>
      <w:r>
        <w:rPr>
          <w:rFonts w:hint="eastAsia"/>
        </w:rPr>
        <w:t>2021</w:t>
      </w:r>
      <w:r>
        <w:rPr>
          <w:rFonts w:hint="eastAsia"/>
        </w:rPr>
        <w:t>年的相关数据为研究对象，基于</w:t>
      </w:r>
      <w:r w:rsidR="00C93CF9">
        <w:rPr>
          <w:rFonts w:hint="eastAsia"/>
        </w:rPr>
        <w:t>三阶段</w:t>
      </w:r>
      <w:r>
        <w:rPr>
          <w:rFonts w:hint="eastAsia"/>
        </w:rPr>
        <w:t>DEA</w:t>
      </w:r>
      <w:r w:rsidR="00C93CF9">
        <w:t>-M</w:t>
      </w:r>
      <w:r w:rsidR="00C93CF9">
        <w:rPr>
          <w:rFonts w:hint="eastAsia"/>
        </w:rPr>
        <w:t>al</w:t>
      </w:r>
      <w:r w:rsidR="00C93CF9">
        <w:t>mquist</w:t>
      </w:r>
      <w:r>
        <w:rPr>
          <w:rFonts w:hint="eastAsia"/>
        </w:rPr>
        <w:t>模型测算了数字经济发展对共同富裕发展的作用效率。</w:t>
      </w:r>
      <w:r w:rsidR="00D22AE0">
        <w:rPr>
          <w:rFonts w:hint="eastAsia"/>
        </w:rPr>
        <w:t>具体框架如图</w:t>
      </w:r>
      <w:r w:rsidR="00D22AE0">
        <w:rPr>
          <w:rFonts w:hint="eastAsia"/>
        </w:rPr>
        <w:t>1</w:t>
      </w:r>
      <w:r w:rsidR="00D22AE0">
        <w:rPr>
          <w:rFonts w:hint="eastAsia"/>
        </w:rPr>
        <w:t>所示。</w:t>
      </w:r>
    </w:p>
    <w:p w14:paraId="35401C2A" w14:textId="77777777" w:rsidR="00D22AE0" w:rsidRDefault="00D22AE0" w:rsidP="00D22AE0">
      <w:pPr>
        <w:keepNext/>
        <w:spacing w:line="240" w:lineRule="auto"/>
      </w:pPr>
      <w:r>
        <w:rPr>
          <w:rFonts w:hint="eastAsia"/>
          <w:noProof/>
        </w:rPr>
        <w:drawing>
          <wp:inline distT="0" distB="0" distL="0" distR="0" wp14:anchorId="304BFDBA" wp14:editId="47F2BB43">
            <wp:extent cx="5274310" cy="3893185"/>
            <wp:effectExtent l="0" t="0" r="2540" b="0"/>
            <wp:docPr id="9215051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05150" name="图片 921505150"/>
                    <pic:cNvPicPr/>
                  </pic:nvPicPr>
                  <pic:blipFill>
                    <a:blip r:embed="rId12"/>
                    <a:stretch>
                      <a:fillRect/>
                    </a:stretch>
                  </pic:blipFill>
                  <pic:spPr>
                    <a:xfrm>
                      <a:off x="0" y="0"/>
                      <a:ext cx="5274310" cy="3893185"/>
                    </a:xfrm>
                    <a:prstGeom prst="rect">
                      <a:avLst/>
                    </a:prstGeom>
                  </pic:spPr>
                </pic:pic>
              </a:graphicData>
            </a:graphic>
          </wp:inline>
        </w:drawing>
      </w:r>
    </w:p>
    <w:p w14:paraId="6C2BE8EB" w14:textId="07CCBB5C" w:rsidR="00D22AE0" w:rsidRPr="00D22AE0" w:rsidRDefault="00D22AE0" w:rsidP="00D22AE0">
      <w:pPr>
        <w:pStyle w:val="a5"/>
        <w:jc w:val="center"/>
        <w:rPr>
          <w:rFonts w:ascii="Times New Roman" w:eastAsia="宋体" w:hAnsi="Times New Roman"/>
          <w:sz w:val="21"/>
          <w:szCs w:val="21"/>
        </w:rPr>
      </w:pPr>
      <w:bookmarkStart w:id="4" w:name="_Toc135563036"/>
      <w:r w:rsidRPr="00D22AE0">
        <w:rPr>
          <w:rFonts w:ascii="Times New Roman" w:eastAsia="宋体" w:hAnsi="Times New Roman" w:hint="eastAsia"/>
          <w:sz w:val="21"/>
          <w:szCs w:val="21"/>
        </w:rPr>
        <w:t>图</w:t>
      </w:r>
      <w:r w:rsidRPr="00D22AE0">
        <w:rPr>
          <w:rFonts w:ascii="Times New Roman" w:eastAsia="宋体" w:hAnsi="Times New Roman" w:hint="eastAsia"/>
          <w:sz w:val="21"/>
          <w:szCs w:val="21"/>
        </w:rPr>
        <w:t xml:space="preserve"> </w:t>
      </w:r>
      <w:r w:rsidRPr="00D22AE0">
        <w:rPr>
          <w:rFonts w:ascii="Times New Roman" w:eastAsia="宋体" w:hAnsi="Times New Roman"/>
          <w:sz w:val="21"/>
          <w:szCs w:val="21"/>
        </w:rPr>
        <w:fldChar w:fldCharType="begin"/>
      </w:r>
      <w:r w:rsidRPr="00D22AE0">
        <w:rPr>
          <w:rFonts w:ascii="Times New Roman" w:eastAsia="宋体" w:hAnsi="Times New Roman"/>
          <w:sz w:val="21"/>
          <w:szCs w:val="21"/>
        </w:rPr>
        <w:instrText xml:space="preserve"> </w:instrText>
      </w:r>
      <w:r w:rsidRPr="00D22AE0">
        <w:rPr>
          <w:rFonts w:ascii="Times New Roman" w:eastAsia="宋体" w:hAnsi="Times New Roman" w:hint="eastAsia"/>
          <w:sz w:val="21"/>
          <w:szCs w:val="21"/>
        </w:rPr>
        <w:instrText xml:space="preserve">SEQ </w:instrText>
      </w:r>
      <w:r w:rsidRPr="00D22AE0">
        <w:rPr>
          <w:rFonts w:ascii="Times New Roman" w:eastAsia="宋体" w:hAnsi="Times New Roman" w:hint="eastAsia"/>
          <w:sz w:val="21"/>
          <w:szCs w:val="21"/>
        </w:rPr>
        <w:instrText>图</w:instrText>
      </w:r>
      <w:r w:rsidRPr="00D22AE0">
        <w:rPr>
          <w:rFonts w:ascii="Times New Roman" w:eastAsia="宋体" w:hAnsi="Times New Roman" w:hint="eastAsia"/>
          <w:sz w:val="21"/>
          <w:szCs w:val="21"/>
        </w:rPr>
        <w:instrText xml:space="preserve"> \* ARABIC</w:instrText>
      </w:r>
      <w:r w:rsidRPr="00D22AE0">
        <w:rPr>
          <w:rFonts w:ascii="Times New Roman" w:eastAsia="宋体" w:hAnsi="Times New Roman"/>
          <w:sz w:val="21"/>
          <w:szCs w:val="21"/>
        </w:rPr>
        <w:instrText xml:space="preserve"> </w:instrText>
      </w:r>
      <w:r w:rsidRPr="00D22AE0">
        <w:rPr>
          <w:rFonts w:ascii="Times New Roman" w:eastAsia="宋体" w:hAnsi="Times New Roman"/>
          <w:sz w:val="21"/>
          <w:szCs w:val="21"/>
        </w:rPr>
        <w:fldChar w:fldCharType="separate"/>
      </w:r>
      <w:r w:rsidRPr="00D22AE0">
        <w:rPr>
          <w:rFonts w:ascii="Times New Roman" w:eastAsia="宋体" w:hAnsi="Times New Roman"/>
          <w:noProof/>
          <w:sz w:val="21"/>
          <w:szCs w:val="21"/>
        </w:rPr>
        <w:t>1</w:t>
      </w:r>
      <w:r w:rsidRPr="00D22AE0">
        <w:rPr>
          <w:rFonts w:ascii="Times New Roman" w:eastAsia="宋体" w:hAnsi="Times New Roman"/>
          <w:sz w:val="21"/>
          <w:szCs w:val="21"/>
        </w:rPr>
        <w:fldChar w:fldCharType="end"/>
      </w:r>
      <w:r w:rsidRPr="00D22AE0">
        <w:rPr>
          <w:rFonts w:ascii="Times New Roman" w:eastAsia="宋体" w:hAnsi="Times New Roman"/>
          <w:sz w:val="21"/>
          <w:szCs w:val="21"/>
        </w:rPr>
        <w:t xml:space="preserve">  </w:t>
      </w:r>
      <w:r w:rsidRPr="00D22AE0">
        <w:rPr>
          <w:rFonts w:ascii="Times New Roman" w:eastAsia="宋体" w:hAnsi="Times New Roman" w:hint="eastAsia"/>
          <w:sz w:val="21"/>
          <w:szCs w:val="21"/>
        </w:rPr>
        <w:t>研究思路流程图</w:t>
      </w:r>
      <w:bookmarkEnd w:id="4"/>
    </w:p>
    <w:p w14:paraId="5C97117E" w14:textId="77777777" w:rsidR="00D22AE0" w:rsidRDefault="00D22AE0" w:rsidP="00D22AE0">
      <w:pPr>
        <w:spacing w:line="240" w:lineRule="auto"/>
      </w:pPr>
    </w:p>
    <w:p w14:paraId="6E0FF3B6" w14:textId="77777777" w:rsidR="00127C95" w:rsidRDefault="00127C95" w:rsidP="00127C95">
      <w:pPr>
        <w:pStyle w:val="10"/>
      </w:pPr>
      <w:bookmarkStart w:id="5" w:name="_Toc135563080"/>
      <w:r>
        <w:rPr>
          <w:rFonts w:hint="eastAsia"/>
        </w:rPr>
        <w:t>二、文献综述</w:t>
      </w:r>
      <w:bookmarkEnd w:id="5"/>
    </w:p>
    <w:p w14:paraId="7505739E" w14:textId="6F9B3F36" w:rsidR="00127C95" w:rsidRDefault="00B53C6A" w:rsidP="00127C95">
      <w:pPr>
        <w:pStyle w:val="2"/>
      </w:pPr>
      <w:bookmarkStart w:id="6" w:name="_Toc135563081"/>
      <w:r>
        <w:rPr>
          <w:rFonts w:hint="eastAsia"/>
        </w:rPr>
        <w:t>（一）</w:t>
      </w:r>
      <w:r w:rsidR="00127C95">
        <w:rPr>
          <w:rFonts w:hint="eastAsia"/>
        </w:rPr>
        <w:t>数字经济的相关研究</w:t>
      </w:r>
      <w:bookmarkEnd w:id="6"/>
    </w:p>
    <w:p w14:paraId="2DB4D76F" w14:textId="25FF4FF2" w:rsidR="00127C95" w:rsidRPr="002C4BF5" w:rsidRDefault="002B7467" w:rsidP="002C4BF5">
      <w:pPr>
        <w:ind w:firstLineChars="200" w:firstLine="480"/>
        <w:rPr>
          <w:rFonts w:ascii="宋体" w:hAnsi="宋体"/>
          <w:sz w:val="32"/>
          <w:szCs w:val="24"/>
        </w:rPr>
      </w:pPr>
      <w:r w:rsidRPr="002B7467">
        <w:rPr>
          <w:rFonts w:hint="eastAsia"/>
        </w:rPr>
        <w:t>裴长洪</w:t>
      </w:r>
      <w:r>
        <w:rPr>
          <w:rFonts w:hint="eastAsia"/>
        </w:rPr>
        <w:t>等</w:t>
      </w:r>
      <w:r w:rsidR="00FF5A21">
        <w:rPr>
          <w:rFonts w:hint="eastAsia"/>
        </w:rPr>
        <w:t>(</w:t>
      </w:r>
      <w:r>
        <w:rPr>
          <w:rFonts w:hint="eastAsia"/>
        </w:rPr>
        <w:t>2</w:t>
      </w:r>
      <w:r>
        <w:t>018</w:t>
      </w:r>
      <w:r w:rsidR="00FF5A21">
        <w:rPr>
          <w:rFonts w:hint="eastAsia"/>
        </w:rPr>
        <w:t>)</w:t>
      </w:r>
      <w:r>
        <w:rPr>
          <w:rFonts w:hint="eastAsia"/>
        </w:rPr>
        <w:t>运用政治经济学原理分析数字信息产品与数字产业的特点，</w:t>
      </w:r>
      <w:r w:rsidR="0079481A">
        <w:rPr>
          <w:rFonts w:hint="eastAsia"/>
        </w:rPr>
        <w:lastRenderedPageBreak/>
        <w:t>认为数字经济会冲击传统经济学理论。</w:t>
      </w:r>
      <w:r w:rsidR="003001CD">
        <w:rPr>
          <w:rFonts w:hint="eastAsia"/>
        </w:rPr>
        <w:t>张勋等</w:t>
      </w:r>
      <w:r w:rsidR="00FF5A21">
        <w:rPr>
          <w:rFonts w:hint="eastAsia"/>
        </w:rPr>
        <w:t>(</w:t>
      </w:r>
      <w:r w:rsidR="003001CD">
        <w:rPr>
          <w:rFonts w:hint="eastAsia"/>
        </w:rPr>
        <w:t>2</w:t>
      </w:r>
      <w:r w:rsidR="003001CD">
        <w:t>019</w:t>
      </w:r>
      <w:r w:rsidR="00FF5A21">
        <w:rPr>
          <w:rFonts w:hint="eastAsia"/>
        </w:rPr>
        <w:t>)</w:t>
      </w:r>
      <w:r w:rsidR="003001CD">
        <w:rPr>
          <w:rFonts w:hint="eastAsia"/>
        </w:rPr>
        <w:t>指出落后地区的数字金融发展较于发达地区更快，且能显著提高家庭收入，促进中国的包容性增长。</w:t>
      </w:r>
      <w:proofErr w:type="gramStart"/>
      <w:r w:rsidR="00127C95">
        <w:rPr>
          <w:rFonts w:hint="eastAsia"/>
        </w:rPr>
        <w:t>许宪春</w:t>
      </w:r>
      <w:proofErr w:type="gramEnd"/>
      <w:r w:rsidR="00127C95">
        <w:rPr>
          <w:rFonts w:hint="eastAsia"/>
        </w:rPr>
        <w:t>、张美慧</w:t>
      </w:r>
      <w:r w:rsidR="00FF5A21">
        <w:rPr>
          <w:rFonts w:hint="eastAsia"/>
        </w:rPr>
        <w:t>(</w:t>
      </w:r>
      <w:r w:rsidR="00127C95">
        <w:rPr>
          <w:rFonts w:hint="eastAsia"/>
        </w:rPr>
        <w:t>2020</w:t>
      </w:r>
      <w:r w:rsidR="00FF5A21">
        <w:rPr>
          <w:rFonts w:hint="eastAsia"/>
        </w:rPr>
        <w:t>)</w:t>
      </w:r>
      <w:r w:rsidR="00127C95">
        <w:rPr>
          <w:rFonts w:hint="eastAsia"/>
        </w:rPr>
        <w:t>从区域角度</w:t>
      </w:r>
      <w:r w:rsidR="003001CD">
        <w:rPr>
          <w:rFonts w:hint="eastAsia"/>
        </w:rPr>
        <w:t>进行分析</w:t>
      </w:r>
      <w:r w:rsidR="00127C95">
        <w:rPr>
          <w:rFonts w:hint="eastAsia"/>
        </w:rPr>
        <w:t>，</w:t>
      </w:r>
      <w:r w:rsidR="003001CD">
        <w:rPr>
          <w:rFonts w:hint="eastAsia"/>
        </w:rPr>
        <w:t>发现</w:t>
      </w:r>
      <w:r w:rsidR="00127C95">
        <w:rPr>
          <w:rFonts w:hint="eastAsia"/>
        </w:rPr>
        <w:t>数字经济的发展呈现出显著的地域分异，从整体上看，“数字鸿沟”问题比较突出，省级层次的数字经济发展具有“阶梯式”分布的特点，地域差异也比较显著。</w:t>
      </w:r>
      <w:r w:rsidR="0079481A">
        <w:rPr>
          <w:rFonts w:ascii="宋体" w:hAnsi="宋体" w:cs="宋体" w:hint="eastAsia"/>
          <w:szCs w:val="24"/>
        </w:rPr>
        <w:t>刘军等</w:t>
      </w:r>
      <w:r w:rsidR="00FF5A21" w:rsidRPr="00FF5A21">
        <w:rPr>
          <w:rFonts w:cs="Times New Roman"/>
          <w:szCs w:val="24"/>
        </w:rPr>
        <w:t>(</w:t>
      </w:r>
      <w:r w:rsidR="0079481A" w:rsidRPr="00FF5A21">
        <w:rPr>
          <w:rFonts w:cs="Times New Roman"/>
          <w:szCs w:val="24"/>
        </w:rPr>
        <w:t>2020</w:t>
      </w:r>
      <w:r w:rsidR="00FF5A21" w:rsidRPr="00FF5A21">
        <w:rPr>
          <w:rFonts w:cs="Times New Roman"/>
          <w:szCs w:val="24"/>
        </w:rPr>
        <w:t>)</w:t>
      </w:r>
      <w:r w:rsidR="004F77AB">
        <w:rPr>
          <w:rFonts w:ascii="宋体" w:hAnsi="宋体" w:cs="宋体" w:hint="eastAsia"/>
          <w:szCs w:val="24"/>
        </w:rPr>
        <w:t>运用S</w:t>
      </w:r>
      <w:r w:rsidR="004F77AB">
        <w:rPr>
          <w:rFonts w:ascii="宋体" w:hAnsi="宋体" w:cs="宋体"/>
          <w:szCs w:val="24"/>
        </w:rPr>
        <w:t>AR</w:t>
      </w:r>
      <w:r w:rsidR="004F77AB">
        <w:rPr>
          <w:rFonts w:ascii="宋体" w:hAnsi="宋体" w:cs="宋体" w:hint="eastAsia"/>
          <w:szCs w:val="24"/>
        </w:rPr>
        <w:t>模型</w:t>
      </w:r>
      <w:r w:rsidR="0079481A">
        <w:rPr>
          <w:rFonts w:ascii="宋体" w:hAnsi="宋体" w:cs="宋体" w:hint="eastAsia"/>
          <w:szCs w:val="24"/>
        </w:rPr>
        <w:t>发现</w:t>
      </w:r>
      <w:r w:rsidR="004F77AB">
        <w:rPr>
          <w:rFonts w:ascii="宋体" w:hAnsi="宋体" w:cs="宋体" w:hint="eastAsia"/>
          <w:szCs w:val="24"/>
        </w:rPr>
        <w:t>地区经济增长水平、人力资本水平、外资依存度、政府干预度和居民工资水平是数字经济的驱动因素。</w:t>
      </w:r>
      <w:r w:rsidR="00A44BB0" w:rsidRPr="00A44BB0">
        <w:rPr>
          <w:rFonts w:hint="eastAsia"/>
        </w:rPr>
        <w:t>周磊</w:t>
      </w:r>
      <w:r w:rsidR="00A44BB0">
        <w:rPr>
          <w:rFonts w:hint="eastAsia"/>
        </w:rPr>
        <w:t>、</w:t>
      </w:r>
      <w:r w:rsidR="00A44BB0" w:rsidRPr="00A44BB0">
        <w:rPr>
          <w:rFonts w:hint="eastAsia"/>
        </w:rPr>
        <w:t>龚志民</w:t>
      </w:r>
      <w:r w:rsidR="00FF5A21">
        <w:rPr>
          <w:rFonts w:hint="eastAsia"/>
        </w:rPr>
        <w:t>(</w:t>
      </w:r>
      <w:r w:rsidR="00A44BB0">
        <w:rPr>
          <w:rFonts w:hint="eastAsia"/>
        </w:rPr>
        <w:t>2</w:t>
      </w:r>
      <w:r w:rsidR="00A44BB0">
        <w:t>022</w:t>
      </w:r>
      <w:r w:rsidR="00FF5A21">
        <w:rPr>
          <w:rFonts w:hint="eastAsia"/>
        </w:rPr>
        <w:t>)</w:t>
      </w:r>
      <w:r w:rsidR="00A44BB0">
        <w:rPr>
          <w:rFonts w:hint="eastAsia"/>
        </w:rPr>
        <w:t>运用</w:t>
      </w:r>
      <w:r w:rsidR="00A44BB0">
        <w:rPr>
          <w:rFonts w:hint="eastAsia"/>
        </w:rPr>
        <w:t>Malm</w:t>
      </w:r>
      <w:r w:rsidR="00A44BB0">
        <w:t>quist-</w:t>
      </w:r>
      <w:proofErr w:type="spellStart"/>
      <w:r w:rsidR="00A44BB0">
        <w:t>Luenberger</w:t>
      </w:r>
      <w:proofErr w:type="spellEnd"/>
      <w:r w:rsidR="00A44BB0">
        <w:rPr>
          <w:rFonts w:hint="eastAsia"/>
        </w:rPr>
        <w:t>指数测算中国各地级市的数字经济和绿色发展水平，发现</w:t>
      </w:r>
      <w:r w:rsidR="00A44BB0" w:rsidRPr="00A44BB0">
        <w:rPr>
          <w:rFonts w:hint="eastAsia"/>
        </w:rPr>
        <w:t>数字经济总体上有助于提升城市绿色高质量发展水平</w:t>
      </w:r>
      <w:r w:rsidR="00A44BB0">
        <w:rPr>
          <w:rFonts w:hint="eastAsia"/>
        </w:rPr>
        <w:t>并存在地区异质性。</w:t>
      </w:r>
    </w:p>
    <w:p w14:paraId="24F37769" w14:textId="07591355" w:rsidR="00BD1BCF" w:rsidRDefault="00B53C6A" w:rsidP="003D07C8">
      <w:pPr>
        <w:pStyle w:val="2"/>
      </w:pPr>
      <w:bookmarkStart w:id="7" w:name="_Toc135563082"/>
      <w:r>
        <w:rPr>
          <w:rFonts w:hint="eastAsia"/>
        </w:rPr>
        <w:t>（二）</w:t>
      </w:r>
      <w:r w:rsidR="006C5270">
        <w:rPr>
          <w:rFonts w:hint="eastAsia"/>
        </w:rPr>
        <w:t>共同富裕的相关研究</w:t>
      </w:r>
      <w:bookmarkEnd w:id="7"/>
    </w:p>
    <w:p w14:paraId="579CA7D5" w14:textId="2BC5AA6A" w:rsidR="006C5270" w:rsidRDefault="00B8715A" w:rsidP="003D07C8">
      <w:pPr>
        <w:ind w:firstLineChars="200" w:firstLine="480"/>
      </w:pPr>
      <w:r>
        <w:rPr>
          <w:rFonts w:hint="eastAsia"/>
        </w:rPr>
        <w:t>刘培林等</w:t>
      </w:r>
      <w:r w:rsidR="0019237A">
        <w:rPr>
          <w:rFonts w:hint="eastAsia"/>
        </w:rPr>
        <w:t>(</w:t>
      </w:r>
      <w:r w:rsidR="0019237A">
        <w:t>2</w:t>
      </w:r>
      <w:r>
        <w:t>021</w:t>
      </w:r>
      <w:r w:rsidR="0019237A">
        <w:rPr>
          <w:rFonts w:hint="eastAsia"/>
        </w:rPr>
        <w:t>)</w:t>
      </w:r>
      <w:r w:rsidR="00D37260">
        <w:rPr>
          <w:rFonts w:hint="eastAsia"/>
        </w:rPr>
        <w:t>指出实现共同</w:t>
      </w:r>
      <w:proofErr w:type="gramStart"/>
      <w:r w:rsidR="00D37260">
        <w:rPr>
          <w:rFonts w:hint="eastAsia"/>
        </w:rPr>
        <w:t>富裕要</w:t>
      </w:r>
      <w:proofErr w:type="gramEnd"/>
      <w:r w:rsidR="00D37260">
        <w:rPr>
          <w:rFonts w:hint="eastAsia"/>
        </w:rPr>
        <w:t>在</w:t>
      </w:r>
      <w:r w:rsidR="00D37260" w:rsidRPr="00D37260">
        <w:rPr>
          <w:rFonts w:hint="eastAsia"/>
        </w:rPr>
        <w:t>高质量发展中提高人均收入水平</w:t>
      </w:r>
      <w:r w:rsidR="00D37260">
        <w:rPr>
          <w:rFonts w:hint="eastAsia"/>
        </w:rPr>
        <w:t>，</w:t>
      </w:r>
      <w:r w:rsidR="00D37260" w:rsidRPr="00D37260">
        <w:rPr>
          <w:rFonts w:hint="eastAsia"/>
        </w:rPr>
        <w:t>缩小人群、城乡</w:t>
      </w:r>
      <w:r w:rsidR="00D37260">
        <w:rPr>
          <w:rFonts w:hint="eastAsia"/>
        </w:rPr>
        <w:t>以及地区</w:t>
      </w:r>
      <w:r w:rsidR="00D37260" w:rsidRPr="00D37260">
        <w:rPr>
          <w:rFonts w:hint="eastAsia"/>
        </w:rPr>
        <w:t>差距</w:t>
      </w:r>
      <w:r w:rsidR="00D37260">
        <w:rPr>
          <w:rFonts w:hint="eastAsia"/>
        </w:rPr>
        <w:t>，</w:t>
      </w:r>
      <w:r w:rsidR="00EC632E">
        <w:rPr>
          <w:rFonts w:hint="eastAsia"/>
        </w:rPr>
        <w:t>提出了构建共同富裕指标体系的六原则，并从总体富裕和发展成果共享程度两维</w:t>
      </w:r>
      <w:proofErr w:type="gramStart"/>
      <w:r w:rsidR="00EC632E">
        <w:rPr>
          <w:rFonts w:hint="eastAsia"/>
        </w:rPr>
        <w:t>度</w:t>
      </w:r>
      <w:r w:rsidR="00D37260">
        <w:rPr>
          <w:rFonts w:hint="eastAsia"/>
        </w:rPr>
        <w:t>展开</w:t>
      </w:r>
      <w:proofErr w:type="gramEnd"/>
      <w:r w:rsidR="00D37260">
        <w:rPr>
          <w:rFonts w:hint="eastAsia"/>
        </w:rPr>
        <w:t>构建评价体系。</w:t>
      </w:r>
      <w:proofErr w:type="gramStart"/>
      <w:r w:rsidR="006D7010">
        <w:rPr>
          <w:rFonts w:hint="eastAsia"/>
        </w:rPr>
        <w:t>肖若石</w:t>
      </w:r>
      <w:proofErr w:type="gramEnd"/>
      <w:r w:rsidR="0019237A">
        <w:rPr>
          <w:rFonts w:hint="eastAsia"/>
        </w:rPr>
        <w:t>(</w:t>
      </w:r>
      <w:r w:rsidR="006D7010">
        <w:rPr>
          <w:rFonts w:hint="eastAsia"/>
        </w:rPr>
        <w:t>2</w:t>
      </w:r>
      <w:r w:rsidR="006D7010">
        <w:t>022</w:t>
      </w:r>
      <w:r w:rsidR="0019237A">
        <w:rPr>
          <w:rFonts w:hint="eastAsia"/>
        </w:rPr>
        <w:t>)</w:t>
      </w:r>
      <w:r w:rsidR="006D7010">
        <w:rPr>
          <w:rFonts w:hint="eastAsia"/>
        </w:rPr>
        <w:t>从</w:t>
      </w:r>
      <w:r w:rsidR="009F5A7F" w:rsidRPr="009F5A7F">
        <w:rPr>
          <w:rFonts w:hint="eastAsia"/>
        </w:rPr>
        <w:t>经济社会高质量发展、收入分配格局优化、</w:t>
      </w:r>
      <w:r w:rsidR="004F77AB" w:rsidRPr="009F5A7F">
        <w:rPr>
          <w:rFonts w:hint="eastAsia"/>
        </w:rPr>
        <w:t>精神文明建设、</w:t>
      </w:r>
      <w:r w:rsidR="009F5A7F" w:rsidRPr="009F5A7F">
        <w:rPr>
          <w:rFonts w:hint="eastAsia"/>
        </w:rPr>
        <w:t>公共服务供给提升、群众满意度主观评价</w:t>
      </w:r>
      <w:r w:rsidR="009F5A7F" w:rsidRPr="009F5A7F">
        <w:rPr>
          <w:rFonts w:hint="eastAsia"/>
        </w:rPr>
        <w:t>5</w:t>
      </w:r>
      <w:r w:rsidR="009F5A7F" w:rsidRPr="009F5A7F">
        <w:rPr>
          <w:rFonts w:hint="eastAsia"/>
        </w:rPr>
        <w:t>个</w:t>
      </w:r>
      <w:r w:rsidR="009F5A7F">
        <w:rPr>
          <w:rFonts w:hint="eastAsia"/>
        </w:rPr>
        <w:t>维度</w:t>
      </w:r>
      <w:r w:rsidR="009F5A7F" w:rsidRPr="009F5A7F">
        <w:rPr>
          <w:rFonts w:hint="eastAsia"/>
        </w:rPr>
        <w:t>26</w:t>
      </w:r>
      <w:r w:rsidR="009F5A7F" w:rsidRPr="009F5A7F">
        <w:rPr>
          <w:rFonts w:hint="eastAsia"/>
        </w:rPr>
        <w:t>个指标</w:t>
      </w:r>
      <w:r w:rsidR="009F5A7F">
        <w:rPr>
          <w:rFonts w:hint="eastAsia"/>
        </w:rPr>
        <w:t>构建共同富裕评价体系。</w:t>
      </w:r>
      <w:r w:rsidR="00800236" w:rsidRPr="00800236">
        <w:rPr>
          <w:rFonts w:hint="eastAsia"/>
        </w:rPr>
        <w:t>周广澜</w:t>
      </w:r>
      <w:r w:rsidR="0019237A">
        <w:rPr>
          <w:rFonts w:hint="eastAsia"/>
        </w:rPr>
        <w:t>(</w:t>
      </w:r>
      <w:r w:rsidR="00800236">
        <w:rPr>
          <w:rFonts w:hint="eastAsia"/>
        </w:rPr>
        <w:t>2</w:t>
      </w:r>
      <w:r w:rsidR="00800236">
        <w:t>023</w:t>
      </w:r>
      <w:r w:rsidR="0019237A">
        <w:t>）</w:t>
      </w:r>
      <w:r w:rsidR="00800236">
        <w:rPr>
          <w:rFonts w:hint="eastAsia"/>
        </w:rPr>
        <w:t>构建了三阶段</w:t>
      </w:r>
      <w:r w:rsidR="00800236">
        <w:rPr>
          <w:rFonts w:hint="eastAsia"/>
        </w:rPr>
        <w:t>D</w:t>
      </w:r>
      <w:r w:rsidR="00800236">
        <w:t>EA</w:t>
      </w:r>
      <w:r w:rsidR="00800236">
        <w:rPr>
          <w:rFonts w:hint="eastAsia"/>
        </w:rPr>
        <w:t>模型对浙江省的共同富裕效果进行了测度。李瑞松等</w:t>
      </w:r>
      <w:r w:rsidR="0019237A">
        <w:rPr>
          <w:rFonts w:hint="eastAsia"/>
        </w:rPr>
        <w:t>(</w:t>
      </w:r>
      <w:r w:rsidR="00800236">
        <w:rPr>
          <w:rFonts w:hint="eastAsia"/>
        </w:rPr>
        <w:t>2</w:t>
      </w:r>
      <w:r w:rsidR="00800236">
        <w:t>023</w:t>
      </w:r>
      <w:r w:rsidR="0019237A">
        <w:t>）</w:t>
      </w:r>
      <w:r w:rsidR="00800236">
        <w:rPr>
          <w:rFonts w:hint="eastAsia"/>
        </w:rPr>
        <w:t>从经济、</w:t>
      </w:r>
      <w:r w:rsidR="004F77AB">
        <w:rPr>
          <w:rFonts w:hint="eastAsia"/>
        </w:rPr>
        <w:t>收入消费、</w:t>
      </w:r>
      <w:r w:rsidR="00800236">
        <w:rPr>
          <w:rFonts w:hint="eastAsia"/>
        </w:rPr>
        <w:t>社会、</w:t>
      </w:r>
      <w:r w:rsidR="004F77AB">
        <w:rPr>
          <w:rFonts w:hint="eastAsia"/>
        </w:rPr>
        <w:t>文化、</w:t>
      </w:r>
      <w:r w:rsidR="00800236">
        <w:rPr>
          <w:rFonts w:hint="eastAsia"/>
        </w:rPr>
        <w:t>生态五方面构建共同富裕水平评价体系</w:t>
      </w:r>
      <w:r w:rsidR="00A44BB0">
        <w:rPr>
          <w:rFonts w:hint="eastAsia"/>
        </w:rPr>
        <w:t>并</w:t>
      </w:r>
      <w:r w:rsidR="00800236">
        <w:rPr>
          <w:rFonts w:hint="eastAsia"/>
        </w:rPr>
        <w:t>运用</w:t>
      </w:r>
      <w:r w:rsidR="00800236">
        <w:rPr>
          <w:rFonts w:hint="eastAsia"/>
        </w:rPr>
        <w:t>P</w:t>
      </w:r>
      <w:r w:rsidR="00800236">
        <w:t>CA</w:t>
      </w:r>
      <w:r w:rsidR="00800236">
        <w:rPr>
          <w:rFonts w:hint="eastAsia"/>
        </w:rPr>
        <w:t>、</w:t>
      </w:r>
      <w:r w:rsidR="00800236">
        <w:rPr>
          <w:rFonts w:hint="eastAsia"/>
        </w:rPr>
        <w:t>K</w:t>
      </w:r>
      <w:r w:rsidR="00800236">
        <w:rPr>
          <w:rFonts w:hint="eastAsia"/>
        </w:rPr>
        <w:t>聚类</w:t>
      </w:r>
      <w:r w:rsidR="009C046A">
        <w:rPr>
          <w:rFonts w:hint="eastAsia"/>
        </w:rPr>
        <w:t>、</w:t>
      </w:r>
      <w:r w:rsidR="009C046A">
        <w:rPr>
          <w:rFonts w:hint="eastAsia"/>
        </w:rPr>
        <w:t>C</w:t>
      </w:r>
      <w:r w:rsidR="009C046A">
        <w:t>NN</w:t>
      </w:r>
      <w:r w:rsidR="00800236">
        <w:rPr>
          <w:rFonts w:hint="eastAsia"/>
        </w:rPr>
        <w:t>等模型对中国省</w:t>
      </w:r>
      <w:proofErr w:type="gramStart"/>
      <w:r w:rsidR="00800236">
        <w:rPr>
          <w:rFonts w:hint="eastAsia"/>
        </w:rPr>
        <w:t>域共同</w:t>
      </w:r>
      <w:proofErr w:type="gramEnd"/>
      <w:r w:rsidR="00800236">
        <w:rPr>
          <w:rFonts w:hint="eastAsia"/>
        </w:rPr>
        <w:t>富裕水平进行评价</w:t>
      </w:r>
      <w:r w:rsidR="009C046A">
        <w:rPr>
          <w:rFonts w:hint="eastAsia"/>
        </w:rPr>
        <w:t>预测。</w:t>
      </w:r>
    </w:p>
    <w:p w14:paraId="6ABC6EA0" w14:textId="5BFE680A" w:rsidR="009C046A" w:rsidRDefault="00B53C6A" w:rsidP="003D07C8">
      <w:pPr>
        <w:pStyle w:val="2"/>
      </w:pPr>
      <w:bookmarkStart w:id="8" w:name="_Toc135563083"/>
      <w:r>
        <w:rPr>
          <w:rFonts w:hint="eastAsia"/>
        </w:rPr>
        <w:t>（三）</w:t>
      </w:r>
      <w:r w:rsidR="009C046A">
        <w:rPr>
          <w:rFonts w:hint="eastAsia"/>
        </w:rPr>
        <w:t>数字经济与共同富裕关系研究</w:t>
      </w:r>
      <w:bookmarkEnd w:id="8"/>
    </w:p>
    <w:p w14:paraId="4E81E3F8" w14:textId="1976BF39" w:rsidR="002F51EE" w:rsidRDefault="00A51289" w:rsidP="003D07C8">
      <w:pPr>
        <w:ind w:firstLineChars="200" w:firstLine="480"/>
      </w:pPr>
      <w:proofErr w:type="gramStart"/>
      <w:r>
        <w:rPr>
          <w:rFonts w:hint="eastAsia"/>
        </w:rPr>
        <w:t>夏杰长</w:t>
      </w:r>
      <w:proofErr w:type="gramEnd"/>
      <w:r w:rsidR="00C66293">
        <w:rPr>
          <w:rFonts w:hint="eastAsia"/>
        </w:rPr>
        <w:t>、</w:t>
      </w:r>
      <w:r>
        <w:rPr>
          <w:rFonts w:hint="eastAsia"/>
        </w:rPr>
        <w:t>刘诚</w:t>
      </w:r>
      <w:r w:rsidR="0019237A">
        <w:rPr>
          <w:rFonts w:hint="eastAsia"/>
        </w:rPr>
        <w:t>(</w:t>
      </w:r>
      <w:r>
        <w:rPr>
          <w:rFonts w:hint="eastAsia"/>
        </w:rPr>
        <w:t>2</w:t>
      </w:r>
      <w:r>
        <w:t>021</w:t>
      </w:r>
      <w:r w:rsidR="0019237A">
        <w:rPr>
          <w:rFonts w:hint="eastAsia"/>
        </w:rPr>
        <w:t>)</w:t>
      </w:r>
      <w:r>
        <w:rPr>
          <w:rFonts w:hint="eastAsia"/>
        </w:rPr>
        <w:t>认为数字时代中共同</w:t>
      </w:r>
      <w:proofErr w:type="gramStart"/>
      <w:r>
        <w:rPr>
          <w:rFonts w:hint="eastAsia"/>
        </w:rPr>
        <w:t>富裕要</w:t>
      </w:r>
      <w:proofErr w:type="gramEnd"/>
      <w:r>
        <w:rPr>
          <w:rFonts w:hint="eastAsia"/>
        </w:rPr>
        <w:t>依托于数字经济，数字经济能“做大蛋糕”、“分好蛋糕”，但也存在“数字鸿沟”等问题。</w:t>
      </w:r>
      <w:r w:rsidR="005375F3" w:rsidRPr="005375F3">
        <w:t>刘儒</w:t>
      </w:r>
      <w:r w:rsidR="00C66293">
        <w:rPr>
          <w:rFonts w:hint="eastAsia"/>
        </w:rPr>
        <w:t>、</w:t>
      </w:r>
      <w:r w:rsidR="005375F3" w:rsidRPr="005375F3">
        <w:t>张艺伟</w:t>
      </w:r>
      <w:r w:rsidR="0019237A">
        <w:rPr>
          <w:rFonts w:hint="eastAsia"/>
        </w:rPr>
        <w:t>(</w:t>
      </w:r>
      <w:r w:rsidR="005375F3">
        <w:rPr>
          <w:rFonts w:hint="eastAsia"/>
        </w:rPr>
        <w:t>2</w:t>
      </w:r>
      <w:r w:rsidR="005375F3">
        <w:t>022</w:t>
      </w:r>
      <w:r w:rsidR="0019237A">
        <w:rPr>
          <w:rFonts w:hint="eastAsia"/>
        </w:rPr>
        <w:t>)</w:t>
      </w:r>
      <w:r w:rsidR="005375F3">
        <w:rPr>
          <w:rFonts w:hint="eastAsia"/>
        </w:rPr>
        <w:t>运用</w:t>
      </w:r>
      <w:r w:rsidR="005375F3">
        <w:rPr>
          <w:rFonts w:hint="eastAsia"/>
        </w:rPr>
        <w:t>Boot</w:t>
      </w:r>
      <w:r w:rsidR="005375F3">
        <w:t>strap</w:t>
      </w:r>
      <w:r w:rsidR="005375F3">
        <w:rPr>
          <w:rFonts w:hint="eastAsia"/>
        </w:rPr>
        <w:t>有调节的中介效应分析法实证了数字经济对共同富裕具正向的中介效应及直接效应。</w:t>
      </w:r>
      <w:r w:rsidR="00B00D5E">
        <w:rPr>
          <w:rFonts w:hint="eastAsia"/>
        </w:rPr>
        <w:t>向云等</w:t>
      </w:r>
      <w:r w:rsidR="0019237A">
        <w:rPr>
          <w:rFonts w:hint="eastAsia"/>
        </w:rPr>
        <w:t>(</w:t>
      </w:r>
      <w:r w:rsidR="00B00D5E">
        <w:rPr>
          <w:rFonts w:hint="eastAsia"/>
        </w:rPr>
        <w:t>2</w:t>
      </w:r>
      <w:r w:rsidR="00B00D5E">
        <w:t>022</w:t>
      </w:r>
      <w:r w:rsidR="0019237A">
        <w:rPr>
          <w:rFonts w:hint="eastAsia"/>
        </w:rPr>
        <w:t>)</w:t>
      </w:r>
      <w:r w:rsidR="000A09B5">
        <w:rPr>
          <w:rFonts w:hint="eastAsia"/>
        </w:rPr>
        <w:t>运用</w:t>
      </w:r>
      <w:r w:rsidR="005B53B9">
        <w:rPr>
          <w:rFonts w:hint="eastAsia"/>
        </w:rPr>
        <w:t>空间</w:t>
      </w:r>
      <w:r w:rsidR="000A09B5">
        <w:rPr>
          <w:rFonts w:hint="eastAsia"/>
        </w:rPr>
        <w:t>计量模型实证了</w:t>
      </w:r>
      <w:r w:rsidR="000A09B5" w:rsidRPr="000A09B5">
        <w:rPr>
          <w:rFonts w:hint="eastAsia"/>
        </w:rPr>
        <w:t>数字经济赋能共同富裕</w:t>
      </w:r>
      <w:r w:rsidR="000A09B5">
        <w:rPr>
          <w:rFonts w:hint="eastAsia"/>
        </w:rPr>
        <w:t>水平</w:t>
      </w:r>
      <w:r w:rsidR="000A09B5" w:rsidRPr="000A09B5">
        <w:rPr>
          <w:rFonts w:hint="eastAsia"/>
        </w:rPr>
        <w:t>的效果存在显著的</w:t>
      </w:r>
      <w:r w:rsidR="000A09B5">
        <w:rPr>
          <w:rFonts w:hint="eastAsia"/>
        </w:rPr>
        <w:t>空间</w:t>
      </w:r>
      <w:r w:rsidR="000A09B5" w:rsidRPr="000A09B5">
        <w:rPr>
          <w:rFonts w:hint="eastAsia"/>
        </w:rPr>
        <w:t>异质性</w:t>
      </w:r>
      <w:r w:rsidR="000A09B5">
        <w:rPr>
          <w:rFonts w:hint="eastAsia"/>
        </w:rPr>
        <w:t>。</w:t>
      </w:r>
      <w:proofErr w:type="gramStart"/>
      <w:r w:rsidR="002F51EE">
        <w:rPr>
          <w:rFonts w:hint="eastAsia"/>
        </w:rPr>
        <w:t>郑月明</w:t>
      </w:r>
      <w:proofErr w:type="gramEnd"/>
      <w:r w:rsidR="002F51EE">
        <w:rPr>
          <w:rFonts w:hint="eastAsia"/>
        </w:rPr>
        <w:t>等</w:t>
      </w:r>
      <w:r w:rsidR="000C6A65">
        <w:t>(</w:t>
      </w:r>
      <w:r w:rsidR="002F51EE">
        <w:rPr>
          <w:rFonts w:hint="eastAsia"/>
        </w:rPr>
        <w:t>2</w:t>
      </w:r>
      <w:r w:rsidR="002F51EE">
        <w:t>023</w:t>
      </w:r>
      <w:r w:rsidR="000C6A65">
        <w:rPr>
          <w:rFonts w:hint="eastAsia"/>
        </w:rPr>
        <w:t>)</w:t>
      </w:r>
      <w:r w:rsidR="002F51EE">
        <w:rPr>
          <w:rFonts w:hint="eastAsia"/>
        </w:rPr>
        <w:t>运用</w:t>
      </w:r>
      <w:r w:rsidR="002F51EE" w:rsidRPr="001E5E6B">
        <w:rPr>
          <w:rFonts w:hint="eastAsia"/>
        </w:rPr>
        <w:t>耦合协调度</w:t>
      </w:r>
      <w:r w:rsidR="002F51EE">
        <w:rPr>
          <w:rFonts w:hint="eastAsia"/>
        </w:rPr>
        <w:t>等</w:t>
      </w:r>
      <w:r w:rsidR="002F51EE" w:rsidRPr="001E5E6B">
        <w:rPr>
          <w:rFonts w:hint="eastAsia"/>
        </w:rPr>
        <w:t>模型</w:t>
      </w:r>
      <w:r w:rsidR="002F51EE">
        <w:rPr>
          <w:rFonts w:hint="eastAsia"/>
        </w:rPr>
        <w:t>对湖北省各地级市数字经济与共同富裕的关系进行研究，</w:t>
      </w:r>
      <w:r w:rsidR="005375F3">
        <w:rPr>
          <w:rFonts w:hint="eastAsia"/>
        </w:rPr>
        <w:t>实证了</w:t>
      </w:r>
      <w:r w:rsidR="002F51EE">
        <w:rPr>
          <w:rFonts w:hint="eastAsia"/>
        </w:rPr>
        <w:t>数字经济能驱动共同富裕水平</w:t>
      </w:r>
      <w:r w:rsidR="00756557">
        <w:rPr>
          <w:rFonts w:hint="eastAsia"/>
        </w:rPr>
        <w:t>。</w:t>
      </w:r>
    </w:p>
    <w:p w14:paraId="63B7E817" w14:textId="776F1924" w:rsidR="00756557" w:rsidRDefault="00756557" w:rsidP="003D07C8">
      <w:pPr>
        <w:ind w:firstLineChars="200" w:firstLine="480"/>
      </w:pPr>
      <w:r>
        <w:rPr>
          <w:rFonts w:hint="eastAsia"/>
        </w:rPr>
        <w:t>种种研究表明，数字经济发展对共同富裕具有正向驱动作用，但</w:t>
      </w:r>
      <w:r w:rsidR="000C6A65">
        <w:rPr>
          <w:rFonts w:hint="eastAsia"/>
        </w:rPr>
        <w:t>研究者</w:t>
      </w:r>
      <w:r w:rsidR="00C66293">
        <w:rPr>
          <w:rFonts w:hint="eastAsia"/>
        </w:rPr>
        <w:t>主要是对影响路径和影响效应</w:t>
      </w:r>
      <w:r w:rsidR="000A09B5">
        <w:rPr>
          <w:rFonts w:hint="eastAsia"/>
        </w:rPr>
        <w:t>以及异质性</w:t>
      </w:r>
      <w:r w:rsidR="00C66293">
        <w:rPr>
          <w:rFonts w:hint="eastAsia"/>
        </w:rPr>
        <w:t>进行分析，</w:t>
      </w:r>
      <w:r w:rsidR="00832CAF">
        <w:rPr>
          <w:rFonts w:hint="eastAsia"/>
        </w:rPr>
        <w:t>对其驱动效率研究比较缺乏。</w:t>
      </w:r>
    </w:p>
    <w:p w14:paraId="4DAAF55A" w14:textId="3AF79276" w:rsidR="00AF4519" w:rsidRDefault="002C1613" w:rsidP="002C1613">
      <w:pPr>
        <w:pStyle w:val="10"/>
      </w:pPr>
      <w:bookmarkStart w:id="9" w:name="_Toc135563084"/>
      <w:r>
        <w:rPr>
          <w:rFonts w:hint="eastAsia"/>
        </w:rPr>
        <w:lastRenderedPageBreak/>
        <w:t>三、概念界定及方法介绍</w:t>
      </w:r>
      <w:bookmarkEnd w:id="9"/>
    </w:p>
    <w:p w14:paraId="06AE74DB" w14:textId="10D20712" w:rsidR="002C4BF5" w:rsidRDefault="00B53C6A" w:rsidP="002C4BF5">
      <w:pPr>
        <w:pStyle w:val="2"/>
      </w:pPr>
      <w:bookmarkStart w:id="10" w:name="_Toc135563085"/>
      <w:r>
        <w:rPr>
          <w:rFonts w:hint="eastAsia"/>
        </w:rPr>
        <w:t>（一）</w:t>
      </w:r>
      <w:r w:rsidR="002C4BF5">
        <w:rPr>
          <w:rFonts w:hint="eastAsia"/>
        </w:rPr>
        <w:t>概念界定</w:t>
      </w:r>
      <w:bookmarkEnd w:id="10"/>
    </w:p>
    <w:p w14:paraId="6DC5BC5D" w14:textId="265B222A" w:rsidR="002C4BF5" w:rsidRPr="002C4BF5" w:rsidRDefault="00B53C6A" w:rsidP="009436A2">
      <w:pPr>
        <w:pStyle w:val="3"/>
        <w:ind w:firstLine="482"/>
      </w:pPr>
      <w:bookmarkStart w:id="11" w:name="_Toc135563086"/>
      <w:r>
        <w:t>1.</w:t>
      </w:r>
      <w:r w:rsidR="002C4BF5" w:rsidRPr="002C4BF5">
        <w:rPr>
          <w:rFonts w:hint="eastAsia"/>
        </w:rPr>
        <w:t>关于数字经济的概念</w:t>
      </w:r>
      <w:bookmarkEnd w:id="11"/>
    </w:p>
    <w:p w14:paraId="1ADC5BD7" w14:textId="176B4179" w:rsidR="002C4BF5" w:rsidRDefault="002C4BF5" w:rsidP="002C4BF5">
      <w:pPr>
        <w:ind w:firstLineChars="200" w:firstLine="480"/>
      </w:pPr>
      <w:r>
        <w:t>数字经济指的是将数字化的知识和信息作为主要的生产要素，以数字技术为核心的驱动力量，以现代信息网络为主要的载体，利用数字技术与实体经济进行了深度的融合，从而持续提升经济社会的数字化、网络化、智能化水平，加快对经济发展与治理模式进行重构的一种新兴经济形态。</w:t>
      </w:r>
      <w:r>
        <w:rPr>
          <w:rFonts w:ascii="宋体" w:hAnsi="宋体" w:cs="宋体" w:hint="eastAsia"/>
        </w:rPr>
        <w:t>是实施国家重大战略的坚定力量，</w:t>
      </w:r>
      <w:r>
        <w:t>具有高创新性、强渗透性、广覆盖性等特征，能够有力地引领建设现代化经济体系，推动经济高质量发展。</w:t>
      </w:r>
    </w:p>
    <w:p w14:paraId="617FA1BB" w14:textId="4B6AADEB" w:rsidR="002C4BF5" w:rsidRPr="002C4BF5" w:rsidRDefault="002C4BF5" w:rsidP="009436A2">
      <w:pPr>
        <w:pStyle w:val="3"/>
        <w:ind w:firstLine="422"/>
      </w:pPr>
      <w:bookmarkStart w:id="12" w:name="_Toc135563087"/>
      <w:r w:rsidRPr="002C4BF5">
        <w:rPr>
          <w:sz w:val="21"/>
          <w:szCs w:val="21"/>
        </w:rPr>
        <w:t>2</w:t>
      </w:r>
      <w:r w:rsidR="00B53C6A">
        <w:rPr>
          <w:rFonts w:hint="eastAsia"/>
          <w:sz w:val="21"/>
          <w:szCs w:val="21"/>
        </w:rPr>
        <w:t>.</w:t>
      </w:r>
      <w:r w:rsidRPr="002C4BF5">
        <w:rPr>
          <w:rFonts w:hint="eastAsia"/>
        </w:rPr>
        <w:t>关于共同富裕的概念</w:t>
      </w:r>
      <w:bookmarkEnd w:id="12"/>
    </w:p>
    <w:p w14:paraId="786C6516" w14:textId="08BB7B21" w:rsidR="002C4BF5" w:rsidRDefault="002C4BF5" w:rsidP="002C4BF5">
      <w:pPr>
        <w:ind w:firstLineChars="200" w:firstLine="480"/>
      </w:pPr>
      <w:r>
        <w:rPr>
          <w:rFonts w:hint="eastAsia"/>
        </w:rPr>
        <w:t>共同富裕指的是所有的人经过努力，互相帮助，最终实现小康社会的目标，消除两极分化和贫穷基础的普遍富裕。共同富裕指的是人们物质生活丰富与精神生活丰富并存的一种状态，不仅仅是少部分人的富裕，也不是一视同仁的平均主义。这是一个需要所有人坚持不懈，团结一致的历史过程。</w:t>
      </w:r>
    </w:p>
    <w:p w14:paraId="38827532" w14:textId="791353A8" w:rsidR="008E75A6" w:rsidRDefault="00B53C6A" w:rsidP="008E75A6">
      <w:pPr>
        <w:pStyle w:val="2"/>
      </w:pPr>
      <w:bookmarkStart w:id="13" w:name="_Toc135563088"/>
      <w:r>
        <w:rPr>
          <w:rFonts w:hint="eastAsia"/>
        </w:rPr>
        <w:t>（二）</w:t>
      </w:r>
      <w:r w:rsidR="008E75A6">
        <w:rPr>
          <w:rFonts w:hint="eastAsia"/>
        </w:rPr>
        <w:t>方法介绍</w:t>
      </w:r>
      <w:bookmarkEnd w:id="13"/>
    </w:p>
    <w:p w14:paraId="7CD0D6FE" w14:textId="2B31C4AD" w:rsidR="008E75A6" w:rsidRPr="008E75A6" w:rsidRDefault="00B53C6A" w:rsidP="009436A2">
      <w:pPr>
        <w:pStyle w:val="3"/>
        <w:ind w:firstLine="482"/>
      </w:pPr>
      <w:bookmarkStart w:id="14" w:name="_Toc135563089"/>
      <w:r>
        <w:t>1.</w:t>
      </w:r>
      <w:proofErr w:type="gramStart"/>
      <w:r w:rsidR="008E75A6" w:rsidRPr="008E75A6">
        <w:rPr>
          <w:rFonts w:hint="eastAsia"/>
        </w:rPr>
        <w:t>熵权法</w:t>
      </w:r>
      <w:bookmarkEnd w:id="14"/>
      <w:proofErr w:type="gramEnd"/>
    </w:p>
    <w:p w14:paraId="7FD6CD29" w14:textId="1B6F4EFF" w:rsidR="008E75A6" w:rsidRDefault="008E75A6" w:rsidP="008E75A6">
      <w:pPr>
        <w:ind w:firstLine="480"/>
      </w:pPr>
      <w:proofErr w:type="gramStart"/>
      <w:r>
        <w:rPr>
          <w:rFonts w:hint="eastAsia"/>
        </w:rPr>
        <w:t>熵权法</w:t>
      </w:r>
      <w:proofErr w:type="gramEnd"/>
      <w:r>
        <w:rPr>
          <w:rFonts w:hint="eastAsia"/>
        </w:rPr>
        <w:t>作为一种客观定权方式，能有效避免主观因素的干扰，使评价结果更精确。在多指标综合评价中，通过计算各指标的熵值，能得到相应的权重，为评价提供依据（</w:t>
      </w:r>
      <w:r w:rsidRPr="00DA0F74">
        <w:t>周曙东</w:t>
      </w:r>
      <w:r w:rsidRPr="00474169">
        <w:rPr>
          <w:rFonts w:cs="Times New Roman"/>
        </w:rPr>
        <w:t>、</w:t>
      </w:r>
      <w:r w:rsidRPr="00DA0F74">
        <w:t>董倩</w:t>
      </w:r>
      <w:r>
        <w:rPr>
          <w:rFonts w:hint="eastAsia"/>
        </w:rPr>
        <w:t>，</w:t>
      </w:r>
      <w:r>
        <w:rPr>
          <w:rFonts w:hint="eastAsia"/>
        </w:rPr>
        <w:t>2</w:t>
      </w:r>
      <w:r>
        <w:t>022</w:t>
      </w:r>
      <w:r>
        <w:rPr>
          <w:rFonts w:hint="eastAsia"/>
        </w:rPr>
        <w:t>）。其具体步骤如下：</w:t>
      </w:r>
    </w:p>
    <w:p w14:paraId="6E89A177" w14:textId="77777777" w:rsidR="008E75A6" w:rsidRDefault="008E75A6" w:rsidP="008E75A6">
      <w:pPr>
        <w:ind w:firstLine="480"/>
      </w:pPr>
      <w:r>
        <w:rPr>
          <w:rFonts w:hint="eastAsia"/>
        </w:rPr>
        <w:t>（</w:t>
      </w:r>
      <w:r>
        <w:rPr>
          <w:rFonts w:hint="eastAsia"/>
        </w:rPr>
        <w:t>1</w:t>
      </w:r>
      <w:r>
        <w:rPr>
          <w:rFonts w:hint="eastAsia"/>
        </w:rPr>
        <w:t>）构建评价矩阵</w:t>
      </w:r>
      <w:r w:rsidRPr="00EB1DA7">
        <w:rPr>
          <w:position w:val="-14"/>
        </w:rPr>
        <w:object w:dxaOrig="1140" w:dyaOrig="380" w14:anchorId="5B02C8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1pt;height:19.85pt" o:ole="">
            <v:imagedata r:id="rId13" o:title=""/>
          </v:shape>
          <o:OLEObject Type="Embed" ProgID="Equation.DSMT4" ShapeID="_x0000_i1025" DrawAspect="Content" ObjectID="_1746176033" r:id="rId14"/>
        </w:object>
      </w:r>
      <w:r>
        <w:rPr>
          <w:rFonts w:hint="eastAsia"/>
        </w:rPr>
        <w:t>，其中</w:t>
      </w:r>
      <w:r w:rsidRPr="00EB1DA7">
        <w:rPr>
          <w:position w:val="-6"/>
        </w:rPr>
        <w:object w:dxaOrig="260" w:dyaOrig="220" w14:anchorId="14BF93E6">
          <v:shape id="_x0000_i1026" type="#_x0000_t75" style="width:13.25pt;height:10.75pt" o:ole="">
            <v:imagedata r:id="rId15" o:title=""/>
          </v:shape>
          <o:OLEObject Type="Embed" ProgID="Equation.DSMT4" ShapeID="_x0000_i1026" DrawAspect="Content" ObjectID="_1746176034" r:id="rId16"/>
        </w:object>
      </w:r>
      <w:r>
        <w:rPr>
          <w:rFonts w:hint="eastAsia"/>
        </w:rPr>
        <w:t>为评价对象数量，</w:t>
      </w:r>
      <w:r w:rsidRPr="00EB1DA7">
        <w:rPr>
          <w:position w:val="-6"/>
        </w:rPr>
        <w:object w:dxaOrig="200" w:dyaOrig="220" w14:anchorId="1499A79D">
          <v:shape id="_x0000_i1027" type="#_x0000_t75" style="width:10.75pt;height:10.75pt" o:ole="">
            <v:imagedata r:id="rId17" o:title=""/>
          </v:shape>
          <o:OLEObject Type="Embed" ProgID="Equation.DSMT4" ShapeID="_x0000_i1027" DrawAspect="Content" ObjectID="_1746176035" r:id="rId18"/>
        </w:object>
      </w:r>
      <w:r>
        <w:rPr>
          <w:rFonts w:hint="eastAsia"/>
        </w:rPr>
        <w:t>为评价指标数量。</w:t>
      </w:r>
    </w:p>
    <w:p w14:paraId="159E0DDF" w14:textId="607218D2" w:rsidR="008E75A6" w:rsidRDefault="008E75A6" w:rsidP="008E75A6">
      <w:pPr>
        <w:ind w:firstLine="480"/>
      </w:pPr>
      <w:r>
        <w:rPr>
          <w:rFonts w:hint="eastAsia"/>
        </w:rPr>
        <w:t>（</w:t>
      </w:r>
      <w:r>
        <w:rPr>
          <w:rFonts w:hint="eastAsia"/>
        </w:rPr>
        <w:t>2</w:t>
      </w:r>
      <w:r>
        <w:rPr>
          <w:rFonts w:hint="eastAsia"/>
        </w:rPr>
        <w:t>）数据归一化。在评价中，为消除不同指标的量纲以及性质间的差异带来的影响</w:t>
      </w:r>
      <w:r w:rsidR="00351AA2">
        <w:rPr>
          <w:rFonts w:hint="eastAsia"/>
        </w:rPr>
        <w:t>，需要对数据进行无</w:t>
      </w:r>
      <w:proofErr w:type="gramStart"/>
      <w:r w:rsidR="00351AA2">
        <w:rPr>
          <w:rFonts w:hint="eastAsia"/>
        </w:rPr>
        <w:t>量纲化</w:t>
      </w:r>
      <w:proofErr w:type="gramEnd"/>
      <w:r w:rsidR="00351AA2">
        <w:rPr>
          <w:rFonts w:hint="eastAsia"/>
        </w:rPr>
        <w:t>处理</w:t>
      </w:r>
      <w:r>
        <w:rPr>
          <w:rFonts w:hint="eastAsia"/>
        </w:rPr>
        <w:t>。</w:t>
      </w:r>
    </w:p>
    <w:p w14:paraId="2065B7CB" w14:textId="7F9BC33E" w:rsidR="008E75A6" w:rsidRDefault="008E75A6" w:rsidP="008E75A6">
      <w:pPr>
        <w:ind w:firstLine="480"/>
      </w:pPr>
      <w:r>
        <w:rPr>
          <w:rFonts w:hint="eastAsia"/>
        </w:rPr>
        <w:t>（</w:t>
      </w:r>
      <w:r>
        <w:rPr>
          <w:rFonts w:hint="eastAsia"/>
        </w:rPr>
        <w:t>3</w:t>
      </w:r>
      <w:r>
        <w:rPr>
          <w:rFonts w:hint="eastAsia"/>
        </w:rPr>
        <w:t>）计算信息熵</w:t>
      </w:r>
      <w:r w:rsidRPr="00EB1DA7">
        <w:rPr>
          <w:position w:val="-14"/>
        </w:rPr>
        <w:object w:dxaOrig="240" w:dyaOrig="380" w14:anchorId="29B59028">
          <v:shape id="_x0000_i1028" type="#_x0000_t75" style="width:12.4pt;height:19.85pt" o:ole="">
            <v:imagedata r:id="rId19" o:title=""/>
          </v:shape>
          <o:OLEObject Type="Embed" ProgID="Equation.DSMT4" ShapeID="_x0000_i1028" DrawAspect="Content" ObjectID="_1746176036" r:id="rId20"/>
        </w:object>
      </w:r>
      <w:r>
        <w:rPr>
          <w:rFonts w:hint="eastAsia"/>
        </w:rPr>
        <w:t>及其冗余度</w:t>
      </w:r>
      <w:r w:rsidRPr="00EB1DA7">
        <w:rPr>
          <w:position w:val="-14"/>
        </w:rPr>
        <w:object w:dxaOrig="300" w:dyaOrig="380" w14:anchorId="35680980">
          <v:shape id="_x0000_i1029" type="#_x0000_t75" style="width:14.9pt;height:19.85pt" o:ole="">
            <v:imagedata r:id="rId21" o:title=""/>
          </v:shape>
          <o:OLEObject Type="Embed" ProgID="Equation.DSMT4" ShapeID="_x0000_i1029" DrawAspect="Content" ObjectID="_1746176037" r:id="rId22"/>
        </w:objec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4611"/>
        <w:gridCol w:w="1635"/>
      </w:tblGrid>
      <w:tr w:rsidR="008E75A6" w14:paraId="613F5FBF" w14:textId="77777777" w:rsidTr="007A65EA">
        <w:tc>
          <w:tcPr>
            <w:tcW w:w="1240" w:type="pct"/>
            <w:vAlign w:val="center"/>
          </w:tcPr>
          <w:p w14:paraId="7948BB30" w14:textId="77777777" w:rsidR="008E75A6" w:rsidRDefault="008E75A6" w:rsidP="00B90865">
            <w:pPr>
              <w:ind w:firstLine="480"/>
              <w:jc w:val="center"/>
            </w:pPr>
          </w:p>
        </w:tc>
        <w:tc>
          <w:tcPr>
            <w:tcW w:w="2776" w:type="pct"/>
            <w:vAlign w:val="center"/>
          </w:tcPr>
          <w:p w14:paraId="76421579" w14:textId="77777777" w:rsidR="008E75A6" w:rsidRDefault="008E75A6" w:rsidP="00B90865">
            <w:pPr>
              <w:spacing w:line="240" w:lineRule="auto"/>
              <w:jc w:val="center"/>
            </w:pPr>
            <w:r w:rsidRPr="00EB1DA7">
              <w:rPr>
                <w:position w:val="-28"/>
              </w:rPr>
              <w:object w:dxaOrig="1900" w:dyaOrig="680" w14:anchorId="73414B77">
                <v:shape id="_x0000_i1030" type="#_x0000_t75" style="width:95.15pt;height:33.95pt" o:ole="">
                  <v:imagedata r:id="rId23" o:title=""/>
                </v:shape>
                <o:OLEObject Type="Embed" ProgID="Equation.DSMT4" ShapeID="_x0000_i1030" DrawAspect="Content" ObjectID="_1746176038" r:id="rId24"/>
              </w:object>
            </w:r>
          </w:p>
        </w:tc>
        <w:tc>
          <w:tcPr>
            <w:tcW w:w="984" w:type="pct"/>
            <w:vAlign w:val="center"/>
          </w:tcPr>
          <w:p w14:paraId="603EB8AB" w14:textId="056F6475" w:rsidR="008E75A6" w:rsidRDefault="00A11D27" w:rsidP="00B90865">
            <w:pPr>
              <w:jc w:val="right"/>
            </w:pPr>
            <w:r>
              <w:rPr>
                <w:rFonts w:hint="eastAsia"/>
              </w:rPr>
              <w:t>公式</w:t>
            </w:r>
            <w:r w:rsidR="008E75A6">
              <w:rPr>
                <w:rFonts w:hint="eastAsia"/>
              </w:rPr>
              <w:t>（</w:t>
            </w:r>
            <w:r w:rsidR="008E75A6">
              <w:rPr>
                <w:rFonts w:hint="eastAsia"/>
              </w:rPr>
              <w:t>1</w:t>
            </w:r>
            <w:r w:rsidR="008E75A6">
              <w:rPr>
                <w:rFonts w:hint="eastAsia"/>
              </w:rPr>
              <w:t>）</w:t>
            </w:r>
          </w:p>
        </w:tc>
      </w:tr>
      <w:tr w:rsidR="008E75A6" w14:paraId="0C5AFE6F" w14:textId="77777777" w:rsidTr="007A65EA">
        <w:tc>
          <w:tcPr>
            <w:tcW w:w="1240" w:type="pct"/>
          </w:tcPr>
          <w:p w14:paraId="5749043E" w14:textId="77777777" w:rsidR="008E75A6" w:rsidRDefault="008E75A6" w:rsidP="00B90865">
            <w:pPr>
              <w:ind w:firstLine="480"/>
              <w:jc w:val="center"/>
            </w:pPr>
          </w:p>
        </w:tc>
        <w:tc>
          <w:tcPr>
            <w:tcW w:w="2776" w:type="pct"/>
          </w:tcPr>
          <w:p w14:paraId="2734A0E8" w14:textId="77777777" w:rsidR="008E75A6" w:rsidRDefault="008E75A6" w:rsidP="00B90865">
            <w:pPr>
              <w:spacing w:line="240" w:lineRule="auto"/>
              <w:jc w:val="center"/>
            </w:pPr>
            <w:r w:rsidRPr="00EB1DA7">
              <w:rPr>
                <w:position w:val="-14"/>
              </w:rPr>
              <w:object w:dxaOrig="1020" w:dyaOrig="380" w14:anchorId="2AF8F783">
                <v:shape id="_x0000_i1031" type="#_x0000_t75" style="width:51.3pt;height:19.85pt" o:ole="">
                  <v:imagedata r:id="rId25" o:title=""/>
                </v:shape>
                <o:OLEObject Type="Embed" ProgID="Equation.DSMT4" ShapeID="_x0000_i1031" DrawAspect="Content" ObjectID="_1746176039" r:id="rId26"/>
              </w:object>
            </w:r>
          </w:p>
        </w:tc>
        <w:tc>
          <w:tcPr>
            <w:tcW w:w="984" w:type="pct"/>
            <w:vAlign w:val="center"/>
          </w:tcPr>
          <w:p w14:paraId="290DAAB7" w14:textId="4CB001A6" w:rsidR="008E75A6" w:rsidRDefault="00A11D27" w:rsidP="00B90865">
            <w:pPr>
              <w:jc w:val="right"/>
            </w:pPr>
            <w:r>
              <w:rPr>
                <w:rFonts w:hint="eastAsia"/>
              </w:rPr>
              <w:t>公式</w:t>
            </w:r>
            <w:r w:rsidR="008E75A6">
              <w:rPr>
                <w:rFonts w:hint="eastAsia"/>
              </w:rPr>
              <w:t>（</w:t>
            </w:r>
            <w:r w:rsidR="008E75A6">
              <w:rPr>
                <w:rFonts w:hint="eastAsia"/>
              </w:rPr>
              <w:t>2</w:t>
            </w:r>
            <w:r w:rsidR="008E75A6">
              <w:rPr>
                <w:rFonts w:hint="eastAsia"/>
              </w:rPr>
              <w:t>）</w:t>
            </w:r>
          </w:p>
        </w:tc>
      </w:tr>
    </w:tbl>
    <w:p w14:paraId="19DF9489" w14:textId="77777777" w:rsidR="008E75A6" w:rsidRDefault="008E75A6" w:rsidP="008E75A6">
      <w:pPr>
        <w:spacing w:line="240" w:lineRule="auto"/>
        <w:ind w:firstLine="480"/>
      </w:pPr>
      <w:r>
        <w:rPr>
          <w:rFonts w:hint="eastAsia"/>
        </w:rPr>
        <w:t>其中，</w:t>
      </w:r>
      <w:r w:rsidRPr="00EB1DA7">
        <w:rPr>
          <w:position w:val="-60"/>
        </w:rPr>
        <w:object w:dxaOrig="1080" w:dyaOrig="1020" w14:anchorId="2C3C29FE">
          <v:shape id="_x0000_i1032" type="#_x0000_t75" style="width:53.8pt;height:51.3pt" o:ole="">
            <v:imagedata r:id="rId27" o:title=""/>
          </v:shape>
          <o:OLEObject Type="Embed" ProgID="Equation.DSMT4" ShapeID="_x0000_i1032" DrawAspect="Content" ObjectID="_1746176040" r:id="rId28"/>
        </w:object>
      </w:r>
      <w:r>
        <w:rPr>
          <w:rFonts w:hint="eastAsia"/>
        </w:rPr>
        <w:t>，</w:t>
      </w:r>
      <w:r w:rsidRPr="00EB1DA7">
        <w:rPr>
          <w:position w:val="-24"/>
        </w:rPr>
        <w:object w:dxaOrig="820" w:dyaOrig="620" w14:anchorId="1B23C11A">
          <v:shape id="_x0000_i1033" type="#_x0000_t75" style="width:40.55pt;height:31.45pt" o:ole="">
            <v:imagedata r:id="rId29" o:title=""/>
          </v:shape>
          <o:OLEObject Type="Embed" ProgID="Equation.DSMT4" ShapeID="_x0000_i1033" DrawAspect="Content" ObjectID="_1746176041" r:id="rId30"/>
        </w:object>
      </w:r>
      <w:r>
        <w:rPr>
          <w:rFonts w:hint="eastAsia"/>
        </w:rPr>
        <w:t xml:space="preserve"> </w:t>
      </w:r>
      <w:r>
        <w:rPr>
          <w:rFonts w:hint="eastAsia"/>
        </w:rPr>
        <w:t>。</w:t>
      </w:r>
    </w:p>
    <w:p w14:paraId="315205B1" w14:textId="1B93CCCE" w:rsidR="008E75A6" w:rsidRDefault="008E75A6" w:rsidP="008E75A6">
      <w:pPr>
        <w:ind w:firstLine="480"/>
      </w:pPr>
      <w:r>
        <w:rPr>
          <w:rFonts w:hint="eastAsia"/>
        </w:rPr>
        <w:lastRenderedPageBreak/>
        <w:t>（</w:t>
      </w:r>
      <w:r>
        <w:rPr>
          <w:rFonts w:hint="eastAsia"/>
        </w:rPr>
        <w:t>4</w:t>
      </w:r>
      <w:r>
        <w:rPr>
          <w:rFonts w:hint="eastAsia"/>
        </w:rPr>
        <w:t>）计算各指标权重</w:t>
      </w:r>
      <w:r w:rsidRPr="00EB1DA7">
        <w:rPr>
          <w:position w:val="-14"/>
        </w:rPr>
        <w:object w:dxaOrig="300" w:dyaOrig="380" w14:anchorId="45B3D564">
          <v:shape id="_x0000_i1034" type="#_x0000_t75" style="width:14.9pt;height:19.85pt" o:ole="">
            <v:imagedata r:id="rId31" o:title=""/>
          </v:shape>
          <o:OLEObject Type="Embed" ProgID="Equation.DSMT4" ShapeID="_x0000_i1034" DrawAspect="Content" ObjectID="_1746176042" r:id="rId32"/>
        </w:object>
      </w:r>
      <w:r w:rsidR="007A65EA">
        <w:rPr>
          <w:rFonts w:hint="eastAsia"/>
        </w:rPr>
        <w:t>及综合指数</w:t>
      </w:r>
      <w:r w:rsidR="007A65EA" w:rsidRPr="00EB1DA7">
        <w:rPr>
          <w:position w:val="-12"/>
        </w:rPr>
        <w:object w:dxaOrig="220" w:dyaOrig="360" w14:anchorId="62135AEB">
          <v:shape id="_x0000_i1035" type="#_x0000_t75" style="width:10.75pt;height:18.2pt" o:ole="">
            <v:imagedata r:id="rId33" o:title=""/>
          </v:shape>
          <o:OLEObject Type="Embed" ProgID="Equation.DSMT4" ShapeID="_x0000_i1035" DrawAspect="Content" ObjectID="_1746176043" r:id="rId34"/>
        </w:objec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2"/>
        <w:gridCol w:w="3121"/>
        <w:gridCol w:w="2593"/>
      </w:tblGrid>
      <w:tr w:rsidR="008E75A6" w14:paraId="0B6063DE" w14:textId="77777777" w:rsidTr="007A65EA">
        <w:tc>
          <w:tcPr>
            <w:tcW w:w="1560" w:type="pct"/>
            <w:vAlign w:val="center"/>
          </w:tcPr>
          <w:p w14:paraId="32B11A70" w14:textId="77777777" w:rsidR="008E75A6" w:rsidRDefault="008E75A6" w:rsidP="00B90865">
            <w:pPr>
              <w:ind w:firstLine="480"/>
              <w:jc w:val="center"/>
            </w:pPr>
          </w:p>
        </w:tc>
        <w:tc>
          <w:tcPr>
            <w:tcW w:w="1879" w:type="pct"/>
            <w:vAlign w:val="center"/>
          </w:tcPr>
          <w:p w14:paraId="4F500AEF" w14:textId="77777777" w:rsidR="008E75A6" w:rsidRDefault="008E75A6" w:rsidP="007A65EA">
            <w:pPr>
              <w:spacing w:line="240" w:lineRule="auto"/>
              <w:jc w:val="center"/>
            </w:pPr>
            <w:r w:rsidRPr="00EB1DA7">
              <w:rPr>
                <w:position w:val="-60"/>
              </w:rPr>
              <w:object w:dxaOrig="1140" w:dyaOrig="1020" w14:anchorId="1F0E3A17">
                <v:shape id="_x0000_i1036" type="#_x0000_t75" style="width:57.1pt;height:51.3pt" o:ole="">
                  <v:imagedata r:id="rId35" o:title=""/>
                </v:shape>
                <o:OLEObject Type="Embed" ProgID="Equation.DSMT4" ShapeID="_x0000_i1036" DrawAspect="Content" ObjectID="_1746176044" r:id="rId36"/>
              </w:object>
            </w:r>
            <w:r>
              <w:rPr>
                <w:rFonts w:hint="eastAsia"/>
              </w:rPr>
              <w:t>，</w:t>
            </w:r>
            <w:r w:rsidRPr="00EB1DA7">
              <w:rPr>
                <w:position w:val="-10"/>
              </w:rPr>
              <w:object w:dxaOrig="880" w:dyaOrig="320" w14:anchorId="7FD7593F">
                <v:shape id="_x0000_i1037" type="#_x0000_t75" style="width:43.85pt;height:15.7pt" o:ole="">
                  <v:imagedata r:id="rId37" o:title=""/>
                </v:shape>
                <o:OLEObject Type="Embed" ProgID="Equation.DSMT4" ShapeID="_x0000_i1037" DrawAspect="Content" ObjectID="_1746176045" r:id="rId38"/>
              </w:object>
            </w:r>
          </w:p>
        </w:tc>
        <w:tc>
          <w:tcPr>
            <w:tcW w:w="1561" w:type="pct"/>
            <w:vAlign w:val="center"/>
          </w:tcPr>
          <w:p w14:paraId="4CC06145" w14:textId="267B51AF" w:rsidR="008E75A6" w:rsidRDefault="00A11D27" w:rsidP="00B90865">
            <w:pPr>
              <w:jc w:val="right"/>
            </w:pPr>
            <w:r>
              <w:rPr>
                <w:rFonts w:hint="eastAsia"/>
              </w:rPr>
              <w:t>公式</w:t>
            </w:r>
            <w:r w:rsidR="008E75A6">
              <w:rPr>
                <w:rFonts w:hint="eastAsia"/>
              </w:rPr>
              <w:t>（</w:t>
            </w:r>
            <w:r w:rsidR="007A65EA">
              <w:rPr>
                <w:rFonts w:hint="eastAsia"/>
              </w:rPr>
              <w:t>3</w:t>
            </w:r>
            <w:r w:rsidR="008E75A6">
              <w:rPr>
                <w:rFonts w:hint="eastAsia"/>
              </w:rPr>
              <w:t>）</w:t>
            </w:r>
          </w:p>
        </w:tc>
      </w:tr>
      <w:tr w:rsidR="008E75A6" w14:paraId="6C810F52" w14:textId="77777777" w:rsidTr="007A65EA">
        <w:tc>
          <w:tcPr>
            <w:tcW w:w="1560" w:type="pct"/>
            <w:vAlign w:val="center"/>
          </w:tcPr>
          <w:p w14:paraId="44EBB2AE" w14:textId="77777777" w:rsidR="008E75A6" w:rsidRDefault="008E75A6" w:rsidP="00B90865">
            <w:pPr>
              <w:spacing w:line="240" w:lineRule="auto"/>
              <w:jc w:val="center"/>
            </w:pPr>
          </w:p>
        </w:tc>
        <w:tc>
          <w:tcPr>
            <w:tcW w:w="1879" w:type="pct"/>
            <w:vAlign w:val="center"/>
          </w:tcPr>
          <w:p w14:paraId="2132A5F7" w14:textId="77777777" w:rsidR="008E75A6" w:rsidRDefault="008E75A6" w:rsidP="007A65EA">
            <w:pPr>
              <w:spacing w:line="240" w:lineRule="auto"/>
              <w:jc w:val="center"/>
            </w:pPr>
            <w:r w:rsidRPr="00EB1DA7">
              <w:rPr>
                <w:position w:val="-30"/>
              </w:rPr>
              <w:object w:dxaOrig="1219" w:dyaOrig="700" w14:anchorId="099F1F5A">
                <v:shape id="_x0000_i1038" type="#_x0000_t75" style="width:61.25pt;height:34.75pt" o:ole="">
                  <v:imagedata r:id="rId39" o:title=""/>
                </v:shape>
                <o:OLEObject Type="Embed" ProgID="Equation.DSMT4" ShapeID="_x0000_i1038" DrawAspect="Content" ObjectID="_1746176046" r:id="rId40"/>
              </w:object>
            </w:r>
          </w:p>
        </w:tc>
        <w:tc>
          <w:tcPr>
            <w:tcW w:w="1561" w:type="pct"/>
            <w:vAlign w:val="center"/>
          </w:tcPr>
          <w:p w14:paraId="2F15A5A9" w14:textId="6107301F" w:rsidR="008E75A6" w:rsidRDefault="00A11D27" w:rsidP="00B90865">
            <w:pPr>
              <w:jc w:val="right"/>
            </w:pPr>
            <w:r>
              <w:rPr>
                <w:rFonts w:hint="eastAsia"/>
              </w:rPr>
              <w:t>公式</w:t>
            </w:r>
            <w:r w:rsidR="008E75A6">
              <w:rPr>
                <w:rFonts w:hint="eastAsia"/>
              </w:rPr>
              <w:t>（</w:t>
            </w:r>
            <w:r w:rsidR="007A65EA">
              <w:rPr>
                <w:rFonts w:hint="eastAsia"/>
              </w:rPr>
              <w:t>4</w:t>
            </w:r>
            <w:r w:rsidR="008E75A6">
              <w:rPr>
                <w:rFonts w:hint="eastAsia"/>
              </w:rPr>
              <w:t>）</w:t>
            </w:r>
          </w:p>
        </w:tc>
      </w:tr>
    </w:tbl>
    <w:p w14:paraId="7B3122BD" w14:textId="67CCAD3A" w:rsidR="002C1613" w:rsidRDefault="00EB170E" w:rsidP="009436A2">
      <w:pPr>
        <w:pStyle w:val="3"/>
        <w:ind w:firstLine="482"/>
      </w:pPr>
      <w:bookmarkStart w:id="15" w:name="_Toc135563090"/>
      <w:r w:rsidRPr="00EB170E">
        <w:t>2</w:t>
      </w:r>
      <w:r w:rsidR="00B53C6A">
        <w:rPr>
          <w:rFonts w:hint="eastAsia"/>
        </w:rPr>
        <w:t>.</w:t>
      </w:r>
      <w:r w:rsidRPr="00EB170E">
        <w:t xml:space="preserve"> </w:t>
      </w:r>
      <w:r w:rsidRPr="00EB170E">
        <w:rPr>
          <w:rFonts w:hint="eastAsia"/>
        </w:rPr>
        <w:t>k</w:t>
      </w:r>
      <w:r w:rsidRPr="00EB170E">
        <w:t>-</w:t>
      </w:r>
      <w:r w:rsidRPr="00EB170E">
        <w:rPr>
          <w:rFonts w:hint="eastAsia"/>
        </w:rPr>
        <w:t>means</w:t>
      </w:r>
      <w:r>
        <w:rPr>
          <w:rFonts w:hint="eastAsia"/>
        </w:rPr>
        <w:t>聚类</w:t>
      </w:r>
      <w:bookmarkEnd w:id="15"/>
    </w:p>
    <w:p w14:paraId="5FCDB260" w14:textId="06244F81" w:rsidR="00E43197" w:rsidRDefault="00EB170E" w:rsidP="00F57806">
      <w:pPr>
        <w:ind w:firstLineChars="200" w:firstLine="480"/>
      </w:pPr>
      <w:r w:rsidRPr="00EB170E">
        <w:t>k-means</w:t>
      </w:r>
      <w:r w:rsidRPr="00EB170E">
        <w:t>是一种无监督学习</w:t>
      </w:r>
      <w:r w:rsidR="005B4546">
        <w:rPr>
          <w:rFonts w:hint="eastAsia"/>
        </w:rPr>
        <w:t>模型</w:t>
      </w:r>
      <w:r w:rsidRPr="00EB170E">
        <w:t>，用于将数据</w:t>
      </w:r>
      <w:proofErr w:type="gramStart"/>
      <w:r w:rsidRPr="00EB170E">
        <w:t>集分为</w:t>
      </w:r>
      <w:proofErr w:type="gramEnd"/>
      <w:r w:rsidRPr="00EB170E">
        <w:t>k</w:t>
      </w:r>
      <w:proofErr w:type="gramStart"/>
      <w:r w:rsidRPr="00EB170E">
        <w:t>个</w:t>
      </w:r>
      <w:proofErr w:type="gramEnd"/>
      <w:r w:rsidRPr="00EB170E">
        <w:t>不同的簇或组，其中每个数据点都属于最接近其质心的簇</w:t>
      </w:r>
      <w:r w:rsidR="005B4546">
        <w:rPr>
          <w:rFonts w:hint="eastAsia"/>
        </w:rPr>
        <w:t>，其具有易实现、适用范围广、易解释、鲁棒性强等优点</w:t>
      </w:r>
      <w:r w:rsidR="00724C1E">
        <w:rPr>
          <w:rFonts w:hint="eastAsia"/>
        </w:rPr>
        <w:t>（</w:t>
      </w:r>
      <w:proofErr w:type="gramStart"/>
      <w:r w:rsidR="00724C1E">
        <w:rPr>
          <w:rFonts w:hint="eastAsia"/>
        </w:rPr>
        <w:t>何选森</w:t>
      </w:r>
      <w:proofErr w:type="gramEnd"/>
      <w:r w:rsidR="00724C1E">
        <w:rPr>
          <w:rFonts w:hint="eastAsia"/>
        </w:rPr>
        <w:t>等，</w:t>
      </w:r>
      <w:r w:rsidR="00724C1E">
        <w:rPr>
          <w:rFonts w:hint="eastAsia"/>
        </w:rPr>
        <w:t>2</w:t>
      </w:r>
      <w:r w:rsidR="00724C1E">
        <w:t>022</w:t>
      </w:r>
      <w:r w:rsidR="00724C1E">
        <w:rPr>
          <w:rFonts w:hint="eastAsia"/>
        </w:rPr>
        <w:t>）</w:t>
      </w:r>
      <w:r w:rsidR="005B4546">
        <w:rPr>
          <w:rFonts w:hint="eastAsia"/>
        </w:rPr>
        <w:t>。</w:t>
      </w:r>
      <w:r w:rsidR="00E43197">
        <w:rPr>
          <w:rFonts w:hint="eastAsia"/>
        </w:rPr>
        <w:t>在</w:t>
      </w:r>
      <w:r w:rsidR="00E43197">
        <w:rPr>
          <w:rFonts w:hint="eastAsia"/>
        </w:rPr>
        <w:t>k</w:t>
      </w:r>
      <w:r w:rsidR="00E43197">
        <w:rPr>
          <w:rFonts w:hint="eastAsia"/>
        </w:rPr>
        <w:t>的确定上，一般寻找</w:t>
      </w:r>
      <w:r w:rsidR="00E43197">
        <w:rPr>
          <w:rFonts w:hint="eastAsia"/>
        </w:rPr>
        <w:t>S</w:t>
      </w:r>
      <w:r w:rsidR="00E43197">
        <w:t>SE</w:t>
      </w:r>
      <w:r w:rsidR="00E43197">
        <w:rPr>
          <w:rFonts w:hint="eastAsia"/>
        </w:rPr>
        <w:t>学习曲线的拐点或</w:t>
      </w:r>
      <w:r w:rsidR="00E43197" w:rsidRPr="00E43197">
        <w:t>开始趋向稳定的位置</w:t>
      </w:r>
      <w:r w:rsidR="00F57806">
        <w:rPr>
          <w:rFonts w:hint="eastAsia"/>
        </w:rPr>
        <w:t>。</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4611"/>
        <w:gridCol w:w="1635"/>
      </w:tblGrid>
      <w:tr w:rsidR="00F57806" w14:paraId="3C45EE48" w14:textId="77777777" w:rsidTr="00F57806">
        <w:tc>
          <w:tcPr>
            <w:tcW w:w="1240" w:type="pct"/>
            <w:vAlign w:val="center"/>
          </w:tcPr>
          <w:p w14:paraId="659F0913" w14:textId="77777777" w:rsidR="00F57806" w:rsidRDefault="00F57806" w:rsidP="00B90865">
            <w:pPr>
              <w:ind w:firstLine="480"/>
              <w:jc w:val="center"/>
            </w:pPr>
          </w:p>
        </w:tc>
        <w:tc>
          <w:tcPr>
            <w:tcW w:w="2776" w:type="pct"/>
            <w:vAlign w:val="center"/>
          </w:tcPr>
          <w:p w14:paraId="212C05FB" w14:textId="1DDFE845" w:rsidR="00F57806" w:rsidRDefault="00F57806" w:rsidP="00F57806">
            <w:pPr>
              <w:spacing w:line="240" w:lineRule="auto"/>
              <w:jc w:val="center"/>
            </w:pPr>
            <w:r w:rsidRPr="00B90865">
              <w:rPr>
                <w:position w:val="-32"/>
              </w:rPr>
              <w:object w:dxaOrig="1920" w:dyaOrig="580" w14:anchorId="327A6E22">
                <v:shape id="_x0000_i1039" type="#_x0000_t75" style="width:96pt;height:28.15pt" o:ole="">
                  <v:imagedata r:id="rId41" o:title=""/>
                </v:shape>
                <o:OLEObject Type="Embed" ProgID="Equation.DSMT4" ShapeID="_x0000_i1039" DrawAspect="Content" ObjectID="_1746176047" r:id="rId42"/>
              </w:object>
            </w:r>
          </w:p>
        </w:tc>
        <w:tc>
          <w:tcPr>
            <w:tcW w:w="984" w:type="pct"/>
          </w:tcPr>
          <w:p w14:paraId="30EE2D20" w14:textId="51480CD9" w:rsidR="00F57806" w:rsidRDefault="00A11D27" w:rsidP="00F57806">
            <w:pPr>
              <w:jc w:val="right"/>
            </w:pPr>
            <w:r>
              <w:rPr>
                <w:rFonts w:hint="eastAsia"/>
              </w:rPr>
              <w:t>公式</w:t>
            </w:r>
            <w:r w:rsidR="00F57806">
              <w:rPr>
                <w:rFonts w:hint="eastAsia"/>
              </w:rPr>
              <w:t>（</w:t>
            </w:r>
            <w:r w:rsidR="00F57806">
              <w:t>5</w:t>
            </w:r>
            <w:r w:rsidR="00F57806">
              <w:rPr>
                <w:rFonts w:hint="eastAsia"/>
              </w:rPr>
              <w:t>）</w:t>
            </w:r>
          </w:p>
        </w:tc>
      </w:tr>
    </w:tbl>
    <w:p w14:paraId="5647882E" w14:textId="232C05B6" w:rsidR="00EB170E" w:rsidRDefault="00E43197" w:rsidP="00F57806">
      <w:pPr>
        <w:spacing w:line="240" w:lineRule="auto"/>
        <w:ind w:firstLineChars="200" w:firstLine="480"/>
      </w:pPr>
      <w:r>
        <w:rPr>
          <w:rFonts w:hint="eastAsia"/>
        </w:rPr>
        <w:t>其中，</w:t>
      </w:r>
      <w:r w:rsidRPr="00B90865">
        <w:rPr>
          <w:position w:val="-12"/>
        </w:rPr>
        <w:object w:dxaOrig="279" w:dyaOrig="360" w14:anchorId="6E74DD25">
          <v:shape id="_x0000_i1040" type="#_x0000_t75" style="width:13.25pt;height:18.2pt" o:ole="">
            <v:imagedata r:id="rId43" o:title=""/>
          </v:shape>
          <o:OLEObject Type="Embed" ProgID="Equation.DSMT4" ShapeID="_x0000_i1040" DrawAspect="Content" ObjectID="_1746176048" r:id="rId44"/>
        </w:object>
      </w:r>
      <w:r>
        <w:rPr>
          <w:rFonts w:hint="eastAsia"/>
        </w:rPr>
        <w:t>代表第</w:t>
      </w:r>
      <w:r w:rsidRPr="00B90865">
        <w:rPr>
          <w:position w:val="-6"/>
        </w:rPr>
        <w:object w:dxaOrig="139" w:dyaOrig="260" w14:anchorId="14C5A9AB">
          <v:shape id="_x0000_i1041" type="#_x0000_t75" style="width:7.45pt;height:13.25pt" o:ole="">
            <v:imagedata r:id="rId45" o:title=""/>
          </v:shape>
          <o:OLEObject Type="Embed" ProgID="Equation.DSMT4" ShapeID="_x0000_i1041" DrawAspect="Content" ObjectID="_1746176049" r:id="rId46"/>
        </w:object>
      </w:r>
      <w:r>
        <w:rPr>
          <w:rFonts w:hint="eastAsia"/>
        </w:rPr>
        <w:t>簇，</w:t>
      </w:r>
      <w:r w:rsidRPr="00B90865">
        <w:rPr>
          <w:position w:val="-10"/>
        </w:rPr>
        <w:object w:dxaOrig="240" w:dyaOrig="260" w14:anchorId="2B71FD5D">
          <v:shape id="_x0000_i1042" type="#_x0000_t75" style="width:12.4pt;height:13.25pt" o:ole="">
            <v:imagedata r:id="rId47" o:title=""/>
          </v:shape>
          <o:OLEObject Type="Embed" ProgID="Equation.DSMT4" ShapeID="_x0000_i1042" DrawAspect="Content" ObjectID="_1746176050" r:id="rId48"/>
        </w:object>
      </w:r>
      <w:r>
        <w:rPr>
          <w:rFonts w:hint="eastAsia"/>
        </w:rPr>
        <w:t>为样本点，</w:t>
      </w:r>
      <w:r w:rsidRPr="00B90865">
        <w:rPr>
          <w:position w:val="-12"/>
        </w:rPr>
        <w:object w:dxaOrig="279" w:dyaOrig="360" w14:anchorId="062922BF">
          <v:shape id="_x0000_i1043" type="#_x0000_t75" style="width:13.25pt;height:18.2pt" o:ole="">
            <v:imagedata r:id="rId49" o:title=""/>
          </v:shape>
          <o:OLEObject Type="Embed" ProgID="Equation.DSMT4" ShapeID="_x0000_i1043" DrawAspect="Content" ObjectID="_1746176051" r:id="rId50"/>
        </w:object>
      </w:r>
      <w:proofErr w:type="gramStart"/>
      <w:r>
        <w:rPr>
          <w:rFonts w:hint="eastAsia"/>
        </w:rPr>
        <w:t>为簇中心</w:t>
      </w:r>
      <w:proofErr w:type="gramEnd"/>
      <w:r>
        <w:rPr>
          <w:rFonts w:hint="eastAsia"/>
        </w:rPr>
        <w:t>。</w:t>
      </w:r>
    </w:p>
    <w:p w14:paraId="43E50C98" w14:textId="26256867" w:rsidR="00E43197" w:rsidRDefault="00E43197" w:rsidP="00F57806">
      <w:pPr>
        <w:spacing w:line="240" w:lineRule="auto"/>
        <w:ind w:firstLineChars="200" w:firstLine="480"/>
      </w:pPr>
      <w:r>
        <w:rPr>
          <w:rFonts w:hint="eastAsia"/>
        </w:rPr>
        <w:t>具体算法流程</w:t>
      </w:r>
      <w:r w:rsidR="00F57806">
        <w:rPr>
          <w:rFonts w:hint="eastAsia"/>
        </w:rPr>
        <w:t>为：首先随机选取类中心，其次计算每一样本点与质心的欧式距离（</w:t>
      </w:r>
      <w:r w:rsidR="00F57806" w:rsidRPr="00B90865">
        <w:rPr>
          <w:position w:val="-30"/>
        </w:rPr>
        <w:object w:dxaOrig="1400" w:dyaOrig="760" w14:anchorId="64338A16">
          <v:shape id="_x0000_i1044" type="#_x0000_t75" style="width:70.35pt;height:38.05pt" o:ole="">
            <v:imagedata r:id="rId51" o:title=""/>
          </v:shape>
          <o:OLEObject Type="Embed" ProgID="Equation.DSMT4" ShapeID="_x0000_i1044" DrawAspect="Content" ObjectID="_1746176052" r:id="rId52"/>
        </w:object>
      </w:r>
      <w:r w:rsidR="00F57806">
        <w:rPr>
          <w:rFonts w:hint="eastAsia"/>
        </w:rPr>
        <w:t>），对样本进行归类，再重新计算类中心，依次循环</w:t>
      </w:r>
      <w:proofErr w:type="gramStart"/>
      <w:r w:rsidR="00F57806">
        <w:rPr>
          <w:rFonts w:hint="eastAsia"/>
        </w:rPr>
        <w:t>直至类</w:t>
      </w:r>
      <w:proofErr w:type="gramEnd"/>
      <w:r w:rsidR="00F57806">
        <w:rPr>
          <w:rFonts w:hint="eastAsia"/>
        </w:rPr>
        <w:t>中心稳定。</w:t>
      </w:r>
    </w:p>
    <w:p w14:paraId="3B856EC4" w14:textId="1788AA94" w:rsidR="00D55BFC" w:rsidRDefault="00D55BFC" w:rsidP="009436A2">
      <w:pPr>
        <w:pStyle w:val="3"/>
        <w:ind w:firstLine="482"/>
      </w:pPr>
      <w:bookmarkStart w:id="16" w:name="_Toc135563091"/>
      <w:r w:rsidRPr="00D55BFC">
        <w:t>3</w:t>
      </w:r>
      <w:r w:rsidR="00B53C6A">
        <w:t>.</w:t>
      </w:r>
      <w:r w:rsidRPr="00D55BFC">
        <w:rPr>
          <w:rFonts w:hint="eastAsia"/>
        </w:rPr>
        <w:t>三阶段</w:t>
      </w:r>
      <w:r w:rsidRPr="00D55BFC">
        <w:rPr>
          <w:rFonts w:hint="eastAsia"/>
        </w:rPr>
        <w:t>DEA</w:t>
      </w:r>
      <w:r w:rsidR="00B068F8">
        <w:t>-Malmquist</w:t>
      </w:r>
      <w:r w:rsidRPr="00D55BFC">
        <w:rPr>
          <w:rFonts w:hint="eastAsia"/>
        </w:rPr>
        <w:t>模型</w:t>
      </w:r>
      <w:bookmarkEnd w:id="16"/>
    </w:p>
    <w:p w14:paraId="329540EF" w14:textId="3D6C4653" w:rsidR="00321B4F" w:rsidRPr="009444AE" w:rsidRDefault="009444AE" w:rsidP="000D1F2D">
      <w:pPr>
        <w:ind w:firstLineChars="200" w:firstLine="480"/>
      </w:pPr>
      <w:r>
        <w:rPr>
          <w:rFonts w:hint="eastAsia"/>
        </w:rPr>
        <w:t>三阶段</w:t>
      </w:r>
      <w:r>
        <w:rPr>
          <w:rFonts w:hint="eastAsia"/>
        </w:rPr>
        <w:t>D</w:t>
      </w:r>
      <w:r>
        <w:t>EA</w:t>
      </w:r>
      <w:r>
        <w:rPr>
          <w:rFonts w:hint="eastAsia"/>
        </w:rPr>
        <w:t>作为一种相对效率综合评价模型，由</w:t>
      </w:r>
      <w:r>
        <w:rPr>
          <w:rFonts w:hint="eastAsia"/>
        </w:rPr>
        <w:t>Fried</w:t>
      </w:r>
      <w:r>
        <w:rPr>
          <w:rFonts w:hint="eastAsia"/>
        </w:rPr>
        <w:t>等</w:t>
      </w:r>
      <w:r>
        <w:rPr>
          <w:rFonts w:hint="eastAsia"/>
        </w:rPr>
        <w:t>(</w:t>
      </w:r>
      <w:r>
        <w:t>2002)</w:t>
      </w:r>
      <w:r>
        <w:rPr>
          <w:rFonts w:hint="eastAsia"/>
        </w:rPr>
        <w:t>提出，其</w:t>
      </w:r>
      <w:r w:rsidR="00B7334A">
        <w:rPr>
          <w:rFonts w:hint="eastAsia"/>
        </w:rPr>
        <w:t>考虑到外部环境、随机误差和管理无效率对效率值的影响，使得评价结果更为准确可信。</w:t>
      </w:r>
    </w:p>
    <w:p w14:paraId="08F725AE" w14:textId="2EFF867F" w:rsidR="00D55BFC" w:rsidRPr="00257A21" w:rsidRDefault="00EF641C" w:rsidP="000D1F2D">
      <w:pPr>
        <w:ind w:firstLineChars="200" w:firstLine="480"/>
        <w:rPr>
          <w:rFonts w:ascii="宋体" w:hAnsi="宋体" w:cs="Times New Roman"/>
          <w:szCs w:val="24"/>
        </w:rPr>
      </w:pPr>
      <w:r>
        <w:rPr>
          <w:rFonts w:ascii="宋体" w:hAnsi="宋体" w:cs="Times New Roman" w:hint="eastAsia"/>
          <w:szCs w:val="24"/>
        </w:rPr>
        <w:t>（1</w:t>
      </w:r>
      <w:r w:rsidR="006B109E">
        <w:rPr>
          <w:rFonts w:ascii="宋体" w:hAnsi="宋体" w:cs="Times New Roman" w:hint="eastAsia"/>
          <w:szCs w:val="24"/>
        </w:rPr>
        <w:t>）</w:t>
      </w:r>
      <w:r w:rsidR="00D55BFC" w:rsidRPr="00257A21">
        <w:rPr>
          <w:rFonts w:ascii="宋体" w:hAnsi="宋体" w:cs="Times New Roman" w:hint="eastAsia"/>
          <w:szCs w:val="24"/>
        </w:rPr>
        <w:t>第一阶段：传统</w:t>
      </w:r>
      <w:r w:rsidR="00D55BFC" w:rsidRPr="00257A21">
        <w:rPr>
          <w:rFonts w:cs="Times New Roman" w:hint="eastAsia"/>
          <w:szCs w:val="24"/>
        </w:rPr>
        <w:t>DEA</w:t>
      </w:r>
      <w:r>
        <w:rPr>
          <w:rFonts w:cs="Times New Roman"/>
          <w:szCs w:val="24"/>
        </w:rPr>
        <w:t>-BCC</w:t>
      </w:r>
      <w:r w:rsidR="00D55BFC" w:rsidRPr="00257A21">
        <w:rPr>
          <w:rFonts w:ascii="宋体" w:hAnsi="宋体" w:cs="Times New Roman" w:hint="eastAsia"/>
          <w:szCs w:val="24"/>
        </w:rPr>
        <w:t>模型分析初始效率</w:t>
      </w:r>
    </w:p>
    <w:p w14:paraId="5576E72D" w14:textId="24297289" w:rsidR="00D55BFC" w:rsidRDefault="00D55BFC" w:rsidP="00D55BFC">
      <w:pPr>
        <w:ind w:firstLine="480"/>
        <w:rPr>
          <w:rFonts w:ascii="宋体" w:hAnsi="宋体" w:cs="Times New Roman"/>
          <w:bCs/>
          <w:kern w:val="0"/>
          <w:szCs w:val="24"/>
        </w:rPr>
      </w:pPr>
      <w:r w:rsidRPr="00257A21">
        <w:rPr>
          <w:rFonts w:ascii="宋体" w:hAnsi="宋体" w:cs="Times New Roman" w:hint="eastAsia"/>
          <w:bCs/>
          <w:kern w:val="0"/>
          <w:szCs w:val="24"/>
        </w:rPr>
        <w:t>在</w:t>
      </w:r>
      <w:r w:rsidR="00EF641C">
        <w:rPr>
          <w:rFonts w:ascii="宋体" w:hAnsi="宋体" w:cs="Times New Roman" w:hint="eastAsia"/>
          <w:bCs/>
          <w:kern w:val="0"/>
          <w:szCs w:val="24"/>
        </w:rPr>
        <w:t>这</w:t>
      </w:r>
      <w:r w:rsidRPr="00257A21">
        <w:rPr>
          <w:rFonts w:ascii="宋体" w:hAnsi="宋体" w:cs="Times New Roman" w:hint="eastAsia"/>
          <w:bCs/>
          <w:kern w:val="0"/>
          <w:szCs w:val="24"/>
        </w:rPr>
        <w:t>一阶段，</w:t>
      </w:r>
      <w:r w:rsidR="00EF641C">
        <w:rPr>
          <w:rFonts w:ascii="宋体" w:hAnsi="宋体" w:cs="Times New Roman" w:hint="eastAsia"/>
          <w:bCs/>
          <w:kern w:val="0"/>
          <w:szCs w:val="24"/>
        </w:rPr>
        <w:t>本文</w:t>
      </w:r>
      <w:r w:rsidRPr="00257A21">
        <w:rPr>
          <w:rFonts w:ascii="宋体" w:hAnsi="宋体" w:cs="Times New Roman" w:hint="eastAsia"/>
          <w:bCs/>
          <w:kern w:val="0"/>
          <w:szCs w:val="24"/>
        </w:rPr>
        <w:t>使用投入导向</w:t>
      </w:r>
      <w:r w:rsidR="00EF641C">
        <w:rPr>
          <w:rFonts w:ascii="宋体" w:hAnsi="宋体" w:cs="Times New Roman" w:hint="eastAsia"/>
          <w:bCs/>
          <w:kern w:val="0"/>
          <w:szCs w:val="24"/>
        </w:rPr>
        <w:t>的规模报酬可变模型。</w:t>
      </w:r>
      <w:r w:rsidRPr="00257A21">
        <w:rPr>
          <w:rFonts w:ascii="宋体" w:hAnsi="宋体" w:cs="Times New Roman" w:hint="eastAsia"/>
          <w:bCs/>
          <w:kern w:val="0"/>
          <w:szCs w:val="24"/>
        </w:rPr>
        <w:t>对于任</w:t>
      </w:r>
      <w:proofErr w:type="gramStart"/>
      <w:r w:rsidRPr="00257A21">
        <w:rPr>
          <w:rFonts w:ascii="宋体" w:hAnsi="宋体" w:cs="Times New Roman" w:hint="eastAsia"/>
          <w:bCs/>
          <w:kern w:val="0"/>
          <w:szCs w:val="24"/>
        </w:rPr>
        <w:t>一</w:t>
      </w:r>
      <w:proofErr w:type="gramEnd"/>
      <w:r w:rsidRPr="00257A21">
        <w:rPr>
          <w:rFonts w:ascii="宋体" w:hAnsi="宋体" w:cs="Times New Roman" w:hint="eastAsia"/>
          <w:bCs/>
          <w:kern w:val="0"/>
          <w:szCs w:val="24"/>
        </w:rPr>
        <w:t>决策单元，投入导向下对偶形式的</w:t>
      </w:r>
      <w:r w:rsidRPr="00257A21">
        <w:rPr>
          <w:rFonts w:cs="Times New Roman" w:hint="eastAsia"/>
          <w:bCs/>
          <w:kern w:val="0"/>
          <w:szCs w:val="24"/>
        </w:rPr>
        <w:t>BCC</w:t>
      </w:r>
      <w:r w:rsidRPr="00257A21">
        <w:rPr>
          <w:rFonts w:ascii="宋体" w:hAnsi="宋体" w:cs="Times New Roman" w:hint="eastAsia"/>
          <w:bCs/>
          <w:kern w:val="0"/>
          <w:szCs w:val="24"/>
        </w:rPr>
        <w:t>模型可表示为：</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4611"/>
        <w:gridCol w:w="1635"/>
      </w:tblGrid>
      <w:tr w:rsidR="001267F6" w14:paraId="226C5488" w14:textId="77777777" w:rsidTr="001267F6">
        <w:tc>
          <w:tcPr>
            <w:tcW w:w="1240" w:type="pct"/>
            <w:vAlign w:val="center"/>
          </w:tcPr>
          <w:p w14:paraId="02A133BF" w14:textId="77777777" w:rsidR="001267F6" w:rsidRDefault="001267F6" w:rsidP="005F40EF">
            <w:pPr>
              <w:ind w:firstLine="480"/>
              <w:jc w:val="center"/>
            </w:pPr>
          </w:p>
        </w:tc>
        <w:tc>
          <w:tcPr>
            <w:tcW w:w="2776" w:type="pct"/>
            <w:vAlign w:val="center"/>
          </w:tcPr>
          <w:p w14:paraId="7D4ACE2C" w14:textId="25F44848" w:rsidR="001267F6" w:rsidRDefault="001267F6" w:rsidP="005F40EF">
            <w:pPr>
              <w:spacing w:line="240" w:lineRule="auto"/>
              <w:jc w:val="center"/>
            </w:pPr>
            <w:r w:rsidRPr="005F40EF">
              <w:rPr>
                <w:position w:val="-122"/>
              </w:rPr>
              <w:object w:dxaOrig="2400" w:dyaOrig="2560" w14:anchorId="0FDCD56C">
                <v:shape id="_x0000_i1045" type="#_x0000_t75" style="width:120pt;height:128.3pt" o:ole="">
                  <v:imagedata r:id="rId53" o:title=""/>
                </v:shape>
                <o:OLEObject Type="Embed" ProgID="Equation.DSMT4" ShapeID="_x0000_i1045" DrawAspect="Content" ObjectID="_1746176053" r:id="rId54"/>
              </w:object>
            </w:r>
          </w:p>
        </w:tc>
        <w:tc>
          <w:tcPr>
            <w:tcW w:w="984" w:type="pct"/>
            <w:vAlign w:val="center"/>
          </w:tcPr>
          <w:p w14:paraId="39D45923" w14:textId="719D744B" w:rsidR="001267F6" w:rsidRDefault="00A11D27" w:rsidP="001267F6">
            <w:pPr>
              <w:jc w:val="right"/>
            </w:pPr>
            <w:r>
              <w:rPr>
                <w:rFonts w:hint="eastAsia"/>
              </w:rPr>
              <w:t>公式</w:t>
            </w:r>
            <w:r w:rsidR="001267F6">
              <w:rPr>
                <w:rFonts w:hint="eastAsia"/>
              </w:rPr>
              <w:t>（</w:t>
            </w:r>
            <w:r w:rsidR="001267F6">
              <w:t>6</w:t>
            </w:r>
            <w:r w:rsidR="001267F6">
              <w:rPr>
                <w:rFonts w:hint="eastAsia"/>
              </w:rPr>
              <w:t>）</w:t>
            </w:r>
          </w:p>
        </w:tc>
      </w:tr>
    </w:tbl>
    <w:p w14:paraId="1865FA8E" w14:textId="4423F539" w:rsidR="00D55BFC" w:rsidRPr="00257A21" w:rsidRDefault="00D55BFC" w:rsidP="00D55BFC">
      <w:pPr>
        <w:ind w:firstLine="480"/>
        <w:rPr>
          <w:rFonts w:ascii="宋体" w:hAnsi="宋体" w:cs="Times New Roman"/>
          <w:szCs w:val="24"/>
        </w:rPr>
      </w:pPr>
      <w:r w:rsidRPr="00257A21">
        <w:rPr>
          <w:rFonts w:ascii="宋体" w:hAnsi="宋体" w:cs="Times New Roman" w:hint="eastAsia"/>
          <w:szCs w:val="24"/>
        </w:rPr>
        <w:t>其中，</w:t>
      </w:r>
      <w:r w:rsidR="00364AAA" w:rsidRPr="005F40EF">
        <w:rPr>
          <w:position w:val="-10"/>
        </w:rPr>
        <w:object w:dxaOrig="1180" w:dyaOrig="320" w14:anchorId="62DF5657">
          <v:shape id="_x0000_i1046" type="#_x0000_t75" style="width:58.75pt;height:15.7pt" o:ole="">
            <v:imagedata r:id="rId55" o:title=""/>
          </v:shape>
          <o:OLEObject Type="Embed" ProgID="Equation.DSMT4" ShapeID="_x0000_i1046" DrawAspect="Content" ObjectID="_1746176054" r:id="rId56"/>
        </w:object>
      </w:r>
      <w:r w:rsidRPr="00257A21">
        <w:rPr>
          <w:rFonts w:ascii="宋体" w:hAnsi="宋体" w:cs="Times New Roman"/>
          <w:szCs w:val="24"/>
        </w:rPr>
        <w:t>表示决策单元</w:t>
      </w:r>
      <w:r w:rsidR="006B109E">
        <w:rPr>
          <w:rFonts w:ascii="宋体" w:hAnsi="宋体" w:cs="Times New Roman" w:hint="eastAsia"/>
          <w:szCs w:val="24"/>
        </w:rPr>
        <w:t>（D</w:t>
      </w:r>
      <w:r w:rsidR="006B109E">
        <w:rPr>
          <w:rFonts w:ascii="宋体" w:hAnsi="宋体" w:cs="Times New Roman"/>
          <w:szCs w:val="24"/>
        </w:rPr>
        <w:t>MU</w:t>
      </w:r>
      <w:r w:rsidR="006B109E">
        <w:rPr>
          <w:rFonts w:ascii="宋体" w:hAnsi="宋体" w:cs="Times New Roman" w:hint="eastAsia"/>
          <w:szCs w:val="24"/>
        </w:rPr>
        <w:t>）</w:t>
      </w:r>
      <w:r w:rsidRPr="00257A21">
        <w:rPr>
          <w:rFonts w:ascii="宋体" w:hAnsi="宋体" w:cs="Times New Roman" w:hint="eastAsia"/>
          <w:szCs w:val="24"/>
        </w:rPr>
        <w:t>，</w:t>
      </w:r>
      <w:r w:rsidR="00364AAA" w:rsidRPr="005F40EF">
        <w:rPr>
          <w:position w:val="-10"/>
        </w:rPr>
        <w:object w:dxaOrig="520" w:dyaOrig="320" w14:anchorId="4E15B2ED">
          <v:shape id="_x0000_i1047" type="#_x0000_t75" style="width:25.65pt;height:15.7pt" o:ole="">
            <v:imagedata r:id="rId57" o:title=""/>
          </v:shape>
          <o:OLEObject Type="Embed" ProgID="Equation.DSMT4" ShapeID="_x0000_i1047" DrawAspect="Content" ObjectID="_1746176055" r:id="rId58"/>
        </w:object>
      </w:r>
      <w:r w:rsidRPr="00257A21">
        <w:rPr>
          <w:rFonts w:ascii="宋体" w:hAnsi="宋体" w:cs="Times New Roman" w:hint="eastAsia"/>
          <w:szCs w:val="24"/>
        </w:rPr>
        <w:t>分别是投入、产出向量。</w:t>
      </w:r>
      <w:r w:rsidR="00EF641C">
        <w:rPr>
          <w:rFonts w:cs="Times New Roman" w:hint="eastAsia"/>
          <w:szCs w:val="24"/>
        </w:rPr>
        <w:t>若</w:t>
      </w:r>
      <w:r w:rsidR="006B109E" w:rsidRPr="005F40EF">
        <w:rPr>
          <w:position w:val="-10"/>
        </w:rPr>
        <w:object w:dxaOrig="1719" w:dyaOrig="360" w14:anchorId="20DCA843">
          <v:shape id="_x0000_i1048" type="#_x0000_t75" style="width:85.25pt;height:18.2pt" o:ole="">
            <v:imagedata r:id="rId59" o:title=""/>
          </v:shape>
          <o:OLEObject Type="Embed" ProgID="Equation.DSMT4" ShapeID="_x0000_i1048" DrawAspect="Content" ObjectID="_1746176056" r:id="rId60"/>
        </w:object>
      </w:r>
      <w:r w:rsidR="006B109E">
        <w:rPr>
          <w:rFonts w:hint="eastAsia"/>
        </w:rPr>
        <w:t>，则</w:t>
      </w:r>
      <w:r w:rsidR="006B109E">
        <w:rPr>
          <w:rFonts w:hint="eastAsia"/>
        </w:rPr>
        <w:t>D</w:t>
      </w:r>
      <w:r w:rsidR="006B109E">
        <w:t>MU</w:t>
      </w:r>
      <w:r w:rsidR="006B109E">
        <w:rPr>
          <w:rFonts w:hint="eastAsia"/>
        </w:rPr>
        <w:t>强</w:t>
      </w:r>
      <w:r w:rsidR="006B109E">
        <w:rPr>
          <w:rFonts w:hint="eastAsia"/>
        </w:rPr>
        <w:t>D</w:t>
      </w:r>
      <w:r w:rsidR="006B109E">
        <w:t>EA</w:t>
      </w:r>
      <w:r w:rsidR="006B109E">
        <w:rPr>
          <w:rFonts w:hint="eastAsia"/>
        </w:rPr>
        <w:t>有效；若</w:t>
      </w:r>
      <w:r w:rsidR="006B109E" w:rsidRPr="005F40EF">
        <w:rPr>
          <w:position w:val="-10"/>
        </w:rPr>
        <w:object w:dxaOrig="2079" w:dyaOrig="360" w14:anchorId="689F5C9B">
          <v:shape id="_x0000_i1049" type="#_x0000_t75" style="width:103.45pt;height:18.2pt" o:ole="">
            <v:imagedata r:id="rId61" o:title=""/>
          </v:shape>
          <o:OLEObject Type="Embed" ProgID="Equation.DSMT4" ShapeID="_x0000_i1049" DrawAspect="Content" ObjectID="_1746176057" r:id="rId62"/>
        </w:object>
      </w:r>
      <w:r w:rsidR="006B109E">
        <w:rPr>
          <w:rFonts w:hint="eastAsia"/>
        </w:rPr>
        <w:t>，则</w:t>
      </w:r>
      <w:r w:rsidR="006B109E">
        <w:rPr>
          <w:rFonts w:hint="eastAsia"/>
        </w:rPr>
        <w:t>D</w:t>
      </w:r>
      <w:r w:rsidR="006B109E">
        <w:t>MU</w:t>
      </w:r>
      <w:r w:rsidR="006B109E">
        <w:rPr>
          <w:rFonts w:hint="eastAsia"/>
        </w:rPr>
        <w:t>弱</w:t>
      </w:r>
      <w:r w:rsidR="006B109E">
        <w:rPr>
          <w:rFonts w:hint="eastAsia"/>
        </w:rPr>
        <w:t>D</w:t>
      </w:r>
      <w:r w:rsidR="006B109E">
        <w:t>EA</w:t>
      </w:r>
      <w:r w:rsidR="006B109E">
        <w:rPr>
          <w:rFonts w:hint="eastAsia"/>
        </w:rPr>
        <w:t>有效；若</w:t>
      </w:r>
      <w:r w:rsidR="006B109E" w:rsidRPr="005F40EF">
        <w:rPr>
          <w:position w:val="-6"/>
        </w:rPr>
        <w:object w:dxaOrig="480" w:dyaOrig="279" w14:anchorId="393B713E">
          <v:shape id="_x0000_i1050" type="#_x0000_t75" style="width:24pt;height:13.25pt" o:ole="">
            <v:imagedata r:id="rId63" o:title=""/>
          </v:shape>
          <o:OLEObject Type="Embed" ProgID="Equation.DSMT4" ShapeID="_x0000_i1050" DrawAspect="Content" ObjectID="_1746176058" r:id="rId64"/>
        </w:object>
      </w:r>
      <w:r w:rsidR="006B109E">
        <w:rPr>
          <w:rFonts w:hint="eastAsia"/>
        </w:rPr>
        <w:t>，则</w:t>
      </w:r>
      <w:r w:rsidR="006B109E">
        <w:rPr>
          <w:rFonts w:hint="eastAsia"/>
        </w:rPr>
        <w:t>D</w:t>
      </w:r>
      <w:r w:rsidR="006B109E">
        <w:t>MU</w:t>
      </w:r>
      <w:r w:rsidR="006B109E">
        <w:rPr>
          <w:rFonts w:hint="eastAsia"/>
        </w:rPr>
        <w:t>非</w:t>
      </w:r>
      <w:r w:rsidR="006B109E">
        <w:rPr>
          <w:rFonts w:hint="eastAsia"/>
        </w:rPr>
        <w:t>D</w:t>
      </w:r>
      <w:r w:rsidR="006B109E">
        <w:t>EA</w:t>
      </w:r>
      <w:r w:rsidR="006B109E">
        <w:rPr>
          <w:rFonts w:hint="eastAsia"/>
        </w:rPr>
        <w:t>有效。</w:t>
      </w:r>
    </w:p>
    <w:p w14:paraId="6BA76DB0" w14:textId="0D695854" w:rsidR="00D55BFC" w:rsidRDefault="00D55BFC" w:rsidP="00D55BFC">
      <w:pPr>
        <w:ind w:firstLine="480"/>
        <w:rPr>
          <w:rFonts w:ascii="宋体" w:hAnsi="宋体" w:cs="Times New Roman"/>
          <w:szCs w:val="24"/>
        </w:rPr>
      </w:pPr>
      <w:r w:rsidRPr="00257A21">
        <w:rPr>
          <w:rFonts w:cs="Times New Roman" w:hint="eastAsia"/>
          <w:szCs w:val="24"/>
        </w:rPr>
        <w:t>BCC</w:t>
      </w:r>
      <w:r w:rsidRPr="00257A21">
        <w:rPr>
          <w:rFonts w:ascii="宋体" w:hAnsi="宋体" w:cs="Times New Roman" w:hint="eastAsia"/>
          <w:szCs w:val="24"/>
        </w:rPr>
        <w:t>模型计算出来的效率值为综合技术效率</w:t>
      </w:r>
      <w:r w:rsidR="007C0CAC">
        <w:rPr>
          <w:rFonts w:ascii="宋体" w:hAnsi="宋体" w:cs="Times New Roman" w:hint="eastAsia"/>
          <w:szCs w:val="24"/>
        </w:rPr>
        <w:t>（</w:t>
      </w:r>
      <w:proofErr w:type="spellStart"/>
      <w:r w:rsidR="007C0CAC" w:rsidRPr="007C0CAC">
        <w:rPr>
          <w:rFonts w:ascii="宋体" w:hAnsi="宋体" w:cs="Times New Roman"/>
          <w:szCs w:val="24"/>
        </w:rPr>
        <w:t>crste</w:t>
      </w:r>
      <w:proofErr w:type="spellEnd"/>
      <w:r w:rsidR="007C0CAC">
        <w:rPr>
          <w:rFonts w:ascii="宋体" w:hAnsi="宋体" w:cs="Times New Roman" w:hint="eastAsia"/>
          <w:szCs w:val="24"/>
        </w:rPr>
        <w:t>）</w:t>
      </w:r>
      <w:r w:rsidRPr="00257A21">
        <w:rPr>
          <w:rFonts w:ascii="宋体" w:hAnsi="宋体" w:cs="Times New Roman" w:hint="eastAsia"/>
          <w:szCs w:val="24"/>
        </w:rPr>
        <w:t>，可以进一步分解为规模效率</w:t>
      </w:r>
      <w:r w:rsidR="007C0CAC">
        <w:rPr>
          <w:rFonts w:ascii="宋体" w:hAnsi="宋体" w:cs="Times New Roman" w:hint="eastAsia"/>
          <w:szCs w:val="24"/>
        </w:rPr>
        <w:t>（</w:t>
      </w:r>
      <w:proofErr w:type="spellStart"/>
      <w:r w:rsidR="007C0CAC">
        <w:rPr>
          <w:rFonts w:ascii="宋体" w:hAnsi="宋体" w:cs="Times New Roman" w:hint="eastAsia"/>
          <w:szCs w:val="24"/>
        </w:rPr>
        <w:t>vrste</w:t>
      </w:r>
      <w:proofErr w:type="spellEnd"/>
      <w:r w:rsidR="007C0CAC">
        <w:rPr>
          <w:rFonts w:ascii="宋体" w:hAnsi="宋体" w:cs="Times New Roman" w:hint="eastAsia"/>
          <w:szCs w:val="24"/>
        </w:rPr>
        <w:t>）</w:t>
      </w:r>
      <w:r w:rsidRPr="00257A21">
        <w:rPr>
          <w:rFonts w:ascii="宋体" w:hAnsi="宋体" w:cs="Times New Roman" w:hint="eastAsia"/>
          <w:szCs w:val="24"/>
        </w:rPr>
        <w:t>和纯技术效率</w:t>
      </w:r>
      <w:r w:rsidR="007C0CAC">
        <w:rPr>
          <w:rFonts w:ascii="宋体" w:hAnsi="宋体" w:cs="Times New Roman" w:hint="eastAsia"/>
          <w:szCs w:val="24"/>
        </w:rPr>
        <w:t>（scale），即</w:t>
      </w:r>
      <w:r w:rsidR="007C0CAC" w:rsidRPr="00663E59">
        <w:rPr>
          <w:position w:val="-6"/>
        </w:rPr>
        <w:object w:dxaOrig="1939" w:dyaOrig="279" w14:anchorId="114B3628">
          <v:shape id="_x0000_i1051" type="#_x0000_t75" style="width:96.85pt;height:14.05pt" o:ole="">
            <v:imagedata r:id="rId65" o:title=""/>
          </v:shape>
          <o:OLEObject Type="Embed" ProgID="Equation.DSMT4" ShapeID="_x0000_i1051" DrawAspect="Content" ObjectID="_1746176059" r:id="rId66"/>
        </w:object>
      </w:r>
      <w:r w:rsidRPr="00257A21">
        <w:rPr>
          <w:rFonts w:ascii="宋体" w:hAnsi="宋体" w:cs="Times New Roman" w:hint="eastAsia"/>
          <w:szCs w:val="24"/>
        </w:rPr>
        <w:t>。</w:t>
      </w:r>
    </w:p>
    <w:p w14:paraId="5D72B7DB" w14:textId="7E0CCAB3" w:rsidR="00B068F8" w:rsidRDefault="00B068F8" w:rsidP="000D1F2D">
      <w:pPr>
        <w:ind w:firstLineChars="200" w:firstLine="480"/>
      </w:pPr>
      <w:r>
        <w:rPr>
          <w:rFonts w:hint="eastAsia"/>
        </w:rPr>
        <w:t>为弥补只能测度静态效率的缺陷，本文引入</w:t>
      </w:r>
      <w:r>
        <w:rPr>
          <w:rFonts w:hint="eastAsia"/>
        </w:rPr>
        <w:t>Mal</w:t>
      </w:r>
      <w:r>
        <w:t>m</w:t>
      </w:r>
      <w:r>
        <w:rPr>
          <w:rFonts w:hint="eastAsia"/>
        </w:rPr>
        <w:t>quist</w:t>
      </w:r>
      <w:r>
        <w:rPr>
          <w:rFonts w:hint="eastAsia"/>
        </w:rPr>
        <w:t>指数描述动态效率。</w:t>
      </w:r>
      <w:r>
        <w:rPr>
          <w:rFonts w:hint="eastAsia"/>
        </w:rPr>
        <w:t>Malmquist</w:t>
      </w:r>
      <w:r>
        <w:rPr>
          <w:rFonts w:hint="eastAsia"/>
        </w:rPr>
        <w:t>指数可以深入了解效率变动趋势及原因</w:t>
      </w:r>
      <w:r>
        <w:rPr>
          <w:rFonts w:hint="eastAsia"/>
        </w:rPr>
        <w:t>(</w:t>
      </w:r>
      <w:r>
        <w:t>Fuentes</w:t>
      </w:r>
      <w:r>
        <w:rPr>
          <w:rFonts w:hint="eastAsia"/>
        </w:rPr>
        <w:t>,</w:t>
      </w:r>
      <w:r>
        <w:t>2015)</w:t>
      </w:r>
      <w:r>
        <w:rPr>
          <w:rFonts w:hint="eastAsia"/>
        </w:rPr>
        <w:t>。其具体公式如下：</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6723"/>
        <w:gridCol w:w="1361"/>
      </w:tblGrid>
      <w:tr w:rsidR="001267F6" w14:paraId="31DA06CD" w14:textId="77777777" w:rsidTr="00A11D27">
        <w:tc>
          <w:tcPr>
            <w:tcW w:w="171" w:type="pct"/>
            <w:vAlign w:val="center"/>
          </w:tcPr>
          <w:p w14:paraId="224E909F" w14:textId="77777777" w:rsidR="001267F6" w:rsidRDefault="001267F6" w:rsidP="005F40EF">
            <w:pPr>
              <w:ind w:firstLine="480"/>
              <w:jc w:val="center"/>
            </w:pPr>
          </w:p>
        </w:tc>
        <w:tc>
          <w:tcPr>
            <w:tcW w:w="3925" w:type="pct"/>
            <w:vAlign w:val="center"/>
          </w:tcPr>
          <w:p w14:paraId="3B0ED896" w14:textId="2587CFC2" w:rsidR="001267F6" w:rsidRDefault="001267F6" w:rsidP="005F40EF">
            <w:pPr>
              <w:spacing w:line="240" w:lineRule="auto"/>
              <w:jc w:val="center"/>
            </w:pPr>
            <w:r w:rsidRPr="00037213">
              <w:rPr>
                <w:position w:val="-32"/>
              </w:rPr>
              <w:object w:dxaOrig="6500" w:dyaOrig="880" w14:anchorId="5835DDB8">
                <v:shape id="_x0000_i1052" type="#_x0000_t75" style="width:325.25pt;height:44.7pt" o:ole="">
                  <v:imagedata r:id="rId67" o:title=""/>
                </v:shape>
                <o:OLEObject Type="Embed" ProgID="Equation.DSMT4" ShapeID="_x0000_i1052" DrawAspect="Content" ObjectID="_1746176060" r:id="rId68"/>
              </w:object>
            </w:r>
          </w:p>
        </w:tc>
        <w:tc>
          <w:tcPr>
            <w:tcW w:w="904" w:type="pct"/>
            <w:vAlign w:val="center"/>
          </w:tcPr>
          <w:p w14:paraId="4397CE81" w14:textId="5068E38A" w:rsidR="001267F6" w:rsidRDefault="00A11D27" w:rsidP="005F40EF">
            <w:pPr>
              <w:jc w:val="right"/>
            </w:pPr>
            <w:r>
              <w:rPr>
                <w:rFonts w:hint="eastAsia"/>
              </w:rPr>
              <w:t>公式</w:t>
            </w:r>
            <w:r w:rsidR="001267F6">
              <w:rPr>
                <w:rFonts w:hint="eastAsia"/>
              </w:rPr>
              <w:t>（</w:t>
            </w:r>
            <w:r w:rsidR="001267F6">
              <w:t>7</w:t>
            </w:r>
            <w:r w:rsidR="001267F6">
              <w:rPr>
                <w:rFonts w:hint="eastAsia"/>
              </w:rPr>
              <w:t>）</w:t>
            </w:r>
          </w:p>
        </w:tc>
      </w:tr>
      <w:tr w:rsidR="001267F6" w14:paraId="3CF8D8F4" w14:textId="77777777" w:rsidTr="00A11D27">
        <w:tc>
          <w:tcPr>
            <w:tcW w:w="171" w:type="pct"/>
          </w:tcPr>
          <w:p w14:paraId="39427131" w14:textId="77777777" w:rsidR="001267F6" w:rsidRDefault="001267F6" w:rsidP="005F40EF">
            <w:pPr>
              <w:ind w:firstLine="480"/>
              <w:jc w:val="center"/>
            </w:pPr>
          </w:p>
        </w:tc>
        <w:tc>
          <w:tcPr>
            <w:tcW w:w="3925" w:type="pct"/>
          </w:tcPr>
          <w:p w14:paraId="44FD3DBE" w14:textId="49427CB5" w:rsidR="001267F6" w:rsidRDefault="001267F6" w:rsidP="005F40EF">
            <w:pPr>
              <w:spacing w:line="240" w:lineRule="auto"/>
              <w:jc w:val="center"/>
            </w:pPr>
            <w:r w:rsidRPr="00EA1167">
              <w:rPr>
                <w:position w:val="-10"/>
              </w:rPr>
              <w:object w:dxaOrig="4980" w:dyaOrig="360" w14:anchorId="2D30EEB6">
                <v:shape id="_x0000_i1053" type="#_x0000_t75" style="width:249.1pt;height:18.2pt" o:ole="">
                  <v:imagedata r:id="rId69" o:title=""/>
                </v:shape>
                <o:OLEObject Type="Embed" ProgID="Equation.DSMT4" ShapeID="_x0000_i1053" DrawAspect="Content" ObjectID="_1746176061" r:id="rId70"/>
              </w:object>
            </w:r>
          </w:p>
        </w:tc>
        <w:tc>
          <w:tcPr>
            <w:tcW w:w="904" w:type="pct"/>
          </w:tcPr>
          <w:p w14:paraId="42366CCD" w14:textId="58FAD77B" w:rsidR="001267F6" w:rsidRDefault="00A11D27" w:rsidP="005F40EF">
            <w:pPr>
              <w:jc w:val="right"/>
            </w:pPr>
            <w:r>
              <w:rPr>
                <w:rFonts w:hint="eastAsia"/>
              </w:rPr>
              <w:t>公式</w:t>
            </w:r>
            <w:r w:rsidR="001267F6">
              <w:rPr>
                <w:rFonts w:hint="eastAsia"/>
              </w:rPr>
              <w:t>（</w:t>
            </w:r>
            <w:r w:rsidR="001267F6">
              <w:t>8</w:t>
            </w:r>
            <w:r w:rsidR="001267F6">
              <w:rPr>
                <w:rFonts w:hint="eastAsia"/>
              </w:rPr>
              <w:t>）</w:t>
            </w:r>
          </w:p>
        </w:tc>
      </w:tr>
    </w:tbl>
    <w:p w14:paraId="0B6F1CEF" w14:textId="083F312C" w:rsidR="00B068F8" w:rsidRDefault="00B068F8" w:rsidP="000D1F2D">
      <w:pPr>
        <w:ind w:firstLineChars="200" w:firstLine="480"/>
        <w:rPr>
          <w:rFonts w:cs="Times New Roman"/>
          <w:szCs w:val="24"/>
        </w:rPr>
      </w:pPr>
      <w:r>
        <w:rPr>
          <w:rFonts w:hint="eastAsia"/>
        </w:rPr>
        <w:t>其中，</w:t>
      </w:r>
      <w:r w:rsidRPr="00EB1DA7">
        <w:rPr>
          <w:position w:val="-10"/>
        </w:rPr>
        <w:object w:dxaOrig="1420" w:dyaOrig="360" w14:anchorId="78E40B07">
          <v:shape id="_x0000_i1054" type="#_x0000_t75" style="width:70.35pt;height:18.2pt" o:ole="">
            <v:imagedata r:id="rId71" o:title=""/>
          </v:shape>
          <o:OLEObject Type="Embed" ProgID="Equation.DSMT4" ShapeID="_x0000_i1054" DrawAspect="Content" ObjectID="_1746176062" r:id="rId72"/>
        </w:object>
      </w:r>
      <w:r>
        <w:rPr>
          <w:rFonts w:hint="eastAsia"/>
        </w:rPr>
        <w:t>和</w:t>
      </w:r>
      <w:r w:rsidRPr="00EB1DA7">
        <w:rPr>
          <w:position w:val="-10"/>
        </w:rPr>
        <w:object w:dxaOrig="999" w:dyaOrig="360" w14:anchorId="5F8807C6">
          <v:shape id="_x0000_i1055" type="#_x0000_t75" style="width:50.5pt;height:18.2pt" o:ole="">
            <v:imagedata r:id="rId73" o:title=""/>
          </v:shape>
          <o:OLEObject Type="Embed" ProgID="Equation.DSMT4" ShapeID="_x0000_i1055" DrawAspect="Content" ObjectID="_1746176063" r:id="rId74"/>
        </w:object>
      </w:r>
      <w:r>
        <w:rPr>
          <w:rFonts w:hint="eastAsia"/>
        </w:rPr>
        <w:t>分别表示</w:t>
      </w:r>
      <w:r w:rsidRPr="00EB1DA7">
        <w:rPr>
          <w:position w:val="-6"/>
        </w:rPr>
        <w:object w:dxaOrig="440" w:dyaOrig="279" w14:anchorId="009F1711">
          <v:shape id="_x0000_i1056" type="#_x0000_t75" style="width:21.5pt;height:14.05pt" o:ole="">
            <v:imagedata r:id="rId75" o:title=""/>
          </v:shape>
          <o:OLEObject Type="Embed" ProgID="Equation.DSMT4" ShapeID="_x0000_i1056" DrawAspect="Content" ObjectID="_1746176064" r:id="rId76"/>
        </w:object>
      </w:r>
      <w:r>
        <w:rPr>
          <w:rFonts w:hint="eastAsia"/>
        </w:rPr>
        <w:t>期和</w:t>
      </w:r>
      <w:r w:rsidRPr="00EB1DA7">
        <w:rPr>
          <w:position w:val="-6"/>
        </w:rPr>
        <w:object w:dxaOrig="139" w:dyaOrig="240" w14:anchorId="72449C5F">
          <v:shape id="_x0000_i1057" type="#_x0000_t75" style="width:7.45pt;height:12.4pt" o:ole="">
            <v:imagedata r:id="rId77" o:title=""/>
          </v:shape>
          <o:OLEObject Type="Embed" ProgID="Equation.DSMT4" ShapeID="_x0000_i1057" DrawAspect="Content" ObjectID="_1746176065" r:id="rId78"/>
        </w:object>
      </w:r>
      <w:proofErr w:type="gramStart"/>
      <w:r>
        <w:rPr>
          <w:rFonts w:hint="eastAsia"/>
        </w:rPr>
        <w:t>期评价</w:t>
      </w:r>
      <w:proofErr w:type="gramEnd"/>
      <w:r>
        <w:rPr>
          <w:rFonts w:hint="eastAsia"/>
        </w:rPr>
        <w:t>对象的生产距离函数。</w:t>
      </w:r>
      <w:r w:rsidRPr="002667F0">
        <w:rPr>
          <w:rFonts w:hint="eastAsia"/>
          <w:i/>
          <w:iCs/>
        </w:rPr>
        <w:t>T</w:t>
      </w:r>
      <w:r w:rsidRPr="002667F0">
        <w:rPr>
          <w:i/>
          <w:iCs/>
        </w:rPr>
        <w:t>E</w:t>
      </w:r>
      <w:r w:rsidR="00154EA4">
        <w:rPr>
          <w:i/>
          <w:iCs/>
        </w:rPr>
        <w:t>P</w:t>
      </w:r>
      <w:r>
        <w:rPr>
          <w:rFonts w:hint="eastAsia"/>
        </w:rPr>
        <w:t>为全要素生产率，</w:t>
      </w:r>
      <w:r w:rsidRPr="002667F0">
        <w:rPr>
          <w:i/>
          <w:iCs/>
        </w:rPr>
        <w:t>T</w:t>
      </w:r>
      <w:r>
        <w:rPr>
          <w:i/>
          <w:iCs/>
        </w:rPr>
        <w:t>E</w:t>
      </w:r>
      <w:r>
        <w:rPr>
          <w:rFonts w:hint="eastAsia"/>
        </w:rPr>
        <w:t>为</w:t>
      </w:r>
      <w:r w:rsidR="00DA6E35">
        <w:rPr>
          <w:rFonts w:hint="eastAsia"/>
        </w:rPr>
        <w:t>技术进步变化</w:t>
      </w:r>
      <w:r>
        <w:rPr>
          <w:rFonts w:hint="eastAsia"/>
        </w:rPr>
        <w:t>，</w:t>
      </w:r>
      <w:r w:rsidRPr="002667F0">
        <w:rPr>
          <w:rFonts w:hint="eastAsia"/>
          <w:i/>
          <w:iCs/>
        </w:rPr>
        <w:t>T</w:t>
      </w:r>
      <w:r>
        <w:rPr>
          <w:i/>
          <w:iCs/>
        </w:rPr>
        <w:t>P</w:t>
      </w:r>
      <w:r>
        <w:rPr>
          <w:rFonts w:hint="eastAsia"/>
        </w:rPr>
        <w:t>为</w:t>
      </w:r>
      <w:r w:rsidR="00DA6E35">
        <w:rPr>
          <w:rFonts w:hint="eastAsia"/>
        </w:rPr>
        <w:t>技术效率变化</w:t>
      </w:r>
      <w:r>
        <w:rPr>
          <w:rFonts w:hint="eastAsia"/>
        </w:rPr>
        <w:t>，</w:t>
      </w:r>
      <w:r w:rsidRPr="002667F0">
        <w:rPr>
          <w:rFonts w:hint="eastAsia"/>
          <w:i/>
          <w:iCs/>
        </w:rPr>
        <w:t>P</w:t>
      </w:r>
      <w:r w:rsidRPr="002667F0">
        <w:rPr>
          <w:i/>
          <w:iCs/>
        </w:rPr>
        <w:t>E</w:t>
      </w:r>
      <w:r>
        <w:rPr>
          <w:rFonts w:hint="eastAsia"/>
        </w:rPr>
        <w:t>为纯技术效率变化，</w:t>
      </w:r>
      <w:r w:rsidRPr="002667F0">
        <w:rPr>
          <w:rFonts w:hint="eastAsia"/>
          <w:i/>
          <w:iCs/>
        </w:rPr>
        <w:t>S</w:t>
      </w:r>
      <w:r w:rsidRPr="002667F0">
        <w:rPr>
          <w:i/>
          <w:iCs/>
        </w:rPr>
        <w:t>E</w:t>
      </w:r>
      <w:r>
        <w:rPr>
          <w:rFonts w:hint="eastAsia"/>
        </w:rPr>
        <w:t>为规模效率变化。当</w:t>
      </w:r>
      <w:r>
        <w:rPr>
          <w:rFonts w:hint="eastAsia"/>
        </w:rPr>
        <w:t>T</w:t>
      </w:r>
      <w:r>
        <w:t>EP</w:t>
      </w:r>
      <w:r>
        <w:rPr>
          <w:rFonts w:hint="eastAsia"/>
        </w:rPr>
        <w:t>＞</w:t>
      </w:r>
      <w:r>
        <w:rPr>
          <w:rFonts w:hint="eastAsia"/>
        </w:rPr>
        <w:t>1</w:t>
      </w:r>
      <w:r>
        <w:rPr>
          <w:rFonts w:hint="eastAsia"/>
        </w:rPr>
        <w:t>时，说明该决策单元技术水平处于上升阶段；当</w:t>
      </w:r>
      <w:r>
        <w:rPr>
          <w:rFonts w:hint="eastAsia"/>
        </w:rPr>
        <w:t>T</w:t>
      </w:r>
      <w:r>
        <w:t>EP</w:t>
      </w:r>
      <w:r>
        <w:rPr>
          <w:rFonts w:hint="eastAsia"/>
        </w:rPr>
        <w:t>＜</w:t>
      </w:r>
      <w:r>
        <w:rPr>
          <w:rFonts w:hint="eastAsia"/>
        </w:rPr>
        <w:t>1</w:t>
      </w:r>
      <w:r>
        <w:rPr>
          <w:rFonts w:hint="eastAsia"/>
        </w:rPr>
        <w:t>时，说明该决策单元技术水平处于下降阶段。</w:t>
      </w:r>
    </w:p>
    <w:p w14:paraId="416BDB6B" w14:textId="15C39671" w:rsidR="00D55BFC" w:rsidRPr="00257A21" w:rsidRDefault="006B109E" w:rsidP="000D1F2D">
      <w:pPr>
        <w:ind w:firstLineChars="200" w:firstLine="480"/>
        <w:rPr>
          <w:rFonts w:ascii="宋体" w:hAnsi="宋体" w:cs="Times New Roman"/>
          <w:szCs w:val="24"/>
        </w:rPr>
      </w:pPr>
      <w:r>
        <w:rPr>
          <w:rFonts w:cs="Times New Roman" w:hint="eastAsia"/>
          <w:szCs w:val="24"/>
        </w:rPr>
        <w:t>（</w:t>
      </w:r>
      <w:r>
        <w:rPr>
          <w:rFonts w:cs="Times New Roman" w:hint="eastAsia"/>
          <w:szCs w:val="24"/>
        </w:rPr>
        <w:t>2</w:t>
      </w:r>
      <w:r>
        <w:rPr>
          <w:rFonts w:cs="Times New Roman" w:hint="eastAsia"/>
          <w:szCs w:val="24"/>
        </w:rPr>
        <w:t>）</w:t>
      </w:r>
      <w:r w:rsidR="00D55BFC" w:rsidRPr="00257A21">
        <w:rPr>
          <w:rFonts w:ascii="宋体" w:hAnsi="宋体" w:cs="Times New Roman" w:hint="eastAsia"/>
          <w:szCs w:val="24"/>
        </w:rPr>
        <w:t>第二阶段：</w:t>
      </w:r>
      <w:r w:rsidR="00D55BFC">
        <w:rPr>
          <w:rFonts w:ascii="宋体" w:hAnsi="宋体" w:cs="Times New Roman" w:hint="eastAsia"/>
          <w:szCs w:val="24"/>
        </w:rPr>
        <w:t>SFA</w:t>
      </w:r>
      <w:r w:rsidR="00D55BFC" w:rsidRPr="00257A21">
        <w:rPr>
          <w:rFonts w:ascii="宋体" w:hAnsi="宋体" w:cs="Times New Roman" w:hint="eastAsia"/>
          <w:szCs w:val="24"/>
        </w:rPr>
        <w:t>回归剔除环境因素和统计噪声</w:t>
      </w:r>
    </w:p>
    <w:p w14:paraId="49CAE980" w14:textId="30630821" w:rsidR="00D55BFC" w:rsidRDefault="00B47F0C" w:rsidP="00B47F0C">
      <w:pPr>
        <w:ind w:firstLine="480"/>
        <w:rPr>
          <w:rFonts w:ascii="宋体" w:hAnsi="宋体" w:cs="Times New Roman"/>
          <w:szCs w:val="24"/>
        </w:rPr>
      </w:pPr>
      <w:r>
        <w:rPr>
          <w:rFonts w:ascii="宋体" w:hAnsi="宋体" w:cs="Times New Roman" w:hint="eastAsia"/>
          <w:szCs w:val="24"/>
        </w:rPr>
        <w:t>该阶段主要将松弛变量</w:t>
      </w:r>
      <w:r w:rsidRPr="005F40EF">
        <w:rPr>
          <w:position w:val="-10"/>
        </w:rPr>
        <w:object w:dxaOrig="900" w:dyaOrig="320" w14:anchorId="11A07E6F">
          <v:shape id="_x0000_i1058" type="#_x0000_t75" style="width:45.5pt;height:15.7pt" o:ole="">
            <v:imagedata r:id="rId79" o:title=""/>
          </v:shape>
          <o:OLEObject Type="Embed" ProgID="Equation.DSMT4" ShapeID="_x0000_i1058" DrawAspect="Content" ObjectID="_1746176066" r:id="rId80"/>
        </w:object>
      </w:r>
      <w:r>
        <w:rPr>
          <w:rFonts w:hint="eastAsia"/>
        </w:rPr>
        <w:t>分解为环境因素、统计噪声和管理无效率。</w:t>
      </w:r>
      <w:r>
        <w:rPr>
          <w:rFonts w:cs="Times New Roman" w:hint="eastAsia"/>
          <w:szCs w:val="24"/>
        </w:rPr>
        <w:t>本文仅对投入松弛变量</w:t>
      </w:r>
      <w:r w:rsidR="00D55BFC" w:rsidRPr="00257A21">
        <w:rPr>
          <w:rFonts w:ascii="宋体" w:hAnsi="宋体" w:cs="Times New Roman" w:hint="eastAsia"/>
          <w:szCs w:val="24"/>
        </w:rPr>
        <w:t>运用</w:t>
      </w:r>
      <w:r w:rsidR="00D55BFC" w:rsidRPr="00257A21">
        <w:rPr>
          <w:rFonts w:cs="Times New Roman" w:hint="eastAsia"/>
          <w:szCs w:val="24"/>
        </w:rPr>
        <w:t>SFA</w:t>
      </w:r>
      <w:r w:rsidR="00D55BFC" w:rsidRPr="00257A21">
        <w:rPr>
          <w:rFonts w:ascii="宋体" w:hAnsi="宋体" w:cs="Times New Roman" w:hint="eastAsia"/>
          <w:szCs w:val="24"/>
        </w:rPr>
        <w:t>模型对第一阶段的松弛变量进行回归分</w:t>
      </w:r>
      <w:r w:rsidR="00D55BFC">
        <w:rPr>
          <w:rFonts w:ascii="宋体" w:hAnsi="宋体" w:cs="Times New Roman" w:hint="eastAsia"/>
          <w:szCs w:val="24"/>
        </w:rPr>
        <w:t>解来移除环境效应和随机噪声、保留管理无效率来调</w:t>
      </w:r>
      <w:r w:rsidR="00D55BFC" w:rsidRPr="00257A21">
        <w:rPr>
          <w:rFonts w:ascii="宋体" w:hAnsi="宋体" w:cs="Times New Roman" w:hint="eastAsia"/>
          <w:szCs w:val="24"/>
        </w:rPr>
        <w:t>整投入</w:t>
      </w:r>
      <w:r w:rsidR="00D55BFC">
        <w:rPr>
          <w:rFonts w:ascii="宋体" w:hAnsi="宋体" w:cs="Times New Roman" w:hint="eastAsia"/>
          <w:szCs w:val="24"/>
        </w:rPr>
        <w:t>变量。</w:t>
      </w:r>
      <w:r>
        <w:rPr>
          <w:rFonts w:ascii="宋体" w:hAnsi="宋体" w:cs="Times New Roman" w:hint="eastAsia"/>
          <w:szCs w:val="24"/>
        </w:rPr>
        <w:t>具体公式如下：</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0"/>
        <w:gridCol w:w="4611"/>
        <w:gridCol w:w="1635"/>
      </w:tblGrid>
      <w:tr w:rsidR="000D1F2D" w14:paraId="255F3C29" w14:textId="77777777" w:rsidTr="005F40EF">
        <w:tc>
          <w:tcPr>
            <w:tcW w:w="1240" w:type="pct"/>
            <w:vAlign w:val="center"/>
          </w:tcPr>
          <w:p w14:paraId="09044021" w14:textId="77777777" w:rsidR="000D1F2D" w:rsidRDefault="000D1F2D" w:rsidP="005F40EF">
            <w:pPr>
              <w:ind w:firstLine="480"/>
              <w:jc w:val="center"/>
            </w:pPr>
          </w:p>
        </w:tc>
        <w:tc>
          <w:tcPr>
            <w:tcW w:w="2776" w:type="pct"/>
            <w:vAlign w:val="center"/>
          </w:tcPr>
          <w:p w14:paraId="031CF1E8" w14:textId="0CD27A34" w:rsidR="000D1F2D" w:rsidRDefault="000D1F2D" w:rsidP="005F40EF">
            <w:pPr>
              <w:spacing w:line="240" w:lineRule="auto"/>
              <w:jc w:val="center"/>
            </w:pPr>
            <w:r w:rsidRPr="005F40EF">
              <w:rPr>
                <w:position w:val="-12"/>
              </w:rPr>
              <w:object w:dxaOrig="2400" w:dyaOrig="360" w14:anchorId="7D7501C9">
                <v:shape id="_x0000_i1059" type="#_x0000_t75" style="width:120pt;height:18.2pt" o:ole="">
                  <v:imagedata r:id="rId81" o:title=""/>
                </v:shape>
                <o:OLEObject Type="Embed" ProgID="Equation.DSMT4" ShapeID="_x0000_i1059" DrawAspect="Content" ObjectID="_1746176067" r:id="rId82"/>
              </w:object>
            </w:r>
          </w:p>
        </w:tc>
        <w:tc>
          <w:tcPr>
            <w:tcW w:w="984" w:type="pct"/>
          </w:tcPr>
          <w:p w14:paraId="08790270" w14:textId="39EB4F91" w:rsidR="000D1F2D" w:rsidRDefault="00A11D27" w:rsidP="005F40EF">
            <w:pPr>
              <w:jc w:val="right"/>
            </w:pPr>
            <w:r>
              <w:rPr>
                <w:rFonts w:hint="eastAsia"/>
              </w:rPr>
              <w:t>公式</w:t>
            </w:r>
            <w:r w:rsidR="000D1F2D">
              <w:rPr>
                <w:rFonts w:hint="eastAsia"/>
              </w:rPr>
              <w:t>（</w:t>
            </w:r>
            <w:r w:rsidR="000D1F2D">
              <w:t>9</w:t>
            </w:r>
            <w:r w:rsidR="000D1F2D">
              <w:rPr>
                <w:rFonts w:hint="eastAsia"/>
              </w:rPr>
              <w:t>）</w:t>
            </w:r>
          </w:p>
        </w:tc>
      </w:tr>
    </w:tbl>
    <w:p w14:paraId="4D6DA6D4" w14:textId="5C2ED639" w:rsidR="00D55BFC" w:rsidRPr="00257A21" w:rsidRDefault="00D55BFC" w:rsidP="00D55BFC">
      <w:pPr>
        <w:ind w:firstLineChars="200" w:firstLine="480"/>
        <w:rPr>
          <w:rFonts w:ascii="宋体" w:hAnsi="宋体" w:cs="Times New Roman"/>
          <w:szCs w:val="24"/>
        </w:rPr>
      </w:pPr>
      <w:r w:rsidRPr="00257A21">
        <w:rPr>
          <w:rFonts w:ascii="宋体" w:hAnsi="宋体" w:cs="Times New Roman" w:hint="eastAsia"/>
          <w:szCs w:val="24"/>
        </w:rPr>
        <w:t>其中，</w:t>
      </w:r>
      <w:r w:rsidR="00B307C4" w:rsidRPr="005F40EF">
        <w:rPr>
          <w:position w:val="-10"/>
        </w:rPr>
        <w:object w:dxaOrig="1120" w:dyaOrig="320" w14:anchorId="057E4A7C">
          <v:shape id="_x0000_i1060" type="#_x0000_t75" style="width:56.3pt;height:15.7pt" o:ole="">
            <v:imagedata r:id="rId83" o:title=""/>
          </v:shape>
          <o:OLEObject Type="Embed" ProgID="Equation.DSMT4" ShapeID="_x0000_i1060" DrawAspect="Content" ObjectID="_1746176068" r:id="rId84"/>
        </w:object>
      </w:r>
      <w:r w:rsidR="00B307C4">
        <w:rPr>
          <w:rFonts w:hint="eastAsia"/>
        </w:rPr>
        <w:t>，</w:t>
      </w:r>
      <w:r w:rsidR="00B307C4" w:rsidRPr="005F40EF">
        <w:rPr>
          <w:position w:val="-10"/>
        </w:rPr>
        <w:object w:dxaOrig="1260" w:dyaOrig="320" w14:anchorId="7DB8C69D">
          <v:shape id="_x0000_i1061" type="#_x0000_t75" style="width:63.7pt;height:15.7pt" o:ole="">
            <v:imagedata r:id="rId85" o:title=""/>
          </v:shape>
          <o:OLEObject Type="Embed" ProgID="Equation.DSMT4" ShapeID="_x0000_i1061" DrawAspect="Content" ObjectID="_1746176069" r:id="rId86"/>
        </w:object>
      </w:r>
      <w:r w:rsidR="00B307C4">
        <w:rPr>
          <w:rFonts w:hint="eastAsia"/>
        </w:rPr>
        <w:t>，</w:t>
      </w:r>
      <w:r w:rsidR="0067738E" w:rsidRPr="005F40EF">
        <w:rPr>
          <w:position w:val="-12"/>
        </w:rPr>
        <w:object w:dxaOrig="320" w:dyaOrig="360" w14:anchorId="32E509B0">
          <v:shape id="_x0000_i1062" type="#_x0000_t75" style="width:15.7pt;height:18.2pt" o:ole="">
            <v:imagedata r:id="rId87" o:title=""/>
          </v:shape>
          <o:OLEObject Type="Embed" ProgID="Equation.DSMT4" ShapeID="_x0000_i1062" DrawAspect="Content" ObjectID="_1746176070" r:id="rId88"/>
        </w:object>
      </w:r>
      <w:r w:rsidRPr="00257A21">
        <w:rPr>
          <w:rFonts w:ascii="宋体" w:hAnsi="宋体" w:cs="Times New Roman" w:hint="eastAsia"/>
          <w:szCs w:val="24"/>
        </w:rPr>
        <w:t>是第</w:t>
      </w:r>
      <w:r w:rsidR="00B307C4" w:rsidRPr="005F40EF">
        <w:rPr>
          <w:position w:val="-6"/>
        </w:rPr>
        <w:object w:dxaOrig="139" w:dyaOrig="260" w14:anchorId="17B9FB42">
          <v:shape id="_x0000_i1063" type="#_x0000_t75" style="width:7.45pt;height:13.25pt" o:ole="">
            <v:imagedata r:id="rId89" o:title=""/>
          </v:shape>
          <o:OLEObject Type="Embed" ProgID="Equation.DSMT4" ShapeID="_x0000_i1063" DrawAspect="Content" ObjectID="_1746176071" r:id="rId90"/>
        </w:object>
      </w:r>
      <w:proofErr w:type="gramStart"/>
      <w:r w:rsidRPr="00257A21">
        <w:rPr>
          <w:rFonts w:ascii="宋体" w:hAnsi="宋体" w:cs="Times New Roman" w:hint="eastAsia"/>
          <w:szCs w:val="24"/>
        </w:rPr>
        <w:t>个</w:t>
      </w:r>
      <w:proofErr w:type="gramEnd"/>
      <w:r w:rsidRPr="00257A21">
        <w:rPr>
          <w:rFonts w:ascii="宋体" w:hAnsi="宋体" w:cs="Times New Roman" w:hint="eastAsia"/>
          <w:szCs w:val="24"/>
        </w:rPr>
        <w:t>决策</w:t>
      </w:r>
      <w:proofErr w:type="gramStart"/>
      <w:r w:rsidRPr="00257A21">
        <w:rPr>
          <w:rFonts w:ascii="宋体" w:hAnsi="宋体" w:cs="Times New Roman" w:hint="eastAsia"/>
          <w:szCs w:val="24"/>
        </w:rPr>
        <w:t>单元第</w:t>
      </w:r>
      <w:r w:rsidR="00B307C4" w:rsidRPr="005F40EF">
        <w:rPr>
          <w:position w:val="-6"/>
        </w:rPr>
        <w:object w:dxaOrig="200" w:dyaOrig="220" w14:anchorId="1AD190B5">
          <v:shape id="_x0000_i1064" type="#_x0000_t75" style="width:10.75pt;height:10.75pt" o:ole="">
            <v:imagedata r:id="rId91" o:title=""/>
          </v:shape>
          <o:OLEObject Type="Embed" ProgID="Equation.DSMT4" ShapeID="_x0000_i1064" DrawAspect="Content" ObjectID="_1746176072" r:id="rId92"/>
        </w:object>
      </w:r>
      <w:r w:rsidRPr="00257A21">
        <w:rPr>
          <w:rFonts w:ascii="宋体" w:hAnsi="宋体" w:cs="Times New Roman" w:hint="eastAsia"/>
          <w:szCs w:val="24"/>
        </w:rPr>
        <w:t>项投入</w:t>
      </w:r>
      <w:proofErr w:type="gramEnd"/>
      <w:r w:rsidRPr="00257A21">
        <w:rPr>
          <w:rFonts w:ascii="宋体" w:hAnsi="宋体" w:cs="Times New Roman" w:hint="eastAsia"/>
          <w:szCs w:val="24"/>
        </w:rPr>
        <w:t>的松弛值；</w:t>
      </w:r>
      <w:r w:rsidR="00B307C4" w:rsidRPr="005F40EF">
        <w:rPr>
          <w:position w:val="-12"/>
        </w:rPr>
        <w:object w:dxaOrig="260" w:dyaOrig="360" w14:anchorId="108A08CD">
          <v:shape id="_x0000_i1065" type="#_x0000_t75" style="width:13.25pt;height:18.2pt" o:ole="">
            <v:imagedata r:id="rId93" o:title=""/>
          </v:shape>
          <o:OLEObject Type="Embed" ProgID="Equation.DSMT4" ShapeID="_x0000_i1065" DrawAspect="Content" ObjectID="_1746176073" r:id="rId94"/>
        </w:object>
      </w:r>
      <w:r w:rsidRPr="00257A21">
        <w:rPr>
          <w:rFonts w:ascii="宋体" w:hAnsi="宋体" w:cs="Times New Roman" w:hint="eastAsia"/>
          <w:szCs w:val="24"/>
        </w:rPr>
        <w:t>是环境变量，</w:t>
      </w:r>
      <w:r w:rsidR="00B307C4" w:rsidRPr="005F40EF">
        <w:rPr>
          <w:position w:val="-12"/>
        </w:rPr>
        <w:object w:dxaOrig="300" w:dyaOrig="360" w14:anchorId="26AAA001">
          <v:shape id="_x0000_i1066" type="#_x0000_t75" style="width:14.9pt;height:18.2pt" o:ole="">
            <v:imagedata r:id="rId95" o:title=""/>
          </v:shape>
          <o:OLEObject Type="Embed" ProgID="Equation.DSMT4" ShapeID="_x0000_i1066" DrawAspect="Content" ObjectID="_1746176074" r:id="rId96"/>
        </w:object>
      </w:r>
      <w:r w:rsidRPr="00257A21">
        <w:rPr>
          <w:rFonts w:ascii="宋体" w:hAnsi="宋体" w:cs="Times New Roman" w:hint="eastAsia"/>
          <w:szCs w:val="24"/>
        </w:rPr>
        <w:t>是环境变量的系数；</w:t>
      </w:r>
      <w:r w:rsidR="0067738E" w:rsidRPr="005F40EF">
        <w:rPr>
          <w:position w:val="-12"/>
        </w:rPr>
        <w:object w:dxaOrig="800" w:dyaOrig="360" w14:anchorId="24E48A60">
          <v:shape id="_x0000_i1067" type="#_x0000_t75" style="width:40.55pt;height:18.2pt" o:ole="">
            <v:imagedata r:id="rId97" o:title=""/>
          </v:shape>
          <o:OLEObject Type="Embed" ProgID="Equation.DSMT4" ShapeID="_x0000_i1067" DrawAspect="Content" ObjectID="_1746176075" r:id="rId98"/>
        </w:object>
      </w:r>
      <w:r w:rsidRPr="00257A21">
        <w:rPr>
          <w:rFonts w:ascii="宋体" w:hAnsi="宋体" w:cs="Times New Roman" w:hint="eastAsia"/>
          <w:szCs w:val="24"/>
        </w:rPr>
        <w:t>是混合误差项，</w:t>
      </w:r>
      <w:r w:rsidR="0067738E" w:rsidRPr="005F40EF">
        <w:rPr>
          <w:position w:val="-12"/>
        </w:rPr>
        <w:object w:dxaOrig="300" w:dyaOrig="360" w14:anchorId="5AB1155C">
          <v:shape id="_x0000_i1068" type="#_x0000_t75" style="width:14.9pt;height:18.2pt" o:ole="">
            <v:imagedata r:id="rId99" o:title=""/>
          </v:shape>
          <o:OLEObject Type="Embed" ProgID="Equation.DSMT4" ShapeID="_x0000_i1068" DrawAspect="Content" ObjectID="_1746176076" r:id="rId100"/>
        </w:object>
      </w:r>
      <w:r w:rsidR="004A4AA2">
        <w:rPr>
          <w:rFonts w:ascii="宋体" w:hAnsi="宋体" w:cs="Times New Roman" w:hint="eastAsia"/>
          <w:szCs w:val="24"/>
        </w:rPr>
        <w:t>是</w:t>
      </w:r>
      <w:r w:rsidRPr="00257A21">
        <w:rPr>
          <w:rFonts w:ascii="宋体" w:hAnsi="宋体" w:cs="Times New Roman" w:hint="eastAsia"/>
          <w:szCs w:val="24"/>
        </w:rPr>
        <w:t>随机干扰，</w:t>
      </w:r>
      <w:r w:rsidR="008D76AB" w:rsidRPr="005F40EF">
        <w:rPr>
          <w:position w:val="-12"/>
        </w:rPr>
        <w:object w:dxaOrig="1280" w:dyaOrig="380" w14:anchorId="1DB6DB97">
          <v:shape id="_x0000_i1069" type="#_x0000_t75" style="width:64.55pt;height:19.05pt" o:ole="">
            <v:imagedata r:id="rId101" o:title=""/>
          </v:shape>
          <o:OLEObject Type="Embed" ProgID="Equation.DSMT4" ShapeID="_x0000_i1069" DrawAspect="Content" ObjectID="_1746176077" r:id="rId102"/>
        </w:object>
      </w:r>
      <w:r w:rsidR="008D76AB">
        <w:rPr>
          <w:rFonts w:hint="eastAsia"/>
        </w:rPr>
        <w:t>，</w:t>
      </w:r>
      <w:r w:rsidR="004A4AA2" w:rsidRPr="00257A21">
        <w:rPr>
          <w:rFonts w:ascii="宋体" w:hAnsi="宋体" w:cs="Times New Roman"/>
          <w:szCs w:val="24"/>
        </w:rPr>
        <w:t>表示随机干扰因素对投入松弛变量的影响</w:t>
      </w:r>
      <w:r w:rsidR="004A4AA2">
        <w:rPr>
          <w:rFonts w:ascii="宋体" w:hAnsi="宋体" w:cs="Times New Roman" w:hint="eastAsia"/>
          <w:szCs w:val="24"/>
        </w:rPr>
        <w:t>；</w:t>
      </w:r>
      <w:r w:rsidR="0067738E" w:rsidRPr="005F40EF">
        <w:rPr>
          <w:position w:val="-12"/>
        </w:rPr>
        <w:object w:dxaOrig="340" w:dyaOrig="360" w14:anchorId="4A495E74">
          <v:shape id="_x0000_i1070" type="#_x0000_t75" style="width:17.4pt;height:18.2pt" o:ole="">
            <v:imagedata r:id="rId103" o:title=""/>
          </v:shape>
          <o:OLEObject Type="Embed" ProgID="Equation.DSMT4" ShapeID="_x0000_i1070" DrawAspect="Content" ObjectID="_1746176078" r:id="rId104"/>
        </w:object>
      </w:r>
      <w:r w:rsidR="004A4AA2">
        <w:rPr>
          <w:rFonts w:ascii="宋体" w:hAnsi="宋体" w:cs="Times New Roman" w:hint="eastAsia"/>
          <w:szCs w:val="24"/>
        </w:rPr>
        <w:t>是</w:t>
      </w:r>
      <w:r w:rsidRPr="00257A21">
        <w:rPr>
          <w:rFonts w:ascii="宋体" w:hAnsi="宋体" w:cs="Times New Roman" w:hint="eastAsia"/>
          <w:szCs w:val="24"/>
        </w:rPr>
        <w:t>管理无效率</w:t>
      </w:r>
      <w:r w:rsidR="004A4AA2">
        <w:rPr>
          <w:rFonts w:ascii="宋体" w:hAnsi="宋体" w:cs="Times New Roman" w:hint="eastAsia"/>
          <w:szCs w:val="24"/>
        </w:rPr>
        <w:t>，</w:t>
      </w:r>
      <w:r w:rsidR="008D76AB" w:rsidRPr="005F40EF">
        <w:rPr>
          <w:position w:val="-12"/>
        </w:rPr>
        <w:object w:dxaOrig="1420" w:dyaOrig="380" w14:anchorId="532A4C4A">
          <v:shape id="_x0000_i1071" type="#_x0000_t75" style="width:71.15pt;height:19.05pt" o:ole="">
            <v:imagedata r:id="rId105" o:title=""/>
          </v:shape>
          <o:OLEObject Type="Embed" ProgID="Equation.DSMT4" ShapeID="_x0000_i1071" DrawAspect="Content" ObjectID="_1746176079" r:id="rId106"/>
        </w:object>
      </w:r>
      <w:r w:rsidR="008D76AB">
        <w:rPr>
          <w:rFonts w:hint="eastAsia"/>
        </w:rPr>
        <w:t>，</w:t>
      </w:r>
      <w:r w:rsidR="004A4AA2" w:rsidRPr="00257A21">
        <w:rPr>
          <w:rFonts w:ascii="宋体" w:hAnsi="宋体" w:cs="Times New Roman"/>
          <w:szCs w:val="24"/>
        </w:rPr>
        <w:t>表示管理因素对投入松弛变量的影响</w:t>
      </w:r>
      <w:r w:rsidRPr="00257A21">
        <w:rPr>
          <w:rFonts w:ascii="宋体" w:hAnsi="宋体" w:cs="Times New Roman" w:hint="eastAsia"/>
          <w:szCs w:val="24"/>
        </w:rPr>
        <w:t>。</w:t>
      </w:r>
    </w:p>
    <w:p w14:paraId="02A5E5D1" w14:textId="77777777" w:rsidR="00D55BFC" w:rsidRDefault="00D55BFC" w:rsidP="00D55BFC">
      <w:pPr>
        <w:ind w:firstLineChars="200" w:firstLine="480"/>
        <w:rPr>
          <w:rFonts w:ascii="宋体" w:hAnsi="宋体" w:cs="Times New Roman"/>
          <w:szCs w:val="24"/>
        </w:rPr>
      </w:pPr>
      <w:r w:rsidRPr="00257A21">
        <w:rPr>
          <w:rFonts w:cs="Times New Roman" w:hint="eastAsia"/>
          <w:szCs w:val="24"/>
        </w:rPr>
        <w:t>SFA</w:t>
      </w:r>
      <w:r w:rsidRPr="00257A21">
        <w:rPr>
          <w:rFonts w:ascii="宋体" w:hAnsi="宋体" w:cs="Times New Roman" w:hint="eastAsia"/>
          <w:szCs w:val="24"/>
        </w:rPr>
        <w:t>回归的目的是剔除环境因素和随机因素对效率测度的影响，以便将所有决策单元调整于相同的外部环境中。调整公式如下：</w:t>
      </w:r>
    </w:p>
    <w:tbl>
      <w:tblPr>
        <w:tblStyle w:val="a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8"/>
        <w:gridCol w:w="5776"/>
        <w:gridCol w:w="1492"/>
      </w:tblGrid>
      <w:tr w:rsidR="000D1F2D" w14:paraId="2DCCAA5C" w14:textId="77777777" w:rsidTr="00A11D27">
        <w:tc>
          <w:tcPr>
            <w:tcW w:w="887" w:type="pct"/>
            <w:vAlign w:val="center"/>
          </w:tcPr>
          <w:p w14:paraId="0CA37AC4" w14:textId="77777777" w:rsidR="000D1F2D" w:rsidRDefault="000D1F2D" w:rsidP="005F40EF">
            <w:pPr>
              <w:ind w:firstLine="480"/>
              <w:jc w:val="center"/>
            </w:pPr>
          </w:p>
        </w:tc>
        <w:tc>
          <w:tcPr>
            <w:tcW w:w="2953" w:type="pct"/>
            <w:vAlign w:val="center"/>
          </w:tcPr>
          <w:p w14:paraId="76A95BE9" w14:textId="491871D2" w:rsidR="000D1F2D" w:rsidRDefault="000D1F2D" w:rsidP="005F40EF">
            <w:pPr>
              <w:spacing w:line="240" w:lineRule="auto"/>
              <w:jc w:val="center"/>
            </w:pPr>
            <w:r w:rsidRPr="005F40EF">
              <w:rPr>
                <w:position w:val="-12"/>
              </w:rPr>
              <w:object w:dxaOrig="5560" w:dyaOrig="400" w14:anchorId="0263C8BB">
                <v:shape id="_x0000_i1072" type="#_x0000_t75" style="width:278.05pt;height:19.85pt" o:ole="">
                  <v:imagedata r:id="rId107" o:title=""/>
                </v:shape>
                <o:OLEObject Type="Embed" ProgID="Equation.DSMT4" ShapeID="_x0000_i1072" DrawAspect="Content" ObjectID="_1746176080" r:id="rId108"/>
              </w:object>
            </w:r>
          </w:p>
        </w:tc>
        <w:tc>
          <w:tcPr>
            <w:tcW w:w="1160" w:type="pct"/>
          </w:tcPr>
          <w:p w14:paraId="5A37E803" w14:textId="330D0A17" w:rsidR="000D1F2D" w:rsidRDefault="00A11D27" w:rsidP="005F40EF">
            <w:pPr>
              <w:jc w:val="right"/>
            </w:pPr>
            <w:r>
              <w:rPr>
                <w:rFonts w:hint="eastAsia"/>
              </w:rPr>
              <w:t>公式</w:t>
            </w:r>
            <w:r w:rsidR="000D1F2D">
              <w:rPr>
                <w:rFonts w:hint="eastAsia"/>
              </w:rPr>
              <w:t>（</w:t>
            </w:r>
            <w:r w:rsidR="000D1F2D">
              <w:t>10</w:t>
            </w:r>
            <w:r w:rsidR="000D1F2D">
              <w:rPr>
                <w:rFonts w:hint="eastAsia"/>
              </w:rPr>
              <w:t>）</w:t>
            </w:r>
          </w:p>
        </w:tc>
      </w:tr>
    </w:tbl>
    <w:p w14:paraId="6A83521A" w14:textId="41105C5E" w:rsidR="00D55BFC" w:rsidRPr="00257A21" w:rsidRDefault="00D55BFC" w:rsidP="00D55BFC">
      <w:pPr>
        <w:ind w:firstLineChars="200" w:firstLine="480"/>
        <w:rPr>
          <w:rFonts w:ascii="宋体" w:hAnsi="宋体" w:cs="Times New Roman"/>
          <w:szCs w:val="24"/>
        </w:rPr>
      </w:pPr>
      <w:r w:rsidRPr="00257A21">
        <w:rPr>
          <w:rFonts w:ascii="宋体" w:hAnsi="宋体" w:cs="Times New Roman" w:hint="eastAsia"/>
          <w:szCs w:val="24"/>
        </w:rPr>
        <w:t>其中，</w:t>
      </w:r>
      <w:r w:rsidR="0067738E" w:rsidRPr="005F40EF">
        <w:rPr>
          <w:position w:val="-10"/>
        </w:rPr>
        <w:object w:dxaOrig="2520" w:dyaOrig="320" w14:anchorId="5A18A596">
          <v:shape id="_x0000_i1073" type="#_x0000_t75" style="width:125.8pt;height:15.7pt" o:ole="">
            <v:imagedata r:id="rId109" o:title=""/>
          </v:shape>
          <o:OLEObject Type="Embed" ProgID="Equation.DSMT4" ShapeID="_x0000_i1073" DrawAspect="Content" ObjectID="_1746176081" r:id="rId110"/>
        </w:object>
      </w:r>
      <w:r w:rsidR="0067738E" w:rsidRPr="00257A21">
        <w:rPr>
          <w:rFonts w:cs="Times New Roman" w:hint="eastAsia"/>
          <w:noProof/>
          <w:szCs w:val="21"/>
        </w:rPr>
        <w:t xml:space="preserve"> </w:t>
      </w:r>
      <w:r w:rsidR="0067738E">
        <w:rPr>
          <w:rFonts w:cs="Times New Roman" w:hint="eastAsia"/>
          <w:noProof/>
          <w:szCs w:val="21"/>
        </w:rPr>
        <w:t>，</w:t>
      </w:r>
      <w:r w:rsidR="0067738E" w:rsidRPr="005F40EF">
        <w:rPr>
          <w:position w:val="-12"/>
        </w:rPr>
        <w:object w:dxaOrig="380" w:dyaOrig="380" w14:anchorId="686930A3">
          <v:shape id="_x0000_i1074" type="#_x0000_t75" style="width:19.05pt;height:19.05pt" o:ole="">
            <v:imagedata r:id="rId111" o:title=""/>
          </v:shape>
          <o:OLEObject Type="Embed" ProgID="Equation.DSMT4" ShapeID="_x0000_i1074" DrawAspect="Content" ObjectID="_1746176082" r:id="rId112"/>
        </w:object>
      </w:r>
      <w:r w:rsidRPr="00257A21">
        <w:rPr>
          <w:rFonts w:ascii="宋体" w:hAnsi="宋体" w:cs="Times New Roman" w:hint="eastAsia"/>
          <w:szCs w:val="24"/>
        </w:rPr>
        <w:t>是调整后的投入；</w:t>
      </w:r>
      <w:r w:rsidR="0067738E" w:rsidRPr="005F40EF">
        <w:rPr>
          <w:position w:val="-12"/>
        </w:rPr>
        <w:object w:dxaOrig="380" w:dyaOrig="360" w14:anchorId="549BB0E1">
          <v:shape id="_x0000_i1075" type="#_x0000_t75" style="width:19.05pt;height:18.2pt" o:ole="">
            <v:imagedata r:id="rId113" o:title=""/>
          </v:shape>
          <o:OLEObject Type="Embed" ProgID="Equation.DSMT4" ShapeID="_x0000_i1075" DrawAspect="Content" ObjectID="_1746176083" r:id="rId114"/>
        </w:object>
      </w:r>
      <w:r w:rsidRPr="00257A21">
        <w:rPr>
          <w:rFonts w:ascii="宋体" w:hAnsi="宋体" w:cs="Times New Roman" w:hint="eastAsia"/>
          <w:szCs w:val="24"/>
        </w:rPr>
        <w:t>是调整前的投入；</w:t>
      </w:r>
      <w:r w:rsidR="00C71B50" w:rsidRPr="005F40EF">
        <w:rPr>
          <w:position w:val="-12"/>
        </w:rPr>
        <w:object w:dxaOrig="2799" w:dyaOrig="400" w14:anchorId="4BDC6955">
          <v:shape id="_x0000_i1076" type="#_x0000_t75" style="width:139.05pt;height:19.85pt" o:ole="">
            <v:imagedata r:id="rId115" o:title=""/>
          </v:shape>
          <o:OLEObject Type="Embed" ProgID="Equation.DSMT4" ShapeID="_x0000_i1076" DrawAspect="Content" ObjectID="_1746176084" r:id="rId116"/>
        </w:object>
      </w:r>
      <w:r w:rsidRPr="00257A21">
        <w:rPr>
          <w:rFonts w:ascii="宋体" w:hAnsi="宋体" w:cs="Times New Roman" w:hint="eastAsia"/>
          <w:szCs w:val="24"/>
        </w:rPr>
        <w:t>是对外部环境因素进行调整；</w:t>
      </w:r>
      <w:r w:rsidR="00C71B50" w:rsidRPr="005F40EF">
        <w:rPr>
          <w:position w:val="-12"/>
        </w:rPr>
        <w:object w:dxaOrig="1500" w:dyaOrig="360" w14:anchorId="349587CC">
          <v:shape id="_x0000_i1077" type="#_x0000_t75" style="width:75.3pt;height:18.2pt" o:ole="">
            <v:imagedata r:id="rId117" o:title=""/>
          </v:shape>
          <o:OLEObject Type="Embed" ProgID="Equation.DSMT4" ShapeID="_x0000_i1077" DrawAspect="Content" ObjectID="_1746176085" r:id="rId118"/>
        </w:object>
      </w:r>
      <w:r w:rsidRPr="00257A21">
        <w:rPr>
          <w:rFonts w:ascii="宋体" w:hAnsi="宋体" w:cs="Times New Roman" w:hint="eastAsia"/>
          <w:szCs w:val="24"/>
        </w:rPr>
        <w:t>是将所有决策单元</w:t>
      </w:r>
      <w:r w:rsidR="00C71B50">
        <w:rPr>
          <w:rFonts w:ascii="宋体" w:hAnsi="宋体" w:cs="Times New Roman" w:hint="eastAsia"/>
          <w:szCs w:val="24"/>
        </w:rPr>
        <w:t>置</w:t>
      </w:r>
      <w:r w:rsidRPr="00257A21">
        <w:rPr>
          <w:rFonts w:ascii="宋体" w:hAnsi="宋体" w:cs="Times New Roman" w:hint="eastAsia"/>
          <w:szCs w:val="24"/>
        </w:rPr>
        <w:t>于相同运气水平下</w:t>
      </w:r>
      <w:r w:rsidR="00C71B50">
        <w:rPr>
          <w:rFonts w:ascii="宋体" w:hAnsi="宋体" w:cs="Times New Roman" w:hint="eastAsia"/>
          <w:szCs w:val="24"/>
        </w:rPr>
        <w:t>，使得随机误差相同</w:t>
      </w:r>
      <w:r w:rsidRPr="00257A21">
        <w:rPr>
          <w:rFonts w:ascii="宋体" w:hAnsi="宋体" w:cs="Times New Roman" w:hint="eastAsia"/>
          <w:szCs w:val="24"/>
        </w:rPr>
        <w:t>。</w:t>
      </w:r>
    </w:p>
    <w:p w14:paraId="70D086D9" w14:textId="79E36119" w:rsidR="00D55BFC" w:rsidRPr="00257A21" w:rsidRDefault="008D76AB" w:rsidP="000D1F2D">
      <w:pPr>
        <w:ind w:firstLineChars="200" w:firstLine="480"/>
        <w:rPr>
          <w:rFonts w:ascii="宋体" w:hAnsi="宋体" w:cs="Times New Roman"/>
          <w:szCs w:val="24"/>
        </w:rPr>
      </w:pPr>
      <w:r>
        <w:rPr>
          <w:rFonts w:cs="Times New Roman" w:hint="eastAsia"/>
          <w:szCs w:val="24"/>
        </w:rPr>
        <w:t>（</w:t>
      </w:r>
      <w:r>
        <w:rPr>
          <w:rFonts w:cs="Times New Roman" w:hint="eastAsia"/>
          <w:szCs w:val="24"/>
        </w:rPr>
        <w:t>3</w:t>
      </w:r>
      <w:r>
        <w:rPr>
          <w:rFonts w:cs="Times New Roman" w:hint="eastAsia"/>
          <w:szCs w:val="24"/>
        </w:rPr>
        <w:t>）</w:t>
      </w:r>
      <w:r w:rsidR="00D55BFC" w:rsidRPr="00257A21">
        <w:rPr>
          <w:rFonts w:ascii="宋体" w:hAnsi="宋体" w:cs="Times New Roman" w:hint="eastAsia"/>
          <w:szCs w:val="24"/>
        </w:rPr>
        <w:t>第三阶段：调整后的投入产出变量的</w:t>
      </w:r>
      <w:r w:rsidR="00D55BFC" w:rsidRPr="00257A21">
        <w:rPr>
          <w:rFonts w:cs="Times New Roman" w:hint="eastAsia"/>
          <w:szCs w:val="24"/>
        </w:rPr>
        <w:t>DEA</w:t>
      </w:r>
      <w:r w:rsidR="00D55BFC" w:rsidRPr="00257A21">
        <w:rPr>
          <w:rFonts w:ascii="宋体" w:hAnsi="宋体" w:cs="Times New Roman" w:hint="eastAsia"/>
          <w:szCs w:val="24"/>
        </w:rPr>
        <w:t>效率分析</w:t>
      </w:r>
    </w:p>
    <w:p w14:paraId="0AD22F5E" w14:textId="2634942F" w:rsidR="00D55BFC" w:rsidRDefault="00D55BFC" w:rsidP="000D1F2D">
      <w:pPr>
        <w:ind w:firstLineChars="200" w:firstLine="480"/>
        <w:rPr>
          <w:rFonts w:ascii="宋体" w:hAnsi="宋体" w:cs="Times New Roman"/>
          <w:szCs w:val="24"/>
        </w:rPr>
      </w:pPr>
      <w:r w:rsidRPr="00257A21">
        <w:rPr>
          <w:rFonts w:ascii="宋体" w:hAnsi="宋体" w:cs="Times New Roman" w:hint="eastAsia"/>
          <w:szCs w:val="24"/>
        </w:rPr>
        <w:t>运用调整后的投</w:t>
      </w:r>
      <w:r w:rsidR="008D76AB">
        <w:rPr>
          <w:rFonts w:ascii="宋体" w:hAnsi="宋体" w:cs="Times New Roman" w:hint="eastAsia"/>
          <w:szCs w:val="24"/>
        </w:rPr>
        <w:t>入</w:t>
      </w:r>
      <w:r w:rsidRPr="00257A21">
        <w:rPr>
          <w:rFonts w:ascii="宋体" w:hAnsi="宋体" w:cs="Times New Roman" w:hint="eastAsia"/>
          <w:szCs w:val="24"/>
        </w:rPr>
        <w:t>变量</w:t>
      </w:r>
      <w:r w:rsidR="008D76AB" w:rsidRPr="005F40EF">
        <w:rPr>
          <w:position w:val="-12"/>
        </w:rPr>
        <w:object w:dxaOrig="380" w:dyaOrig="380" w14:anchorId="5DED038E">
          <v:shape id="_x0000_i1078" type="#_x0000_t75" style="width:19.05pt;height:19.05pt" o:ole="">
            <v:imagedata r:id="rId119" o:title=""/>
          </v:shape>
          <o:OLEObject Type="Embed" ProgID="Equation.DSMT4" ShapeID="_x0000_i1078" DrawAspect="Content" ObjectID="_1746176086" r:id="rId120"/>
        </w:object>
      </w:r>
      <w:r w:rsidR="008D76AB">
        <w:rPr>
          <w:rFonts w:hint="eastAsia"/>
        </w:rPr>
        <w:t>和产出变量</w:t>
      </w:r>
      <w:r w:rsidRPr="00257A21">
        <w:rPr>
          <w:rFonts w:ascii="宋体" w:hAnsi="宋体" w:cs="Times New Roman" w:hint="eastAsia"/>
          <w:szCs w:val="24"/>
        </w:rPr>
        <w:t>再次</w:t>
      </w:r>
      <w:r w:rsidR="008D76AB">
        <w:rPr>
          <w:rFonts w:ascii="宋体" w:hAnsi="宋体" w:cs="Times New Roman" w:hint="eastAsia"/>
          <w:szCs w:val="24"/>
        </w:rPr>
        <w:t>利用B</w:t>
      </w:r>
      <w:r w:rsidR="008D76AB">
        <w:rPr>
          <w:rFonts w:ascii="宋体" w:hAnsi="宋体" w:cs="Times New Roman"/>
          <w:szCs w:val="24"/>
        </w:rPr>
        <w:t>CC</w:t>
      </w:r>
      <w:r w:rsidR="008D76AB">
        <w:rPr>
          <w:rFonts w:ascii="宋体" w:hAnsi="宋体" w:cs="Times New Roman" w:hint="eastAsia"/>
          <w:szCs w:val="24"/>
        </w:rPr>
        <w:t>模型</w:t>
      </w:r>
      <w:r w:rsidRPr="00257A21">
        <w:rPr>
          <w:rFonts w:ascii="宋体" w:hAnsi="宋体" w:cs="Times New Roman" w:hint="eastAsia"/>
          <w:szCs w:val="24"/>
        </w:rPr>
        <w:t>测算</w:t>
      </w:r>
      <w:r w:rsidR="008D76AB" w:rsidRPr="005F40EF">
        <w:rPr>
          <w:position w:val="-14"/>
        </w:rPr>
        <w:object w:dxaOrig="720" w:dyaOrig="380" w14:anchorId="247DCFB2">
          <v:shape id="_x0000_i1079" type="#_x0000_t75" style="width:36.4pt;height:19.05pt" o:ole="">
            <v:imagedata r:id="rId121" o:title=""/>
          </v:shape>
          <o:OLEObject Type="Embed" ProgID="Equation.DSMT4" ShapeID="_x0000_i1079" DrawAspect="Content" ObjectID="_1746176087" r:id="rId122"/>
        </w:object>
      </w:r>
      <w:r w:rsidRPr="00257A21">
        <w:rPr>
          <w:rFonts w:ascii="宋体" w:hAnsi="宋体" w:cs="Times New Roman" w:hint="eastAsia"/>
          <w:szCs w:val="24"/>
        </w:rPr>
        <w:t>的效率，此时的效率</w:t>
      </w:r>
      <w:r w:rsidR="008D76AB">
        <w:rPr>
          <w:rFonts w:ascii="宋体" w:hAnsi="宋体" w:cs="Times New Roman" w:hint="eastAsia"/>
          <w:szCs w:val="24"/>
        </w:rPr>
        <w:t>值</w:t>
      </w:r>
      <w:r w:rsidRPr="00257A21">
        <w:rPr>
          <w:rFonts w:ascii="宋体" w:hAnsi="宋体" w:cs="Times New Roman" w:hint="eastAsia"/>
          <w:szCs w:val="24"/>
        </w:rPr>
        <w:t>已经剔除环境因素和随机因素的影响</w:t>
      </w:r>
      <w:r>
        <w:rPr>
          <w:rFonts w:ascii="宋体" w:hAnsi="宋体" w:cs="Times New Roman" w:hint="eastAsia"/>
          <w:szCs w:val="24"/>
        </w:rPr>
        <w:t>。</w:t>
      </w:r>
    </w:p>
    <w:p w14:paraId="02AE9390" w14:textId="77777777" w:rsidR="00D55BFC" w:rsidRPr="00D55BFC" w:rsidRDefault="00D55BFC" w:rsidP="00F57806">
      <w:pPr>
        <w:spacing w:line="240" w:lineRule="auto"/>
        <w:ind w:firstLineChars="200" w:firstLine="480"/>
      </w:pPr>
    </w:p>
    <w:p w14:paraId="06174A61" w14:textId="4F5D294F" w:rsidR="005B53B9" w:rsidRDefault="005B53B9" w:rsidP="003D07C8">
      <w:pPr>
        <w:pStyle w:val="10"/>
      </w:pPr>
      <w:bookmarkStart w:id="17" w:name="_Toc135563092"/>
      <w:r>
        <w:rPr>
          <w:rFonts w:hint="eastAsia"/>
        </w:rPr>
        <w:t>四、评价指标体系构建</w:t>
      </w:r>
      <w:bookmarkEnd w:id="17"/>
    </w:p>
    <w:p w14:paraId="571ED692" w14:textId="3767A74D" w:rsidR="00E17E4D" w:rsidRDefault="00B53C6A" w:rsidP="003D07C8">
      <w:pPr>
        <w:pStyle w:val="2"/>
      </w:pPr>
      <w:bookmarkStart w:id="18" w:name="_Toc135563093"/>
      <w:r>
        <w:rPr>
          <w:rFonts w:hint="eastAsia"/>
        </w:rPr>
        <w:t>（一）</w:t>
      </w:r>
      <w:r w:rsidR="00E17E4D">
        <w:rPr>
          <w:rFonts w:hint="eastAsia"/>
        </w:rPr>
        <w:t>指标筛选原则</w:t>
      </w:r>
      <w:bookmarkEnd w:id="18"/>
    </w:p>
    <w:p w14:paraId="7B15682A" w14:textId="0162BC89" w:rsidR="00417F79" w:rsidRDefault="00B53C6A" w:rsidP="00DD78B2">
      <w:pPr>
        <w:widowControl/>
        <w:ind w:firstLineChars="200" w:firstLine="480"/>
        <w:jc w:val="left"/>
      </w:pPr>
      <w:r>
        <w:rPr>
          <w:rFonts w:hint="eastAsia"/>
        </w:rPr>
        <w:t>1</w:t>
      </w:r>
      <w:r>
        <w:t>.</w:t>
      </w:r>
      <w:r w:rsidR="00417F79">
        <w:rPr>
          <w:rFonts w:hint="eastAsia"/>
        </w:rPr>
        <w:t>科学性与可靠性</w:t>
      </w:r>
    </w:p>
    <w:p w14:paraId="60D5DDDD" w14:textId="685B7076" w:rsidR="00417F79" w:rsidRPr="00270CF0" w:rsidRDefault="00417F79" w:rsidP="00DD78B2">
      <w:pPr>
        <w:widowControl/>
        <w:ind w:firstLineChars="200" w:firstLine="480"/>
        <w:jc w:val="left"/>
        <w:rPr>
          <w:rFonts w:ascii="宋体" w:hAnsi="宋体" w:cs="宋体"/>
          <w:kern w:val="0"/>
          <w:szCs w:val="24"/>
        </w:rPr>
      </w:pPr>
      <w:r w:rsidRPr="00417F79">
        <w:rPr>
          <w:rFonts w:ascii="宋体" w:hAnsi="宋体" w:cs="宋体" w:hint="eastAsia"/>
          <w:color w:val="000000"/>
          <w:kern w:val="0"/>
          <w:szCs w:val="24"/>
        </w:rPr>
        <w:t>在</w:t>
      </w:r>
      <w:r>
        <w:rPr>
          <w:rFonts w:ascii="宋体" w:hAnsi="宋体" w:cs="宋体" w:hint="eastAsia"/>
          <w:color w:val="000000"/>
          <w:kern w:val="0"/>
          <w:szCs w:val="24"/>
        </w:rPr>
        <w:t>数字经济与共同富裕</w:t>
      </w:r>
      <w:r w:rsidRPr="00417F79">
        <w:rPr>
          <w:rFonts w:ascii="宋体" w:hAnsi="宋体" w:cs="宋体" w:hint="eastAsia"/>
          <w:color w:val="000000"/>
          <w:kern w:val="0"/>
          <w:szCs w:val="24"/>
        </w:rPr>
        <w:t>评价体系的构建中，</w:t>
      </w:r>
      <w:r>
        <w:rPr>
          <w:rFonts w:ascii="宋体" w:hAnsi="宋体" w:cs="宋体" w:hint="eastAsia"/>
          <w:color w:val="000000"/>
          <w:kern w:val="0"/>
          <w:szCs w:val="24"/>
        </w:rPr>
        <w:t>应</w:t>
      </w:r>
      <w:r w:rsidRPr="00417F79">
        <w:rPr>
          <w:rFonts w:ascii="宋体" w:hAnsi="宋体" w:cs="宋体" w:hint="eastAsia"/>
          <w:color w:val="000000"/>
          <w:kern w:val="0"/>
          <w:szCs w:val="24"/>
        </w:rPr>
        <w:t>坚持科学性与</w:t>
      </w:r>
      <w:r>
        <w:rPr>
          <w:rFonts w:ascii="宋体" w:hAnsi="宋体" w:cs="宋体" w:hint="eastAsia"/>
          <w:color w:val="000000"/>
          <w:kern w:val="0"/>
          <w:szCs w:val="24"/>
        </w:rPr>
        <w:t>可靠</w:t>
      </w:r>
      <w:r w:rsidRPr="00417F79">
        <w:rPr>
          <w:rFonts w:ascii="宋体" w:hAnsi="宋体" w:cs="宋体" w:hint="eastAsia"/>
          <w:color w:val="000000"/>
          <w:kern w:val="0"/>
          <w:szCs w:val="24"/>
        </w:rPr>
        <w:t>性原则</w:t>
      </w:r>
      <w:r>
        <w:rPr>
          <w:rFonts w:ascii="宋体" w:hAnsi="宋体" w:cs="宋体" w:hint="eastAsia"/>
          <w:color w:val="000000"/>
          <w:kern w:val="0"/>
          <w:szCs w:val="24"/>
        </w:rPr>
        <w:t>。</w:t>
      </w:r>
      <w:r w:rsidR="00270CF0">
        <w:rPr>
          <w:rFonts w:ascii="宋体" w:hAnsi="宋体" w:cs="宋体" w:hint="eastAsia"/>
          <w:color w:val="000000"/>
          <w:kern w:val="0"/>
          <w:szCs w:val="24"/>
        </w:rPr>
        <w:t>选取的指标应</w:t>
      </w:r>
      <w:r w:rsidR="00995CA9">
        <w:rPr>
          <w:rFonts w:ascii="宋体" w:hAnsi="宋体" w:cs="宋体" w:hint="eastAsia"/>
          <w:color w:val="000000"/>
          <w:kern w:val="0"/>
          <w:szCs w:val="24"/>
        </w:rPr>
        <w:t>遵循客观规律，</w:t>
      </w:r>
      <w:r w:rsidR="00270CF0">
        <w:rPr>
          <w:rFonts w:ascii="宋体" w:hAnsi="宋体" w:cs="宋体" w:hint="eastAsia"/>
          <w:color w:val="000000"/>
          <w:kern w:val="0"/>
          <w:szCs w:val="24"/>
        </w:rPr>
        <w:t>充分反映目标的评价，</w:t>
      </w:r>
      <w:proofErr w:type="gramStart"/>
      <w:r w:rsidR="00270CF0">
        <w:rPr>
          <w:rFonts w:ascii="宋体" w:hAnsi="宋体" w:cs="宋体" w:hint="eastAsia"/>
          <w:color w:val="000000"/>
          <w:kern w:val="0"/>
          <w:szCs w:val="24"/>
        </w:rPr>
        <w:t>且数据</w:t>
      </w:r>
      <w:proofErr w:type="gramEnd"/>
      <w:r w:rsidR="00270CF0">
        <w:rPr>
          <w:rFonts w:ascii="宋体" w:hAnsi="宋体" w:cs="宋体" w:hint="eastAsia"/>
          <w:color w:val="000000"/>
          <w:kern w:val="0"/>
          <w:szCs w:val="24"/>
        </w:rPr>
        <w:t>的来源要真实可靠，符合测量标准</w:t>
      </w:r>
      <w:r w:rsidR="00995CA9">
        <w:rPr>
          <w:rFonts w:ascii="宋体" w:hAnsi="宋体" w:cs="宋体" w:hint="eastAsia"/>
          <w:color w:val="000000"/>
          <w:kern w:val="0"/>
          <w:szCs w:val="24"/>
        </w:rPr>
        <w:t>，本文研究数据均来自统计局与权威数据库。</w:t>
      </w:r>
    </w:p>
    <w:p w14:paraId="7C25F689" w14:textId="286A56C0" w:rsidR="00417F79" w:rsidRDefault="00B53C6A" w:rsidP="00DD78B2">
      <w:pPr>
        <w:widowControl/>
        <w:ind w:firstLineChars="200" w:firstLine="480"/>
        <w:jc w:val="left"/>
      </w:pPr>
      <w:r>
        <w:rPr>
          <w:rFonts w:hint="eastAsia"/>
        </w:rPr>
        <w:t>2</w:t>
      </w:r>
      <w:r>
        <w:t>.</w:t>
      </w:r>
      <w:r w:rsidR="00417F79">
        <w:rPr>
          <w:rFonts w:hint="eastAsia"/>
        </w:rPr>
        <w:t>可</w:t>
      </w:r>
      <w:r w:rsidR="00270CF0">
        <w:rPr>
          <w:rFonts w:hint="eastAsia"/>
        </w:rPr>
        <w:t>度量</w:t>
      </w:r>
      <w:r w:rsidR="00417F79">
        <w:rPr>
          <w:rFonts w:hint="eastAsia"/>
        </w:rPr>
        <w:t>性与可理解性</w:t>
      </w:r>
    </w:p>
    <w:p w14:paraId="46E7571C" w14:textId="34580FD7" w:rsidR="00270CF0" w:rsidRDefault="00270CF0" w:rsidP="00DD78B2">
      <w:pPr>
        <w:widowControl/>
        <w:ind w:firstLineChars="200" w:firstLine="480"/>
        <w:jc w:val="left"/>
      </w:pPr>
      <w:r>
        <w:rPr>
          <w:rFonts w:hint="eastAsia"/>
        </w:rPr>
        <w:t>在对目标进行评价时，指标应具有可度量性，即指标能够以数字形式呈现，有明确的可度量对象。在理解方面，指标需避免使用复杂的定义和计算方式</w:t>
      </w:r>
      <w:r w:rsidR="00995CA9">
        <w:rPr>
          <w:rFonts w:hint="eastAsia"/>
        </w:rPr>
        <w:t>，尽可能使用通俗易懂的语言进行解释。</w:t>
      </w:r>
    </w:p>
    <w:p w14:paraId="5C0E1165" w14:textId="693C99C2" w:rsidR="00417F79" w:rsidRDefault="00B53C6A" w:rsidP="00DD78B2">
      <w:pPr>
        <w:widowControl/>
        <w:ind w:firstLineChars="200" w:firstLine="480"/>
        <w:jc w:val="left"/>
      </w:pPr>
      <w:r>
        <w:rPr>
          <w:rFonts w:hint="eastAsia"/>
        </w:rPr>
        <w:t>3</w:t>
      </w:r>
      <w:r>
        <w:t>.</w:t>
      </w:r>
      <w:r w:rsidR="00417F79">
        <w:rPr>
          <w:rFonts w:hint="eastAsia"/>
        </w:rPr>
        <w:t>相关性与时效性</w:t>
      </w:r>
    </w:p>
    <w:p w14:paraId="73CFFF46" w14:textId="7B33CFF9" w:rsidR="00995CA9" w:rsidRPr="008628AB" w:rsidRDefault="00995CA9" w:rsidP="00DD78B2">
      <w:pPr>
        <w:widowControl/>
        <w:ind w:firstLineChars="200" w:firstLine="480"/>
        <w:jc w:val="left"/>
      </w:pPr>
      <w:r>
        <w:rPr>
          <w:rFonts w:hint="eastAsia"/>
        </w:rPr>
        <w:t>指标的选取应与指数体系相关，本文选取的</w:t>
      </w:r>
      <w:r w:rsidR="00F058BB">
        <w:rPr>
          <w:rFonts w:hint="eastAsia"/>
        </w:rPr>
        <w:t>数字经济指标以及共同富裕指标均与指数评价相关，且选取的研究时间段为</w:t>
      </w:r>
      <w:r w:rsidR="00F058BB">
        <w:rPr>
          <w:rFonts w:hint="eastAsia"/>
        </w:rPr>
        <w:t>2</w:t>
      </w:r>
      <w:r w:rsidR="00F058BB">
        <w:t>015-2021</w:t>
      </w:r>
      <w:r w:rsidR="00F058BB">
        <w:rPr>
          <w:rFonts w:hint="eastAsia"/>
        </w:rPr>
        <w:t>年，</w:t>
      </w:r>
      <w:r w:rsidR="00F058BB">
        <w:rPr>
          <w:rFonts w:hint="eastAsia"/>
        </w:rPr>
        <w:t>2</w:t>
      </w:r>
      <w:r w:rsidR="00F058BB">
        <w:t>015</w:t>
      </w:r>
      <w:r w:rsidR="00F058BB">
        <w:rPr>
          <w:rFonts w:hint="eastAsia"/>
        </w:rPr>
        <w:t>年为政府开始重视数字经济发展的节点，具有很强的时效性。</w:t>
      </w:r>
    </w:p>
    <w:p w14:paraId="5724F860" w14:textId="5C709270" w:rsidR="00E17E4D" w:rsidRDefault="00B53C6A" w:rsidP="003D07C8">
      <w:pPr>
        <w:pStyle w:val="2"/>
      </w:pPr>
      <w:bookmarkStart w:id="19" w:name="_Toc135563094"/>
      <w:r>
        <w:rPr>
          <w:rFonts w:hint="eastAsia"/>
        </w:rPr>
        <w:t>（二）</w:t>
      </w:r>
      <w:r w:rsidR="00A25FA8">
        <w:rPr>
          <w:rFonts w:hint="eastAsia"/>
        </w:rPr>
        <w:t>指标体系构建</w:t>
      </w:r>
      <w:bookmarkEnd w:id="19"/>
    </w:p>
    <w:p w14:paraId="322E317E" w14:textId="7BD00FF7" w:rsidR="00FC16F3" w:rsidRPr="00A25FA8" w:rsidRDefault="00FC16F3" w:rsidP="009436A2">
      <w:pPr>
        <w:pStyle w:val="3"/>
        <w:ind w:firstLine="482"/>
      </w:pPr>
      <w:bookmarkStart w:id="20" w:name="_Toc135563095"/>
      <w:r w:rsidRPr="00A25FA8">
        <w:rPr>
          <w:rFonts w:hint="eastAsia"/>
        </w:rPr>
        <w:t>1</w:t>
      </w:r>
      <w:r w:rsidR="00B53C6A">
        <w:rPr>
          <w:rFonts w:hint="eastAsia"/>
        </w:rPr>
        <w:t>.</w:t>
      </w:r>
      <w:r w:rsidRPr="00A25FA8">
        <w:rPr>
          <w:rFonts w:hint="eastAsia"/>
        </w:rPr>
        <w:t>数字经济</w:t>
      </w:r>
      <w:r w:rsidR="00B53B74" w:rsidRPr="00A25FA8">
        <w:rPr>
          <w:rFonts w:hint="eastAsia"/>
        </w:rPr>
        <w:t>指数</w:t>
      </w:r>
      <w:bookmarkEnd w:id="20"/>
    </w:p>
    <w:p w14:paraId="02E572AD" w14:textId="62326DBB" w:rsidR="005A3E75" w:rsidRDefault="00712A46" w:rsidP="003D07C8">
      <w:pPr>
        <w:ind w:firstLineChars="200" w:firstLine="480"/>
      </w:pPr>
      <w:r>
        <w:rPr>
          <w:rFonts w:hint="eastAsia"/>
        </w:rPr>
        <w:t>依据刘军等</w:t>
      </w:r>
      <w:r>
        <w:rPr>
          <w:rFonts w:hint="eastAsia"/>
        </w:rPr>
        <w:t>(</w:t>
      </w:r>
      <w:r>
        <w:t>2020)</w:t>
      </w:r>
      <w:r>
        <w:rPr>
          <w:rFonts w:hint="eastAsia"/>
        </w:rPr>
        <w:t>的研究，本文从</w:t>
      </w:r>
      <w:r w:rsidRPr="00712A46">
        <w:rPr>
          <w:rFonts w:hint="eastAsia"/>
        </w:rPr>
        <w:t>信息化发展、互联网发展和数字交易发展</w:t>
      </w:r>
      <w:r w:rsidRPr="00712A46">
        <w:rPr>
          <w:rFonts w:hint="eastAsia"/>
        </w:rPr>
        <w:lastRenderedPageBreak/>
        <w:t>三个维</w:t>
      </w:r>
      <w:proofErr w:type="gramStart"/>
      <w:r w:rsidRPr="00712A46">
        <w:rPr>
          <w:rFonts w:hint="eastAsia"/>
        </w:rPr>
        <w:t>度</w:t>
      </w:r>
      <w:r>
        <w:rPr>
          <w:rFonts w:hint="eastAsia"/>
        </w:rPr>
        <w:t>展开</w:t>
      </w:r>
      <w:proofErr w:type="gramEnd"/>
      <w:r>
        <w:rPr>
          <w:rFonts w:hint="eastAsia"/>
        </w:rPr>
        <w:t>构建数字经济发展指数</w:t>
      </w:r>
      <w:r w:rsidR="00073514">
        <w:rPr>
          <w:rFonts w:hint="eastAsia"/>
        </w:rPr>
        <w:t>。</w:t>
      </w:r>
    </w:p>
    <w:p w14:paraId="5D623A49" w14:textId="3EACB566" w:rsidR="00073514" w:rsidRDefault="00073514" w:rsidP="003D07C8">
      <w:pPr>
        <w:ind w:firstLineChars="200" w:firstLine="480"/>
      </w:pPr>
      <w:r>
        <w:rPr>
          <w:rFonts w:hint="eastAsia"/>
        </w:rPr>
        <w:t>（</w:t>
      </w:r>
      <w:r>
        <w:t>1</w:t>
      </w:r>
      <w:r>
        <w:rPr>
          <w:rFonts w:hint="eastAsia"/>
        </w:rPr>
        <w:t>）信息化发展</w:t>
      </w:r>
    </w:p>
    <w:p w14:paraId="1BD6C523" w14:textId="3006FBAB" w:rsidR="00073514" w:rsidRDefault="00277506" w:rsidP="003D07C8">
      <w:pPr>
        <w:ind w:firstLineChars="200" w:firstLine="480"/>
      </w:pPr>
      <w:r>
        <w:rPr>
          <w:rFonts w:hint="eastAsia"/>
          <w:color w:val="000000"/>
        </w:rPr>
        <w:t>信息化发展是数字经济发展的基础。</w:t>
      </w:r>
      <w:r w:rsidR="00073514">
        <w:rPr>
          <w:rFonts w:hint="eastAsia"/>
          <w:color w:val="000000"/>
        </w:rPr>
        <w:t>信息化发展水平可从以下</w:t>
      </w:r>
      <w:r w:rsidR="003C2F16">
        <w:rPr>
          <w:color w:val="000000"/>
        </w:rPr>
        <w:t>4</w:t>
      </w:r>
      <w:r w:rsidR="00073514">
        <w:rPr>
          <w:rFonts w:hint="eastAsia"/>
          <w:color w:val="000000"/>
        </w:rPr>
        <w:t>个指标进行衡量：光缆密度</w:t>
      </w:r>
      <w:r>
        <w:rPr>
          <w:rFonts w:hint="eastAsia"/>
          <w:color w:val="000000"/>
        </w:rPr>
        <w:t>（公里</w:t>
      </w:r>
      <w:r>
        <w:rPr>
          <w:rFonts w:hint="eastAsia"/>
          <w:color w:val="000000"/>
        </w:rPr>
        <w:t>/</w:t>
      </w:r>
      <w:r w:rsidR="001B755A">
        <w:rPr>
          <w:rFonts w:hint="eastAsia"/>
          <w:color w:val="000000"/>
        </w:rPr>
        <w:t>平方公里</w:t>
      </w:r>
      <w:r>
        <w:rPr>
          <w:rFonts w:hint="eastAsia"/>
          <w:color w:val="000000"/>
        </w:rPr>
        <w:t>）</w:t>
      </w:r>
      <w:r w:rsidR="00073514">
        <w:rPr>
          <w:rFonts w:hint="eastAsia"/>
          <w:color w:val="000000"/>
        </w:rPr>
        <w:t>、移动电话基站密度</w:t>
      </w:r>
      <w:r>
        <w:rPr>
          <w:rFonts w:hint="eastAsia"/>
          <w:color w:val="000000"/>
        </w:rPr>
        <w:t>（万个</w:t>
      </w:r>
      <w:r>
        <w:rPr>
          <w:rFonts w:hint="eastAsia"/>
          <w:color w:val="000000"/>
        </w:rPr>
        <w:t>/</w:t>
      </w:r>
      <w:r>
        <w:rPr>
          <w:rFonts w:hint="eastAsia"/>
          <w:color w:val="000000"/>
        </w:rPr>
        <w:t>万人）</w:t>
      </w:r>
      <w:r w:rsidR="00073514">
        <w:rPr>
          <w:rFonts w:hint="eastAsia"/>
          <w:color w:val="000000"/>
        </w:rPr>
        <w:t>、信息化从业人员</w:t>
      </w:r>
      <w:r w:rsidR="001B755A">
        <w:rPr>
          <w:rFonts w:hint="eastAsia"/>
          <w:color w:val="000000"/>
        </w:rPr>
        <w:t>数</w:t>
      </w:r>
      <w:r w:rsidR="002F1379">
        <w:rPr>
          <w:rFonts w:hint="eastAsia"/>
          <w:color w:val="000000"/>
        </w:rPr>
        <w:t>（</w:t>
      </w:r>
      <w:r w:rsidR="001B755A">
        <w:rPr>
          <w:rFonts w:hint="eastAsia"/>
          <w:color w:val="000000"/>
        </w:rPr>
        <w:t>万人</w:t>
      </w:r>
      <w:r w:rsidR="002F1379">
        <w:rPr>
          <w:rFonts w:hint="eastAsia"/>
          <w:color w:val="000000"/>
        </w:rPr>
        <w:t>）</w:t>
      </w:r>
      <w:r w:rsidR="00073514">
        <w:rPr>
          <w:rFonts w:hint="eastAsia"/>
          <w:color w:val="000000"/>
        </w:rPr>
        <w:t>、软件业务收入</w:t>
      </w:r>
      <w:r w:rsidR="002F1379">
        <w:rPr>
          <w:rFonts w:hint="eastAsia"/>
          <w:color w:val="000000"/>
        </w:rPr>
        <w:t>（亿元）</w:t>
      </w:r>
      <w:r w:rsidR="00073514">
        <w:rPr>
          <w:rFonts w:hint="eastAsia"/>
          <w:color w:val="000000"/>
        </w:rPr>
        <w:t>。</w:t>
      </w:r>
    </w:p>
    <w:p w14:paraId="62A625C2" w14:textId="6EB49D45" w:rsidR="00073514" w:rsidRDefault="00073514" w:rsidP="003D07C8">
      <w:pPr>
        <w:ind w:firstLineChars="200" w:firstLine="480"/>
      </w:pPr>
      <w:r>
        <w:rPr>
          <w:rFonts w:hint="eastAsia"/>
        </w:rPr>
        <w:t>（</w:t>
      </w:r>
      <w:r>
        <w:rPr>
          <w:rFonts w:hint="eastAsia"/>
        </w:rPr>
        <w:t>2</w:t>
      </w:r>
      <w:r>
        <w:rPr>
          <w:rFonts w:hint="eastAsia"/>
        </w:rPr>
        <w:t>）互联网发展</w:t>
      </w:r>
    </w:p>
    <w:p w14:paraId="055D1C13" w14:textId="54D464D1" w:rsidR="00073514" w:rsidRDefault="00277506" w:rsidP="003D07C8">
      <w:pPr>
        <w:ind w:firstLineChars="200" w:firstLine="480"/>
      </w:pPr>
      <w:r>
        <w:rPr>
          <w:rFonts w:hint="eastAsia"/>
          <w:color w:val="000000"/>
        </w:rPr>
        <w:t>互联网发展是数字经济发展的载体。</w:t>
      </w:r>
      <w:r w:rsidR="00073514">
        <w:rPr>
          <w:rFonts w:hint="eastAsia"/>
          <w:color w:val="000000"/>
        </w:rPr>
        <w:t>互联网发展水平可从以下</w:t>
      </w:r>
      <w:r w:rsidR="00073514">
        <w:rPr>
          <w:color w:val="000000"/>
        </w:rPr>
        <w:t>4</w:t>
      </w:r>
      <w:r w:rsidR="00073514">
        <w:rPr>
          <w:rFonts w:hint="eastAsia"/>
          <w:color w:val="000000"/>
        </w:rPr>
        <w:t>个指标进行衡量：互联网接口密度</w:t>
      </w:r>
      <w:r w:rsidR="002F1379">
        <w:rPr>
          <w:rFonts w:hint="eastAsia"/>
          <w:color w:val="000000"/>
        </w:rPr>
        <w:t>（万个</w:t>
      </w:r>
      <w:r w:rsidR="002F1379">
        <w:rPr>
          <w:rFonts w:hint="eastAsia"/>
          <w:color w:val="000000"/>
        </w:rPr>
        <w:t>/</w:t>
      </w:r>
      <w:r w:rsidR="002F1379">
        <w:rPr>
          <w:rFonts w:hint="eastAsia"/>
          <w:color w:val="000000"/>
        </w:rPr>
        <w:t>万人）</w:t>
      </w:r>
      <w:r w:rsidR="00073514">
        <w:rPr>
          <w:rFonts w:hint="eastAsia"/>
          <w:color w:val="000000"/>
        </w:rPr>
        <w:t>、移动电话普及率</w:t>
      </w:r>
      <w:r w:rsidR="002F1379">
        <w:rPr>
          <w:rFonts w:hint="eastAsia"/>
          <w:color w:val="000000"/>
        </w:rPr>
        <w:t>（部</w:t>
      </w:r>
      <w:r w:rsidR="002F1379">
        <w:rPr>
          <w:rFonts w:hint="eastAsia"/>
          <w:color w:val="000000"/>
        </w:rPr>
        <w:t>/</w:t>
      </w:r>
      <w:r w:rsidR="002F1379">
        <w:rPr>
          <w:rFonts w:hint="eastAsia"/>
          <w:color w:val="000000"/>
        </w:rPr>
        <w:t>百人）</w:t>
      </w:r>
      <w:r w:rsidR="00073514">
        <w:rPr>
          <w:rFonts w:hint="eastAsia"/>
          <w:color w:val="000000"/>
        </w:rPr>
        <w:t>、宽带互联网用户人数占比</w:t>
      </w:r>
      <w:r w:rsidR="002F1379">
        <w:rPr>
          <w:rFonts w:hint="eastAsia"/>
          <w:color w:val="000000"/>
        </w:rPr>
        <w:t>（</w:t>
      </w:r>
      <w:r w:rsidR="00047FFE">
        <w:rPr>
          <w:rFonts w:hint="eastAsia"/>
          <w:color w:val="000000"/>
        </w:rPr>
        <w:t>%</w:t>
      </w:r>
      <w:r w:rsidR="002F1379">
        <w:rPr>
          <w:rFonts w:hint="eastAsia"/>
          <w:color w:val="000000"/>
        </w:rPr>
        <w:t>）</w:t>
      </w:r>
      <w:r w:rsidR="00073514">
        <w:rPr>
          <w:rFonts w:hint="eastAsia"/>
          <w:color w:val="000000"/>
        </w:rPr>
        <w:t>、移动互联网用户人数占比</w:t>
      </w:r>
      <w:r w:rsidR="002F1379">
        <w:rPr>
          <w:rFonts w:hint="eastAsia"/>
          <w:color w:val="000000"/>
        </w:rPr>
        <w:t>（</w:t>
      </w:r>
      <w:r w:rsidR="00047FFE">
        <w:rPr>
          <w:rFonts w:hint="eastAsia"/>
          <w:color w:val="000000"/>
        </w:rPr>
        <w:t>%</w:t>
      </w:r>
      <w:r w:rsidR="002F1379">
        <w:rPr>
          <w:rFonts w:hint="eastAsia"/>
          <w:color w:val="000000"/>
        </w:rPr>
        <w:t>）</w:t>
      </w:r>
      <w:r w:rsidR="00073514">
        <w:rPr>
          <w:rFonts w:hint="eastAsia"/>
          <w:color w:val="000000"/>
        </w:rPr>
        <w:t>。</w:t>
      </w:r>
    </w:p>
    <w:p w14:paraId="4FE38C6F" w14:textId="552A9350" w:rsidR="00073514" w:rsidRDefault="00073514" w:rsidP="003D07C8">
      <w:pPr>
        <w:ind w:firstLineChars="200" w:firstLine="480"/>
      </w:pPr>
      <w:r>
        <w:rPr>
          <w:rFonts w:hint="eastAsia"/>
        </w:rPr>
        <w:t>（</w:t>
      </w:r>
      <w:r>
        <w:rPr>
          <w:rFonts w:hint="eastAsia"/>
        </w:rPr>
        <w:t>3</w:t>
      </w:r>
      <w:r>
        <w:rPr>
          <w:rFonts w:hint="eastAsia"/>
        </w:rPr>
        <w:t>）数字交易发展</w:t>
      </w:r>
    </w:p>
    <w:p w14:paraId="0DA13EED" w14:textId="4A3559C2" w:rsidR="00073514" w:rsidRDefault="00277506" w:rsidP="003D07C8">
      <w:pPr>
        <w:ind w:firstLineChars="200" w:firstLine="480"/>
        <w:rPr>
          <w:color w:val="000000"/>
        </w:rPr>
      </w:pPr>
      <w:r>
        <w:rPr>
          <w:rFonts w:hint="eastAsia"/>
          <w:color w:val="000000"/>
        </w:rPr>
        <w:t>数字交易发展是数字经济的</w:t>
      </w:r>
      <w:r w:rsidR="003C2F16">
        <w:rPr>
          <w:rFonts w:hint="eastAsia"/>
          <w:color w:val="000000"/>
        </w:rPr>
        <w:t>体现</w:t>
      </w:r>
      <w:r>
        <w:rPr>
          <w:rFonts w:hint="eastAsia"/>
          <w:color w:val="000000"/>
        </w:rPr>
        <w:t>。</w:t>
      </w:r>
      <w:r w:rsidR="00073514">
        <w:rPr>
          <w:rFonts w:hint="eastAsia"/>
          <w:color w:val="000000"/>
        </w:rPr>
        <w:t>数字交易发展水平可从以下</w:t>
      </w:r>
      <w:r w:rsidR="00073514">
        <w:rPr>
          <w:rFonts w:hint="eastAsia"/>
          <w:color w:val="000000"/>
        </w:rPr>
        <w:t>5</w:t>
      </w:r>
      <w:r w:rsidR="00073514">
        <w:rPr>
          <w:rFonts w:hint="eastAsia"/>
          <w:color w:val="000000"/>
        </w:rPr>
        <w:t>个指标进行衡量：企业网站占比</w:t>
      </w:r>
      <w:r w:rsidR="002F1379">
        <w:rPr>
          <w:rFonts w:hint="eastAsia"/>
          <w:color w:val="000000"/>
        </w:rPr>
        <w:t>（百家</w:t>
      </w:r>
      <w:r w:rsidR="002F1379">
        <w:rPr>
          <w:rFonts w:hint="eastAsia"/>
          <w:color w:val="000000"/>
        </w:rPr>
        <w:t>/</w:t>
      </w:r>
      <w:proofErr w:type="gramStart"/>
      <w:r w:rsidR="002F1379">
        <w:rPr>
          <w:rFonts w:hint="eastAsia"/>
          <w:color w:val="000000"/>
        </w:rPr>
        <w:t>个</w:t>
      </w:r>
      <w:proofErr w:type="gramEnd"/>
      <w:r w:rsidR="002F1379">
        <w:rPr>
          <w:rFonts w:hint="eastAsia"/>
          <w:color w:val="000000"/>
        </w:rPr>
        <w:t>）</w:t>
      </w:r>
      <w:r w:rsidR="00073514">
        <w:rPr>
          <w:rFonts w:hint="eastAsia"/>
          <w:color w:val="000000"/>
        </w:rPr>
        <w:t>、企业使用计算机数占比</w:t>
      </w:r>
      <w:r w:rsidR="002F1379">
        <w:rPr>
          <w:rFonts w:hint="eastAsia"/>
          <w:color w:val="000000"/>
        </w:rPr>
        <w:t>（百人</w:t>
      </w:r>
      <w:r w:rsidR="002F1379">
        <w:rPr>
          <w:rFonts w:hint="eastAsia"/>
          <w:color w:val="000000"/>
        </w:rPr>
        <w:t>/</w:t>
      </w:r>
      <w:proofErr w:type="gramStart"/>
      <w:r w:rsidR="002F1379">
        <w:rPr>
          <w:rFonts w:hint="eastAsia"/>
          <w:color w:val="000000"/>
        </w:rPr>
        <w:t>个</w:t>
      </w:r>
      <w:proofErr w:type="gramEnd"/>
      <w:r w:rsidR="002F1379">
        <w:rPr>
          <w:rFonts w:hint="eastAsia"/>
          <w:color w:val="000000"/>
        </w:rPr>
        <w:t>）</w:t>
      </w:r>
      <w:r w:rsidR="00073514">
        <w:rPr>
          <w:rFonts w:hint="eastAsia"/>
          <w:color w:val="000000"/>
        </w:rPr>
        <w:t>、电子商务</w:t>
      </w:r>
      <w:r w:rsidR="002F1379">
        <w:rPr>
          <w:rFonts w:hint="eastAsia"/>
          <w:color w:val="000000"/>
        </w:rPr>
        <w:t>交易企业</w:t>
      </w:r>
      <w:r w:rsidR="00073514">
        <w:rPr>
          <w:rFonts w:hint="eastAsia"/>
          <w:color w:val="000000"/>
        </w:rPr>
        <w:t>占比</w:t>
      </w:r>
      <w:r w:rsidR="00393F5E">
        <w:rPr>
          <w:rFonts w:hint="eastAsia"/>
          <w:color w:val="000000"/>
        </w:rPr>
        <w:t>（</w:t>
      </w:r>
      <w:r w:rsidR="00393F5E">
        <w:rPr>
          <w:rFonts w:hint="eastAsia"/>
          <w:color w:val="000000"/>
        </w:rPr>
        <w:t>%</w:t>
      </w:r>
      <w:r w:rsidR="00393F5E">
        <w:rPr>
          <w:rFonts w:hint="eastAsia"/>
          <w:color w:val="000000"/>
        </w:rPr>
        <w:t>）</w:t>
      </w:r>
      <w:r w:rsidR="00073514">
        <w:rPr>
          <w:rFonts w:hint="eastAsia"/>
          <w:color w:val="000000"/>
        </w:rPr>
        <w:t>、电子商务销售额</w:t>
      </w:r>
      <w:r w:rsidR="00393F5E">
        <w:rPr>
          <w:rFonts w:hint="eastAsia"/>
          <w:color w:val="000000"/>
        </w:rPr>
        <w:t>（亿元）</w:t>
      </w:r>
      <w:r w:rsidR="00073514">
        <w:rPr>
          <w:rFonts w:hint="eastAsia"/>
          <w:color w:val="000000"/>
        </w:rPr>
        <w:t>、网上零售额</w:t>
      </w:r>
      <w:r w:rsidR="00393F5E">
        <w:rPr>
          <w:rFonts w:hint="eastAsia"/>
          <w:color w:val="000000"/>
        </w:rPr>
        <w:t>（亿元）</w:t>
      </w:r>
      <w:r w:rsidR="00073514">
        <w:rPr>
          <w:rFonts w:hint="eastAsia"/>
          <w:color w:val="000000"/>
        </w:rPr>
        <w:t>。</w:t>
      </w:r>
    </w:p>
    <w:p w14:paraId="71A0E4A2" w14:textId="65F12EE2" w:rsidR="00393F5E" w:rsidRDefault="00393F5E" w:rsidP="003D07C8">
      <w:pPr>
        <w:ind w:firstLineChars="200" w:firstLine="480"/>
        <w:rPr>
          <w:color w:val="000000"/>
        </w:rPr>
      </w:pPr>
      <w:r>
        <w:rPr>
          <w:rFonts w:hint="eastAsia"/>
          <w:color w:val="000000"/>
        </w:rPr>
        <w:t>在对指标</w:t>
      </w:r>
      <w:r w:rsidR="003729F4">
        <w:rPr>
          <w:rFonts w:hint="eastAsia"/>
          <w:color w:val="000000"/>
        </w:rPr>
        <w:t>评价</w:t>
      </w:r>
      <w:r>
        <w:rPr>
          <w:rFonts w:hint="eastAsia"/>
          <w:color w:val="000000"/>
        </w:rPr>
        <w:t>上，本文</w:t>
      </w:r>
      <w:proofErr w:type="gramStart"/>
      <w:r>
        <w:rPr>
          <w:rFonts w:hint="eastAsia"/>
          <w:color w:val="000000"/>
        </w:rPr>
        <w:t>采用熵权法定</w:t>
      </w:r>
      <w:proofErr w:type="gramEnd"/>
      <w:r>
        <w:rPr>
          <w:rFonts w:hint="eastAsia"/>
          <w:color w:val="000000"/>
        </w:rPr>
        <w:t>权</w:t>
      </w:r>
      <w:r w:rsidR="00DB2DC3">
        <w:rPr>
          <w:rFonts w:hint="eastAsia"/>
          <w:color w:val="000000"/>
        </w:rPr>
        <w:t>。</w:t>
      </w:r>
      <w:r>
        <w:rPr>
          <w:rFonts w:hint="eastAsia"/>
          <w:color w:val="000000"/>
        </w:rPr>
        <w:t>首先对指标数据进行线性无量纲化，</w:t>
      </w:r>
      <w:r w:rsidR="00DB2DC3">
        <w:rPr>
          <w:rFonts w:hint="eastAsia"/>
          <w:color w:val="000000"/>
        </w:rPr>
        <w:t>考虑</w:t>
      </w:r>
      <w:proofErr w:type="gramStart"/>
      <w:r w:rsidR="00DB2DC3">
        <w:rPr>
          <w:rFonts w:hint="eastAsia"/>
          <w:color w:val="000000"/>
        </w:rPr>
        <w:t>到熵权法</w:t>
      </w:r>
      <w:proofErr w:type="gramEnd"/>
      <w:r w:rsidR="00DB2DC3">
        <w:rPr>
          <w:rFonts w:hint="eastAsia"/>
          <w:color w:val="000000"/>
        </w:rPr>
        <w:t>要避免</w:t>
      </w:r>
      <w:r w:rsidR="00DB2DC3">
        <w:rPr>
          <w:rFonts w:hint="eastAsia"/>
          <w:color w:val="000000"/>
        </w:rPr>
        <w:t>0</w:t>
      </w:r>
      <w:r w:rsidR="00DB2DC3">
        <w:rPr>
          <w:rFonts w:hint="eastAsia"/>
          <w:color w:val="000000"/>
        </w:rPr>
        <w:t>值的影响，</w:t>
      </w:r>
      <w:r>
        <w:rPr>
          <w:rFonts w:hint="eastAsia"/>
          <w:color w:val="000000"/>
        </w:rPr>
        <w:t>参考</w:t>
      </w:r>
      <w:r w:rsidRPr="00393F5E">
        <w:rPr>
          <w:rFonts w:hint="eastAsia"/>
          <w:color w:val="000000"/>
        </w:rPr>
        <w:t>张彬等</w:t>
      </w:r>
      <w:r>
        <w:rPr>
          <w:rFonts w:hint="eastAsia"/>
          <w:color w:val="000000"/>
        </w:rPr>
        <w:t>(</w:t>
      </w:r>
      <w:r>
        <w:rPr>
          <w:color w:val="000000"/>
        </w:rPr>
        <w:t>2017</w:t>
      </w:r>
      <w:r>
        <w:rPr>
          <w:rFonts w:hint="eastAsia"/>
          <w:color w:val="000000"/>
        </w:rPr>
        <w:t>)</w:t>
      </w:r>
      <w:r w:rsidRPr="00393F5E">
        <w:rPr>
          <w:rFonts w:hint="eastAsia"/>
          <w:color w:val="000000"/>
        </w:rPr>
        <w:t>建立的信息化水平指数</w:t>
      </w:r>
      <w:r>
        <w:rPr>
          <w:rFonts w:hint="eastAsia"/>
          <w:color w:val="000000"/>
        </w:rPr>
        <w:t>，具体公式如下：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3180"/>
        <w:gridCol w:w="2596"/>
      </w:tblGrid>
      <w:tr w:rsidR="007A65EA" w14:paraId="40EB92B3" w14:textId="77777777" w:rsidTr="007A65EA">
        <w:tc>
          <w:tcPr>
            <w:tcW w:w="2765" w:type="dxa"/>
          </w:tcPr>
          <w:p w14:paraId="6CAE7911" w14:textId="77777777" w:rsidR="007A65EA" w:rsidRDefault="007A65EA" w:rsidP="003D07C8">
            <w:pPr>
              <w:rPr>
                <w:color w:val="000000"/>
              </w:rPr>
            </w:pPr>
          </w:p>
        </w:tc>
        <w:tc>
          <w:tcPr>
            <w:tcW w:w="2765" w:type="dxa"/>
          </w:tcPr>
          <w:p w14:paraId="7C676CEB" w14:textId="7F7DB60C" w:rsidR="007A65EA" w:rsidRDefault="007A65EA" w:rsidP="007A65EA">
            <w:pPr>
              <w:spacing w:line="240" w:lineRule="auto"/>
              <w:rPr>
                <w:color w:val="000000"/>
              </w:rPr>
            </w:pPr>
            <w:r>
              <w:rPr>
                <w:kern w:val="0"/>
                <w:position w:val="-32"/>
              </w:rPr>
              <w:object w:dxaOrig="2940" w:dyaOrig="760" w14:anchorId="26F77CDB">
                <v:shape id="_x0000_i1080" type="#_x0000_t75" style="width:148.15pt;height:38.05pt" o:ole="">
                  <v:imagedata r:id="rId123" o:title=""/>
                </v:shape>
                <o:OLEObject Type="Embed" ProgID="Equation.DSMT4" ShapeID="_x0000_i1080" DrawAspect="Content" ObjectID="_1746176088" r:id="rId124"/>
              </w:object>
            </w:r>
          </w:p>
        </w:tc>
        <w:tc>
          <w:tcPr>
            <w:tcW w:w="2766" w:type="dxa"/>
            <w:vAlign w:val="center"/>
          </w:tcPr>
          <w:p w14:paraId="26CA7B5E" w14:textId="7D69C616" w:rsidR="007A65EA" w:rsidRDefault="00A11D27" w:rsidP="007A65EA">
            <w:pPr>
              <w:jc w:val="right"/>
              <w:rPr>
                <w:color w:val="000000"/>
              </w:rPr>
            </w:pPr>
            <w:r>
              <w:rPr>
                <w:rFonts w:hint="eastAsia"/>
              </w:rPr>
              <w:t>公式</w:t>
            </w:r>
            <w:r w:rsidR="007A65EA">
              <w:rPr>
                <w:rFonts w:hint="eastAsia"/>
                <w:color w:val="000000"/>
              </w:rPr>
              <w:t>（</w:t>
            </w:r>
            <w:r>
              <w:rPr>
                <w:color w:val="000000"/>
              </w:rPr>
              <w:t>11</w:t>
            </w:r>
            <w:r w:rsidR="007A65EA">
              <w:rPr>
                <w:rFonts w:hint="eastAsia"/>
                <w:color w:val="000000"/>
              </w:rPr>
              <w:t>）</w:t>
            </w:r>
          </w:p>
        </w:tc>
      </w:tr>
    </w:tbl>
    <w:p w14:paraId="50FB054E" w14:textId="07B45315" w:rsidR="00DB2DC3" w:rsidRDefault="00DB2DC3" w:rsidP="003D07C8">
      <w:pPr>
        <w:ind w:firstLineChars="200" w:firstLine="480"/>
      </w:pPr>
      <w:r>
        <w:rPr>
          <w:rFonts w:hint="eastAsia"/>
          <w:kern w:val="0"/>
        </w:rPr>
        <w:t>其中</w:t>
      </w:r>
      <w:r w:rsidRPr="00B90865">
        <w:rPr>
          <w:position w:val="-14"/>
        </w:rPr>
        <w:object w:dxaOrig="279" w:dyaOrig="400" w14:anchorId="525FC0F7">
          <v:shape id="_x0000_i1081" type="#_x0000_t75" style="width:13.25pt;height:19.85pt" o:ole="">
            <v:imagedata r:id="rId125" o:title=""/>
          </v:shape>
          <o:OLEObject Type="Embed" ProgID="Equation.DSMT4" ShapeID="_x0000_i1081" DrawAspect="Content" ObjectID="_1746176089" r:id="rId126"/>
        </w:object>
      </w:r>
      <w:r>
        <w:rPr>
          <w:rFonts w:hint="eastAsia"/>
        </w:rPr>
        <w:t>为基期</w:t>
      </w:r>
      <w:r>
        <w:rPr>
          <w:rFonts w:hint="eastAsia"/>
        </w:rPr>
        <w:t>2</w:t>
      </w:r>
      <w:r>
        <w:t>015</w:t>
      </w:r>
      <w:r>
        <w:rPr>
          <w:rFonts w:hint="eastAsia"/>
        </w:rPr>
        <w:t>年的指标数据，目的是使数据实现纵向可比</w:t>
      </w:r>
      <w:r w:rsidR="00945C03">
        <w:rPr>
          <w:rFonts w:hint="eastAsia"/>
        </w:rPr>
        <w:t>，同时也会使无</w:t>
      </w:r>
      <w:proofErr w:type="gramStart"/>
      <w:r w:rsidR="00945C03">
        <w:rPr>
          <w:rFonts w:hint="eastAsia"/>
        </w:rPr>
        <w:t>量纲化</w:t>
      </w:r>
      <w:proofErr w:type="gramEnd"/>
      <w:r w:rsidR="00945C03">
        <w:rPr>
          <w:rFonts w:hint="eastAsia"/>
        </w:rPr>
        <w:t>后的数据大于</w:t>
      </w:r>
      <w:r w:rsidR="00945C03">
        <w:rPr>
          <w:rFonts w:hint="eastAsia"/>
        </w:rPr>
        <w:t>7</w:t>
      </w:r>
      <w:r w:rsidR="00945C03">
        <w:rPr>
          <w:rFonts w:hint="eastAsia"/>
        </w:rPr>
        <w:t>。</w:t>
      </w:r>
    </w:p>
    <w:p w14:paraId="743C6AF9" w14:textId="5CB4C945" w:rsidR="00945C03" w:rsidRDefault="00945C03" w:rsidP="003D07C8">
      <w:pPr>
        <w:ind w:firstLineChars="200" w:firstLine="480"/>
        <w:rPr>
          <w:kern w:val="0"/>
        </w:rPr>
      </w:pPr>
      <w:proofErr w:type="gramStart"/>
      <w:r>
        <w:rPr>
          <w:rFonts w:hint="eastAsia"/>
          <w:kern w:val="0"/>
        </w:rPr>
        <w:t>在熵权法</w:t>
      </w:r>
      <w:proofErr w:type="gramEnd"/>
      <w:r>
        <w:rPr>
          <w:rFonts w:hint="eastAsia"/>
          <w:kern w:val="0"/>
        </w:rPr>
        <w:t>赋权后，对所有指标进行线性</w:t>
      </w:r>
      <w:r w:rsidR="00E162B7">
        <w:rPr>
          <w:rFonts w:hint="eastAsia"/>
          <w:kern w:val="0"/>
        </w:rPr>
        <w:t>加</w:t>
      </w:r>
      <w:r>
        <w:rPr>
          <w:rFonts w:hint="eastAsia"/>
          <w:kern w:val="0"/>
        </w:rPr>
        <w:t>和，得出数字经济指数（</w:t>
      </w:r>
      <w:r>
        <w:rPr>
          <w:rFonts w:hint="eastAsia"/>
          <w:kern w:val="0"/>
        </w:rPr>
        <w:t>D</w:t>
      </w:r>
      <w:r>
        <w:rPr>
          <w:kern w:val="0"/>
        </w:rPr>
        <w:t>EI</w:t>
      </w:r>
      <w:r>
        <w:rPr>
          <w:rFonts w:hint="eastAsia"/>
          <w:kern w:val="0"/>
        </w:rPr>
        <w:t>）</w:t>
      </w:r>
      <w:r w:rsidR="00E162B7">
        <w:rPr>
          <w:rFonts w:hint="eastAsia"/>
          <w:kern w:val="0"/>
        </w:rPr>
        <w:t>。</w:t>
      </w:r>
      <w:r>
        <w:rPr>
          <w:rFonts w:hint="eastAsia"/>
          <w:kern w:val="0"/>
        </w:rPr>
        <w:t>具体指标体系如表</w:t>
      </w:r>
      <w:r>
        <w:rPr>
          <w:rFonts w:hint="eastAsia"/>
          <w:kern w:val="0"/>
        </w:rPr>
        <w:t>1</w:t>
      </w:r>
      <w:r>
        <w:rPr>
          <w:rFonts w:hint="eastAsia"/>
          <w:kern w:val="0"/>
        </w:rPr>
        <w:t>所示。</w:t>
      </w:r>
    </w:p>
    <w:p w14:paraId="08939FD3" w14:textId="2CC2400A" w:rsidR="00563C12" w:rsidRPr="00AD792F" w:rsidRDefault="00563C12" w:rsidP="00563C12">
      <w:pPr>
        <w:pStyle w:val="a5"/>
        <w:keepNext/>
        <w:jc w:val="center"/>
        <w:rPr>
          <w:rFonts w:ascii="Times New Roman" w:eastAsia="宋体" w:hAnsi="Times New Roman"/>
          <w:sz w:val="21"/>
          <w:szCs w:val="21"/>
        </w:rPr>
      </w:pPr>
      <w:bookmarkStart w:id="21" w:name="_Toc135562999"/>
      <w:r w:rsidRPr="00AD792F">
        <w:rPr>
          <w:rFonts w:ascii="Times New Roman" w:eastAsia="宋体" w:hAnsi="Times New Roman"/>
          <w:sz w:val="21"/>
          <w:szCs w:val="21"/>
        </w:rPr>
        <w:t>表</w:t>
      </w:r>
      <w:r w:rsidRPr="00AD792F">
        <w:rPr>
          <w:rFonts w:ascii="Times New Roman" w:eastAsia="宋体" w:hAnsi="Times New Roman"/>
          <w:sz w:val="21"/>
          <w:szCs w:val="21"/>
        </w:rPr>
        <w:t xml:space="preserve"> </w:t>
      </w:r>
      <w:r w:rsidRPr="00AD792F">
        <w:rPr>
          <w:rFonts w:ascii="Times New Roman" w:eastAsia="宋体" w:hAnsi="Times New Roman"/>
          <w:sz w:val="21"/>
          <w:szCs w:val="21"/>
        </w:rPr>
        <w:fldChar w:fldCharType="begin"/>
      </w:r>
      <w:r w:rsidRPr="00AD792F">
        <w:rPr>
          <w:rFonts w:ascii="Times New Roman" w:eastAsia="宋体" w:hAnsi="Times New Roman"/>
          <w:sz w:val="21"/>
          <w:szCs w:val="21"/>
        </w:rPr>
        <w:instrText xml:space="preserve"> SEQ </w:instrText>
      </w:r>
      <w:r w:rsidRPr="00AD792F">
        <w:rPr>
          <w:rFonts w:ascii="Times New Roman" w:eastAsia="宋体" w:hAnsi="Times New Roman"/>
          <w:sz w:val="21"/>
          <w:szCs w:val="21"/>
        </w:rPr>
        <w:instrText>表</w:instrText>
      </w:r>
      <w:r w:rsidRPr="00AD792F">
        <w:rPr>
          <w:rFonts w:ascii="Times New Roman" w:eastAsia="宋体" w:hAnsi="Times New Roman"/>
          <w:sz w:val="21"/>
          <w:szCs w:val="21"/>
        </w:rPr>
        <w:instrText xml:space="preserve"> \* ARABIC </w:instrText>
      </w:r>
      <w:r w:rsidRPr="00AD792F">
        <w:rPr>
          <w:rFonts w:ascii="Times New Roman" w:eastAsia="宋体" w:hAnsi="Times New Roman"/>
          <w:sz w:val="21"/>
          <w:szCs w:val="21"/>
        </w:rPr>
        <w:fldChar w:fldCharType="separate"/>
      </w:r>
      <w:r w:rsidR="00082CBC">
        <w:rPr>
          <w:rFonts w:ascii="Times New Roman" w:eastAsia="宋体" w:hAnsi="Times New Roman"/>
          <w:noProof/>
          <w:sz w:val="21"/>
          <w:szCs w:val="21"/>
        </w:rPr>
        <w:t>1</w:t>
      </w:r>
      <w:r w:rsidRPr="00AD792F">
        <w:rPr>
          <w:rFonts w:ascii="Times New Roman" w:eastAsia="宋体" w:hAnsi="Times New Roman"/>
          <w:sz w:val="21"/>
          <w:szCs w:val="21"/>
        </w:rPr>
        <w:fldChar w:fldCharType="end"/>
      </w:r>
      <w:r w:rsidR="003D07C8" w:rsidRPr="00AD792F">
        <w:rPr>
          <w:rFonts w:ascii="Times New Roman" w:eastAsia="宋体" w:hAnsi="Times New Roman"/>
          <w:sz w:val="21"/>
          <w:szCs w:val="21"/>
        </w:rPr>
        <w:t xml:space="preserve"> </w:t>
      </w:r>
      <w:r w:rsidRPr="00AD792F">
        <w:rPr>
          <w:rFonts w:ascii="Times New Roman" w:eastAsia="宋体" w:hAnsi="Times New Roman"/>
          <w:sz w:val="21"/>
          <w:szCs w:val="21"/>
        </w:rPr>
        <w:t xml:space="preserve"> </w:t>
      </w:r>
      <w:r w:rsidRPr="00AD792F">
        <w:rPr>
          <w:rFonts w:ascii="Times New Roman" w:eastAsia="宋体" w:hAnsi="Times New Roman" w:hint="eastAsia"/>
          <w:sz w:val="21"/>
          <w:szCs w:val="21"/>
        </w:rPr>
        <w:t>数字经济指数评价体系</w:t>
      </w:r>
      <w:bookmarkEnd w:id="21"/>
    </w:p>
    <w:tbl>
      <w:tblPr>
        <w:tblStyle w:val="a3"/>
        <w:tblW w:w="0" w:type="auto"/>
        <w:tblLook w:val="04A0" w:firstRow="1" w:lastRow="0" w:firstColumn="1" w:lastColumn="0" w:noHBand="0" w:noVBand="1"/>
      </w:tblPr>
      <w:tblGrid>
        <w:gridCol w:w="1838"/>
        <w:gridCol w:w="3402"/>
        <w:gridCol w:w="1528"/>
        <w:gridCol w:w="1528"/>
      </w:tblGrid>
      <w:tr w:rsidR="00E162B7" w:rsidRPr="00AD792F" w14:paraId="14296314" w14:textId="77777777" w:rsidTr="00235CB9">
        <w:trPr>
          <w:cnfStyle w:val="100000000000" w:firstRow="1" w:lastRow="0" w:firstColumn="0" w:lastColumn="0" w:oddVBand="0" w:evenVBand="0" w:oddHBand="0" w:evenHBand="0" w:firstRowFirstColumn="0" w:firstRowLastColumn="0" w:lastRowFirstColumn="0" w:lastRowLastColumn="0"/>
        </w:trPr>
        <w:tc>
          <w:tcPr>
            <w:tcW w:w="1838" w:type="dxa"/>
          </w:tcPr>
          <w:p w14:paraId="7A5C7221" w14:textId="77777777" w:rsidR="00E162B7" w:rsidRPr="00AD792F" w:rsidRDefault="00E162B7" w:rsidP="00235CB9">
            <w:pPr>
              <w:jc w:val="center"/>
              <w:rPr>
                <w:sz w:val="21"/>
                <w:szCs w:val="21"/>
              </w:rPr>
            </w:pPr>
            <w:r w:rsidRPr="00AD792F">
              <w:rPr>
                <w:rFonts w:hint="eastAsia"/>
                <w:sz w:val="21"/>
                <w:szCs w:val="21"/>
              </w:rPr>
              <w:t>维度</w:t>
            </w:r>
          </w:p>
        </w:tc>
        <w:tc>
          <w:tcPr>
            <w:tcW w:w="3402" w:type="dxa"/>
          </w:tcPr>
          <w:p w14:paraId="47935380" w14:textId="77777777" w:rsidR="00E162B7" w:rsidRPr="00AD792F" w:rsidRDefault="00E162B7" w:rsidP="00235CB9">
            <w:pPr>
              <w:jc w:val="center"/>
              <w:rPr>
                <w:sz w:val="21"/>
                <w:szCs w:val="21"/>
              </w:rPr>
            </w:pPr>
            <w:r w:rsidRPr="00AD792F">
              <w:rPr>
                <w:rFonts w:hint="eastAsia"/>
                <w:sz w:val="21"/>
                <w:szCs w:val="21"/>
              </w:rPr>
              <w:t>指标</w:t>
            </w:r>
          </w:p>
        </w:tc>
        <w:tc>
          <w:tcPr>
            <w:tcW w:w="1528" w:type="dxa"/>
          </w:tcPr>
          <w:p w14:paraId="79F7248C" w14:textId="7109196D" w:rsidR="00E162B7" w:rsidRPr="00AD792F" w:rsidRDefault="00E162B7" w:rsidP="00AC22B6">
            <w:pPr>
              <w:jc w:val="center"/>
              <w:rPr>
                <w:sz w:val="21"/>
                <w:szCs w:val="21"/>
              </w:rPr>
            </w:pPr>
            <w:r w:rsidRPr="00AD792F">
              <w:rPr>
                <w:rFonts w:hint="eastAsia"/>
                <w:sz w:val="21"/>
                <w:szCs w:val="21"/>
              </w:rPr>
              <w:t>属性</w:t>
            </w:r>
          </w:p>
        </w:tc>
        <w:tc>
          <w:tcPr>
            <w:tcW w:w="1528" w:type="dxa"/>
          </w:tcPr>
          <w:p w14:paraId="194200E7" w14:textId="77777777" w:rsidR="00E162B7" w:rsidRPr="00AD792F" w:rsidRDefault="00E162B7" w:rsidP="00AC22B6">
            <w:pPr>
              <w:jc w:val="center"/>
              <w:rPr>
                <w:sz w:val="21"/>
                <w:szCs w:val="21"/>
              </w:rPr>
            </w:pPr>
            <w:r w:rsidRPr="00AD792F">
              <w:rPr>
                <w:rFonts w:hint="eastAsia"/>
                <w:sz w:val="21"/>
                <w:szCs w:val="21"/>
              </w:rPr>
              <w:t>权重</w:t>
            </w:r>
          </w:p>
        </w:tc>
      </w:tr>
      <w:tr w:rsidR="00E162B7" w:rsidRPr="00AD792F" w14:paraId="154E296E" w14:textId="77777777" w:rsidTr="00235CB9">
        <w:tc>
          <w:tcPr>
            <w:tcW w:w="1838" w:type="dxa"/>
            <w:vMerge w:val="restart"/>
          </w:tcPr>
          <w:p w14:paraId="12CAC2D8" w14:textId="77777777" w:rsidR="00E162B7" w:rsidRPr="00AD792F" w:rsidRDefault="00E162B7" w:rsidP="00235CB9">
            <w:pPr>
              <w:jc w:val="center"/>
              <w:rPr>
                <w:sz w:val="21"/>
                <w:szCs w:val="21"/>
              </w:rPr>
            </w:pPr>
            <w:r w:rsidRPr="00AD792F">
              <w:rPr>
                <w:rFonts w:hint="eastAsia"/>
                <w:sz w:val="21"/>
                <w:szCs w:val="21"/>
              </w:rPr>
              <w:t>信息化发展</w:t>
            </w:r>
          </w:p>
        </w:tc>
        <w:tc>
          <w:tcPr>
            <w:tcW w:w="3402" w:type="dxa"/>
          </w:tcPr>
          <w:p w14:paraId="07A1A460" w14:textId="77777777" w:rsidR="00E162B7" w:rsidRPr="00AD792F" w:rsidRDefault="00E162B7" w:rsidP="00235CB9">
            <w:pPr>
              <w:jc w:val="center"/>
              <w:rPr>
                <w:sz w:val="21"/>
                <w:szCs w:val="21"/>
              </w:rPr>
            </w:pPr>
            <w:r w:rsidRPr="00AD792F">
              <w:rPr>
                <w:rFonts w:hint="eastAsia"/>
                <w:sz w:val="21"/>
                <w:szCs w:val="21"/>
              </w:rPr>
              <w:t>光缆密度</w:t>
            </w:r>
          </w:p>
        </w:tc>
        <w:tc>
          <w:tcPr>
            <w:tcW w:w="1528" w:type="dxa"/>
          </w:tcPr>
          <w:p w14:paraId="5F2BAA6D" w14:textId="6A4537AC" w:rsidR="00E162B7" w:rsidRPr="00AD792F" w:rsidRDefault="00E162B7" w:rsidP="00AC22B6">
            <w:pPr>
              <w:jc w:val="center"/>
              <w:rPr>
                <w:sz w:val="21"/>
                <w:szCs w:val="21"/>
              </w:rPr>
            </w:pPr>
            <w:r w:rsidRPr="00AD792F">
              <w:rPr>
                <w:rFonts w:hint="eastAsia"/>
                <w:sz w:val="21"/>
                <w:szCs w:val="21"/>
              </w:rPr>
              <w:t>+</w:t>
            </w:r>
          </w:p>
        </w:tc>
        <w:tc>
          <w:tcPr>
            <w:tcW w:w="1528" w:type="dxa"/>
          </w:tcPr>
          <w:p w14:paraId="2935F03D" w14:textId="2A456D82" w:rsidR="00E162B7" w:rsidRPr="00AD792F" w:rsidRDefault="00E162B7" w:rsidP="00AC22B6">
            <w:pPr>
              <w:jc w:val="center"/>
              <w:rPr>
                <w:sz w:val="21"/>
                <w:szCs w:val="21"/>
              </w:rPr>
            </w:pPr>
            <w:r w:rsidRPr="00AD792F">
              <w:rPr>
                <w:rFonts w:hint="eastAsia"/>
                <w:sz w:val="21"/>
                <w:szCs w:val="21"/>
              </w:rPr>
              <w:t>0</w:t>
            </w:r>
            <w:r w:rsidRPr="00AD792F">
              <w:rPr>
                <w:sz w:val="21"/>
                <w:szCs w:val="21"/>
              </w:rPr>
              <w:t>.0</w:t>
            </w:r>
            <w:r w:rsidR="001B755A" w:rsidRPr="00AD792F">
              <w:rPr>
                <w:sz w:val="21"/>
                <w:szCs w:val="21"/>
              </w:rPr>
              <w:t>808</w:t>
            </w:r>
          </w:p>
        </w:tc>
      </w:tr>
      <w:tr w:rsidR="00E162B7" w:rsidRPr="00AD792F" w14:paraId="042699DE" w14:textId="77777777" w:rsidTr="00235CB9">
        <w:tc>
          <w:tcPr>
            <w:tcW w:w="1838" w:type="dxa"/>
            <w:vMerge/>
          </w:tcPr>
          <w:p w14:paraId="72982F8F" w14:textId="77777777" w:rsidR="00E162B7" w:rsidRPr="00AD792F" w:rsidRDefault="00E162B7" w:rsidP="00235CB9">
            <w:pPr>
              <w:jc w:val="center"/>
              <w:rPr>
                <w:sz w:val="21"/>
                <w:szCs w:val="21"/>
              </w:rPr>
            </w:pPr>
          </w:p>
        </w:tc>
        <w:tc>
          <w:tcPr>
            <w:tcW w:w="3402" w:type="dxa"/>
          </w:tcPr>
          <w:p w14:paraId="53656F8B" w14:textId="77777777" w:rsidR="00E162B7" w:rsidRPr="00AD792F" w:rsidRDefault="00E162B7" w:rsidP="00235CB9">
            <w:pPr>
              <w:jc w:val="center"/>
              <w:rPr>
                <w:sz w:val="21"/>
                <w:szCs w:val="21"/>
              </w:rPr>
            </w:pPr>
            <w:r w:rsidRPr="00AD792F">
              <w:rPr>
                <w:rFonts w:hint="eastAsia"/>
                <w:sz w:val="21"/>
                <w:szCs w:val="21"/>
              </w:rPr>
              <w:t>移动电话基站密度</w:t>
            </w:r>
          </w:p>
        </w:tc>
        <w:tc>
          <w:tcPr>
            <w:tcW w:w="1528" w:type="dxa"/>
          </w:tcPr>
          <w:p w14:paraId="7575053A" w14:textId="010AB75D" w:rsidR="00E162B7" w:rsidRPr="00AD792F" w:rsidRDefault="00E162B7" w:rsidP="00AC22B6">
            <w:pPr>
              <w:jc w:val="center"/>
              <w:rPr>
                <w:sz w:val="21"/>
                <w:szCs w:val="21"/>
              </w:rPr>
            </w:pPr>
            <w:r w:rsidRPr="00AD792F">
              <w:rPr>
                <w:rFonts w:hint="eastAsia"/>
                <w:sz w:val="21"/>
                <w:szCs w:val="21"/>
              </w:rPr>
              <w:t>+</w:t>
            </w:r>
          </w:p>
        </w:tc>
        <w:tc>
          <w:tcPr>
            <w:tcW w:w="1528" w:type="dxa"/>
          </w:tcPr>
          <w:p w14:paraId="25568B31" w14:textId="154559B6" w:rsidR="00E162B7" w:rsidRPr="00AD792F" w:rsidRDefault="00E162B7" w:rsidP="00AC22B6">
            <w:pPr>
              <w:jc w:val="center"/>
              <w:rPr>
                <w:sz w:val="21"/>
                <w:szCs w:val="21"/>
              </w:rPr>
            </w:pPr>
            <w:r w:rsidRPr="00AD792F">
              <w:rPr>
                <w:rFonts w:hint="eastAsia"/>
                <w:sz w:val="21"/>
                <w:szCs w:val="21"/>
              </w:rPr>
              <w:t>0</w:t>
            </w:r>
            <w:r w:rsidRPr="00AD792F">
              <w:rPr>
                <w:sz w:val="21"/>
                <w:szCs w:val="21"/>
              </w:rPr>
              <w:t>.0</w:t>
            </w:r>
            <w:r w:rsidR="001B755A" w:rsidRPr="00AD792F">
              <w:rPr>
                <w:sz w:val="21"/>
                <w:szCs w:val="21"/>
              </w:rPr>
              <w:t>675</w:t>
            </w:r>
          </w:p>
        </w:tc>
      </w:tr>
      <w:tr w:rsidR="00E162B7" w:rsidRPr="00AD792F" w14:paraId="58EE7946" w14:textId="77777777" w:rsidTr="00235CB9">
        <w:tc>
          <w:tcPr>
            <w:tcW w:w="1838" w:type="dxa"/>
            <w:vMerge/>
          </w:tcPr>
          <w:p w14:paraId="57E97C90" w14:textId="77777777" w:rsidR="00E162B7" w:rsidRPr="00AD792F" w:rsidRDefault="00E162B7" w:rsidP="00235CB9">
            <w:pPr>
              <w:jc w:val="center"/>
              <w:rPr>
                <w:sz w:val="21"/>
                <w:szCs w:val="21"/>
              </w:rPr>
            </w:pPr>
          </w:p>
        </w:tc>
        <w:tc>
          <w:tcPr>
            <w:tcW w:w="3402" w:type="dxa"/>
          </w:tcPr>
          <w:p w14:paraId="335C92E1" w14:textId="5FB6494F" w:rsidR="00E162B7" w:rsidRPr="00AD792F" w:rsidRDefault="00E162B7" w:rsidP="00235CB9">
            <w:pPr>
              <w:jc w:val="center"/>
              <w:rPr>
                <w:sz w:val="21"/>
                <w:szCs w:val="21"/>
              </w:rPr>
            </w:pPr>
            <w:r w:rsidRPr="00AD792F">
              <w:rPr>
                <w:rFonts w:hint="eastAsia"/>
                <w:sz w:val="21"/>
                <w:szCs w:val="21"/>
              </w:rPr>
              <w:t>信息化从业人员</w:t>
            </w:r>
            <w:r w:rsidR="001B755A" w:rsidRPr="00AD792F">
              <w:rPr>
                <w:rFonts w:hint="eastAsia"/>
                <w:sz w:val="21"/>
                <w:szCs w:val="21"/>
              </w:rPr>
              <w:t>数</w:t>
            </w:r>
          </w:p>
        </w:tc>
        <w:tc>
          <w:tcPr>
            <w:tcW w:w="1528" w:type="dxa"/>
          </w:tcPr>
          <w:p w14:paraId="017B912B" w14:textId="13292B27" w:rsidR="00E162B7" w:rsidRPr="00AD792F" w:rsidRDefault="00E162B7" w:rsidP="00AC22B6">
            <w:pPr>
              <w:jc w:val="center"/>
              <w:rPr>
                <w:sz w:val="21"/>
                <w:szCs w:val="21"/>
              </w:rPr>
            </w:pPr>
            <w:r w:rsidRPr="00AD792F">
              <w:rPr>
                <w:rFonts w:hint="eastAsia"/>
                <w:sz w:val="21"/>
                <w:szCs w:val="21"/>
              </w:rPr>
              <w:t>+</w:t>
            </w:r>
          </w:p>
        </w:tc>
        <w:tc>
          <w:tcPr>
            <w:tcW w:w="1528" w:type="dxa"/>
          </w:tcPr>
          <w:p w14:paraId="7C7CC069" w14:textId="2B6A8326" w:rsidR="00E162B7" w:rsidRPr="00AD792F" w:rsidRDefault="00E162B7" w:rsidP="00AC22B6">
            <w:pPr>
              <w:jc w:val="center"/>
              <w:rPr>
                <w:sz w:val="21"/>
                <w:szCs w:val="21"/>
              </w:rPr>
            </w:pPr>
            <w:r w:rsidRPr="00AD792F">
              <w:rPr>
                <w:rFonts w:hint="eastAsia"/>
                <w:sz w:val="21"/>
                <w:szCs w:val="21"/>
              </w:rPr>
              <w:t>0</w:t>
            </w:r>
            <w:r w:rsidRPr="00AD792F">
              <w:rPr>
                <w:sz w:val="21"/>
                <w:szCs w:val="21"/>
              </w:rPr>
              <w:t>.0</w:t>
            </w:r>
            <w:r w:rsidR="001B755A" w:rsidRPr="00AD792F">
              <w:rPr>
                <w:sz w:val="21"/>
                <w:szCs w:val="21"/>
              </w:rPr>
              <w:t>928</w:t>
            </w:r>
          </w:p>
        </w:tc>
      </w:tr>
      <w:tr w:rsidR="00E162B7" w:rsidRPr="00AD792F" w14:paraId="639AF031" w14:textId="77777777" w:rsidTr="00235CB9">
        <w:tc>
          <w:tcPr>
            <w:tcW w:w="1838" w:type="dxa"/>
            <w:vMerge/>
          </w:tcPr>
          <w:p w14:paraId="7D93F631" w14:textId="77777777" w:rsidR="00E162B7" w:rsidRPr="00AD792F" w:rsidRDefault="00E162B7" w:rsidP="00235CB9">
            <w:pPr>
              <w:jc w:val="center"/>
              <w:rPr>
                <w:sz w:val="21"/>
                <w:szCs w:val="21"/>
              </w:rPr>
            </w:pPr>
          </w:p>
        </w:tc>
        <w:tc>
          <w:tcPr>
            <w:tcW w:w="3402" w:type="dxa"/>
            <w:tcBorders>
              <w:top w:val="nil"/>
              <w:bottom w:val="single" w:sz="6" w:space="0" w:color="auto"/>
            </w:tcBorders>
          </w:tcPr>
          <w:p w14:paraId="3058BDA6" w14:textId="77777777" w:rsidR="00E162B7" w:rsidRPr="00AD792F" w:rsidRDefault="00E162B7" w:rsidP="00235CB9">
            <w:pPr>
              <w:jc w:val="center"/>
              <w:rPr>
                <w:sz w:val="21"/>
                <w:szCs w:val="21"/>
              </w:rPr>
            </w:pPr>
            <w:r w:rsidRPr="00AD792F">
              <w:rPr>
                <w:rFonts w:hint="eastAsia"/>
                <w:sz w:val="21"/>
                <w:szCs w:val="21"/>
              </w:rPr>
              <w:t>软件业务收入</w:t>
            </w:r>
          </w:p>
        </w:tc>
        <w:tc>
          <w:tcPr>
            <w:tcW w:w="1528" w:type="dxa"/>
          </w:tcPr>
          <w:p w14:paraId="577048EB" w14:textId="36C0F72D" w:rsidR="00E162B7" w:rsidRPr="00AD792F" w:rsidRDefault="00E162B7" w:rsidP="00AC22B6">
            <w:pPr>
              <w:jc w:val="center"/>
              <w:rPr>
                <w:sz w:val="21"/>
                <w:szCs w:val="21"/>
              </w:rPr>
            </w:pPr>
            <w:r w:rsidRPr="00AD792F">
              <w:rPr>
                <w:rFonts w:hint="eastAsia"/>
                <w:sz w:val="21"/>
                <w:szCs w:val="21"/>
              </w:rPr>
              <w:t>+</w:t>
            </w:r>
          </w:p>
        </w:tc>
        <w:tc>
          <w:tcPr>
            <w:tcW w:w="1528" w:type="dxa"/>
          </w:tcPr>
          <w:p w14:paraId="09AA4162" w14:textId="43C7898F" w:rsidR="00E162B7" w:rsidRPr="00AD792F" w:rsidRDefault="00E162B7" w:rsidP="00AC22B6">
            <w:pPr>
              <w:jc w:val="center"/>
              <w:rPr>
                <w:sz w:val="21"/>
                <w:szCs w:val="21"/>
              </w:rPr>
            </w:pPr>
            <w:r w:rsidRPr="00AD792F">
              <w:rPr>
                <w:rFonts w:hint="eastAsia"/>
                <w:sz w:val="21"/>
                <w:szCs w:val="21"/>
              </w:rPr>
              <w:t>0</w:t>
            </w:r>
            <w:r w:rsidRPr="00AD792F">
              <w:rPr>
                <w:sz w:val="21"/>
                <w:szCs w:val="21"/>
              </w:rPr>
              <w:t>.1</w:t>
            </w:r>
            <w:r w:rsidR="001B755A" w:rsidRPr="00AD792F">
              <w:rPr>
                <w:sz w:val="21"/>
                <w:szCs w:val="21"/>
              </w:rPr>
              <w:t>874</w:t>
            </w:r>
          </w:p>
        </w:tc>
      </w:tr>
      <w:tr w:rsidR="00E162B7" w:rsidRPr="00AD792F" w14:paraId="14D24F5C" w14:textId="77777777" w:rsidTr="00235CB9">
        <w:tc>
          <w:tcPr>
            <w:tcW w:w="1838" w:type="dxa"/>
            <w:vMerge w:val="restart"/>
          </w:tcPr>
          <w:p w14:paraId="49FD6C5B" w14:textId="77777777" w:rsidR="00E162B7" w:rsidRPr="00AD792F" w:rsidRDefault="00E162B7" w:rsidP="00235CB9">
            <w:pPr>
              <w:jc w:val="center"/>
              <w:rPr>
                <w:sz w:val="21"/>
                <w:szCs w:val="21"/>
              </w:rPr>
            </w:pPr>
            <w:r w:rsidRPr="00AD792F">
              <w:rPr>
                <w:rFonts w:hint="eastAsia"/>
                <w:sz w:val="21"/>
                <w:szCs w:val="21"/>
              </w:rPr>
              <w:lastRenderedPageBreak/>
              <w:t>互联网发展</w:t>
            </w:r>
          </w:p>
        </w:tc>
        <w:tc>
          <w:tcPr>
            <w:tcW w:w="3402" w:type="dxa"/>
            <w:tcBorders>
              <w:top w:val="single" w:sz="6" w:space="0" w:color="auto"/>
            </w:tcBorders>
          </w:tcPr>
          <w:p w14:paraId="1A32AFC2" w14:textId="77777777" w:rsidR="00E162B7" w:rsidRPr="00AD792F" w:rsidRDefault="00E162B7" w:rsidP="00235CB9">
            <w:pPr>
              <w:jc w:val="center"/>
              <w:rPr>
                <w:sz w:val="21"/>
                <w:szCs w:val="21"/>
              </w:rPr>
            </w:pPr>
            <w:r w:rsidRPr="00AD792F">
              <w:rPr>
                <w:rFonts w:hint="eastAsia"/>
                <w:sz w:val="21"/>
                <w:szCs w:val="21"/>
              </w:rPr>
              <w:t>互联网接口密度</w:t>
            </w:r>
          </w:p>
        </w:tc>
        <w:tc>
          <w:tcPr>
            <w:tcW w:w="1528" w:type="dxa"/>
          </w:tcPr>
          <w:p w14:paraId="258D7102" w14:textId="23D749EF" w:rsidR="00E162B7" w:rsidRPr="00AD792F" w:rsidRDefault="00E162B7" w:rsidP="00AC22B6">
            <w:pPr>
              <w:jc w:val="center"/>
              <w:rPr>
                <w:sz w:val="21"/>
                <w:szCs w:val="21"/>
              </w:rPr>
            </w:pPr>
            <w:r w:rsidRPr="00AD792F">
              <w:rPr>
                <w:rFonts w:hint="eastAsia"/>
                <w:sz w:val="21"/>
                <w:szCs w:val="21"/>
              </w:rPr>
              <w:t>+</w:t>
            </w:r>
          </w:p>
        </w:tc>
        <w:tc>
          <w:tcPr>
            <w:tcW w:w="1528" w:type="dxa"/>
          </w:tcPr>
          <w:p w14:paraId="3E3510CD" w14:textId="27B9212B" w:rsidR="00E162B7" w:rsidRPr="00AD792F" w:rsidRDefault="00E162B7" w:rsidP="00AC22B6">
            <w:pPr>
              <w:jc w:val="center"/>
              <w:rPr>
                <w:sz w:val="21"/>
                <w:szCs w:val="21"/>
              </w:rPr>
            </w:pPr>
            <w:r w:rsidRPr="00AD792F">
              <w:rPr>
                <w:rFonts w:hint="eastAsia"/>
                <w:sz w:val="21"/>
                <w:szCs w:val="21"/>
              </w:rPr>
              <w:t>0</w:t>
            </w:r>
            <w:r w:rsidRPr="00AD792F">
              <w:rPr>
                <w:sz w:val="21"/>
                <w:szCs w:val="21"/>
              </w:rPr>
              <w:t>.0</w:t>
            </w:r>
            <w:r w:rsidR="001B755A" w:rsidRPr="00AD792F">
              <w:rPr>
                <w:sz w:val="21"/>
                <w:szCs w:val="21"/>
              </w:rPr>
              <w:t>342</w:t>
            </w:r>
          </w:p>
        </w:tc>
      </w:tr>
      <w:tr w:rsidR="00E162B7" w:rsidRPr="00AD792F" w14:paraId="39A6799C" w14:textId="77777777" w:rsidTr="00235CB9">
        <w:tc>
          <w:tcPr>
            <w:tcW w:w="1838" w:type="dxa"/>
            <w:vMerge/>
          </w:tcPr>
          <w:p w14:paraId="633B2974" w14:textId="77777777" w:rsidR="00E162B7" w:rsidRPr="00AD792F" w:rsidRDefault="00E162B7" w:rsidP="00235CB9">
            <w:pPr>
              <w:jc w:val="center"/>
              <w:rPr>
                <w:sz w:val="21"/>
                <w:szCs w:val="21"/>
              </w:rPr>
            </w:pPr>
          </w:p>
        </w:tc>
        <w:tc>
          <w:tcPr>
            <w:tcW w:w="3402" w:type="dxa"/>
          </w:tcPr>
          <w:p w14:paraId="6FB22759" w14:textId="77777777" w:rsidR="00E162B7" w:rsidRPr="00AD792F" w:rsidRDefault="00E162B7" w:rsidP="00235CB9">
            <w:pPr>
              <w:jc w:val="center"/>
              <w:rPr>
                <w:sz w:val="21"/>
                <w:szCs w:val="21"/>
              </w:rPr>
            </w:pPr>
            <w:r w:rsidRPr="00AD792F">
              <w:rPr>
                <w:rFonts w:hint="eastAsia"/>
                <w:sz w:val="21"/>
                <w:szCs w:val="21"/>
              </w:rPr>
              <w:t>移动电话普及率</w:t>
            </w:r>
          </w:p>
        </w:tc>
        <w:tc>
          <w:tcPr>
            <w:tcW w:w="1528" w:type="dxa"/>
          </w:tcPr>
          <w:p w14:paraId="209C63DD" w14:textId="153C2A0C" w:rsidR="00E162B7" w:rsidRPr="00AD792F" w:rsidRDefault="00E162B7" w:rsidP="00AC22B6">
            <w:pPr>
              <w:jc w:val="center"/>
              <w:rPr>
                <w:sz w:val="21"/>
                <w:szCs w:val="21"/>
              </w:rPr>
            </w:pPr>
            <w:r w:rsidRPr="00AD792F">
              <w:rPr>
                <w:rFonts w:hint="eastAsia"/>
                <w:sz w:val="21"/>
                <w:szCs w:val="21"/>
              </w:rPr>
              <w:t>+</w:t>
            </w:r>
          </w:p>
        </w:tc>
        <w:tc>
          <w:tcPr>
            <w:tcW w:w="1528" w:type="dxa"/>
          </w:tcPr>
          <w:p w14:paraId="2AAFE9BB" w14:textId="02CC2461" w:rsidR="00E162B7" w:rsidRPr="00AD792F" w:rsidRDefault="00E162B7" w:rsidP="00AC22B6">
            <w:pPr>
              <w:jc w:val="center"/>
              <w:rPr>
                <w:sz w:val="21"/>
                <w:szCs w:val="21"/>
              </w:rPr>
            </w:pPr>
            <w:r w:rsidRPr="00AD792F">
              <w:rPr>
                <w:rFonts w:hint="eastAsia"/>
                <w:sz w:val="21"/>
                <w:szCs w:val="21"/>
              </w:rPr>
              <w:t>0</w:t>
            </w:r>
            <w:r w:rsidRPr="00AD792F">
              <w:rPr>
                <w:sz w:val="21"/>
                <w:szCs w:val="21"/>
              </w:rPr>
              <w:t>.02</w:t>
            </w:r>
            <w:r w:rsidR="001B755A" w:rsidRPr="00AD792F">
              <w:rPr>
                <w:sz w:val="21"/>
                <w:szCs w:val="21"/>
              </w:rPr>
              <w:t>98</w:t>
            </w:r>
          </w:p>
        </w:tc>
      </w:tr>
      <w:tr w:rsidR="00E162B7" w:rsidRPr="00AD792F" w14:paraId="6715573F" w14:textId="77777777" w:rsidTr="00235CB9">
        <w:tc>
          <w:tcPr>
            <w:tcW w:w="1838" w:type="dxa"/>
            <w:vMerge/>
          </w:tcPr>
          <w:p w14:paraId="429424DF" w14:textId="77777777" w:rsidR="00E162B7" w:rsidRPr="00AD792F" w:rsidRDefault="00E162B7" w:rsidP="00235CB9">
            <w:pPr>
              <w:jc w:val="center"/>
              <w:rPr>
                <w:sz w:val="21"/>
                <w:szCs w:val="21"/>
              </w:rPr>
            </w:pPr>
          </w:p>
        </w:tc>
        <w:tc>
          <w:tcPr>
            <w:tcW w:w="3402" w:type="dxa"/>
            <w:tcBorders>
              <w:bottom w:val="nil"/>
            </w:tcBorders>
          </w:tcPr>
          <w:p w14:paraId="485758A0" w14:textId="77777777" w:rsidR="00E162B7" w:rsidRPr="00AD792F" w:rsidRDefault="00E162B7" w:rsidP="00235CB9">
            <w:pPr>
              <w:jc w:val="center"/>
              <w:rPr>
                <w:sz w:val="21"/>
                <w:szCs w:val="21"/>
              </w:rPr>
            </w:pPr>
            <w:r w:rsidRPr="00AD792F">
              <w:rPr>
                <w:rFonts w:hint="eastAsia"/>
                <w:sz w:val="21"/>
                <w:szCs w:val="21"/>
              </w:rPr>
              <w:t>宽带互联网用户人数占比</w:t>
            </w:r>
          </w:p>
        </w:tc>
        <w:tc>
          <w:tcPr>
            <w:tcW w:w="1528" w:type="dxa"/>
          </w:tcPr>
          <w:p w14:paraId="59EFD541" w14:textId="4025C821" w:rsidR="00E162B7" w:rsidRPr="00AD792F" w:rsidRDefault="00E162B7" w:rsidP="00AC22B6">
            <w:pPr>
              <w:jc w:val="center"/>
              <w:rPr>
                <w:sz w:val="21"/>
                <w:szCs w:val="21"/>
              </w:rPr>
            </w:pPr>
            <w:r w:rsidRPr="00AD792F">
              <w:rPr>
                <w:rFonts w:hint="eastAsia"/>
                <w:sz w:val="21"/>
                <w:szCs w:val="21"/>
              </w:rPr>
              <w:t>+</w:t>
            </w:r>
          </w:p>
        </w:tc>
        <w:tc>
          <w:tcPr>
            <w:tcW w:w="1528" w:type="dxa"/>
          </w:tcPr>
          <w:p w14:paraId="60D5045D" w14:textId="29B4C3DF" w:rsidR="00E162B7" w:rsidRPr="00AD792F" w:rsidRDefault="00E162B7" w:rsidP="00AC22B6">
            <w:pPr>
              <w:jc w:val="center"/>
              <w:rPr>
                <w:sz w:val="21"/>
                <w:szCs w:val="21"/>
              </w:rPr>
            </w:pPr>
            <w:r w:rsidRPr="00AD792F">
              <w:rPr>
                <w:rFonts w:hint="eastAsia"/>
                <w:sz w:val="21"/>
                <w:szCs w:val="21"/>
              </w:rPr>
              <w:t>0</w:t>
            </w:r>
            <w:r w:rsidRPr="00AD792F">
              <w:rPr>
                <w:sz w:val="21"/>
                <w:szCs w:val="21"/>
              </w:rPr>
              <w:t>.0</w:t>
            </w:r>
            <w:r w:rsidR="001B755A" w:rsidRPr="00AD792F">
              <w:rPr>
                <w:sz w:val="21"/>
                <w:szCs w:val="21"/>
              </w:rPr>
              <w:t>413</w:t>
            </w:r>
          </w:p>
        </w:tc>
      </w:tr>
      <w:tr w:rsidR="00E162B7" w:rsidRPr="00AD792F" w14:paraId="20A4E422" w14:textId="77777777" w:rsidTr="00235CB9">
        <w:tc>
          <w:tcPr>
            <w:tcW w:w="1838" w:type="dxa"/>
            <w:vMerge/>
          </w:tcPr>
          <w:p w14:paraId="38C10891" w14:textId="77777777" w:rsidR="00E162B7" w:rsidRPr="00AD792F" w:rsidRDefault="00E162B7" w:rsidP="00235CB9">
            <w:pPr>
              <w:jc w:val="center"/>
              <w:rPr>
                <w:sz w:val="21"/>
                <w:szCs w:val="21"/>
              </w:rPr>
            </w:pPr>
          </w:p>
        </w:tc>
        <w:tc>
          <w:tcPr>
            <w:tcW w:w="3402" w:type="dxa"/>
            <w:tcBorders>
              <w:top w:val="nil"/>
              <w:bottom w:val="single" w:sz="6" w:space="0" w:color="auto"/>
            </w:tcBorders>
          </w:tcPr>
          <w:p w14:paraId="6072861B" w14:textId="77777777" w:rsidR="00E162B7" w:rsidRPr="00AD792F" w:rsidRDefault="00E162B7" w:rsidP="00235CB9">
            <w:pPr>
              <w:jc w:val="center"/>
              <w:rPr>
                <w:sz w:val="21"/>
                <w:szCs w:val="21"/>
              </w:rPr>
            </w:pPr>
            <w:r w:rsidRPr="00AD792F">
              <w:rPr>
                <w:rFonts w:hint="eastAsia"/>
                <w:sz w:val="21"/>
                <w:szCs w:val="21"/>
              </w:rPr>
              <w:t>移动互联网用户人数占比</w:t>
            </w:r>
          </w:p>
        </w:tc>
        <w:tc>
          <w:tcPr>
            <w:tcW w:w="1528" w:type="dxa"/>
          </w:tcPr>
          <w:p w14:paraId="248F9513" w14:textId="047B758E" w:rsidR="00E162B7" w:rsidRPr="00AD792F" w:rsidRDefault="00E162B7" w:rsidP="00AC22B6">
            <w:pPr>
              <w:jc w:val="center"/>
              <w:rPr>
                <w:sz w:val="21"/>
                <w:szCs w:val="21"/>
              </w:rPr>
            </w:pPr>
            <w:r w:rsidRPr="00AD792F">
              <w:rPr>
                <w:rFonts w:hint="eastAsia"/>
                <w:sz w:val="21"/>
                <w:szCs w:val="21"/>
              </w:rPr>
              <w:t>+</w:t>
            </w:r>
          </w:p>
        </w:tc>
        <w:tc>
          <w:tcPr>
            <w:tcW w:w="1528" w:type="dxa"/>
          </w:tcPr>
          <w:p w14:paraId="3356B685" w14:textId="05B1B59C" w:rsidR="00E162B7" w:rsidRPr="00AD792F" w:rsidRDefault="00E162B7" w:rsidP="00AC22B6">
            <w:pPr>
              <w:jc w:val="center"/>
              <w:rPr>
                <w:sz w:val="21"/>
                <w:szCs w:val="21"/>
              </w:rPr>
            </w:pPr>
            <w:r w:rsidRPr="00AD792F">
              <w:rPr>
                <w:rFonts w:hint="eastAsia"/>
                <w:sz w:val="21"/>
                <w:szCs w:val="21"/>
              </w:rPr>
              <w:t>0</w:t>
            </w:r>
            <w:r w:rsidRPr="00AD792F">
              <w:rPr>
                <w:sz w:val="21"/>
                <w:szCs w:val="21"/>
              </w:rPr>
              <w:t>.02</w:t>
            </w:r>
            <w:r w:rsidR="001B755A" w:rsidRPr="00AD792F">
              <w:rPr>
                <w:sz w:val="21"/>
                <w:szCs w:val="21"/>
              </w:rPr>
              <w:t>78</w:t>
            </w:r>
          </w:p>
        </w:tc>
      </w:tr>
      <w:tr w:rsidR="00E162B7" w:rsidRPr="00AD792F" w14:paraId="7FFE2D57" w14:textId="77777777" w:rsidTr="00235CB9">
        <w:tc>
          <w:tcPr>
            <w:tcW w:w="1838" w:type="dxa"/>
            <w:vMerge w:val="restart"/>
          </w:tcPr>
          <w:p w14:paraId="70D0C1B1" w14:textId="77777777" w:rsidR="00E162B7" w:rsidRPr="00AD792F" w:rsidRDefault="00E162B7" w:rsidP="00235CB9">
            <w:pPr>
              <w:jc w:val="center"/>
              <w:rPr>
                <w:sz w:val="21"/>
                <w:szCs w:val="21"/>
              </w:rPr>
            </w:pPr>
            <w:r w:rsidRPr="00AD792F">
              <w:rPr>
                <w:rFonts w:hint="eastAsia"/>
                <w:sz w:val="21"/>
                <w:szCs w:val="21"/>
              </w:rPr>
              <w:t>数字交易发展</w:t>
            </w:r>
          </w:p>
        </w:tc>
        <w:tc>
          <w:tcPr>
            <w:tcW w:w="3402" w:type="dxa"/>
            <w:tcBorders>
              <w:top w:val="single" w:sz="6" w:space="0" w:color="auto"/>
            </w:tcBorders>
          </w:tcPr>
          <w:p w14:paraId="13A39F3C" w14:textId="77777777" w:rsidR="00E162B7" w:rsidRPr="00AD792F" w:rsidRDefault="00E162B7" w:rsidP="00235CB9">
            <w:pPr>
              <w:jc w:val="center"/>
              <w:rPr>
                <w:sz w:val="21"/>
                <w:szCs w:val="21"/>
              </w:rPr>
            </w:pPr>
            <w:r w:rsidRPr="00AD792F">
              <w:rPr>
                <w:rFonts w:hint="eastAsia"/>
                <w:sz w:val="21"/>
                <w:szCs w:val="21"/>
              </w:rPr>
              <w:t>企业网站占比</w:t>
            </w:r>
          </w:p>
        </w:tc>
        <w:tc>
          <w:tcPr>
            <w:tcW w:w="1528" w:type="dxa"/>
          </w:tcPr>
          <w:p w14:paraId="0720850F" w14:textId="0F597AB7" w:rsidR="00E162B7" w:rsidRPr="00AD792F" w:rsidRDefault="00E162B7" w:rsidP="00AC22B6">
            <w:pPr>
              <w:jc w:val="center"/>
              <w:rPr>
                <w:sz w:val="21"/>
                <w:szCs w:val="21"/>
              </w:rPr>
            </w:pPr>
            <w:r w:rsidRPr="00AD792F">
              <w:rPr>
                <w:rFonts w:hint="eastAsia"/>
                <w:sz w:val="21"/>
                <w:szCs w:val="21"/>
              </w:rPr>
              <w:t>+</w:t>
            </w:r>
          </w:p>
        </w:tc>
        <w:tc>
          <w:tcPr>
            <w:tcW w:w="1528" w:type="dxa"/>
          </w:tcPr>
          <w:p w14:paraId="059D5623" w14:textId="2726F4E7" w:rsidR="00E162B7" w:rsidRPr="00AD792F" w:rsidRDefault="00E162B7" w:rsidP="00AC22B6">
            <w:pPr>
              <w:jc w:val="center"/>
              <w:rPr>
                <w:sz w:val="21"/>
                <w:szCs w:val="21"/>
              </w:rPr>
            </w:pPr>
            <w:r w:rsidRPr="00AD792F">
              <w:rPr>
                <w:rFonts w:hint="eastAsia"/>
                <w:sz w:val="21"/>
                <w:szCs w:val="21"/>
              </w:rPr>
              <w:t>0</w:t>
            </w:r>
            <w:r w:rsidRPr="00AD792F">
              <w:rPr>
                <w:sz w:val="21"/>
                <w:szCs w:val="21"/>
              </w:rPr>
              <w:t>.01</w:t>
            </w:r>
            <w:r w:rsidR="001B755A" w:rsidRPr="00AD792F">
              <w:rPr>
                <w:sz w:val="21"/>
                <w:szCs w:val="21"/>
              </w:rPr>
              <w:t>56</w:t>
            </w:r>
          </w:p>
        </w:tc>
      </w:tr>
      <w:tr w:rsidR="00E162B7" w:rsidRPr="00AD792F" w14:paraId="7A329FFF" w14:textId="77777777" w:rsidTr="00235CB9">
        <w:tc>
          <w:tcPr>
            <w:tcW w:w="1838" w:type="dxa"/>
            <w:vMerge/>
          </w:tcPr>
          <w:p w14:paraId="551E5E63" w14:textId="77777777" w:rsidR="00E162B7" w:rsidRPr="00AD792F" w:rsidRDefault="00E162B7" w:rsidP="00235CB9">
            <w:pPr>
              <w:jc w:val="center"/>
              <w:rPr>
                <w:sz w:val="21"/>
                <w:szCs w:val="21"/>
              </w:rPr>
            </w:pPr>
          </w:p>
        </w:tc>
        <w:tc>
          <w:tcPr>
            <w:tcW w:w="3402" w:type="dxa"/>
          </w:tcPr>
          <w:p w14:paraId="0917D881" w14:textId="77777777" w:rsidR="00E162B7" w:rsidRPr="00AD792F" w:rsidRDefault="00E162B7" w:rsidP="00235CB9">
            <w:pPr>
              <w:jc w:val="center"/>
              <w:rPr>
                <w:sz w:val="21"/>
                <w:szCs w:val="21"/>
              </w:rPr>
            </w:pPr>
            <w:r w:rsidRPr="00AD792F">
              <w:rPr>
                <w:rFonts w:hint="eastAsia"/>
                <w:sz w:val="21"/>
                <w:szCs w:val="21"/>
              </w:rPr>
              <w:t>企业使用计算机数占比</w:t>
            </w:r>
          </w:p>
        </w:tc>
        <w:tc>
          <w:tcPr>
            <w:tcW w:w="1528" w:type="dxa"/>
          </w:tcPr>
          <w:p w14:paraId="72D98CD9" w14:textId="76C585CF" w:rsidR="00E162B7" w:rsidRPr="00AD792F" w:rsidRDefault="00E162B7" w:rsidP="00AC22B6">
            <w:pPr>
              <w:jc w:val="center"/>
              <w:rPr>
                <w:sz w:val="21"/>
                <w:szCs w:val="21"/>
              </w:rPr>
            </w:pPr>
            <w:r w:rsidRPr="00AD792F">
              <w:rPr>
                <w:rFonts w:hint="eastAsia"/>
                <w:sz w:val="21"/>
                <w:szCs w:val="21"/>
              </w:rPr>
              <w:t>+</w:t>
            </w:r>
          </w:p>
        </w:tc>
        <w:tc>
          <w:tcPr>
            <w:tcW w:w="1528" w:type="dxa"/>
          </w:tcPr>
          <w:p w14:paraId="1EFD65AF" w14:textId="5E272C2A" w:rsidR="00E162B7" w:rsidRPr="00AD792F" w:rsidRDefault="00E162B7" w:rsidP="00AC22B6">
            <w:pPr>
              <w:jc w:val="center"/>
              <w:rPr>
                <w:sz w:val="21"/>
                <w:szCs w:val="21"/>
              </w:rPr>
            </w:pPr>
            <w:r w:rsidRPr="00AD792F">
              <w:rPr>
                <w:rFonts w:hint="eastAsia"/>
                <w:sz w:val="21"/>
                <w:szCs w:val="21"/>
              </w:rPr>
              <w:t>0</w:t>
            </w:r>
            <w:r w:rsidRPr="00AD792F">
              <w:rPr>
                <w:sz w:val="21"/>
                <w:szCs w:val="21"/>
              </w:rPr>
              <w:t>.0</w:t>
            </w:r>
            <w:r w:rsidR="001B755A" w:rsidRPr="00AD792F">
              <w:rPr>
                <w:sz w:val="21"/>
                <w:szCs w:val="21"/>
              </w:rPr>
              <w:t>444</w:t>
            </w:r>
          </w:p>
        </w:tc>
      </w:tr>
      <w:tr w:rsidR="00E162B7" w:rsidRPr="00AD792F" w14:paraId="41F4BB0B" w14:textId="77777777" w:rsidTr="00235CB9">
        <w:tc>
          <w:tcPr>
            <w:tcW w:w="1838" w:type="dxa"/>
            <w:vMerge/>
          </w:tcPr>
          <w:p w14:paraId="0330E709" w14:textId="77777777" w:rsidR="00E162B7" w:rsidRPr="00AD792F" w:rsidRDefault="00E162B7" w:rsidP="00235CB9">
            <w:pPr>
              <w:jc w:val="center"/>
              <w:rPr>
                <w:sz w:val="21"/>
                <w:szCs w:val="21"/>
              </w:rPr>
            </w:pPr>
          </w:p>
        </w:tc>
        <w:tc>
          <w:tcPr>
            <w:tcW w:w="3402" w:type="dxa"/>
          </w:tcPr>
          <w:p w14:paraId="061BFF3E" w14:textId="49FC54C9" w:rsidR="00E162B7" w:rsidRPr="00AD792F" w:rsidRDefault="00E162B7" w:rsidP="00235CB9">
            <w:pPr>
              <w:jc w:val="center"/>
              <w:rPr>
                <w:sz w:val="21"/>
                <w:szCs w:val="21"/>
              </w:rPr>
            </w:pPr>
            <w:r w:rsidRPr="00AD792F">
              <w:rPr>
                <w:rFonts w:hint="eastAsia"/>
                <w:sz w:val="21"/>
                <w:szCs w:val="21"/>
              </w:rPr>
              <w:t>电子商务交易企业占比</w:t>
            </w:r>
          </w:p>
        </w:tc>
        <w:tc>
          <w:tcPr>
            <w:tcW w:w="1528" w:type="dxa"/>
          </w:tcPr>
          <w:p w14:paraId="7B1B9F20" w14:textId="12AB5368" w:rsidR="00E162B7" w:rsidRPr="00AD792F" w:rsidRDefault="00E162B7" w:rsidP="00AC22B6">
            <w:pPr>
              <w:jc w:val="center"/>
              <w:rPr>
                <w:sz w:val="21"/>
                <w:szCs w:val="21"/>
              </w:rPr>
            </w:pPr>
            <w:r w:rsidRPr="00AD792F">
              <w:rPr>
                <w:rFonts w:hint="eastAsia"/>
                <w:sz w:val="21"/>
                <w:szCs w:val="21"/>
              </w:rPr>
              <w:t>+</w:t>
            </w:r>
          </w:p>
        </w:tc>
        <w:tc>
          <w:tcPr>
            <w:tcW w:w="1528" w:type="dxa"/>
          </w:tcPr>
          <w:p w14:paraId="6DB488E5" w14:textId="1450FC06" w:rsidR="00E162B7" w:rsidRPr="00AD792F" w:rsidRDefault="00E162B7" w:rsidP="00AC22B6">
            <w:pPr>
              <w:jc w:val="center"/>
              <w:rPr>
                <w:sz w:val="21"/>
                <w:szCs w:val="21"/>
              </w:rPr>
            </w:pPr>
            <w:r w:rsidRPr="00AD792F">
              <w:rPr>
                <w:rFonts w:hint="eastAsia"/>
                <w:sz w:val="21"/>
                <w:szCs w:val="21"/>
              </w:rPr>
              <w:t>0</w:t>
            </w:r>
            <w:r w:rsidRPr="00AD792F">
              <w:rPr>
                <w:sz w:val="21"/>
                <w:szCs w:val="21"/>
              </w:rPr>
              <w:t>.0</w:t>
            </w:r>
            <w:r w:rsidR="001B755A" w:rsidRPr="00AD792F">
              <w:rPr>
                <w:sz w:val="21"/>
                <w:szCs w:val="21"/>
              </w:rPr>
              <w:t>445</w:t>
            </w:r>
          </w:p>
        </w:tc>
      </w:tr>
      <w:tr w:rsidR="00E162B7" w:rsidRPr="00AD792F" w14:paraId="0C225AD3" w14:textId="77777777" w:rsidTr="00235CB9">
        <w:tc>
          <w:tcPr>
            <w:tcW w:w="1838" w:type="dxa"/>
            <w:vMerge/>
          </w:tcPr>
          <w:p w14:paraId="64B86697" w14:textId="77777777" w:rsidR="00E162B7" w:rsidRPr="00AD792F" w:rsidRDefault="00E162B7" w:rsidP="00235CB9">
            <w:pPr>
              <w:jc w:val="center"/>
              <w:rPr>
                <w:sz w:val="21"/>
                <w:szCs w:val="21"/>
              </w:rPr>
            </w:pPr>
          </w:p>
        </w:tc>
        <w:tc>
          <w:tcPr>
            <w:tcW w:w="3402" w:type="dxa"/>
          </w:tcPr>
          <w:p w14:paraId="1144A7A5" w14:textId="77777777" w:rsidR="00E162B7" w:rsidRPr="00AD792F" w:rsidRDefault="00E162B7" w:rsidP="00235CB9">
            <w:pPr>
              <w:jc w:val="center"/>
              <w:rPr>
                <w:sz w:val="21"/>
                <w:szCs w:val="21"/>
              </w:rPr>
            </w:pPr>
            <w:r w:rsidRPr="00AD792F">
              <w:rPr>
                <w:rFonts w:hint="eastAsia"/>
                <w:sz w:val="21"/>
                <w:szCs w:val="21"/>
              </w:rPr>
              <w:t>电子商务销售额</w:t>
            </w:r>
          </w:p>
        </w:tc>
        <w:tc>
          <w:tcPr>
            <w:tcW w:w="1528" w:type="dxa"/>
          </w:tcPr>
          <w:p w14:paraId="11E010ED" w14:textId="378616A3" w:rsidR="00E162B7" w:rsidRPr="00AD792F" w:rsidRDefault="00E162B7" w:rsidP="00AC22B6">
            <w:pPr>
              <w:jc w:val="center"/>
              <w:rPr>
                <w:sz w:val="21"/>
                <w:szCs w:val="21"/>
              </w:rPr>
            </w:pPr>
            <w:r w:rsidRPr="00AD792F">
              <w:rPr>
                <w:rFonts w:hint="eastAsia"/>
                <w:sz w:val="21"/>
                <w:szCs w:val="21"/>
              </w:rPr>
              <w:t>+</w:t>
            </w:r>
          </w:p>
        </w:tc>
        <w:tc>
          <w:tcPr>
            <w:tcW w:w="1528" w:type="dxa"/>
          </w:tcPr>
          <w:p w14:paraId="5BF61F79" w14:textId="6EFBEAAB" w:rsidR="00E162B7" w:rsidRPr="00AD792F" w:rsidRDefault="00E162B7" w:rsidP="00AC22B6">
            <w:pPr>
              <w:jc w:val="center"/>
              <w:rPr>
                <w:sz w:val="21"/>
                <w:szCs w:val="21"/>
              </w:rPr>
            </w:pPr>
            <w:r w:rsidRPr="00AD792F">
              <w:rPr>
                <w:rFonts w:hint="eastAsia"/>
                <w:sz w:val="21"/>
                <w:szCs w:val="21"/>
              </w:rPr>
              <w:t>0</w:t>
            </w:r>
            <w:r w:rsidRPr="00AD792F">
              <w:rPr>
                <w:sz w:val="21"/>
                <w:szCs w:val="21"/>
              </w:rPr>
              <w:t>.1</w:t>
            </w:r>
            <w:r w:rsidR="001B755A" w:rsidRPr="00AD792F">
              <w:rPr>
                <w:sz w:val="21"/>
                <w:szCs w:val="21"/>
              </w:rPr>
              <w:t>502</w:t>
            </w:r>
          </w:p>
        </w:tc>
      </w:tr>
      <w:tr w:rsidR="00E162B7" w:rsidRPr="00AD792F" w14:paraId="7F3BA6F2" w14:textId="77777777" w:rsidTr="00235CB9">
        <w:trPr>
          <w:trHeight w:val="323"/>
        </w:trPr>
        <w:tc>
          <w:tcPr>
            <w:tcW w:w="1838" w:type="dxa"/>
            <w:vMerge/>
          </w:tcPr>
          <w:p w14:paraId="1D02F96A" w14:textId="77777777" w:rsidR="00E162B7" w:rsidRPr="00AD792F" w:rsidRDefault="00E162B7" w:rsidP="00235CB9">
            <w:pPr>
              <w:jc w:val="center"/>
              <w:rPr>
                <w:sz w:val="21"/>
                <w:szCs w:val="21"/>
              </w:rPr>
            </w:pPr>
          </w:p>
        </w:tc>
        <w:tc>
          <w:tcPr>
            <w:tcW w:w="3402" w:type="dxa"/>
          </w:tcPr>
          <w:p w14:paraId="16272A28" w14:textId="77777777" w:rsidR="00E162B7" w:rsidRPr="00AD792F" w:rsidRDefault="00E162B7" w:rsidP="00235CB9">
            <w:pPr>
              <w:jc w:val="center"/>
              <w:rPr>
                <w:sz w:val="21"/>
                <w:szCs w:val="21"/>
              </w:rPr>
            </w:pPr>
            <w:r w:rsidRPr="00AD792F">
              <w:rPr>
                <w:rFonts w:hint="eastAsia"/>
                <w:sz w:val="21"/>
                <w:szCs w:val="21"/>
              </w:rPr>
              <w:t>网上零售额</w:t>
            </w:r>
          </w:p>
        </w:tc>
        <w:tc>
          <w:tcPr>
            <w:tcW w:w="1528" w:type="dxa"/>
          </w:tcPr>
          <w:p w14:paraId="7789016B" w14:textId="7E12EFCA" w:rsidR="00E162B7" w:rsidRPr="00AD792F" w:rsidRDefault="00E162B7" w:rsidP="00AC22B6">
            <w:pPr>
              <w:jc w:val="center"/>
              <w:rPr>
                <w:sz w:val="21"/>
                <w:szCs w:val="21"/>
              </w:rPr>
            </w:pPr>
            <w:r w:rsidRPr="00AD792F">
              <w:rPr>
                <w:rFonts w:hint="eastAsia"/>
                <w:sz w:val="21"/>
                <w:szCs w:val="21"/>
              </w:rPr>
              <w:t>+</w:t>
            </w:r>
          </w:p>
        </w:tc>
        <w:tc>
          <w:tcPr>
            <w:tcW w:w="1528" w:type="dxa"/>
          </w:tcPr>
          <w:p w14:paraId="5E084B3F" w14:textId="3538F2BF" w:rsidR="00E162B7" w:rsidRPr="00AD792F" w:rsidRDefault="00E162B7" w:rsidP="00563C12">
            <w:pPr>
              <w:keepNext/>
              <w:jc w:val="center"/>
              <w:rPr>
                <w:sz w:val="21"/>
                <w:szCs w:val="21"/>
              </w:rPr>
            </w:pPr>
            <w:r w:rsidRPr="00AD792F">
              <w:rPr>
                <w:rFonts w:hint="eastAsia"/>
                <w:sz w:val="21"/>
                <w:szCs w:val="21"/>
              </w:rPr>
              <w:t>0</w:t>
            </w:r>
            <w:r w:rsidRPr="00AD792F">
              <w:rPr>
                <w:sz w:val="21"/>
                <w:szCs w:val="21"/>
              </w:rPr>
              <w:t>.1</w:t>
            </w:r>
            <w:r w:rsidR="001B755A" w:rsidRPr="00AD792F">
              <w:rPr>
                <w:sz w:val="21"/>
                <w:szCs w:val="21"/>
              </w:rPr>
              <w:t>837</w:t>
            </w:r>
          </w:p>
        </w:tc>
      </w:tr>
    </w:tbl>
    <w:p w14:paraId="3943A3DD" w14:textId="47ED6795" w:rsidR="00DB2DC3" w:rsidRPr="00AD792F" w:rsidRDefault="004948A3" w:rsidP="00073514">
      <w:pPr>
        <w:rPr>
          <w:sz w:val="21"/>
          <w:szCs w:val="21"/>
        </w:rPr>
      </w:pPr>
      <w:r w:rsidRPr="00AD792F">
        <w:rPr>
          <w:rFonts w:hint="eastAsia"/>
          <w:sz w:val="21"/>
          <w:szCs w:val="21"/>
        </w:rPr>
        <w:t>注：指标属性效益</w:t>
      </w:r>
      <w:r w:rsidR="00B53B74" w:rsidRPr="00AD792F">
        <w:rPr>
          <w:rFonts w:hint="eastAsia"/>
          <w:sz w:val="21"/>
          <w:szCs w:val="21"/>
        </w:rPr>
        <w:t>型</w:t>
      </w:r>
      <w:r w:rsidRPr="00AD792F">
        <w:rPr>
          <w:rFonts w:hint="eastAsia"/>
          <w:sz w:val="21"/>
          <w:szCs w:val="21"/>
        </w:rPr>
        <w:t>记为</w:t>
      </w:r>
      <w:r w:rsidR="00AE3080" w:rsidRPr="00AD792F">
        <w:rPr>
          <w:rFonts w:hint="eastAsia"/>
          <w:sz w:val="21"/>
          <w:szCs w:val="21"/>
        </w:rPr>
        <w:t>“</w:t>
      </w:r>
      <w:r w:rsidRPr="00AD792F">
        <w:rPr>
          <w:sz w:val="21"/>
          <w:szCs w:val="21"/>
        </w:rPr>
        <w:t>+”</w:t>
      </w:r>
      <w:r w:rsidRPr="00AD792F">
        <w:rPr>
          <w:rFonts w:hint="eastAsia"/>
          <w:sz w:val="21"/>
          <w:szCs w:val="21"/>
        </w:rPr>
        <w:t>，成本型记为</w:t>
      </w:r>
      <w:r w:rsidR="00AE3080" w:rsidRPr="00AD792F">
        <w:rPr>
          <w:rFonts w:hint="eastAsia"/>
          <w:sz w:val="21"/>
          <w:szCs w:val="21"/>
        </w:rPr>
        <w:t>“</w:t>
      </w:r>
      <w:r w:rsidRPr="00AD792F">
        <w:rPr>
          <w:rFonts w:hint="eastAsia"/>
          <w:sz w:val="21"/>
          <w:szCs w:val="21"/>
        </w:rPr>
        <w:t>-</w:t>
      </w:r>
      <w:r w:rsidRPr="00AD792F">
        <w:rPr>
          <w:sz w:val="21"/>
          <w:szCs w:val="21"/>
        </w:rPr>
        <w:t>”</w:t>
      </w:r>
      <w:r w:rsidRPr="00AD792F">
        <w:rPr>
          <w:rFonts w:hint="eastAsia"/>
          <w:sz w:val="21"/>
          <w:szCs w:val="21"/>
        </w:rPr>
        <w:t>。</w:t>
      </w:r>
    </w:p>
    <w:p w14:paraId="4EE86FE6" w14:textId="5B3622CE" w:rsidR="00FC16F3" w:rsidRPr="00A25FA8" w:rsidRDefault="00FC16F3" w:rsidP="009436A2">
      <w:pPr>
        <w:pStyle w:val="3"/>
        <w:ind w:firstLine="482"/>
      </w:pPr>
      <w:bookmarkStart w:id="22" w:name="_Toc135563096"/>
      <w:r w:rsidRPr="00A25FA8">
        <w:rPr>
          <w:rFonts w:hint="eastAsia"/>
        </w:rPr>
        <w:t>2</w:t>
      </w:r>
      <w:r w:rsidR="00B53C6A">
        <w:t>.</w:t>
      </w:r>
      <w:r w:rsidRPr="00A25FA8">
        <w:rPr>
          <w:rFonts w:hint="eastAsia"/>
        </w:rPr>
        <w:t>共同富裕</w:t>
      </w:r>
      <w:r w:rsidR="00B53B74" w:rsidRPr="00A25FA8">
        <w:rPr>
          <w:rFonts w:hint="eastAsia"/>
        </w:rPr>
        <w:t>指数</w:t>
      </w:r>
      <w:bookmarkEnd w:id="22"/>
    </w:p>
    <w:p w14:paraId="7B3C939F" w14:textId="74983206" w:rsidR="00590C63" w:rsidRDefault="00B53B74" w:rsidP="003D07C8">
      <w:pPr>
        <w:ind w:firstLineChars="200" w:firstLine="480"/>
      </w:pPr>
      <w:proofErr w:type="gramStart"/>
      <w:r>
        <w:rPr>
          <w:rFonts w:hint="eastAsia"/>
        </w:rPr>
        <w:t>参照刘</w:t>
      </w:r>
      <w:proofErr w:type="gramEnd"/>
      <w:r>
        <w:rPr>
          <w:rFonts w:hint="eastAsia"/>
        </w:rPr>
        <w:t>培林等</w:t>
      </w:r>
      <w:r>
        <w:rPr>
          <w:rFonts w:hint="eastAsia"/>
        </w:rPr>
        <w:t>(2</w:t>
      </w:r>
      <w:r>
        <w:t>021</w:t>
      </w:r>
      <w:r>
        <w:rPr>
          <w:rFonts w:hint="eastAsia"/>
        </w:rPr>
        <w:t>)</w:t>
      </w:r>
      <w:r>
        <w:rPr>
          <w:rFonts w:hint="eastAsia"/>
        </w:rPr>
        <w:t>的研究，本文从整体富裕和共享程度两方面展开构建共同富裕指数，主要包括以下指标。</w:t>
      </w:r>
    </w:p>
    <w:p w14:paraId="35EBEEF8" w14:textId="2791C968" w:rsidR="00B53B74" w:rsidRDefault="00B53B74" w:rsidP="003D07C8">
      <w:pPr>
        <w:ind w:firstLineChars="200" w:firstLine="480"/>
      </w:pPr>
      <w:r>
        <w:rPr>
          <w:rFonts w:hint="eastAsia"/>
        </w:rPr>
        <w:t>（</w:t>
      </w:r>
      <w:r>
        <w:rPr>
          <w:rFonts w:hint="eastAsia"/>
        </w:rPr>
        <w:t>1</w:t>
      </w:r>
      <w:r>
        <w:rPr>
          <w:rFonts w:hint="eastAsia"/>
        </w:rPr>
        <w:t>）整体富裕水平</w:t>
      </w:r>
    </w:p>
    <w:p w14:paraId="19D054F4" w14:textId="6B69966F" w:rsidR="009B475E" w:rsidRDefault="009B475E" w:rsidP="003D07C8">
      <w:pPr>
        <w:ind w:firstLineChars="200" w:firstLine="480"/>
      </w:pPr>
      <w:r>
        <w:rPr>
          <w:rFonts w:hint="eastAsia"/>
        </w:rPr>
        <w:t>整体富裕的共同富裕的基本前提。</w:t>
      </w:r>
      <w:r w:rsidR="003729F4">
        <w:rPr>
          <w:rFonts w:hint="eastAsia"/>
        </w:rPr>
        <w:t>具体衡量指标包括：人均可支配收入（元）、人均消费支出（元）、地方财政社会保障和就业支出（亿元）、金融业附加值占</w:t>
      </w:r>
      <w:r w:rsidR="003729F4">
        <w:rPr>
          <w:rFonts w:hint="eastAsia"/>
        </w:rPr>
        <w:t>G</w:t>
      </w:r>
      <w:r w:rsidR="003729F4">
        <w:t>DP</w:t>
      </w:r>
      <w:r w:rsidR="003729F4">
        <w:rPr>
          <w:rFonts w:hint="eastAsia"/>
        </w:rPr>
        <w:t>的比重（</w:t>
      </w:r>
      <w:r w:rsidR="003729F4">
        <w:rPr>
          <w:rFonts w:hint="eastAsia"/>
        </w:rPr>
        <w:t>%</w:t>
      </w:r>
      <w:r w:rsidR="003729F4">
        <w:rPr>
          <w:rFonts w:hint="eastAsia"/>
        </w:rPr>
        <w:t>）、每百户汽车拥有量（辆）、每万人拥有卫生技术人员数（人）。</w:t>
      </w:r>
    </w:p>
    <w:p w14:paraId="0002B25A" w14:textId="58C945A8" w:rsidR="00B53B74" w:rsidRDefault="00B53B74" w:rsidP="003D07C8">
      <w:pPr>
        <w:ind w:firstLineChars="200" w:firstLine="480"/>
      </w:pPr>
      <w:r>
        <w:rPr>
          <w:rFonts w:hint="eastAsia"/>
        </w:rPr>
        <w:t>（</w:t>
      </w:r>
      <w:r>
        <w:rPr>
          <w:rFonts w:hint="eastAsia"/>
        </w:rPr>
        <w:t>2</w:t>
      </w:r>
      <w:r>
        <w:rPr>
          <w:rFonts w:hint="eastAsia"/>
        </w:rPr>
        <w:t>）共享程度水平</w:t>
      </w:r>
    </w:p>
    <w:p w14:paraId="2D356317" w14:textId="199C83A5" w:rsidR="009B475E" w:rsidRDefault="009B475E" w:rsidP="003D07C8">
      <w:pPr>
        <w:ind w:firstLineChars="200" w:firstLine="480"/>
      </w:pPr>
      <w:r>
        <w:rPr>
          <w:rFonts w:hint="eastAsia"/>
        </w:rPr>
        <w:t>共享程度是共同富裕的深化。</w:t>
      </w:r>
      <w:r w:rsidR="003729F4">
        <w:rPr>
          <w:rFonts w:hint="eastAsia"/>
        </w:rPr>
        <w:t>具体衡量指标包括：城乡恩格尔系数比、城乡居民收入差距、区域差距。其中区域差距为各省各年度人均可支配收入与上海市的比值。</w:t>
      </w:r>
    </w:p>
    <w:p w14:paraId="057C6399" w14:textId="6C8673F9" w:rsidR="004A39E8" w:rsidRDefault="004A39E8" w:rsidP="003D07C8">
      <w:pPr>
        <w:ind w:firstLineChars="200" w:firstLine="480"/>
      </w:pPr>
      <w:r>
        <w:rPr>
          <w:rFonts w:hint="eastAsia"/>
        </w:rPr>
        <w:t>在对指标数据处理方面，本文依旧采用线性无量纲法进行无量纲化，消除不同量纲的影响。具体公式如下：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7"/>
        <w:gridCol w:w="3807"/>
        <w:gridCol w:w="2282"/>
      </w:tblGrid>
      <w:tr w:rsidR="005D7EF8" w14:paraId="3ED55567" w14:textId="77777777" w:rsidTr="005D7EF8">
        <w:tc>
          <w:tcPr>
            <w:tcW w:w="2765" w:type="dxa"/>
            <w:vAlign w:val="center"/>
          </w:tcPr>
          <w:p w14:paraId="5170D570" w14:textId="61DC2EFA" w:rsidR="007A65EA" w:rsidRDefault="005D7EF8" w:rsidP="005D7EF8">
            <w:pPr>
              <w:jc w:val="right"/>
              <w:rPr>
                <w:color w:val="000000"/>
              </w:rPr>
            </w:pPr>
            <w:r>
              <w:rPr>
                <w:rFonts w:hint="eastAsia"/>
                <w:color w:val="000000"/>
              </w:rPr>
              <w:t>正向指标：</w:t>
            </w:r>
          </w:p>
        </w:tc>
        <w:tc>
          <w:tcPr>
            <w:tcW w:w="2765" w:type="dxa"/>
          </w:tcPr>
          <w:p w14:paraId="70B913B5" w14:textId="55FEFECE" w:rsidR="007A65EA" w:rsidRDefault="007A65EA" w:rsidP="00B90865">
            <w:pPr>
              <w:spacing w:line="240" w:lineRule="auto"/>
              <w:rPr>
                <w:color w:val="000000"/>
              </w:rPr>
            </w:pPr>
            <w:r>
              <w:rPr>
                <w:kern w:val="0"/>
                <w:position w:val="-32"/>
              </w:rPr>
              <w:object w:dxaOrig="3580" w:dyaOrig="760" w14:anchorId="51AC31CA">
                <v:shape id="_x0000_i1082" type="#_x0000_t75" style="width:179.6pt;height:38.05pt" o:ole="">
                  <v:imagedata r:id="rId127" o:title=""/>
                </v:shape>
                <o:OLEObject Type="Embed" ProgID="Equation.DSMT4" ShapeID="_x0000_i1082" DrawAspect="Content" ObjectID="_1746176090" r:id="rId128"/>
              </w:object>
            </w:r>
          </w:p>
        </w:tc>
        <w:tc>
          <w:tcPr>
            <w:tcW w:w="2766" w:type="dxa"/>
            <w:vAlign w:val="center"/>
          </w:tcPr>
          <w:p w14:paraId="073607C9" w14:textId="0BFD6778" w:rsidR="007A65EA" w:rsidRDefault="00A11D27" w:rsidP="005D7EF8">
            <w:pPr>
              <w:jc w:val="right"/>
              <w:rPr>
                <w:color w:val="000000"/>
              </w:rPr>
            </w:pPr>
            <w:r>
              <w:rPr>
                <w:rFonts w:hint="eastAsia"/>
              </w:rPr>
              <w:t>公式</w:t>
            </w:r>
            <w:r w:rsidR="007A65EA">
              <w:rPr>
                <w:rFonts w:hint="eastAsia"/>
                <w:color w:val="000000"/>
              </w:rPr>
              <w:t>（</w:t>
            </w:r>
            <w:r>
              <w:rPr>
                <w:color w:val="000000"/>
              </w:rPr>
              <w:t>12</w:t>
            </w:r>
            <w:r w:rsidR="007A65EA">
              <w:rPr>
                <w:rFonts w:hint="eastAsia"/>
                <w:color w:val="000000"/>
              </w:rPr>
              <w:t>）</w:t>
            </w:r>
          </w:p>
        </w:tc>
      </w:tr>
      <w:tr w:rsidR="005D7EF8" w14:paraId="56C32A9F" w14:textId="77777777" w:rsidTr="005D7EF8">
        <w:tc>
          <w:tcPr>
            <w:tcW w:w="2765" w:type="dxa"/>
            <w:vAlign w:val="center"/>
          </w:tcPr>
          <w:p w14:paraId="1DFCE817" w14:textId="10C45509" w:rsidR="005D7EF8" w:rsidRDefault="005D7EF8" w:rsidP="005D7EF8">
            <w:pPr>
              <w:jc w:val="right"/>
              <w:rPr>
                <w:color w:val="000000"/>
              </w:rPr>
            </w:pPr>
            <w:r>
              <w:rPr>
                <w:rFonts w:hint="eastAsia"/>
                <w:color w:val="000000"/>
              </w:rPr>
              <w:t>负向指标：</w:t>
            </w:r>
          </w:p>
        </w:tc>
        <w:tc>
          <w:tcPr>
            <w:tcW w:w="2765" w:type="dxa"/>
          </w:tcPr>
          <w:p w14:paraId="0A60836A" w14:textId="2A314D47" w:rsidR="005D7EF8" w:rsidRDefault="005D7EF8" w:rsidP="00B90865">
            <w:pPr>
              <w:spacing w:line="240" w:lineRule="auto"/>
              <w:rPr>
                <w:kern w:val="0"/>
              </w:rPr>
            </w:pPr>
            <w:r>
              <w:rPr>
                <w:kern w:val="0"/>
                <w:position w:val="-32"/>
              </w:rPr>
              <w:object w:dxaOrig="3580" w:dyaOrig="760" w14:anchorId="29289022">
                <v:shape id="_x0000_i1083" type="#_x0000_t75" style="width:179.6pt;height:38.05pt" o:ole="">
                  <v:imagedata r:id="rId129" o:title=""/>
                </v:shape>
                <o:OLEObject Type="Embed" ProgID="Equation.DSMT4" ShapeID="_x0000_i1083" DrawAspect="Content" ObjectID="_1746176091" r:id="rId130"/>
              </w:object>
            </w:r>
          </w:p>
        </w:tc>
        <w:tc>
          <w:tcPr>
            <w:tcW w:w="2766" w:type="dxa"/>
            <w:vAlign w:val="center"/>
          </w:tcPr>
          <w:p w14:paraId="339E30CE" w14:textId="1D1DDF52" w:rsidR="005D7EF8" w:rsidRDefault="00A11D27" w:rsidP="005D7EF8">
            <w:pPr>
              <w:jc w:val="right"/>
              <w:rPr>
                <w:color w:val="000000"/>
              </w:rPr>
            </w:pPr>
            <w:r>
              <w:rPr>
                <w:rFonts w:hint="eastAsia"/>
              </w:rPr>
              <w:t>公式</w:t>
            </w:r>
            <w:r w:rsidR="005D7EF8">
              <w:rPr>
                <w:rFonts w:hint="eastAsia"/>
                <w:color w:val="000000"/>
              </w:rPr>
              <w:t>（</w:t>
            </w:r>
            <w:r>
              <w:rPr>
                <w:color w:val="000000"/>
              </w:rPr>
              <w:t>13</w:t>
            </w:r>
            <w:r w:rsidR="005D7EF8">
              <w:rPr>
                <w:rFonts w:hint="eastAsia"/>
                <w:color w:val="000000"/>
              </w:rPr>
              <w:t>）</w:t>
            </w:r>
          </w:p>
        </w:tc>
      </w:tr>
    </w:tbl>
    <w:p w14:paraId="54C76BD7" w14:textId="5B8F4C29" w:rsidR="003364D1" w:rsidRDefault="003364D1" w:rsidP="003D07C8">
      <w:pPr>
        <w:ind w:firstLineChars="200" w:firstLine="480"/>
      </w:pPr>
      <w:r>
        <w:rPr>
          <w:rFonts w:hint="eastAsia"/>
          <w:kern w:val="0"/>
        </w:rPr>
        <w:t>其中</w:t>
      </w:r>
      <w:r w:rsidRPr="00B90865">
        <w:rPr>
          <w:position w:val="-14"/>
        </w:rPr>
        <w:object w:dxaOrig="279" w:dyaOrig="400" w14:anchorId="018101BC">
          <v:shape id="_x0000_i1084" type="#_x0000_t75" style="width:13.25pt;height:19.85pt" o:ole="">
            <v:imagedata r:id="rId125" o:title=""/>
          </v:shape>
          <o:OLEObject Type="Embed" ProgID="Equation.DSMT4" ShapeID="_x0000_i1084" DrawAspect="Content" ObjectID="_1746176092" r:id="rId131"/>
        </w:object>
      </w:r>
      <w:r>
        <w:rPr>
          <w:rFonts w:hint="eastAsia"/>
        </w:rPr>
        <w:t>为基期</w:t>
      </w:r>
      <w:r>
        <w:rPr>
          <w:rFonts w:hint="eastAsia"/>
        </w:rPr>
        <w:t>2</w:t>
      </w:r>
      <w:r>
        <w:t>015</w:t>
      </w:r>
      <w:r>
        <w:rPr>
          <w:rFonts w:hint="eastAsia"/>
        </w:rPr>
        <w:t>年的指标数据</w:t>
      </w:r>
      <w:r w:rsidR="008C5072">
        <w:rPr>
          <w:rFonts w:hint="eastAsia"/>
        </w:rPr>
        <w:t>，无</w:t>
      </w:r>
      <w:proofErr w:type="gramStart"/>
      <w:r w:rsidR="008C5072">
        <w:rPr>
          <w:rFonts w:hint="eastAsia"/>
        </w:rPr>
        <w:t>量纲化</w:t>
      </w:r>
      <w:proofErr w:type="gramEnd"/>
      <w:r w:rsidR="008C5072">
        <w:rPr>
          <w:rFonts w:hint="eastAsia"/>
        </w:rPr>
        <w:t>的数据</w:t>
      </w:r>
      <w:r w:rsidR="005D7EF8">
        <w:rPr>
          <w:rFonts w:hint="eastAsia"/>
        </w:rPr>
        <w:t>可能</w:t>
      </w:r>
      <w:r w:rsidR="008C5072">
        <w:rPr>
          <w:rFonts w:hint="eastAsia"/>
        </w:rPr>
        <w:t>会大于</w:t>
      </w:r>
      <w:r w:rsidR="008C5072">
        <w:rPr>
          <w:rFonts w:hint="eastAsia"/>
        </w:rPr>
        <w:t>1</w:t>
      </w:r>
      <w:r w:rsidR="008C5072">
        <w:rPr>
          <w:rFonts w:hint="eastAsia"/>
        </w:rPr>
        <w:t>。</w:t>
      </w:r>
      <w:r w:rsidR="005D7EF8">
        <w:rPr>
          <w:rFonts w:hint="eastAsia"/>
        </w:rPr>
        <w:t>由于共享程度衡量的是相对差距，故共享程度指标的</w:t>
      </w:r>
      <w:r w:rsidR="005D7EF8" w:rsidRPr="00B90865">
        <w:rPr>
          <w:position w:val="-14"/>
        </w:rPr>
        <w:object w:dxaOrig="279" w:dyaOrig="400" w14:anchorId="1C48D08D">
          <v:shape id="_x0000_i1085" type="#_x0000_t75" style="width:13.25pt;height:19.85pt" o:ole="">
            <v:imagedata r:id="rId125" o:title=""/>
          </v:shape>
          <o:OLEObject Type="Embed" ProgID="Equation.DSMT4" ShapeID="_x0000_i1085" DrawAspect="Content" ObjectID="_1746176093" r:id="rId132"/>
        </w:object>
      </w:r>
      <w:r w:rsidR="005D7EF8">
        <w:rPr>
          <w:rFonts w:hint="eastAsia"/>
        </w:rPr>
        <w:t>为当年数据。</w:t>
      </w:r>
    </w:p>
    <w:p w14:paraId="361C0AD6" w14:textId="05766CFC" w:rsidR="008C5072" w:rsidRDefault="005E629A" w:rsidP="003D07C8">
      <w:pPr>
        <w:ind w:firstLineChars="200" w:firstLine="480"/>
        <w:rPr>
          <w:kern w:val="0"/>
        </w:rPr>
      </w:pPr>
      <w:r>
        <w:rPr>
          <w:rFonts w:hint="eastAsia"/>
          <w:kern w:val="0"/>
        </w:rPr>
        <w:lastRenderedPageBreak/>
        <w:t>在权重分配上，由于“共同”与“富裕”存在一定的先后顺序，故给整体富裕、共享</w:t>
      </w:r>
      <w:r w:rsidR="00563C12">
        <w:rPr>
          <w:rFonts w:hint="eastAsia"/>
          <w:kern w:val="0"/>
        </w:rPr>
        <w:t>程度</w:t>
      </w:r>
      <w:r>
        <w:rPr>
          <w:rFonts w:hint="eastAsia"/>
          <w:kern w:val="0"/>
        </w:rPr>
        <w:t>分别</w:t>
      </w:r>
      <w:r w:rsidR="008415F7">
        <w:rPr>
          <w:rFonts w:hint="eastAsia"/>
          <w:kern w:val="0"/>
        </w:rPr>
        <w:t>赋予</w:t>
      </w:r>
      <w:r>
        <w:rPr>
          <w:rFonts w:hint="eastAsia"/>
          <w:kern w:val="0"/>
        </w:rPr>
        <w:t>0</w:t>
      </w:r>
      <w:r>
        <w:rPr>
          <w:kern w:val="0"/>
        </w:rPr>
        <w:t>.6</w:t>
      </w:r>
      <w:r>
        <w:rPr>
          <w:rFonts w:hint="eastAsia"/>
          <w:kern w:val="0"/>
        </w:rPr>
        <w:t>、</w:t>
      </w:r>
      <w:r>
        <w:rPr>
          <w:rFonts w:hint="eastAsia"/>
          <w:kern w:val="0"/>
        </w:rPr>
        <w:t>0</w:t>
      </w:r>
      <w:r>
        <w:rPr>
          <w:kern w:val="0"/>
        </w:rPr>
        <w:t>.4</w:t>
      </w:r>
      <w:r>
        <w:rPr>
          <w:rFonts w:hint="eastAsia"/>
          <w:kern w:val="0"/>
        </w:rPr>
        <w:t>的权重，再</w:t>
      </w:r>
      <w:proofErr w:type="gramStart"/>
      <w:r>
        <w:rPr>
          <w:rFonts w:hint="eastAsia"/>
          <w:kern w:val="0"/>
        </w:rPr>
        <w:t>利用</w:t>
      </w:r>
      <w:r w:rsidR="008C5072">
        <w:rPr>
          <w:rFonts w:hint="eastAsia"/>
          <w:kern w:val="0"/>
        </w:rPr>
        <w:t>熵权法</w:t>
      </w:r>
      <w:proofErr w:type="gramEnd"/>
      <w:r>
        <w:rPr>
          <w:rFonts w:hint="eastAsia"/>
          <w:kern w:val="0"/>
        </w:rPr>
        <w:t>分别</w:t>
      </w:r>
      <w:r w:rsidR="008C5072">
        <w:rPr>
          <w:rFonts w:hint="eastAsia"/>
          <w:kern w:val="0"/>
        </w:rPr>
        <w:t>赋权后，对所有指标进行线性加和，得出共同富裕指数（</w:t>
      </w:r>
      <w:r w:rsidR="008C5072">
        <w:rPr>
          <w:kern w:val="0"/>
        </w:rPr>
        <w:t>CWI</w:t>
      </w:r>
      <w:r w:rsidR="008C5072">
        <w:rPr>
          <w:rFonts w:hint="eastAsia"/>
          <w:kern w:val="0"/>
        </w:rPr>
        <w:t>）。具体指标体系如表</w:t>
      </w:r>
      <w:r w:rsidR="008C5072">
        <w:rPr>
          <w:kern w:val="0"/>
        </w:rPr>
        <w:t>2</w:t>
      </w:r>
      <w:r w:rsidR="008C5072">
        <w:rPr>
          <w:rFonts w:hint="eastAsia"/>
          <w:kern w:val="0"/>
        </w:rPr>
        <w:t>所示。</w:t>
      </w:r>
    </w:p>
    <w:p w14:paraId="5B1ADBA4" w14:textId="7B32C079" w:rsidR="00563C12" w:rsidRPr="00AD792F" w:rsidRDefault="00563C12" w:rsidP="00563C12">
      <w:pPr>
        <w:pStyle w:val="a5"/>
        <w:keepNext/>
        <w:jc w:val="center"/>
        <w:rPr>
          <w:rFonts w:ascii="Times New Roman" w:eastAsia="宋体" w:hAnsi="Times New Roman"/>
          <w:sz w:val="21"/>
          <w:szCs w:val="21"/>
        </w:rPr>
      </w:pPr>
      <w:bookmarkStart w:id="23" w:name="_Toc135563000"/>
      <w:r w:rsidRPr="00AD792F">
        <w:rPr>
          <w:rFonts w:ascii="Times New Roman" w:eastAsia="宋体" w:hAnsi="Times New Roman"/>
          <w:sz w:val="21"/>
          <w:szCs w:val="21"/>
        </w:rPr>
        <w:t>表</w:t>
      </w:r>
      <w:r w:rsidRPr="00AD792F">
        <w:rPr>
          <w:rFonts w:ascii="Times New Roman" w:eastAsia="宋体" w:hAnsi="Times New Roman"/>
          <w:sz w:val="21"/>
          <w:szCs w:val="21"/>
        </w:rPr>
        <w:t xml:space="preserve"> </w:t>
      </w:r>
      <w:r w:rsidRPr="00AD792F">
        <w:rPr>
          <w:rFonts w:ascii="Times New Roman" w:eastAsia="宋体" w:hAnsi="Times New Roman"/>
          <w:sz w:val="21"/>
          <w:szCs w:val="21"/>
        </w:rPr>
        <w:fldChar w:fldCharType="begin"/>
      </w:r>
      <w:r w:rsidRPr="00AD792F">
        <w:rPr>
          <w:rFonts w:ascii="Times New Roman" w:eastAsia="宋体" w:hAnsi="Times New Roman"/>
          <w:sz w:val="21"/>
          <w:szCs w:val="21"/>
        </w:rPr>
        <w:instrText xml:space="preserve"> SEQ </w:instrText>
      </w:r>
      <w:r w:rsidRPr="00AD792F">
        <w:rPr>
          <w:rFonts w:ascii="Times New Roman" w:eastAsia="宋体" w:hAnsi="Times New Roman"/>
          <w:sz w:val="21"/>
          <w:szCs w:val="21"/>
        </w:rPr>
        <w:instrText>表</w:instrText>
      </w:r>
      <w:r w:rsidRPr="00AD792F">
        <w:rPr>
          <w:rFonts w:ascii="Times New Roman" w:eastAsia="宋体" w:hAnsi="Times New Roman"/>
          <w:sz w:val="21"/>
          <w:szCs w:val="21"/>
        </w:rPr>
        <w:instrText xml:space="preserve"> \* ARABIC </w:instrText>
      </w:r>
      <w:r w:rsidRPr="00AD792F">
        <w:rPr>
          <w:rFonts w:ascii="Times New Roman" w:eastAsia="宋体" w:hAnsi="Times New Roman"/>
          <w:sz w:val="21"/>
          <w:szCs w:val="21"/>
        </w:rPr>
        <w:fldChar w:fldCharType="separate"/>
      </w:r>
      <w:r w:rsidR="00082CBC">
        <w:rPr>
          <w:rFonts w:ascii="Times New Roman" w:eastAsia="宋体" w:hAnsi="Times New Roman"/>
          <w:noProof/>
          <w:sz w:val="21"/>
          <w:szCs w:val="21"/>
        </w:rPr>
        <w:t>2</w:t>
      </w:r>
      <w:r w:rsidRPr="00AD792F">
        <w:rPr>
          <w:rFonts w:ascii="Times New Roman" w:eastAsia="宋体" w:hAnsi="Times New Roman"/>
          <w:sz w:val="21"/>
          <w:szCs w:val="21"/>
        </w:rPr>
        <w:fldChar w:fldCharType="end"/>
      </w:r>
      <w:r w:rsidRPr="00AD792F">
        <w:rPr>
          <w:rFonts w:ascii="Times New Roman" w:eastAsia="宋体" w:hAnsi="Times New Roman"/>
          <w:sz w:val="21"/>
          <w:szCs w:val="21"/>
        </w:rPr>
        <w:t xml:space="preserve"> </w:t>
      </w:r>
      <w:r w:rsidR="003D07C8" w:rsidRPr="00AD792F">
        <w:rPr>
          <w:rFonts w:ascii="Times New Roman" w:eastAsia="宋体" w:hAnsi="Times New Roman"/>
          <w:sz w:val="21"/>
          <w:szCs w:val="21"/>
        </w:rPr>
        <w:t xml:space="preserve"> </w:t>
      </w:r>
      <w:r w:rsidRPr="00AD792F">
        <w:rPr>
          <w:rFonts w:ascii="Times New Roman" w:eastAsia="宋体" w:hAnsi="Times New Roman" w:hint="eastAsia"/>
          <w:sz w:val="21"/>
          <w:szCs w:val="21"/>
        </w:rPr>
        <w:t>共同富裕指数评价体系</w:t>
      </w:r>
      <w:bookmarkEnd w:id="23"/>
    </w:p>
    <w:tbl>
      <w:tblPr>
        <w:tblStyle w:val="a3"/>
        <w:tblW w:w="0" w:type="auto"/>
        <w:tblLook w:val="04A0" w:firstRow="1" w:lastRow="0" w:firstColumn="1" w:lastColumn="0" w:noHBand="0" w:noVBand="1"/>
      </w:tblPr>
      <w:tblGrid>
        <w:gridCol w:w="1838"/>
        <w:gridCol w:w="3544"/>
        <w:gridCol w:w="1457"/>
        <w:gridCol w:w="1457"/>
      </w:tblGrid>
      <w:tr w:rsidR="00590C63" w:rsidRPr="00AD792F" w14:paraId="37448BB8" w14:textId="77777777" w:rsidTr="00235CB9">
        <w:trPr>
          <w:cnfStyle w:val="100000000000" w:firstRow="1" w:lastRow="0" w:firstColumn="0" w:lastColumn="0" w:oddVBand="0" w:evenVBand="0" w:oddHBand="0" w:evenHBand="0" w:firstRowFirstColumn="0" w:firstRowLastColumn="0" w:lastRowFirstColumn="0" w:lastRowLastColumn="0"/>
        </w:trPr>
        <w:tc>
          <w:tcPr>
            <w:tcW w:w="1838" w:type="dxa"/>
          </w:tcPr>
          <w:p w14:paraId="479E2486" w14:textId="77777777" w:rsidR="00590C63" w:rsidRPr="00AD792F" w:rsidRDefault="00590C63" w:rsidP="00B508C9">
            <w:pPr>
              <w:jc w:val="center"/>
              <w:rPr>
                <w:sz w:val="21"/>
                <w:szCs w:val="21"/>
              </w:rPr>
            </w:pPr>
            <w:r w:rsidRPr="00AD792F">
              <w:rPr>
                <w:rFonts w:hint="eastAsia"/>
                <w:sz w:val="21"/>
                <w:szCs w:val="21"/>
              </w:rPr>
              <w:t>维度</w:t>
            </w:r>
          </w:p>
        </w:tc>
        <w:tc>
          <w:tcPr>
            <w:tcW w:w="3544" w:type="dxa"/>
          </w:tcPr>
          <w:p w14:paraId="18EBFAF4" w14:textId="77777777" w:rsidR="00590C63" w:rsidRPr="00AD792F" w:rsidRDefault="00590C63" w:rsidP="00B508C9">
            <w:pPr>
              <w:jc w:val="center"/>
              <w:rPr>
                <w:sz w:val="21"/>
                <w:szCs w:val="21"/>
              </w:rPr>
            </w:pPr>
            <w:r w:rsidRPr="00AD792F">
              <w:rPr>
                <w:rFonts w:hint="eastAsia"/>
                <w:sz w:val="21"/>
                <w:szCs w:val="21"/>
              </w:rPr>
              <w:t>指标</w:t>
            </w:r>
          </w:p>
        </w:tc>
        <w:tc>
          <w:tcPr>
            <w:tcW w:w="1457" w:type="dxa"/>
          </w:tcPr>
          <w:p w14:paraId="3007270D" w14:textId="409ED185" w:rsidR="00590C63" w:rsidRPr="00AD792F" w:rsidRDefault="00590C63" w:rsidP="00B508C9">
            <w:pPr>
              <w:jc w:val="center"/>
              <w:rPr>
                <w:sz w:val="21"/>
                <w:szCs w:val="21"/>
              </w:rPr>
            </w:pPr>
            <w:r w:rsidRPr="00AD792F">
              <w:rPr>
                <w:rFonts w:hint="eastAsia"/>
                <w:sz w:val="21"/>
                <w:szCs w:val="21"/>
              </w:rPr>
              <w:t>属性</w:t>
            </w:r>
          </w:p>
        </w:tc>
        <w:tc>
          <w:tcPr>
            <w:tcW w:w="1457" w:type="dxa"/>
          </w:tcPr>
          <w:p w14:paraId="1D71F158" w14:textId="77777777" w:rsidR="00590C63" w:rsidRPr="00AD792F" w:rsidRDefault="00590C63" w:rsidP="00B508C9">
            <w:pPr>
              <w:jc w:val="center"/>
              <w:rPr>
                <w:sz w:val="21"/>
                <w:szCs w:val="21"/>
              </w:rPr>
            </w:pPr>
            <w:r w:rsidRPr="00AD792F">
              <w:rPr>
                <w:rFonts w:hint="eastAsia"/>
                <w:sz w:val="21"/>
                <w:szCs w:val="21"/>
              </w:rPr>
              <w:t>权重</w:t>
            </w:r>
          </w:p>
        </w:tc>
      </w:tr>
      <w:tr w:rsidR="00590C63" w:rsidRPr="00AD792F" w14:paraId="1B2EE87E" w14:textId="77777777" w:rsidTr="00235CB9">
        <w:tc>
          <w:tcPr>
            <w:tcW w:w="1838" w:type="dxa"/>
            <w:vMerge w:val="restart"/>
          </w:tcPr>
          <w:p w14:paraId="5BB0E803" w14:textId="77777777" w:rsidR="00590C63" w:rsidRPr="00AD792F" w:rsidRDefault="00590C63" w:rsidP="00B508C9">
            <w:pPr>
              <w:jc w:val="center"/>
              <w:rPr>
                <w:sz w:val="21"/>
                <w:szCs w:val="21"/>
              </w:rPr>
            </w:pPr>
            <w:r w:rsidRPr="00AD792F">
              <w:rPr>
                <w:rFonts w:hint="eastAsia"/>
                <w:sz w:val="21"/>
                <w:szCs w:val="21"/>
              </w:rPr>
              <w:t>整体富裕</w:t>
            </w:r>
          </w:p>
        </w:tc>
        <w:tc>
          <w:tcPr>
            <w:tcW w:w="3544" w:type="dxa"/>
          </w:tcPr>
          <w:p w14:paraId="2CC19096" w14:textId="1E788803" w:rsidR="00590C63" w:rsidRPr="00AD792F" w:rsidRDefault="00590C63" w:rsidP="00B508C9">
            <w:pPr>
              <w:jc w:val="center"/>
              <w:rPr>
                <w:sz w:val="21"/>
                <w:szCs w:val="21"/>
              </w:rPr>
            </w:pPr>
            <w:r w:rsidRPr="00AD792F">
              <w:rPr>
                <w:rFonts w:hint="eastAsia"/>
                <w:sz w:val="21"/>
                <w:szCs w:val="21"/>
              </w:rPr>
              <w:t>人均可支配收入</w:t>
            </w:r>
          </w:p>
        </w:tc>
        <w:tc>
          <w:tcPr>
            <w:tcW w:w="1457" w:type="dxa"/>
          </w:tcPr>
          <w:p w14:paraId="18D487A3" w14:textId="27F205C8" w:rsidR="00590C63" w:rsidRPr="00AD792F" w:rsidRDefault="00B508C9" w:rsidP="00B508C9">
            <w:pPr>
              <w:jc w:val="center"/>
              <w:rPr>
                <w:sz w:val="21"/>
                <w:szCs w:val="21"/>
              </w:rPr>
            </w:pPr>
            <w:r w:rsidRPr="00AD792F">
              <w:rPr>
                <w:rFonts w:hint="eastAsia"/>
                <w:sz w:val="21"/>
                <w:szCs w:val="21"/>
              </w:rPr>
              <w:t>+</w:t>
            </w:r>
          </w:p>
        </w:tc>
        <w:tc>
          <w:tcPr>
            <w:tcW w:w="1457" w:type="dxa"/>
          </w:tcPr>
          <w:p w14:paraId="2C643416" w14:textId="71727DC1" w:rsidR="00590C63" w:rsidRPr="00AD792F" w:rsidRDefault="00563C12" w:rsidP="00B508C9">
            <w:pPr>
              <w:jc w:val="center"/>
              <w:rPr>
                <w:sz w:val="21"/>
                <w:szCs w:val="21"/>
              </w:rPr>
            </w:pPr>
            <w:r w:rsidRPr="00AD792F">
              <w:rPr>
                <w:rFonts w:hint="eastAsia"/>
                <w:sz w:val="21"/>
                <w:szCs w:val="21"/>
              </w:rPr>
              <w:t>0</w:t>
            </w:r>
            <w:r w:rsidRPr="00AD792F">
              <w:rPr>
                <w:sz w:val="21"/>
                <w:szCs w:val="21"/>
              </w:rPr>
              <w:t>.105</w:t>
            </w:r>
          </w:p>
        </w:tc>
      </w:tr>
      <w:tr w:rsidR="00590C63" w:rsidRPr="00AD792F" w14:paraId="7D242DFA" w14:textId="77777777" w:rsidTr="00235CB9">
        <w:tc>
          <w:tcPr>
            <w:tcW w:w="1838" w:type="dxa"/>
            <w:vMerge/>
          </w:tcPr>
          <w:p w14:paraId="7199DB99" w14:textId="77777777" w:rsidR="00590C63" w:rsidRPr="00AD792F" w:rsidRDefault="00590C63" w:rsidP="00B508C9">
            <w:pPr>
              <w:jc w:val="center"/>
              <w:rPr>
                <w:sz w:val="21"/>
                <w:szCs w:val="21"/>
              </w:rPr>
            </w:pPr>
          </w:p>
        </w:tc>
        <w:tc>
          <w:tcPr>
            <w:tcW w:w="3544" w:type="dxa"/>
          </w:tcPr>
          <w:p w14:paraId="368A74C5" w14:textId="1F14B36C" w:rsidR="00590C63" w:rsidRPr="00AD792F" w:rsidRDefault="00590C63" w:rsidP="00B508C9">
            <w:pPr>
              <w:jc w:val="center"/>
              <w:rPr>
                <w:sz w:val="21"/>
                <w:szCs w:val="21"/>
              </w:rPr>
            </w:pPr>
            <w:r w:rsidRPr="00AD792F">
              <w:rPr>
                <w:rFonts w:hint="eastAsia"/>
                <w:sz w:val="21"/>
                <w:szCs w:val="21"/>
              </w:rPr>
              <w:t>人均消费支出</w:t>
            </w:r>
          </w:p>
        </w:tc>
        <w:tc>
          <w:tcPr>
            <w:tcW w:w="1457" w:type="dxa"/>
          </w:tcPr>
          <w:p w14:paraId="78AE6A87" w14:textId="0AD49902" w:rsidR="00590C63" w:rsidRPr="00AD792F" w:rsidRDefault="00B508C9" w:rsidP="00B508C9">
            <w:pPr>
              <w:jc w:val="center"/>
              <w:rPr>
                <w:sz w:val="21"/>
                <w:szCs w:val="21"/>
              </w:rPr>
            </w:pPr>
            <w:r w:rsidRPr="00AD792F">
              <w:rPr>
                <w:rFonts w:hint="eastAsia"/>
                <w:sz w:val="21"/>
                <w:szCs w:val="21"/>
              </w:rPr>
              <w:t>+</w:t>
            </w:r>
          </w:p>
        </w:tc>
        <w:tc>
          <w:tcPr>
            <w:tcW w:w="1457" w:type="dxa"/>
          </w:tcPr>
          <w:p w14:paraId="5639A963" w14:textId="00B054E1" w:rsidR="00590C63" w:rsidRPr="00AD792F" w:rsidRDefault="00563C12" w:rsidP="00B508C9">
            <w:pPr>
              <w:jc w:val="center"/>
              <w:rPr>
                <w:sz w:val="21"/>
                <w:szCs w:val="21"/>
              </w:rPr>
            </w:pPr>
            <w:r w:rsidRPr="00AD792F">
              <w:rPr>
                <w:rFonts w:hint="eastAsia"/>
                <w:sz w:val="21"/>
                <w:szCs w:val="21"/>
              </w:rPr>
              <w:t>0</w:t>
            </w:r>
            <w:r w:rsidRPr="00AD792F">
              <w:rPr>
                <w:sz w:val="21"/>
                <w:szCs w:val="21"/>
              </w:rPr>
              <w:t>.100</w:t>
            </w:r>
          </w:p>
        </w:tc>
      </w:tr>
      <w:tr w:rsidR="00590C63" w:rsidRPr="00AD792F" w14:paraId="24257195" w14:textId="77777777" w:rsidTr="00235CB9">
        <w:tc>
          <w:tcPr>
            <w:tcW w:w="1838" w:type="dxa"/>
            <w:vMerge/>
          </w:tcPr>
          <w:p w14:paraId="7004C90D" w14:textId="77777777" w:rsidR="00590C63" w:rsidRPr="00AD792F" w:rsidRDefault="00590C63" w:rsidP="00B508C9">
            <w:pPr>
              <w:jc w:val="center"/>
              <w:rPr>
                <w:sz w:val="21"/>
                <w:szCs w:val="21"/>
              </w:rPr>
            </w:pPr>
          </w:p>
        </w:tc>
        <w:tc>
          <w:tcPr>
            <w:tcW w:w="3544" w:type="dxa"/>
          </w:tcPr>
          <w:p w14:paraId="02A1F408" w14:textId="0867C6BF" w:rsidR="00590C63" w:rsidRPr="00AD792F" w:rsidRDefault="00590C63" w:rsidP="00B508C9">
            <w:pPr>
              <w:jc w:val="center"/>
              <w:rPr>
                <w:sz w:val="21"/>
                <w:szCs w:val="21"/>
              </w:rPr>
            </w:pPr>
            <w:r w:rsidRPr="00AD792F">
              <w:rPr>
                <w:rFonts w:hint="eastAsia"/>
                <w:sz w:val="21"/>
                <w:szCs w:val="21"/>
              </w:rPr>
              <w:t>地方财政社会保障和就业支出</w:t>
            </w:r>
          </w:p>
        </w:tc>
        <w:tc>
          <w:tcPr>
            <w:tcW w:w="1457" w:type="dxa"/>
          </w:tcPr>
          <w:p w14:paraId="1A1B9792" w14:textId="18FEA2EB" w:rsidR="00590C63" w:rsidRPr="00AD792F" w:rsidRDefault="00B508C9" w:rsidP="00B508C9">
            <w:pPr>
              <w:jc w:val="center"/>
              <w:rPr>
                <w:sz w:val="21"/>
                <w:szCs w:val="21"/>
              </w:rPr>
            </w:pPr>
            <w:r w:rsidRPr="00AD792F">
              <w:rPr>
                <w:rFonts w:hint="eastAsia"/>
                <w:sz w:val="21"/>
                <w:szCs w:val="21"/>
              </w:rPr>
              <w:t>+</w:t>
            </w:r>
          </w:p>
        </w:tc>
        <w:tc>
          <w:tcPr>
            <w:tcW w:w="1457" w:type="dxa"/>
          </w:tcPr>
          <w:p w14:paraId="2F928C84" w14:textId="0F78BAB3" w:rsidR="00590C63" w:rsidRPr="00AD792F" w:rsidRDefault="00563C12" w:rsidP="00B508C9">
            <w:pPr>
              <w:jc w:val="center"/>
              <w:rPr>
                <w:sz w:val="21"/>
                <w:szCs w:val="21"/>
              </w:rPr>
            </w:pPr>
            <w:r w:rsidRPr="00AD792F">
              <w:rPr>
                <w:rFonts w:hint="eastAsia"/>
                <w:sz w:val="21"/>
                <w:szCs w:val="21"/>
              </w:rPr>
              <w:t>0</w:t>
            </w:r>
            <w:r w:rsidRPr="00AD792F">
              <w:rPr>
                <w:sz w:val="21"/>
                <w:szCs w:val="21"/>
              </w:rPr>
              <w:t>.080</w:t>
            </w:r>
          </w:p>
        </w:tc>
      </w:tr>
      <w:tr w:rsidR="00590C63" w:rsidRPr="00AD792F" w14:paraId="0723A8DC" w14:textId="77777777" w:rsidTr="00235CB9">
        <w:tc>
          <w:tcPr>
            <w:tcW w:w="1838" w:type="dxa"/>
            <w:vMerge/>
          </w:tcPr>
          <w:p w14:paraId="5E3EC0B1" w14:textId="77777777" w:rsidR="00590C63" w:rsidRPr="00AD792F" w:rsidRDefault="00590C63" w:rsidP="00B508C9">
            <w:pPr>
              <w:jc w:val="center"/>
              <w:rPr>
                <w:sz w:val="21"/>
                <w:szCs w:val="21"/>
              </w:rPr>
            </w:pPr>
          </w:p>
        </w:tc>
        <w:tc>
          <w:tcPr>
            <w:tcW w:w="3544" w:type="dxa"/>
          </w:tcPr>
          <w:p w14:paraId="28731EDE" w14:textId="0F94809D" w:rsidR="00590C63" w:rsidRPr="00AD792F" w:rsidRDefault="00590C63" w:rsidP="00B508C9">
            <w:pPr>
              <w:jc w:val="center"/>
              <w:rPr>
                <w:sz w:val="21"/>
                <w:szCs w:val="21"/>
              </w:rPr>
            </w:pPr>
            <w:r w:rsidRPr="00AD792F">
              <w:rPr>
                <w:rFonts w:hint="eastAsia"/>
                <w:sz w:val="21"/>
                <w:szCs w:val="21"/>
              </w:rPr>
              <w:t>金融业附加值占</w:t>
            </w:r>
            <w:r w:rsidRPr="00AD792F">
              <w:rPr>
                <w:sz w:val="21"/>
                <w:szCs w:val="21"/>
              </w:rPr>
              <w:t>GDP</w:t>
            </w:r>
            <w:r w:rsidRPr="00AD792F">
              <w:rPr>
                <w:sz w:val="21"/>
                <w:szCs w:val="21"/>
              </w:rPr>
              <w:t>的比重</w:t>
            </w:r>
          </w:p>
        </w:tc>
        <w:tc>
          <w:tcPr>
            <w:tcW w:w="1457" w:type="dxa"/>
          </w:tcPr>
          <w:p w14:paraId="6373F8F2" w14:textId="7BBCC5E4" w:rsidR="00590C63" w:rsidRPr="00AD792F" w:rsidRDefault="00B508C9" w:rsidP="00B508C9">
            <w:pPr>
              <w:jc w:val="center"/>
              <w:rPr>
                <w:sz w:val="21"/>
                <w:szCs w:val="21"/>
              </w:rPr>
            </w:pPr>
            <w:r w:rsidRPr="00AD792F">
              <w:rPr>
                <w:rFonts w:hint="eastAsia"/>
                <w:sz w:val="21"/>
                <w:szCs w:val="21"/>
              </w:rPr>
              <w:t>+</w:t>
            </w:r>
          </w:p>
        </w:tc>
        <w:tc>
          <w:tcPr>
            <w:tcW w:w="1457" w:type="dxa"/>
          </w:tcPr>
          <w:p w14:paraId="732254FF" w14:textId="75A9EDF9" w:rsidR="00590C63" w:rsidRPr="00AD792F" w:rsidRDefault="00563C12" w:rsidP="00B508C9">
            <w:pPr>
              <w:jc w:val="center"/>
              <w:rPr>
                <w:sz w:val="21"/>
                <w:szCs w:val="21"/>
              </w:rPr>
            </w:pPr>
            <w:r w:rsidRPr="00AD792F">
              <w:rPr>
                <w:rFonts w:hint="eastAsia"/>
                <w:sz w:val="21"/>
                <w:szCs w:val="21"/>
              </w:rPr>
              <w:t>0</w:t>
            </w:r>
            <w:r w:rsidRPr="00AD792F">
              <w:rPr>
                <w:sz w:val="21"/>
                <w:szCs w:val="21"/>
              </w:rPr>
              <w:t>.105</w:t>
            </w:r>
          </w:p>
        </w:tc>
      </w:tr>
      <w:tr w:rsidR="00590C63" w:rsidRPr="00AD792F" w14:paraId="4E52C422" w14:textId="77777777" w:rsidTr="00235CB9">
        <w:tc>
          <w:tcPr>
            <w:tcW w:w="1838" w:type="dxa"/>
            <w:vMerge/>
          </w:tcPr>
          <w:p w14:paraId="4B831B7F" w14:textId="77777777" w:rsidR="00590C63" w:rsidRPr="00AD792F" w:rsidRDefault="00590C63" w:rsidP="00B508C9">
            <w:pPr>
              <w:jc w:val="center"/>
              <w:rPr>
                <w:sz w:val="21"/>
                <w:szCs w:val="21"/>
              </w:rPr>
            </w:pPr>
          </w:p>
        </w:tc>
        <w:tc>
          <w:tcPr>
            <w:tcW w:w="3544" w:type="dxa"/>
            <w:tcBorders>
              <w:bottom w:val="nil"/>
            </w:tcBorders>
          </w:tcPr>
          <w:p w14:paraId="7FC2C414" w14:textId="77777777" w:rsidR="00590C63" w:rsidRPr="00AD792F" w:rsidRDefault="00590C63" w:rsidP="00B508C9">
            <w:pPr>
              <w:jc w:val="center"/>
              <w:rPr>
                <w:sz w:val="21"/>
                <w:szCs w:val="21"/>
              </w:rPr>
            </w:pPr>
            <w:r w:rsidRPr="00AD792F">
              <w:rPr>
                <w:rFonts w:hint="eastAsia"/>
                <w:sz w:val="21"/>
                <w:szCs w:val="21"/>
              </w:rPr>
              <w:t>每百户汽车拥有量</w:t>
            </w:r>
          </w:p>
        </w:tc>
        <w:tc>
          <w:tcPr>
            <w:tcW w:w="1457" w:type="dxa"/>
          </w:tcPr>
          <w:p w14:paraId="6DE93783" w14:textId="1400C8B2" w:rsidR="00590C63" w:rsidRPr="00AD792F" w:rsidRDefault="00B508C9" w:rsidP="00B508C9">
            <w:pPr>
              <w:jc w:val="center"/>
              <w:rPr>
                <w:sz w:val="21"/>
                <w:szCs w:val="21"/>
              </w:rPr>
            </w:pPr>
            <w:r w:rsidRPr="00AD792F">
              <w:rPr>
                <w:rFonts w:hint="eastAsia"/>
                <w:sz w:val="21"/>
                <w:szCs w:val="21"/>
              </w:rPr>
              <w:t>+</w:t>
            </w:r>
          </w:p>
        </w:tc>
        <w:tc>
          <w:tcPr>
            <w:tcW w:w="1457" w:type="dxa"/>
          </w:tcPr>
          <w:p w14:paraId="27038D5C" w14:textId="03617372" w:rsidR="00590C63" w:rsidRPr="00AD792F" w:rsidRDefault="00563C12" w:rsidP="00B508C9">
            <w:pPr>
              <w:jc w:val="center"/>
              <w:rPr>
                <w:sz w:val="21"/>
                <w:szCs w:val="21"/>
              </w:rPr>
            </w:pPr>
            <w:r w:rsidRPr="00AD792F">
              <w:rPr>
                <w:rFonts w:hint="eastAsia"/>
                <w:sz w:val="21"/>
                <w:szCs w:val="21"/>
              </w:rPr>
              <w:t>0</w:t>
            </w:r>
            <w:r w:rsidRPr="00AD792F">
              <w:rPr>
                <w:sz w:val="21"/>
                <w:szCs w:val="21"/>
              </w:rPr>
              <w:t>.055</w:t>
            </w:r>
          </w:p>
        </w:tc>
      </w:tr>
      <w:tr w:rsidR="00590C63" w:rsidRPr="00AD792F" w14:paraId="36C6CAE3" w14:textId="77777777" w:rsidTr="00235CB9">
        <w:tc>
          <w:tcPr>
            <w:tcW w:w="1838" w:type="dxa"/>
            <w:vMerge/>
          </w:tcPr>
          <w:p w14:paraId="5973EBD0" w14:textId="77777777" w:rsidR="00590C63" w:rsidRPr="00AD792F" w:rsidRDefault="00590C63" w:rsidP="00B508C9">
            <w:pPr>
              <w:jc w:val="center"/>
              <w:rPr>
                <w:sz w:val="21"/>
                <w:szCs w:val="21"/>
              </w:rPr>
            </w:pPr>
          </w:p>
        </w:tc>
        <w:tc>
          <w:tcPr>
            <w:tcW w:w="3544" w:type="dxa"/>
            <w:tcBorders>
              <w:top w:val="nil"/>
              <w:bottom w:val="single" w:sz="6" w:space="0" w:color="auto"/>
            </w:tcBorders>
          </w:tcPr>
          <w:p w14:paraId="4F2A769C" w14:textId="6ABFEBD6" w:rsidR="00590C63" w:rsidRPr="00AD792F" w:rsidRDefault="00590C63" w:rsidP="00B508C9">
            <w:pPr>
              <w:jc w:val="center"/>
              <w:rPr>
                <w:sz w:val="21"/>
                <w:szCs w:val="21"/>
              </w:rPr>
            </w:pPr>
            <w:r w:rsidRPr="00AD792F">
              <w:rPr>
                <w:rFonts w:hint="eastAsia"/>
                <w:sz w:val="21"/>
                <w:szCs w:val="21"/>
              </w:rPr>
              <w:t>每万人拥有卫生技术人员数</w:t>
            </w:r>
          </w:p>
        </w:tc>
        <w:tc>
          <w:tcPr>
            <w:tcW w:w="1457" w:type="dxa"/>
          </w:tcPr>
          <w:p w14:paraId="2B1515AA" w14:textId="7D201AB8" w:rsidR="00590C63" w:rsidRPr="00AD792F" w:rsidRDefault="00B508C9" w:rsidP="00B508C9">
            <w:pPr>
              <w:jc w:val="center"/>
              <w:rPr>
                <w:sz w:val="21"/>
                <w:szCs w:val="21"/>
              </w:rPr>
            </w:pPr>
            <w:r w:rsidRPr="00AD792F">
              <w:rPr>
                <w:rFonts w:hint="eastAsia"/>
                <w:sz w:val="21"/>
                <w:szCs w:val="21"/>
              </w:rPr>
              <w:t>+</w:t>
            </w:r>
          </w:p>
        </w:tc>
        <w:tc>
          <w:tcPr>
            <w:tcW w:w="1457" w:type="dxa"/>
          </w:tcPr>
          <w:p w14:paraId="62ECF02D" w14:textId="616EAC39" w:rsidR="00590C63" w:rsidRPr="00AD792F" w:rsidRDefault="00563C12" w:rsidP="00B508C9">
            <w:pPr>
              <w:jc w:val="center"/>
              <w:rPr>
                <w:sz w:val="21"/>
                <w:szCs w:val="21"/>
              </w:rPr>
            </w:pPr>
            <w:r w:rsidRPr="00AD792F">
              <w:rPr>
                <w:rFonts w:hint="eastAsia"/>
                <w:sz w:val="21"/>
                <w:szCs w:val="21"/>
              </w:rPr>
              <w:t>0</w:t>
            </w:r>
            <w:r w:rsidRPr="00AD792F">
              <w:rPr>
                <w:sz w:val="21"/>
                <w:szCs w:val="21"/>
              </w:rPr>
              <w:t>.055</w:t>
            </w:r>
          </w:p>
        </w:tc>
      </w:tr>
      <w:tr w:rsidR="00590C63" w:rsidRPr="00AD792F" w14:paraId="61C2AAE6" w14:textId="77777777" w:rsidTr="00235CB9">
        <w:tc>
          <w:tcPr>
            <w:tcW w:w="1838" w:type="dxa"/>
            <w:vMerge w:val="restart"/>
          </w:tcPr>
          <w:p w14:paraId="583B31A7" w14:textId="77777777" w:rsidR="00590C63" w:rsidRPr="00AD792F" w:rsidRDefault="00590C63" w:rsidP="00B508C9">
            <w:pPr>
              <w:jc w:val="center"/>
              <w:rPr>
                <w:sz w:val="21"/>
                <w:szCs w:val="21"/>
              </w:rPr>
            </w:pPr>
            <w:r w:rsidRPr="00AD792F">
              <w:rPr>
                <w:rFonts w:hint="eastAsia"/>
                <w:sz w:val="21"/>
                <w:szCs w:val="21"/>
              </w:rPr>
              <w:t>共享程度</w:t>
            </w:r>
          </w:p>
        </w:tc>
        <w:tc>
          <w:tcPr>
            <w:tcW w:w="3544" w:type="dxa"/>
            <w:tcBorders>
              <w:top w:val="single" w:sz="6" w:space="0" w:color="auto"/>
            </w:tcBorders>
          </w:tcPr>
          <w:p w14:paraId="71ECC3AF" w14:textId="0639BAA7" w:rsidR="00590C63" w:rsidRPr="00AD792F" w:rsidRDefault="00590C63" w:rsidP="00B508C9">
            <w:pPr>
              <w:jc w:val="center"/>
              <w:rPr>
                <w:sz w:val="21"/>
                <w:szCs w:val="21"/>
              </w:rPr>
            </w:pPr>
            <w:r w:rsidRPr="00AD792F">
              <w:rPr>
                <w:rFonts w:hint="eastAsia"/>
                <w:sz w:val="21"/>
                <w:szCs w:val="21"/>
              </w:rPr>
              <w:t>城乡恩格尔系数比</w:t>
            </w:r>
          </w:p>
        </w:tc>
        <w:tc>
          <w:tcPr>
            <w:tcW w:w="1457" w:type="dxa"/>
          </w:tcPr>
          <w:p w14:paraId="231BFF9F" w14:textId="65C8F654" w:rsidR="00590C63" w:rsidRPr="00AD792F" w:rsidRDefault="00B508C9" w:rsidP="00B508C9">
            <w:pPr>
              <w:jc w:val="center"/>
              <w:rPr>
                <w:sz w:val="21"/>
                <w:szCs w:val="21"/>
              </w:rPr>
            </w:pPr>
            <w:r w:rsidRPr="00AD792F">
              <w:rPr>
                <w:rFonts w:hint="eastAsia"/>
                <w:sz w:val="21"/>
                <w:szCs w:val="21"/>
              </w:rPr>
              <w:t>-</w:t>
            </w:r>
          </w:p>
        </w:tc>
        <w:tc>
          <w:tcPr>
            <w:tcW w:w="1457" w:type="dxa"/>
          </w:tcPr>
          <w:p w14:paraId="042A31BC" w14:textId="431883BA" w:rsidR="00590C63" w:rsidRPr="00AD792F" w:rsidRDefault="00563C12" w:rsidP="00B508C9">
            <w:pPr>
              <w:jc w:val="center"/>
              <w:rPr>
                <w:sz w:val="21"/>
                <w:szCs w:val="21"/>
              </w:rPr>
            </w:pPr>
            <w:r w:rsidRPr="00AD792F">
              <w:rPr>
                <w:rFonts w:hint="eastAsia"/>
                <w:sz w:val="21"/>
                <w:szCs w:val="21"/>
              </w:rPr>
              <w:t>0</w:t>
            </w:r>
            <w:r w:rsidRPr="00AD792F">
              <w:rPr>
                <w:sz w:val="21"/>
                <w:szCs w:val="21"/>
              </w:rPr>
              <w:t>.060</w:t>
            </w:r>
          </w:p>
        </w:tc>
      </w:tr>
      <w:tr w:rsidR="00590C63" w:rsidRPr="00AD792F" w14:paraId="780EC7A5" w14:textId="77777777" w:rsidTr="00235CB9">
        <w:tc>
          <w:tcPr>
            <w:tcW w:w="1838" w:type="dxa"/>
            <w:vMerge/>
          </w:tcPr>
          <w:p w14:paraId="04231CD7" w14:textId="77777777" w:rsidR="00590C63" w:rsidRPr="00AD792F" w:rsidRDefault="00590C63" w:rsidP="00B508C9">
            <w:pPr>
              <w:jc w:val="center"/>
              <w:rPr>
                <w:sz w:val="21"/>
                <w:szCs w:val="21"/>
              </w:rPr>
            </w:pPr>
          </w:p>
        </w:tc>
        <w:tc>
          <w:tcPr>
            <w:tcW w:w="3544" w:type="dxa"/>
          </w:tcPr>
          <w:p w14:paraId="52160B11" w14:textId="13A5330E" w:rsidR="00590C63" w:rsidRPr="00AD792F" w:rsidRDefault="00590C63" w:rsidP="00B508C9">
            <w:pPr>
              <w:jc w:val="center"/>
              <w:rPr>
                <w:sz w:val="21"/>
                <w:szCs w:val="21"/>
              </w:rPr>
            </w:pPr>
            <w:r w:rsidRPr="00AD792F">
              <w:rPr>
                <w:rFonts w:hint="eastAsia"/>
                <w:sz w:val="21"/>
                <w:szCs w:val="21"/>
              </w:rPr>
              <w:t>城乡居民收入</w:t>
            </w:r>
            <w:r w:rsidR="004A39E8" w:rsidRPr="00AD792F">
              <w:rPr>
                <w:rFonts w:hint="eastAsia"/>
                <w:sz w:val="21"/>
                <w:szCs w:val="21"/>
              </w:rPr>
              <w:t>差距</w:t>
            </w:r>
          </w:p>
        </w:tc>
        <w:tc>
          <w:tcPr>
            <w:tcW w:w="1457" w:type="dxa"/>
          </w:tcPr>
          <w:p w14:paraId="32B37666" w14:textId="699EE761" w:rsidR="00590C63" w:rsidRPr="00AD792F" w:rsidRDefault="00B508C9" w:rsidP="00B508C9">
            <w:pPr>
              <w:jc w:val="center"/>
              <w:rPr>
                <w:sz w:val="21"/>
                <w:szCs w:val="21"/>
              </w:rPr>
            </w:pPr>
            <w:r w:rsidRPr="00AD792F">
              <w:rPr>
                <w:rFonts w:hint="eastAsia"/>
                <w:sz w:val="21"/>
                <w:szCs w:val="21"/>
              </w:rPr>
              <w:t>-</w:t>
            </w:r>
          </w:p>
        </w:tc>
        <w:tc>
          <w:tcPr>
            <w:tcW w:w="1457" w:type="dxa"/>
          </w:tcPr>
          <w:p w14:paraId="29D1FE1F" w14:textId="5AEDD6AF" w:rsidR="00590C63" w:rsidRPr="00AD792F" w:rsidRDefault="00563C12" w:rsidP="00B508C9">
            <w:pPr>
              <w:jc w:val="center"/>
              <w:rPr>
                <w:sz w:val="21"/>
                <w:szCs w:val="21"/>
              </w:rPr>
            </w:pPr>
            <w:r w:rsidRPr="00AD792F">
              <w:rPr>
                <w:rFonts w:hint="eastAsia"/>
                <w:sz w:val="21"/>
                <w:szCs w:val="21"/>
              </w:rPr>
              <w:t>0</w:t>
            </w:r>
            <w:r w:rsidRPr="00AD792F">
              <w:rPr>
                <w:sz w:val="21"/>
                <w:szCs w:val="21"/>
              </w:rPr>
              <w:t>.110</w:t>
            </w:r>
          </w:p>
        </w:tc>
      </w:tr>
      <w:tr w:rsidR="00590C63" w:rsidRPr="00AD792F" w14:paraId="0B0868E6" w14:textId="77777777" w:rsidTr="00235CB9">
        <w:tc>
          <w:tcPr>
            <w:tcW w:w="1838" w:type="dxa"/>
            <w:vMerge/>
          </w:tcPr>
          <w:p w14:paraId="6A0E03B8" w14:textId="77777777" w:rsidR="00590C63" w:rsidRPr="00AD792F" w:rsidRDefault="00590C63" w:rsidP="00B508C9">
            <w:pPr>
              <w:jc w:val="center"/>
              <w:rPr>
                <w:sz w:val="21"/>
                <w:szCs w:val="21"/>
              </w:rPr>
            </w:pPr>
          </w:p>
        </w:tc>
        <w:tc>
          <w:tcPr>
            <w:tcW w:w="3544" w:type="dxa"/>
          </w:tcPr>
          <w:p w14:paraId="36B19092" w14:textId="25BA78F4" w:rsidR="00590C63" w:rsidRPr="00AD792F" w:rsidRDefault="00590C63" w:rsidP="00B508C9">
            <w:pPr>
              <w:jc w:val="center"/>
              <w:rPr>
                <w:sz w:val="21"/>
                <w:szCs w:val="21"/>
              </w:rPr>
            </w:pPr>
            <w:r w:rsidRPr="00AD792F">
              <w:rPr>
                <w:rFonts w:hint="eastAsia"/>
                <w:sz w:val="21"/>
                <w:szCs w:val="21"/>
              </w:rPr>
              <w:t>区域差距</w:t>
            </w:r>
          </w:p>
        </w:tc>
        <w:tc>
          <w:tcPr>
            <w:tcW w:w="1457" w:type="dxa"/>
          </w:tcPr>
          <w:p w14:paraId="55040C00" w14:textId="101F5F8A" w:rsidR="00590C63" w:rsidRPr="00AD792F" w:rsidRDefault="00B508C9" w:rsidP="00B508C9">
            <w:pPr>
              <w:jc w:val="center"/>
              <w:rPr>
                <w:sz w:val="21"/>
                <w:szCs w:val="21"/>
              </w:rPr>
            </w:pPr>
            <w:r w:rsidRPr="00AD792F">
              <w:rPr>
                <w:rFonts w:hint="eastAsia"/>
                <w:sz w:val="21"/>
                <w:szCs w:val="21"/>
              </w:rPr>
              <w:t>+</w:t>
            </w:r>
          </w:p>
        </w:tc>
        <w:tc>
          <w:tcPr>
            <w:tcW w:w="1457" w:type="dxa"/>
          </w:tcPr>
          <w:p w14:paraId="174D4979" w14:textId="5E27678C" w:rsidR="00590C63" w:rsidRPr="00AD792F" w:rsidRDefault="00563C12" w:rsidP="00B508C9">
            <w:pPr>
              <w:jc w:val="center"/>
              <w:rPr>
                <w:sz w:val="21"/>
                <w:szCs w:val="21"/>
              </w:rPr>
            </w:pPr>
            <w:r w:rsidRPr="00AD792F">
              <w:rPr>
                <w:rFonts w:hint="eastAsia"/>
                <w:sz w:val="21"/>
                <w:szCs w:val="21"/>
              </w:rPr>
              <w:t>0</w:t>
            </w:r>
            <w:r w:rsidRPr="00AD792F">
              <w:rPr>
                <w:sz w:val="21"/>
                <w:szCs w:val="21"/>
              </w:rPr>
              <w:t>.330</w:t>
            </w:r>
          </w:p>
        </w:tc>
      </w:tr>
    </w:tbl>
    <w:p w14:paraId="0EA413F4" w14:textId="3711B525" w:rsidR="00590C63" w:rsidRPr="00D22AE0" w:rsidRDefault="000C6A65">
      <w:pPr>
        <w:rPr>
          <w:sz w:val="21"/>
          <w:szCs w:val="21"/>
        </w:rPr>
      </w:pPr>
      <w:r w:rsidRPr="00D22AE0">
        <w:rPr>
          <w:rFonts w:hint="eastAsia"/>
          <w:sz w:val="21"/>
          <w:szCs w:val="21"/>
        </w:rPr>
        <w:t>注：指标属性效益型记为</w:t>
      </w:r>
      <w:r w:rsidR="00AE3080" w:rsidRPr="00D22AE0">
        <w:rPr>
          <w:rFonts w:hint="eastAsia"/>
          <w:sz w:val="21"/>
          <w:szCs w:val="21"/>
        </w:rPr>
        <w:t>“</w:t>
      </w:r>
      <w:r w:rsidRPr="00D22AE0">
        <w:rPr>
          <w:sz w:val="21"/>
          <w:szCs w:val="21"/>
        </w:rPr>
        <w:t>+”</w:t>
      </w:r>
      <w:r w:rsidRPr="00D22AE0">
        <w:rPr>
          <w:rFonts w:hint="eastAsia"/>
          <w:sz w:val="21"/>
          <w:szCs w:val="21"/>
        </w:rPr>
        <w:t>，成本型记为</w:t>
      </w:r>
      <w:r w:rsidR="00AE3080" w:rsidRPr="00D22AE0">
        <w:rPr>
          <w:rFonts w:hint="eastAsia"/>
          <w:sz w:val="21"/>
          <w:szCs w:val="21"/>
        </w:rPr>
        <w:t>“</w:t>
      </w:r>
      <w:r w:rsidRPr="00D22AE0">
        <w:rPr>
          <w:rFonts w:hint="eastAsia"/>
          <w:sz w:val="21"/>
          <w:szCs w:val="21"/>
        </w:rPr>
        <w:t>-</w:t>
      </w:r>
      <w:r w:rsidRPr="00D22AE0">
        <w:rPr>
          <w:sz w:val="21"/>
          <w:szCs w:val="21"/>
        </w:rPr>
        <w:t>”</w:t>
      </w:r>
      <w:r w:rsidRPr="00D22AE0">
        <w:rPr>
          <w:rFonts w:hint="eastAsia"/>
          <w:sz w:val="21"/>
          <w:szCs w:val="21"/>
        </w:rPr>
        <w:t>。</w:t>
      </w:r>
    </w:p>
    <w:p w14:paraId="622B87A8" w14:textId="6F5196EC" w:rsidR="00A25FA8" w:rsidRDefault="00A25FA8" w:rsidP="00D9484A">
      <w:pPr>
        <w:ind w:firstLineChars="200" w:firstLine="480"/>
      </w:pPr>
      <w:r>
        <w:rPr>
          <w:rFonts w:hint="eastAsia"/>
        </w:rPr>
        <w:t>本文分析研究的数据均来源于国家统计局、国家数据、《中国统计年鉴》、地方统计局、</w:t>
      </w:r>
      <w:r>
        <w:rPr>
          <w:rFonts w:hint="eastAsia"/>
        </w:rPr>
        <w:t>R</w:t>
      </w:r>
      <w:r>
        <w:t>ESSET</w:t>
      </w:r>
      <w:r>
        <w:rPr>
          <w:rFonts w:hint="eastAsia"/>
        </w:rPr>
        <w:t>宏观数据库、国家知识产权局。</w:t>
      </w:r>
    </w:p>
    <w:p w14:paraId="18F4257C" w14:textId="77777777" w:rsidR="000A6939" w:rsidRDefault="000A6939" w:rsidP="00D9484A">
      <w:pPr>
        <w:ind w:firstLineChars="200" w:firstLine="480"/>
      </w:pPr>
    </w:p>
    <w:p w14:paraId="0C5187EE" w14:textId="18B576C9" w:rsidR="000C6A65" w:rsidRDefault="00196946" w:rsidP="003D07C8">
      <w:pPr>
        <w:pStyle w:val="10"/>
      </w:pPr>
      <w:bookmarkStart w:id="24" w:name="_Toc135563097"/>
      <w:r>
        <w:rPr>
          <w:rFonts w:hint="eastAsia"/>
        </w:rPr>
        <w:t>五、中国数字经济</w:t>
      </w:r>
      <w:r w:rsidR="003826D4">
        <w:rPr>
          <w:rFonts w:hint="eastAsia"/>
        </w:rPr>
        <w:t>与共同富裕的测度以及两者关系分析</w:t>
      </w:r>
      <w:bookmarkEnd w:id="24"/>
    </w:p>
    <w:p w14:paraId="3A67D666" w14:textId="26F324A9" w:rsidR="00196946" w:rsidRDefault="00B53C6A" w:rsidP="003D07C8">
      <w:pPr>
        <w:pStyle w:val="2"/>
      </w:pPr>
      <w:bookmarkStart w:id="25" w:name="_Toc135563098"/>
      <w:r>
        <w:rPr>
          <w:rFonts w:hint="eastAsia"/>
        </w:rPr>
        <w:t>（一）</w:t>
      </w:r>
      <w:r w:rsidR="00196946">
        <w:rPr>
          <w:rFonts w:hint="eastAsia"/>
        </w:rPr>
        <w:t>数字经济发展描述</w:t>
      </w:r>
      <w:bookmarkEnd w:id="25"/>
    </w:p>
    <w:p w14:paraId="3D07DCFF" w14:textId="5CFE90F5" w:rsidR="00196946" w:rsidRDefault="00196946" w:rsidP="003D07C8">
      <w:pPr>
        <w:ind w:firstLineChars="200" w:firstLine="480"/>
      </w:pPr>
      <w:r>
        <w:rPr>
          <w:rFonts w:hint="eastAsia"/>
        </w:rPr>
        <w:t>2</w:t>
      </w:r>
      <w:r>
        <w:t>015</w:t>
      </w:r>
      <w:r>
        <w:rPr>
          <w:rFonts w:hint="eastAsia"/>
        </w:rPr>
        <w:t>-</w:t>
      </w:r>
      <w:r>
        <w:t>2021</w:t>
      </w:r>
      <w:r>
        <w:rPr>
          <w:rFonts w:hint="eastAsia"/>
        </w:rPr>
        <w:t>年我国</w:t>
      </w:r>
      <w:r w:rsidR="000E5E0B">
        <w:rPr>
          <w:rFonts w:hint="eastAsia"/>
        </w:rPr>
        <w:t>分省和分地区的</w:t>
      </w:r>
      <w:r>
        <w:rPr>
          <w:rFonts w:hint="eastAsia"/>
        </w:rPr>
        <w:t>数字经济年</w:t>
      </w:r>
      <w:r w:rsidR="00E5042B">
        <w:rPr>
          <w:rFonts w:hint="eastAsia"/>
        </w:rPr>
        <w:t>平</w:t>
      </w:r>
      <w:r>
        <w:rPr>
          <w:rFonts w:hint="eastAsia"/>
        </w:rPr>
        <w:t>均指数如图</w:t>
      </w:r>
      <w:r w:rsidR="00AD214C">
        <w:t>2</w:t>
      </w:r>
      <w:r w:rsidR="000E5E0B">
        <w:rPr>
          <w:rFonts w:hint="eastAsia"/>
        </w:rPr>
        <w:t>和图</w:t>
      </w:r>
      <w:r w:rsidR="00AD214C">
        <w:t>3</w:t>
      </w:r>
      <w:r>
        <w:rPr>
          <w:rFonts w:hint="eastAsia"/>
        </w:rPr>
        <w:t>所示。</w:t>
      </w:r>
      <w:r w:rsidR="00EC3796">
        <w:rPr>
          <w:rFonts w:hint="eastAsia"/>
        </w:rPr>
        <w:t>从各省发展来看，如</w:t>
      </w:r>
      <w:r w:rsidR="00E5042B">
        <w:rPr>
          <w:rFonts w:hint="eastAsia"/>
        </w:rPr>
        <w:t>图</w:t>
      </w:r>
      <w:r w:rsidR="00AD214C">
        <w:t>2</w:t>
      </w:r>
      <w:r w:rsidR="00EC3796">
        <w:rPr>
          <w:rFonts w:hint="eastAsia"/>
        </w:rPr>
        <w:t>所示</w:t>
      </w:r>
      <w:r w:rsidR="00E5042B">
        <w:rPr>
          <w:rFonts w:hint="eastAsia"/>
        </w:rPr>
        <w:t>，</w:t>
      </w:r>
      <w:r w:rsidR="000E5E0B">
        <w:rPr>
          <w:rFonts w:hint="eastAsia"/>
        </w:rPr>
        <w:t>7</w:t>
      </w:r>
      <w:r w:rsidR="000E5E0B">
        <w:rPr>
          <w:rFonts w:hint="eastAsia"/>
        </w:rPr>
        <w:t>年中数字经济指数以广东、北京、浙江、上海</w:t>
      </w:r>
      <w:r w:rsidR="0056152F">
        <w:rPr>
          <w:rFonts w:hint="eastAsia"/>
        </w:rPr>
        <w:t>、江苏</w:t>
      </w:r>
      <w:r w:rsidR="009A5F84">
        <w:rPr>
          <w:rFonts w:hint="eastAsia"/>
        </w:rPr>
        <w:t>5</w:t>
      </w:r>
      <w:r w:rsidR="000E5E0B">
        <w:rPr>
          <w:rFonts w:hint="eastAsia"/>
        </w:rPr>
        <w:t>省市较高，</w:t>
      </w:r>
      <w:r w:rsidR="00EC3796">
        <w:rPr>
          <w:rFonts w:hint="eastAsia"/>
        </w:rPr>
        <w:t>其中广东（</w:t>
      </w:r>
      <w:r w:rsidR="0056152F">
        <w:rPr>
          <w:rFonts w:hint="eastAsia"/>
        </w:rPr>
        <w:t>8</w:t>
      </w:r>
      <w:r w:rsidR="0056152F">
        <w:t>.5910</w:t>
      </w:r>
      <w:r w:rsidR="00EC3796">
        <w:rPr>
          <w:rFonts w:hint="eastAsia"/>
        </w:rPr>
        <w:t>）居于榜首</w:t>
      </w:r>
      <w:r w:rsidR="009A5F84">
        <w:rPr>
          <w:rFonts w:hint="eastAsia"/>
        </w:rPr>
        <w:t>；广西、甘肃、</w:t>
      </w:r>
      <w:r w:rsidR="0056152F">
        <w:rPr>
          <w:rFonts w:hint="eastAsia"/>
        </w:rPr>
        <w:t>贵州</w:t>
      </w:r>
      <w:r w:rsidR="009A5F84">
        <w:rPr>
          <w:rFonts w:hint="eastAsia"/>
        </w:rPr>
        <w:t>、黑龙江、吉林</w:t>
      </w:r>
      <w:r w:rsidR="009A5F84">
        <w:rPr>
          <w:rFonts w:hint="eastAsia"/>
        </w:rPr>
        <w:t>5</w:t>
      </w:r>
      <w:proofErr w:type="gramStart"/>
      <w:r w:rsidR="009A5F84">
        <w:rPr>
          <w:rFonts w:hint="eastAsia"/>
        </w:rPr>
        <w:t>省数字</w:t>
      </w:r>
      <w:proofErr w:type="gramEnd"/>
      <w:r w:rsidR="009A5F84">
        <w:rPr>
          <w:rFonts w:hint="eastAsia"/>
        </w:rPr>
        <w:t>经济发展水平较低，其中</w:t>
      </w:r>
      <w:r w:rsidR="0056152F">
        <w:rPr>
          <w:rFonts w:hint="eastAsia"/>
        </w:rPr>
        <w:t>黑龙江</w:t>
      </w:r>
      <w:r w:rsidR="009A5F84">
        <w:rPr>
          <w:rFonts w:hint="eastAsia"/>
        </w:rPr>
        <w:t>仅为</w:t>
      </w:r>
      <w:r w:rsidR="009A5F84">
        <w:rPr>
          <w:rFonts w:hint="eastAsia"/>
        </w:rPr>
        <w:t>2</w:t>
      </w:r>
      <w:r w:rsidR="009A5F84">
        <w:t>.</w:t>
      </w:r>
      <w:r w:rsidR="0056152F">
        <w:t>0101</w:t>
      </w:r>
      <w:r w:rsidR="009A5F84">
        <w:rPr>
          <w:rFonts w:hint="eastAsia"/>
        </w:rPr>
        <w:t>，由此可以看出，省份</w:t>
      </w:r>
      <w:proofErr w:type="gramStart"/>
      <w:r w:rsidR="009A5F84">
        <w:rPr>
          <w:rFonts w:hint="eastAsia"/>
        </w:rPr>
        <w:t>间数字</w:t>
      </w:r>
      <w:proofErr w:type="gramEnd"/>
      <w:r w:rsidR="009A5F84">
        <w:rPr>
          <w:rFonts w:hint="eastAsia"/>
        </w:rPr>
        <w:t>经济发展差距较大，存在一定的“数字鸿沟”。</w:t>
      </w:r>
      <w:r w:rsidR="00047FFE">
        <w:rPr>
          <w:rFonts w:hint="eastAsia"/>
        </w:rPr>
        <w:t>从地区发展来看，如图</w:t>
      </w:r>
      <w:r w:rsidR="00AD214C">
        <w:t>3</w:t>
      </w:r>
      <w:r w:rsidR="00047FFE">
        <w:rPr>
          <w:rFonts w:hint="eastAsia"/>
        </w:rPr>
        <w:t>所示，东部地区发展最好，中部与西部地区发展相当，东北地区发展较慢</w:t>
      </w:r>
      <w:r w:rsidR="005E217B">
        <w:rPr>
          <w:rFonts w:hint="eastAsia"/>
        </w:rPr>
        <w:t>，主要是由于东部地区是改革开放的先行地区，拥有良好的经济基础、数字基础，且人口密度大，市场规模大以及拥有政策扶持，而东北地区以传统制造业为主，</w:t>
      </w:r>
      <w:r w:rsidR="006E0F4B">
        <w:rPr>
          <w:rFonts w:hint="eastAsia"/>
        </w:rPr>
        <w:t>数字经</w:t>
      </w:r>
      <w:r w:rsidR="006E0F4B">
        <w:rPr>
          <w:rFonts w:hint="eastAsia"/>
        </w:rPr>
        <w:lastRenderedPageBreak/>
        <w:t>济发展的基础设施落后，以及缺乏资金与人才投入，使得东部地区与东北地区出现较大的差距。</w:t>
      </w:r>
    </w:p>
    <w:p w14:paraId="1987A1F5" w14:textId="230A5C37" w:rsidR="0056152F" w:rsidRDefault="000A6939" w:rsidP="0056152F">
      <w:pPr>
        <w:keepNext/>
        <w:spacing w:line="240" w:lineRule="auto"/>
        <w:jc w:val="center"/>
      </w:pPr>
      <w:r>
        <w:object w:dxaOrig="8121" w:dyaOrig="6245" w14:anchorId="0D4B815D">
          <v:shape id="_x0000_i1086" type="#_x0000_t75" style="width:407.15pt;height:312.85pt" o:ole="">
            <v:imagedata r:id="rId133" o:title=""/>
          </v:shape>
          <o:OLEObject Type="Embed" ProgID="Origin95.Graph" ShapeID="_x0000_i1086" DrawAspect="Content" ObjectID="_1746176094" r:id="rId134"/>
        </w:object>
      </w:r>
    </w:p>
    <w:p w14:paraId="4722EF10" w14:textId="52C5E5BF" w:rsidR="000E5E0B" w:rsidRPr="00AD792F" w:rsidRDefault="000E5E0B" w:rsidP="00AD792F">
      <w:pPr>
        <w:pStyle w:val="a5"/>
        <w:keepNext/>
        <w:jc w:val="center"/>
        <w:rPr>
          <w:rFonts w:ascii="Times New Roman" w:eastAsia="宋体" w:hAnsi="Times New Roman"/>
          <w:sz w:val="21"/>
          <w:szCs w:val="21"/>
        </w:rPr>
      </w:pPr>
      <w:bookmarkStart w:id="26" w:name="_Toc135563037"/>
      <w:r w:rsidRPr="00AD792F">
        <w:rPr>
          <w:rFonts w:ascii="Times New Roman" w:eastAsia="宋体" w:hAnsi="Times New Roman"/>
          <w:sz w:val="21"/>
          <w:szCs w:val="21"/>
        </w:rPr>
        <w:t>图</w:t>
      </w:r>
      <w:r w:rsidRPr="00AD792F">
        <w:rPr>
          <w:rFonts w:ascii="Times New Roman" w:eastAsia="宋体" w:hAnsi="Times New Roman"/>
          <w:sz w:val="21"/>
          <w:szCs w:val="21"/>
        </w:rPr>
        <w:t xml:space="preserve"> </w:t>
      </w:r>
      <w:r w:rsidRPr="00AD792F">
        <w:rPr>
          <w:rFonts w:ascii="Times New Roman" w:eastAsia="宋体" w:hAnsi="Times New Roman"/>
          <w:sz w:val="21"/>
          <w:szCs w:val="21"/>
        </w:rPr>
        <w:fldChar w:fldCharType="begin"/>
      </w:r>
      <w:r w:rsidRPr="00AD792F">
        <w:rPr>
          <w:rFonts w:ascii="Times New Roman" w:eastAsia="宋体" w:hAnsi="Times New Roman"/>
          <w:sz w:val="21"/>
          <w:szCs w:val="21"/>
        </w:rPr>
        <w:instrText xml:space="preserve"> SEQ </w:instrText>
      </w:r>
      <w:r w:rsidRPr="00AD792F">
        <w:rPr>
          <w:rFonts w:ascii="Times New Roman" w:eastAsia="宋体" w:hAnsi="Times New Roman"/>
          <w:sz w:val="21"/>
          <w:szCs w:val="21"/>
        </w:rPr>
        <w:instrText>图</w:instrText>
      </w:r>
      <w:r w:rsidRPr="00AD792F">
        <w:rPr>
          <w:rFonts w:ascii="Times New Roman" w:eastAsia="宋体" w:hAnsi="Times New Roman"/>
          <w:sz w:val="21"/>
          <w:szCs w:val="21"/>
        </w:rPr>
        <w:instrText xml:space="preserve"> \* ARABIC </w:instrText>
      </w:r>
      <w:r w:rsidRPr="00AD792F">
        <w:rPr>
          <w:rFonts w:ascii="Times New Roman" w:eastAsia="宋体" w:hAnsi="Times New Roman"/>
          <w:sz w:val="21"/>
          <w:szCs w:val="21"/>
        </w:rPr>
        <w:fldChar w:fldCharType="separate"/>
      </w:r>
      <w:r w:rsidR="00D22AE0">
        <w:rPr>
          <w:rFonts w:ascii="Times New Roman" w:eastAsia="宋体" w:hAnsi="Times New Roman"/>
          <w:noProof/>
          <w:sz w:val="21"/>
          <w:szCs w:val="21"/>
        </w:rPr>
        <w:t>2</w:t>
      </w:r>
      <w:r w:rsidRPr="00AD792F">
        <w:rPr>
          <w:rFonts w:ascii="Times New Roman" w:eastAsia="宋体" w:hAnsi="Times New Roman"/>
          <w:sz w:val="21"/>
          <w:szCs w:val="21"/>
        </w:rPr>
        <w:fldChar w:fldCharType="end"/>
      </w:r>
      <w:r w:rsidRPr="00AD792F">
        <w:rPr>
          <w:rFonts w:ascii="Times New Roman" w:eastAsia="宋体" w:hAnsi="Times New Roman"/>
          <w:sz w:val="21"/>
          <w:szCs w:val="21"/>
        </w:rPr>
        <w:t xml:space="preserve"> </w:t>
      </w:r>
      <w:r w:rsidR="003D07C8" w:rsidRPr="00AD792F">
        <w:rPr>
          <w:rFonts w:ascii="Times New Roman" w:eastAsia="宋体" w:hAnsi="Times New Roman"/>
          <w:sz w:val="21"/>
          <w:szCs w:val="21"/>
        </w:rPr>
        <w:t xml:space="preserve"> </w:t>
      </w:r>
      <w:r w:rsidRPr="00AD792F">
        <w:rPr>
          <w:rFonts w:ascii="Times New Roman" w:eastAsia="宋体" w:hAnsi="Times New Roman"/>
          <w:sz w:val="21"/>
          <w:szCs w:val="21"/>
        </w:rPr>
        <w:t>2015-2021</w:t>
      </w:r>
      <w:r w:rsidR="009233D2">
        <w:rPr>
          <w:rFonts w:ascii="Times New Roman" w:eastAsia="宋体" w:hAnsi="Times New Roman" w:hint="eastAsia"/>
          <w:sz w:val="21"/>
          <w:szCs w:val="21"/>
        </w:rPr>
        <w:t>中国</w:t>
      </w:r>
      <w:r w:rsidR="009233D2">
        <w:rPr>
          <w:rFonts w:ascii="Times New Roman" w:eastAsia="宋体" w:hAnsi="Times New Roman" w:hint="eastAsia"/>
          <w:sz w:val="21"/>
          <w:szCs w:val="21"/>
        </w:rPr>
        <w:t>3</w:t>
      </w:r>
      <w:r w:rsidR="009233D2">
        <w:rPr>
          <w:rFonts w:ascii="Times New Roman" w:eastAsia="宋体" w:hAnsi="Times New Roman"/>
          <w:sz w:val="21"/>
          <w:szCs w:val="21"/>
        </w:rPr>
        <w:t>0</w:t>
      </w:r>
      <w:proofErr w:type="gramStart"/>
      <w:r w:rsidRPr="00AD792F">
        <w:rPr>
          <w:rFonts w:ascii="Times New Roman" w:eastAsia="宋体" w:hAnsi="Times New Roman" w:hint="eastAsia"/>
          <w:sz w:val="21"/>
          <w:szCs w:val="21"/>
        </w:rPr>
        <w:t>省</w:t>
      </w:r>
      <w:r w:rsidR="009233D2">
        <w:rPr>
          <w:rFonts w:ascii="Times New Roman" w:eastAsia="宋体" w:hAnsi="Times New Roman" w:hint="eastAsia"/>
          <w:sz w:val="21"/>
          <w:szCs w:val="21"/>
        </w:rPr>
        <w:t>数字</w:t>
      </w:r>
      <w:proofErr w:type="gramEnd"/>
      <w:r w:rsidR="009233D2">
        <w:rPr>
          <w:rFonts w:ascii="Times New Roman" w:eastAsia="宋体" w:hAnsi="Times New Roman" w:hint="eastAsia"/>
          <w:sz w:val="21"/>
          <w:szCs w:val="21"/>
        </w:rPr>
        <w:t>经济</w:t>
      </w:r>
      <w:r w:rsidRPr="00AD792F">
        <w:rPr>
          <w:rFonts w:ascii="Times New Roman" w:eastAsia="宋体" w:hAnsi="Times New Roman" w:hint="eastAsia"/>
          <w:sz w:val="21"/>
          <w:szCs w:val="21"/>
        </w:rPr>
        <w:t>年平均指数</w:t>
      </w:r>
      <w:r w:rsidR="009233D2">
        <w:rPr>
          <w:rFonts w:ascii="Times New Roman" w:eastAsia="宋体" w:hAnsi="Times New Roman" w:hint="eastAsia"/>
          <w:sz w:val="21"/>
          <w:szCs w:val="21"/>
        </w:rPr>
        <w:t>值</w:t>
      </w:r>
      <w:bookmarkEnd w:id="26"/>
    </w:p>
    <w:p w14:paraId="05423077" w14:textId="77777777" w:rsidR="004F1106" w:rsidRDefault="004F1106"/>
    <w:p w14:paraId="4A53A063" w14:textId="39451C8E" w:rsidR="000E5E0B" w:rsidRDefault="00D22AE0" w:rsidP="003D07C8">
      <w:pPr>
        <w:keepNext/>
        <w:spacing w:line="240" w:lineRule="auto"/>
        <w:jc w:val="center"/>
      </w:pPr>
      <w:r>
        <w:object w:dxaOrig="8121" w:dyaOrig="6245" w14:anchorId="53150745">
          <v:shape id="_x0000_i1087" type="#_x0000_t75" style="width:371.6pt;height:287.15pt" o:ole="">
            <v:imagedata r:id="rId135" o:title=""/>
          </v:shape>
          <o:OLEObject Type="Embed" ProgID="Origin95.Graph" ShapeID="_x0000_i1087" DrawAspect="Content" ObjectID="_1746176095" r:id="rId136"/>
        </w:object>
      </w:r>
    </w:p>
    <w:p w14:paraId="037502B2" w14:textId="1438340E" w:rsidR="004F1106" w:rsidRDefault="000E5E0B" w:rsidP="00AD792F">
      <w:pPr>
        <w:pStyle w:val="a5"/>
        <w:keepNext/>
        <w:jc w:val="center"/>
        <w:rPr>
          <w:rFonts w:ascii="Times New Roman" w:eastAsia="宋体" w:hAnsi="Times New Roman"/>
          <w:sz w:val="21"/>
          <w:szCs w:val="21"/>
        </w:rPr>
      </w:pPr>
      <w:bookmarkStart w:id="27" w:name="_Toc135563038"/>
      <w:r w:rsidRPr="00AD792F">
        <w:rPr>
          <w:rFonts w:ascii="Times New Roman" w:eastAsia="宋体" w:hAnsi="Times New Roman"/>
          <w:sz w:val="21"/>
          <w:szCs w:val="21"/>
        </w:rPr>
        <w:t>图</w:t>
      </w:r>
      <w:r w:rsidRPr="00AD792F">
        <w:rPr>
          <w:rFonts w:ascii="Times New Roman" w:eastAsia="宋体" w:hAnsi="Times New Roman"/>
          <w:sz w:val="21"/>
          <w:szCs w:val="21"/>
        </w:rPr>
        <w:t xml:space="preserve"> </w:t>
      </w:r>
      <w:r w:rsidRPr="00AD792F">
        <w:rPr>
          <w:rFonts w:ascii="Times New Roman" w:eastAsia="宋体" w:hAnsi="Times New Roman"/>
          <w:sz w:val="21"/>
          <w:szCs w:val="21"/>
        </w:rPr>
        <w:fldChar w:fldCharType="begin"/>
      </w:r>
      <w:r w:rsidRPr="00AD792F">
        <w:rPr>
          <w:rFonts w:ascii="Times New Roman" w:eastAsia="宋体" w:hAnsi="Times New Roman"/>
          <w:sz w:val="21"/>
          <w:szCs w:val="21"/>
        </w:rPr>
        <w:instrText xml:space="preserve"> SEQ </w:instrText>
      </w:r>
      <w:r w:rsidRPr="00AD792F">
        <w:rPr>
          <w:rFonts w:ascii="Times New Roman" w:eastAsia="宋体" w:hAnsi="Times New Roman"/>
          <w:sz w:val="21"/>
          <w:szCs w:val="21"/>
        </w:rPr>
        <w:instrText>图</w:instrText>
      </w:r>
      <w:r w:rsidRPr="00AD792F">
        <w:rPr>
          <w:rFonts w:ascii="Times New Roman" w:eastAsia="宋体" w:hAnsi="Times New Roman"/>
          <w:sz w:val="21"/>
          <w:szCs w:val="21"/>
        </w:rPr>
        <w:instrText xml:space="preserve"> \* ARABIC </w:instrText>
      </w:r>
      <w:r w:rsidRPr="00AD792F">
        <w:rPr>
          <w:rFonts w:ascii="Times New Roman" w:eastAsia="宋体" w:hAnsi="Times New Roman"/>
          <w:sz w:val="21"/>
          <w:szCs w:val="21"/>
        </w:rPr>
        <w:fldChar w:fldCharType="separate"/>
      </w:r>
      <w:r w:rsidR="00D22AE0">
        <w:rPr>
          <w:rFonts w:ascii="Times New Roman" w:eastAsia="宋体" w:hAnsi="Times New Roman"/>
          <w:noProof/>
          <w:sz w:val="21"/>
          <w:szCs w:val="21"/>
        </w:rPr>
        <w:t>3</w:t>
      </w:r>
      <w:r w:rsidRPr="00AD792F">
        <w:rPr>
          <w:rFonts w:ascii="Times New Roman" w:eastAsia="宋体" w:hAnsi="Times New Roman"/>
          <w:sz w:val="21"/>
          <w:szCs w:val="21"/>
        </w:rPr>
        <w:fldChar w:fldCharType="end"/>
      </w:r>
      <w:r w:rsidRPr="00AD792F">
        <w:rPr>
          <w:rFonts w:ascii="Times New Roman" w:eastAsia="宋体" w:hAnsi="Times New Roman"/>
          <w:sz w:val="21"/>
          <w:szCs w:val="21"/>
        </w:rPr>
        <w:t xml:space="preserve"> </w:t>
      </w:r>
      <w:r w:rsidR="003D07C8" w:rsidRPr="00AD792F">
        <w:rPr>
          <w:rFonts w:ascii="Times New Roman" w:eastAsia="宋体" w:hAnsi="Times New Roman"/>
          <w:sz w:val="21"/>
          <w:szCs w:val="21"/>
        </w:rPr>
        <w:t xml:space="preserve"> </w:t>
      </w:r>
      <w:r w:rsidRPr="00AD792F">
        <w:rPr>
          <w:rFonts w:ascii="Times New Roman" w:eastAsia="宋体" w:hAnsi="Times New Roman" w:hint="eastAsia"/>
          <w:sz w:val="21"/>
          <w:szCs w:val="21"/>
        </w:rPr>
        <w:t>2</w:t>
      </w:r>
      <w:r w:rsidRPr="00AD792F">
        <w:rPr>
          <w:rFonts w:ascii="Times New Roman" w:eastAsia="宋体" w:hAnsi="Times New Roman"/>
          <w:sz w:val="21"/>
          <w:szCs w:val="21"/>
        </w:rPr>
        <w:t>015-2021</w:t>
      </w:r>
      <w:r w:rsidRPr="00AD792F">
        <w:rPr>
          <w:rFonts w:ascii="Times New Roman" w:eastAsia="宋体" w:hAnsi="Times New Roman" w:hint="eastAsia"/>
          <w:sz w:val="21"/>
          <w:szCs w:val="21"/>
        </w:rPr>
        <w:t>年</w:t>
      </w:r>
      <w:r w:rsidR="009233D2">
        <w:rPr>
          <w:rFonts w:ascii="Times New Roman" w:eastAsia="宋体" w:hAnsi="Times New Roman" w:hint="eastAsia"/>
          <w:sz w:val="21"/>
          <w:szCs w:val="21"/>
        </w:rPr>
        <w:t>中国</w:t>
      </w:r>
      <w:r w:rsidR="009233D2">
        <w:rPr>
          <w:rFonts w:ascii="Times New Roman" w:eastAsia="宋体" w:hAnsi="Times New Roman"/>
          <w:sz w:val="21"/>
          <w:szCs w:val="21"/>
        </w:rPr>
        <w:t>30</w:t>
      </w:r>
      <w:proofErr w:type="gramStart"/>
      <w:r w:rsidR="009233D2">
        <w:rPr>
          <w:rFonts w:ascii="Times New Roman" w:eastAsia="宋体" w:hAnsi="Times New Roman" w:hint="eastAsia"/>
          <w:sz w:val="21"/>
          <w:szCs w:val="21"/>
        </w:rPr>
        <w:t>省数字</w:t>
      </w:r>
      <w:proofErr w:type="gramEnd"/>
      <w:r w:rsidR="009233D2">
        <w:rPr>
          <w:rFonts w:ascii="Times New Roman" w:eastAsia="宋体" w:hAnsi="Times New Roman" w:hint="eastAsia"/>
          <w:sz w:val="21"/>
          <w:szCs w:val="21"/>
        </w:rPr>
        <w:t>经济年</w:t>
      </w:r>
      <w:r w:rsidRPr="00AD792F">
        <w:rPr>
          <w:rFonts w:ascii="Times New Roman" w:eastAsia="宋体" w:hAnsi="Times New Roman" w:hint="eastAsia"/>
          <w:sz w:val="21"/>
          <w:szCs w:val="21"/>
        </w:rPr>
        <w:t>平均指数</w:t>
      </w:r>
      <w:proofErr w:type="gramStart"/>
      <w:r w:rsidR="009233D2">
        <w:rPr>
          <w:rFonts w:ascii="Times New Roman" w:eastAsia="宋体" w:hAnsi="Times New Roman" w:hint="eastAsia"/>
          <w:sz w:val="21"/>
          <w:szCs w:val="21"/>
        </w:rPr>
        <w:t>值地区</w:t>
      </w:r>
      <w:proofErr w:type="gramEnd"/>
      <w:r w:rsidR="009233D2">
        <w:rPr>
          <w:rFonts w:ascii="Times New Roman" w:eastAsia="宋体" w:hAnsi="Times New Roman" w:hint="eastAsia"/>
          <w:sz w:val="21"/>
          <w:szCs w:val="21"/>
        </w:rPr>
        <w:t>分布情况</w:t>
      </w:r>
      <w:bookmarkEnd w:id="27"/>
    </w:p>
    <w:p w14:paraId="0EDBC7AD" w14:textId="77777777" w:rsidR="000A6939" w:rsidRPr="000A6939" w:rsidRDefault="000A6939" w:rsidP="000A6939"/>
    <w:p w14:paraId="6F5F16E0" w14:textId="3E9635FE" w:rsidR="00196946" w:rsidRDefault="00B53C6A" w:rsidP="003D07C8">
      <w:pPr>
        <w:pStyle w:val="2"/>
      </w:pPr>
      <w:bookmarkStart w:id="28" w:name="_Toc135563099"/>
      <w:r>
        <w:rPr>
          <w:rFonts w:hint="eastAsia"/>
        </w:rPr>
        <w:t>（二）</w:t>
      </w:r>
      <w:r w:rsidR="00196946">
        <w:rPr>
          <w:rFonts w:hint="eastAsia"/>
        </w:rPr>
        <w:t>数字经济与共同富裕</w:t>
      </w:r>
      <w:bookmarkEnd w:id="28"/>
    </w:p>
    <w:p w14:paraId="57C60922" w14:textId="7F335861" w:rsidR="00AF4519" w:rsidRDefault="000A15B7" w:rsidP="005E217B">
      <w:pPr>
        <w:ind w:firstLineChars="200" w:firstLine="480"/>
      </w:pPr>
      <w:r>
        <w:rPr>
          <w:rFonts w:hint="eastAsia"/>
        </w:rPr>
        <w:t>在影响路径上，数字经济的发展能降低交易成本、激发数据需求，以推动社会经济的增长，</w:t>
      </w:r>
      <w:r w:rsidR="00BA37E8">
        <w:rPr>
          <w:rFonts w:hint="eastAsia"/>
        </w:rPr>
        <w:t>助于</w:t>
      </w:r>
      <w:r>
        <w:rPr>
          <w:rFonts w:hint="eastAsia"/>
        </w:rPr>
        <w:t>实现共同富裕中“富裕”的基本前提，其次也能通过跨越地域约束</w:t>
      </w:r>
      <w:r w:rsidR="00CE471D">
        <w:rPr>
          <w:rFonts w:hint="eastAsia"/>
        </w:rPr>
        <w:t>配置资源缩小地区以及城乡间的差距</w:t>
      </w:r>
      <w:r w:rsidR="00817368">
        <w:rPr>
          <w:rFonts w:hint="eastAsia"/>
        </w:rPr>
        <w:t>，并且能激发新业态，创造就业岗位，缩小人群收入差距，</w:t>
      </w:r>
      <w:r w:rsidR="00BA37E8">
        <w:rPr>
          <w:rFonts w:hint="eastAsia"/>
        </w:rPr>
        <w:t>助力</w:t>
      </w:r>
      <w:r w:rsidR="00817368">
        <w:rPr>
          <w:rFonts w:hint="eastAsia"/>
        </w:rPr>
        <w:t>共同富裕中“共同”的目标</w:t>
      </w:r>
      <w:r w:rsidR="005E217B">
        <w:rPr>
          <w:rFonts w:hint="eastAsia"/>
        </w:rPr>
        <w:t>实现</w:t>
      </w:r>
      <w:r w:rsidR="00462E94">
        <w:rPr>
          <w:rFonts w:hint="eastAsia"/>
        </w:rPr>
        <w:t>（</w:t>
      </w:r>
      <w:r w:rsidR="00462E94" w:rsidRPr="00462E94">
        <w:t>艾小青</w:t>
      </w:r>
      <w:r w:rsidR="00462E94">
        <w:rPr>
          <w:rFonts w:hint="eastAsia"/>
        </w:rPr>
        <w:t>、</w:t>
      </w:r>
      <w:r w:rsidR="00462E94" w:rsidRPr="00462E94">
        <w:t>高洪桥</w:t>
      </w:r>
      <w:r w:rsidR="00462E94">
        <w:rPr>
          <w:rFonts w:hint="eastAsia"/>
        </w:rPr>
        <w:t>，</w:t>
      </w:r>
      <w:r w:rsidR="00462E94">
        <w:rPr>
          <w:rFonts w:hint="eastAsia"/>
        </w:rPr>
        <w:t>2</w:t>
      </w:r>
      <w:r w:rsidR="00462E94">
        <w:t>022</w:t>
      </w:r>
      <w:r w:rsidR="00462E94">
        <w:rPr>
          <w:rFonts w:hint="eastAsia"/>
        </w:rPr>
        <w:t>）</w:t>
      </w:r>
      <w:r w:rsidR="00817368">
        <w:rPr>
          <w:rFonts w:hint="eastAsia"/>
        </w:rPr>
        <w:t>。</w:t>
      </w:r>
    </w:p>
    <w:p w14:paraId="5E25C79F" w14:textId="5306A50B" w:rsidR="00817368" w:rsidRDefault="00817368" w:rsidP="005E217B">
      <w:pPr>
        <w:ind w:firstLineChars="200" w:firstLine="480"/>
      </w:pPr>
      <w:r>
        <w:rPr>
          <w:rFonts w:hint="eastAsia"/>
        </w:rPr>
        <w:t>从图</w:t>
      </w:r>
      <w:r w:rsidR="00AD214C">
        <w:t>4</w:t>
      </w:r>
      <w:r>
        <w:rPr>
          <w:rFonts w:hint="eastAsia"/>
        </w:rPr>
        <w:t>可以看出，</w:t>
      </w:r>
      <w:r w:rsidR="00106891">
        <w:rPr>
          <w:rFonts w:hint="eastAsia"/>
        </w:rPr>
        <w:t>2</w:t>
      </w:r>
      <w:r w:rsidR="00106891">
        <w:t>015-2021</w:t>
      </w:r>
      <w:r w:rsidR="00106891">
        <w:rPr>
          <w:rFonts w:hint="eastAsia"/>
        </w:rPr>
        <w:t>年中国数字经济指数与共同富裕指数均稳步上升，</w:t>
      </w:r>
      <w:r w:rsidR="00692D89" w:rsidRPr="00692D89">
        <w:t>表明经济发展和社会进步正在取得成效，人们的生活水平正在提高。</w:t>
      </w:r>
      <w:r w:rsidR="00692D89">
        <w:rPr>
          <w:rFonts w:hint="eastAsia"/>
        </w:rPr>
        <w:t>其中</w:t>
      </w:r>
      <w:r w:rsidR="00106891">
        <w:rPr>
          <w:rFonts w:hint="eastAsia"/>
        </w:rPr>
        <w:t>D</w:t>
      </w:r>
      <w:r w:rsidR="00106891">
        <w:t>EI</w:t>
      </w:r>
      <w:r w:rsidR="00106891">
        <w:rPr>
          <w:rFonts w:hint="eastAsia"/>
        </w:rPr>
        <w:t>由</w:t>
      </w:r>
      <w:r w:rsidR="00106891">
        <w:t>2.2862</w:t>
      </w:r>
      <w:r w:rsidR="00106891">
        <w:rPr>
          <w:rFonts w:hint="eastAsia"/>
        </w:rPr>
        <w:t>增长至</w:t>
      </w:r>
      <w:r w:rsidR="00106891">
        <w:rPr>
          <w:rFonts w:hint="eastAsia"/>
        </w:rPr>
        <w:t>4</w:t>
      </w:r>
      <w:r w:rsidR="00106891">
        <w:t>.401</w:t>
      </w:r>
      <w:r w:rsidR="00B06DB2">
        <w:t>5</w:t>
      </w:r>
      <w:r w:rsidR="00692D89">
        <w:rPr>
          <w:rFonts w:hint="eastAsia"/>
        </w:rPr>
        <w:t>，年均增长率为</w:t>
      </w:r>
      <w:r w:rsidR="00692D89">
        <w:rPr>
          <w:rFonts w:hint="eastAsia"/>
        </w:rPr>
        <w:t>1</w:t>
      </w:r>
      <w:r w:rsidR="00692D89">
        <w:t>1.56%</w:t>
      </w:r>
      <w:r w:rsidR="00692D89">
        <w:rPr>
          <w:rFonts w:hint="eastAsia"/>
        </w:rPr>
        <w:t>，</w:t>
      </w:r>
      <w:r w:rsidR="00692D89" w:rsidRPr="00692D89">
        <w:t>意味着数字技术的应用正在促进经济增长和创造就业机会，</w:t>
      </w:r>
      <w:r w:rsidR="00692D89">
        <w:rPr>
          <w:rFonts w:hint="eastAsia"/>
        </w:rPr>
        <w:t>C</w:t>
      </w:r>
      <w:r w:rsidR="00692D89">
        <w:t>WI</w:t>
      </w:r>
      <w:r w:rsidR="00692D89">
        <w:rPr>
          <w:rFonts w:hint="eastAsia"/>
        </w:rPr>
        <w:t>由</w:t>
      </w:r>
      <w:r w:rsidR="00692D89">
        <w:rPr>
          <w:rFonts w:hint="eastAsia"/>
        </w:rPr>
        <w:t>0</w:t>
      </w:r>
      <w:r w:rsidR="00692D89">
        <w:t>.3226</w:t>
      </w:r>
      <w:r w:rsidR="00692D89">
        <w:rPr>
          <w:rFonts w:hint="eastAsia"/>
        </w:rPr>
        <w:t>增长至</w:t>
      </w:r>
      <w:r w:rsidR="00692D89">
        <w:rPr>
          <w:rFonts w:hint="eastAsia"/>
        </w:rPr>
        <w:t>0</w:t>
      </w:r>
      <w:r w:rsidR="00692D89">
        <w:t>.5262</w:t>
      </w:r>
      <w:r w:rsidR="00692D89">
        <w:rPr>
          <w:rFonts w:hint="eastAsia"/>
        </w:rPr>
        <w:t>，年均增长率为</w:t>
      </w:r>
      <w:r w:rsidR="00692D89">
        <w:rPr>
          <w:rFonts w:hint="eastAsia"/>
        </w:rPr>
        <w:t>8</w:t>
      </w:r>
      <w:r w:rsidR="00692D89">
        <w:t>.51%</w:t>
      </w:r>
      <w:r w:rsidR="00692D89">
        <w:rPr>
          <w:rFonts w:hint="eastAsia"/>
        </w:rPr>
        <w:t>，</w:t>
      </w:r>
      <w:r w:rsidR="00692D89" w:rsidRPr="00692D89">
        <w:t>反映了贫富差距正在缩小，更多的人可以分享到经济发展的成果。</w:t>
      </w:r>
    </w:p>
    <w:p w14:paraId="73679423" w14:textId="4719CF76" w:rsidR="00C90D8F" w:rsidRDefault="008415F7" w:rsidP="00C90D8F">
      <w:pPr>
        <w:keepNext/>
        <w:spacing w:line="240" w:lineRule="auto"/>
        <w:jc w:val="center"/>
      </w:pPr>
      <w:r>
        <w:object w:dxaOrig="8121" w:dyaOrig="6245" w14:anchorId="13B72087">
          <v:shape id="_x0000_i1088" type="#_x0000_t75" style="width:295.45pt;height:226.75pt" o:ole="">
            <v:imagedata r:id="rId137" o:title=""/>
          </v:shape>
          <o:OLEObject Type="Embed" ProgID="Origin95.Graph" ShapeID="_x0000_i1088" DrawAspect="Content" ObjectID="_1746176096" r:id="rId138"/>
        </w:object>
      </w:r>
    </w:p>
    <w:p w14:paraId="67AAEC49" w14:textId="3A656132" w:rsidR="00C90D8F" w:rsidRDefault="00C90D8F" w:rsidP="00AD792F">
      <w:pPr>
        <w:pStyle w:val="a5"/>
        <w:keepNext/>
        <w:jc w:val="center"/>
        <w:rPr>
          <w:rFonts w:ascii="Times New Roman" w:eastAsia="宋体" w:hAnsi="Times New Roman"/>
          <w:sz w:val="21"/>
          <w:szCs w:val="21"/>
        </w:rPr>
      </w:pPr>
      <w:bookmarkStart w:id="29" w:name="_Toc135563039"/>
      <w:r w:rsidRPr="00AD792F">
        <w:rPr>
          <w:rFonts w:ascii="Times New Roman" w:eastAsia="宋体" w:hAnsi="Times New Roman" w:hint="eastAsia"/>
          <w:sz w:val="21"/>
          <w:szCs w:val="21"/>
        </w:rPr>
        <w:t>图</w:t>
      </w:r>
      <w:r w:rsidRPr="00AD792F">
        <w:rPr>
          <w:rFonts w:ascii="Times New Roman" w:eastAsia="宋体" w:hAnsi="Times New Roman" w:hint="eastAsia"/>
          <w:sz w:val="21"/>
          <w:szCs w:val="21"/>
        </w:rPr>
        <w:t xml:space="preserve"> </w:t>
      </w:r>
      <w:r w:rsidRPr="00AD792F">
        <w:rPr>
          <w:rFonts w:ascii="Times New Roman" w:eastAsia="宋体" w:hAnsi="Times New Roman"/>
          <w:sz w:val="21"/>
          <w:szCs w:val="21"/>
        </w:rPr>
        <w:fldChar w:fldCharType="begin"/>
      </w:r>
      <w:r w:rsidRPr="00AD792F">
        <w:rPr>
          <w:rFonts w:ascii="Times New Roman" w:eastAsia="宋体" w:hAnsi="Times New Roman"/>
          <w:sz w:val="21"/>
          <w:szCs w:val="21"/>
        </w:rPr>
        <w:instrText xml:space="preserve"> SEQ </w:instrText>
      </w:r>
      <w:r w:rsidRPr="00AD792F">
        <w:rPr>
          <w:rFonts w:ascii="Times New Roman" w:eastAsia="宋体" w:hAnsi="Times New Roman"/>
          <w:sz w:val="21"/>
          <w:szCs w:val="21"/>
        </w:rPr>
        <w:instrText>图</w:instrText>
      </w:r>
      <w:r w:rsidRPr="00AD792F">
        <w:rPr>
          <w:rFonts w:ascii="Times New Roman" w:eastAsia="宋体" w:hAnsi="Times New Roman"/>
          <w:sz w:val="21"/>
          <w:szCs w:val="21"/>
        </w:rPr>
        <w:instrText xml:space="preserve"> \* ARABIC </w:instrText>
      </w:r>
      <w:r w:rsidRPr="00AD792F">
        <w:rPr>
          <w:rFonts w:ascii="Times New Roman" w:eastAsia="宋体" w:hAnsi="Times New Roman"/>
          <w:sz w:val="21"/>
          <w:szCs w:val="21"/>
        </w:rPr>
        <w:fldChar w:fldCharType="separate"/>
      </w:r>
      <w:r w:rsidR="00D22AE0">
        <w:rPr>
          <w:rFonts w:ascii="Times New Roman" w:eastAsia="宋体" w:hAnsi="Times New Roman"/>
          <w:noProof/>
          <w:sz w:val="21"/>
          <w:szCs w:val="21"/>
        </w:rPr>
        <w:t>4</w:t>
      </w:r>
      <w:r w:rsidRPr="00AD792F">
        <w:rPr>
          <w:rFonts w:ascii="Times New Roman" w:eastAsia="宋体" w:hAnsi="Times New Roman"/>
          <w:sz w:val="21"/>
          <w:szCs w:val="21"/>
        </w:rPr>
        <w:fldChar w:fldCharType="end"/>
      </w:r>
      <w:r w:rsidRPr="00AD792F">
        <w:rPr>
          <w:rFonts w:ascii="Times New Roman" w:eastAsia="宋体" w:hAnsi="Times New Roman"/>
          <w:sz w:val="21"/>
          <w:szCs w:val="21"/>
        </w:rPr>
        <w:t xml:space="preserve">  2015-2021</w:t>
      </w:r>
      <w:r w:rsidRPr="00AD792F">
        <w:rPr>
          <w:rFonts w:ascii="Times New Roman" w:eastAsia="宋体" w:hAnsi="Times New Roman" w:hint="eastAsia"/>
          <w:sz w:val="21"/>
          <w:szCs w:val="21"/>
        </w:rPr>
        <w:t>年</w:t>
      </w:r>
      <w:r w:rsidRPr="00AD792F">
        <w:rPr>
          <w:rFonts w:ascii="Times New Roman" w:eastAsia="宋体" w:hAnsi="Times New Roman"/>
          <w:sz w:val="21"/>
          <w:szCs w:val="21"/>
        </w:rPr>
        <w:t>中国平均数字经济及共同富裕指数</w:t>
      </w:r>
      <w:bookmarkEnd w:id="29"/>
    </w:p>
    <w:p w14:paraId="532A812C" w14:textId="4F52CBE4" w:rsidR="00C90D8F" w:rsidRDefault="006E0F4B" w:rsidP="00DA0C9C">
      <w:pPr>
        <w:ind w:firstLineChars="200" w:firstLine="480"/>
      </w:pPr>
      <w:r>
        <w:rPr>
          <w:rFonts w:hint="eastAsia"/>
        </w:rPr>
        <w:t>在对省</w:t>
      </w:r>
      <w:proofErr w:type="gramStart"/>
      <w:r>
        <w:rPr>
          <w:rFonts w:hint="eastAsia"/>
        </w:rPr>
        <w:t>域发展</w:t>
      </w:r>
      <w:proofErr w:type="gramEnd"/>
      <w:r>
        <w:rPr>
          <w:rFonts w:hint="eastAsia"/>
        </w:rPr>
        <w:t>协调分析上，本文采用</w:t>
      </w:r>
      <w:r>
        <w:rPr>
          <w:rFonts w:hint="eastAsia"/>
        </w:rPr>
        <w:t>K</w:t>
      </w:r>
      <w:r>
        <w:t>-</w:t>
      </w:r>
      <w:r>
        <w:rPr>
          <w:rFonts w:hint="eastAsia"/>
        </w:rPr>
        <w:t>means</w:t>
      </w:r>
      <w:r>
        <w:rPr>
          <w:rFonts w:hint="eastAsia"/>
        </w:rPr>
        <w:t>模型进行聚类分析，具体分类结果如图</w:t>
      </w:r>
      <w:r w:rsidR="00AD214C">
        <w:t>5</w:t>
      </w:r>
      <w:r w:rsidR="00DD03E3">
        <w:rPr>
          <w:rFonts w:hint="eastAsia"/>
        </w:rPr>
        <w:t>所</w:t>
      </w:r>
      <w:r>
        <w:rPr>
          <w:rFonts w:hint="eastAsia"/>
        </w:rPr>
        <w:t>示。</w:t>
      </w:r>
      <w:r w:rsidR="00A21D27">
        <w:rPr>
          <w:rFonts w:hint="eastAsia"/>
        </w:rPr>
        <w:t>根据</w:t>
      </w:r>
      <w:r w:rsidR="00A21D27">
        <w:rPr>
          <w:rFonts w:hint="eastAsia"/>
        </w:rPr>
        <w:t>S</w:t>
      </w:r>
      <w:r w:rsidR="00A21D27">
        <w:t>SE</w:t>
      </w:r>
      <w:r w:rsidR="00A21D27">
        <w:rPr>
          <w:rFonts w:hint="eastAsia"/>
        </w:rPr>
        <w:t>学习曲线，</w:t>
      </w:r>
      <w:r w:rsidR="00245791">
        <w:rPr>
          <w:rFonts w:hint="eastAsia"/>
        </w:rPr>
        <w:t>k</w:t>
      </w:r>
      <w:r w:rsidR="00245791">
        <w:t>=2</w:t>
      </w:r>
      <w:r w:rsidR="00245791">
        <w:rPr>
          <w:rFonts w:hint="eastAsia"/>
        </w:rPr>
        <w:t>时为拐点，</w:t>
      </w:r>
      <w:r w:rsidR="00245791">
        <w:rPr>
          <w:rFonts w:hint="eastAsia"/>
        </w:rPr>
        <w:t>k</w:t>
      </w:r>
      <w:r w:rsidR="00245791">
        <w:t>=4</w:t>
      </w:r>
      <w:r w:rsidR="00245791">
        <w:rPr>
          <w:rFonts w:hint="eastAsia"/>
        </w:rPr>
        <w:t>时趋于稳定，本文折衷考虑，选取</w:t>
      </w:r>
      <w:r w:rsidR="00245791">
        <w:rPr>
          <w:rFonts w:hint="eastAsia"/>
        </w:rPr>
        <w:t>k=3</w:t>
      </w:r>
      <w:r w:rsidR="00245791">
        <w:rPr>
          <w:rFonts w:hint="eastAsia"/>
        </w:rPr>
        <w:t>进行聚类分析。Ⅰ类的类中心为（</w:t>
      </w:r>
      <w:r w:rsidR="00245791" w:rsidRPr="00245791">
        <w:t>8.38</w:t>
      </w:r>
      <w:r w:rsidR="00245791">
        <w:t>30</w:t>
      </w:r>
      <w:r w:rsidR="00245791">
        <w:rPr>
          <w:rFonts w:hint="eastAsia"/>
        </w:rPr>
        <w:t>，</w:t>
      </w:r>
      <w:r w:rsidR="00245791" w:rsidRPr="00245791">
        <w:t>0.7760</w:t>
      </w:r>
      <w:r w:rsidR="00245791">
        <w:rPr>
          <w:rFonts w:hint="eastAsia"/>
        </w:rPr>
        <w:t>），包括北京和广东，该类的特征主要表现为高数字水平</w:t>
      </w:r>
      <w:r w:rsidR="0064362B">
        <w:rPr>
          <w:rFonts w:hint="eastAsia"/>
        </w:rPr>
        <w:t>、高</w:t>
      </w:r>
      <w:r w:rsidR="00245791">
        <w:rPr>
          <w:rFonts w:hint="eastAsia"/>
        </w:rPr>
        <w:t>富裕度</w:t>
      </w:r>
      <w:r w:rsidR="00C90D8F">
        <w:rPr>
          <w:rFonts w:hint="eastAsia"/>
        </w:rPr>
        <w:t>，协调度高</w:t>
      </w:r>
      <w:r w:rsidR="0064362B">
        <w:rPr>
          <w:rFonts w:hint="eastAsia"/>
        </w:rPr>
        <w:t>；</w:t>
      </w:r>
      <w:r w:rsidR="00245791">
        <w:rPr>
          <w:rFonts w:hint="eastAsia"/>
        </w:rPr>
        <w:t>Ⅱ类的类中心为（</w:t>
      </w:r>
      <w:r w:rsidR="00245791" w:rsidRPr="00245791">
        <w:t>5.5842</w:t>
      </w:r>
      <w:r w:rsidR="00245791">
        <w:rPr>
          <w:rFonts w:hint="eastAsia"/>
        </w:rPr>
        <w:t>，</w:t>
      </w:r>
      <w:r w:rsidR="00245791" w:rsidRPr="00245791">
        <w:t>0.676</w:t>
      </w:r>
      <w:r w:rsidR="00245791">
        <w:t>8</w:t>
      </w:r>
      <w:r w:rsidR="00245791">
        <w:rPr>
          <w:rFonts w:hint="eastAsia"/>
        </w:rPr>
        <w:t>），</w:t>
      </w:r>
      <w:r w:rsidR="0064362B">
        <w:rPr>
          <w:rFonts w:hint="eastAsia"/>
        </w:rPr>
        <w:t>包括浙江、上海、江苏、山东，该类的特征主要表现为较高数字水平、较高富裕度</w:t>
      </w:r>
      <w:r w:rsidR="00C90D8F">
        <w:rPr>
          <w:rFonts w:hint="eastAsia"/>
        </w:rPr>
        <w:t>，较为协调</w:t>
      </w:r>
      <w:r w:rsidR="0064362B">
        <w:rPr>
          <w:rFonts w:hint="eastAsia"/>
        </w:rPr>
        <w:t>；</w:t>
      </w:r>
      <w:r w:rsidR="00245791">
        <w:rPr>
          <w:rFonts w:hint="eastAsia"/>
        </w:rPr>
        <w:t>Ⅲ类的类中心为（</w:t>
      </w:r>
      <w:r w:rsidR="00245791" w:rsidRPr="00245791">
        <w:t>2.5155</w:t>
      </w:r>
      <w:r w:rsidR="00245791">
        <w:rPr>
          <w:rFonts w:hint="eastAsia"/>
        </w:rPr>
        <w:t>，</w:t>
      </w:r>
      <w:r w:rsidR="00245791" w:rsidRPr="00245791">
        <w:t>0.3537</w:t>
      </w:r>
      <w:r w:rsidR="00245791">
        <w:rPr>
          <w:rFonts w:hint="eastAsia"/>
        </w:rPr>
        <w:t>）</w:t>
      </w:r>
      <w:r w:rsidR="0064362B">
        <w:rPr>
          <w:rFonts w:hint="eastAsia"/>
        </w:rPr>
        <w:t>，包括天津、河北、山西、内蒙古、辽宁、吉林、黑龙江、安徽、福建、江西、河南、湖北、湖南、广西、海南、重庆、四川、贵州、云南、陕西、甘肃、青海、宁夏、新疆</w:t>
      </w:r>
      <w:r w:rsidR="00C90D8F">
        <w:rPr>
          <w:rFonts w:hint="eastAsia"/>
        </w:rPr>
        <w:t>，该类的特征主要表现为低数字水平、低富裕度，协调度低。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DD03E3" w14:paraId="099EE768" w14:textId="77777777" w:rsidTr="00DD03E3">
        <w:tc>
          <w:tcPr>
            <w:tcW w:w="4153" w:type="dxa"/>
          </w:tcPr>
          <w:p w14:paraId="28CF3DCF" w14:textId="77777777" w:rsidR="00DD03E3" w:rsidRDefault="00DD03E3" w:rsidP="00D22AE0">
            <w:pPr>
              <w:keepNext/>
              <w:spacing w:line="240" w:lineRule="auto"/>
            </w:pPr>
            <w:r>
              <w:rPr>
                <w:rFonts w:hint="eastAsia"/>
                <w:noProof/>
              </w:rPr>
              <w:drawing>
                <wp:inline distT="0" distB="0" distL="0" distR="0" wp14:anchorId="1AD34177" wp14:editId="35832063">
                  <wp:extent cx="2635200" cy="1976400"/>
                  <wp:effectExtent l="0" t="0" r="0" b="5080"/>
                  <wp:docPr id="240024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635200" cy="1976400"/>
                          </a:xfrm>
                          <a:prstGeom prst="rect">
                            <a:avLst/>
                          </a:prstGeom>
                          <a:noFill/>
                          <a:ln>
                            <a:noFill/>
                          </a:ln>
                        </pic:spPr>
                      </pic:pic>
                    </a:graphicData>
                  </a:graphic>
                </wp:inline>
              </w:drawing>
            </w:r>
          </w:p>
        </w:tc>
        <w:tc>
          <w:tcPr>
            <w:tcW w:w="4153" w:type="dxa"/>
          </w:tcPr>
          <w:p w14:paraId="3182FFDF" w14:textId="6B4CF137" w:rsidR="00DD03E3" w:rsidRDefault="00DD03E3" w:rsidP="00D22AE0">
            <w:pPr>
              <w:keepNext/>
              <w:spacing w:line="240" w:lineRule="auto"/>
            </w:pPr>
            <w:r>
              <w:rPr>
                <w:rFonts w:hint="eastAsia"/>
                <w:noProof/>
              </w:rPr>
              <w:drawing>
                <wp:inline distT="0" distB="0" distL="0" distR="0" wp14:anchorId="027E4B9D" wp14:editId="42276AC0">
                  <wp:extent cx="2635200" cy="1976400"/>
                  <wp:effectExtent l="0" t="0" r="0" b="5080"/>
                  <wp:docPr id="14399312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35200" cy="1976400"/>
                          </a:xfrm>
                          <a:prstGeom prst="rect">
                            <a:avLst/>
                          </a:prstGeom>
                          <a:noFill/>
                          <a:ln>
                            <a:noFill/>
                          </a:ln>
                        </pic:spPr>
                      </pic:pic>
                    </a:graphicData>
                  </a:graphic>
                </wp:inline>
              </w:drawing>
            </w:r>
          </w:p>
        </w:tc>
      </w:tr>
      <w:tr w:rsidR="00DD03E3" w14:paraId="684E31A4" w14:textId="77777777" w:rsidTr="00DD03E3">
        <w:tc>
          <w:tcPr>
            <w:tcW w:w="4153" w:type="dxa"/>
          </w:tcPr>
          <w:p w14:paraId="302028A5" w14:textId="77777777" w:rsidR="00DD03E3" w:rsidRPr="00A21D27" w:rsidRDefault="00DD03E3" w:rsidP="00D22AE0">
            <w:pPr>
              <w:keepNext/>
              <w:jc w:val="center"/>
              <w:rPr>
                <w:sz w:val="21"/>
                <w:szCs w:val="21"/>
              </w:rPr>
            </w:pPr>
            <w:r w:rsidRPr="00A21D27">
              <w:rPr>
                <w:sz w:val="21"/>
                <w:szCs w:val="21"/>
              </w:rPr>
              <w:t xml:space="preserve">(a) </w:t>
            </w:r>
            <w:proofErr w:type="gramStart"/>
            <w:r w:rsidRPr="00A21D27">
              <w:rPr>
                <w:rFonts w:hint="eastAsia"/>
                <w:sz w:val="21"/>
                <w:szCs w:val="21"/>
              </w:rPr>
              <w:t>肘状图</w:t>
            </w:r>
            <w:proofErr w:type="gramEnd"/>
          </w:p>
        </w:tc>
        <w:tc>
          <w:tcPr>
            <w:tcW w:w="4153" w:type="dxa"/>
          </w:tcPr>
          <w:p w14:paraId="5CC40DB1" w14:textId="77777777" w:rsidR="00DD03E3" w:rsidRDefault="00DD03E3" w:rsidP="00D22AE0">
            <w:pPr>
              <w:keepNext/>
              <w:jc w:val="center"/>
            </w:pPr>
            <w:r w:rsidRPr="00A21D27">
              <w:rPr>
                <w:rFonts w:hint="eastAsia"/>
                <w:sz w:val="22"/>
                <w:szCs w:val="21"/>
              </w:rPr>
              <w:t>(</w:t>
            </w:r>
            <w:r w:rsidRPr="00A21D27">
              <w:rPr>
                <w:sz w:val="22"/>
                <w:szCs w:val="21"/>
              </w:rPr>
              <w:t xml:space="preserve">b) </w:t>
            </w:r>
            <w:r w:rsidRPr="00A21D27">
              <w:rPr>
                <w:rFonts w:hint="eastAsia"/>
                <w:sz w:val="22"/>
                <w:szCs w:val="21"/>
              </w:rPr>
              <w:t>k</w:t>
            </w:r>
            <w:r w:rsidRPr="00A21D27">
              <w:rPr>
                <w:sz w:val="22"/>
                <w:szCs w:val="21"/>
              </w:rPr>
              <w:t>-means</w:t>
            </w:r>
            <w:r w:rsidRPr="00A21D27">
              <w:rPr>
                <w:rFonts w:hint="eastAsia"/>
                <w:sz w:val="22"/>
                <w:szCs w:val="21"/>
              </w:rPr>
              <w:t>聚类图</w:t>
            </w:r>
          </w:p>
        </w:tc>
      </w:tr>
    </w:tbl>
    <w:p w14:paraId="01CEBB14" w14:textId="0403B60E" w:rsidR="00DD03E3" w:rsidRPr="00A21D27" w:rsidRDefault="00DD03E3" w:rsidP="00DD03E3">
      <w:pPr>
        <w:pStyle w:val="a5"/>
        <w:jc w:val="center"/>
        <w:rPr>
          <w:sz w:val="21"/>
          <w:szCs w:val="21"/>
        </w:rPr>
      </w:pPr>
      <w:bookmarkStart w:id="30" w:name="_Toc135563040"/>
      <w:r w:rsidRPr="00A21D27">
        <w:rPr>
          <w:rFonts w:ascii="宋体" w:eastAsia="宋体" w:hAnsi="宋体"/>
          <w:sz w:val="21"/>
          <w:szCs w:val="21"/>
        </w:rPr>
        <w:t xml:space="preserve">图 </w:t>
      </w:r>
      <w:r w:rsidRPr="00A21D27">
        <w:rPr>
          <w:rFonts w:ascii="Times New Roman" w:eastAsia="宋体" w:hAnsi="Times New Roman" w:cs="Times New Roman"/>
          <w:sz w:val="21"/>
          <w:szCs w:val="21"/>
        </w:rPr>
        <w:fldChar w:fldCharType="begin"/>
      </w:r>
      <w:r w:rsidRPr="00A21D27">
        <w:rPr>
          <w:rFonts w:ascii="Times New Roman" w:eastAsia="宋体" w:hAnsi="Times New Roman" w:cs="Times New Roman"/>
          <w:sz w:val="21"/>
          <w:szCs w:val="21"/>
        </w:rPr>
        <w:instrText xml:space="preserve"> SEQ </w:instrText>
      </w:r>
      <w:r w:rsidRPr="00A21D27">
        <w:rPr>
          <w:rFonts w:ascii="Times New Roman" w:eastAsia="宋体" w:hAnsi="Times New Roman" w:cs="Times New Roman"/>
          <w:sz w:val="21"/>
          <w:szCs w:val="21"/>
        </w:rPr>
        <w:instrText>图</w:instrText>
      </w:r>
      <w:r w:rsidRPr="00A21D27">
        <w:rPr>
          <w:rFonts w:ascii="Times New Roman" w:eastAsia="宋体" w:hAnsi="Times New Roman" w:cs="Times New Roman"/>
          <w:sz w:val="21"/>
          <w:szCs w:val="21"/>
        </w:rPr>
        <w:instrText xml:space="preserve"> \* ARABIC </w:instrText>
      </w:r>
      <w:r w:rsidRPr="00A21D27">
        <w:rPr>
          <w:rFonts w:ascii="Times New Roman" w:eastAsia="宋体" w:hAnsi="Times New Roman" w:cs="Times New Roman"/>
          <w:sz w:val="21"/>
          <w:szCs w:val="21"/>
        </w:rPr>
        <w:fldChar w:fldCharType="separate"/>
      </w:r>
      <w:r w:rsidR="00D22AE0">
        <w:rPr>
          <w:rFonts w:ascii="Times New Roman" w:eastAsia="宋体" w:hAnsi="Times New Roman" w:cs="Times New Roman"/>
          <w:noProof/>
          <w:sz w:val="21"/>
          <w:szCs w:val="21"/>
        </w:rPr>
        <w:t>5</w:t>
      </w:r>
      <w:r w:rsidRPr="00A21D27">
        <w:rPr>
          <w:rFonts w:ascii="Times New Roman" w:eastAsia="宋体" w:hAnsi="Times New Roman" w:cs="Times New Roman"/>
          <w:sz w:val="21"/>
          <w:szCs w:val="21"/>
        </w:rPr>
        <w:fldChar w:fldCharType="end"/>
      </w:r>
      <w:r w:rsidRPr="00A21D27">
        <w:rPr>
          <w:rFonts w:ascii="宋体" w:eastAsia="宋体" w:hAnsi="宋体"/>
          <w:sz w:val="21"/>
          <w:szCs w:val="21"/>
        </w:rPr>
        <w:t xml:space="preserve"> </w:t>
      </w:r>
      <w:r w:rsidRPr="00A21D27">
        <w:rPr>
          <w:sz w:val="21"/>
          <w:szCs w:val="21"/>
        </w:rPr>
        <w:t xml:space="preserve"> </w:t>
      </w:r>
      <w:r w:rsidRPr="00A21D27">
        <w:rPr>
          <w:rFonts w:ascii="宋体" w:eastAsia="宋体" w:hAnsi="宋体" w:cs="Times New Roman" w:hint="eastAsia"/>
          <w:sz w:val="21"/>
          <w:szCs w:val="21"/>
        </w:rPr>
        <w:t>聚类结果</w:t>
      </w:r>
      <w:bookmarkEnd w:id="30"/>
    </w:p>
    <w:p w14:paraId="7F853282" w14:textId="3CE46081" w:rsidR="00D55BFC" w:rsidRDefault="00D55BFC" w:rsidP="00D55BFC">
      <w:pPr>
        <w:pStyle w:val="10"/>
      </w:pPr>
      <w:bookmarkStart w:id="31" w:name="_Toc135563100"/>
      <w:r>
        <w:rPr>
          <w:rFonts w:hint="eastAsia"/>
        </w:rPr>
        <w:lastRenderedPageBreak/>
        <w:t>六、基于三阶段</w:t>
      </w:r>
      <w:r>
        <w:rPr>
          <w:rFonts w:hint="eastAsia"/>
        </w:rPr>
        <w:t>D</w:t>
      </w:r>
      <w:r>
        <w:t>EA</w:t>
      </w:r>
      <w:r w:rsidR="00E95B0D">
        <w:t>-M</w:t>
      </w:r>
      <w:r w:rsidR="00E95B0D">
        <w:rPr>
          <w:rFonts w:hint="eastAsia"/>
        </w:rPr>
        <w:t>al</w:t>
      </w:r>
      <w:r w:rsidR="00E95B0D">
        <w:t>m</w:t>
      </w:r>
      <w:r w:rsidR="00E95B0D">
        <w:rPr>
          <w:rFonts w:hint="eastAsia"/>
        </w:rPr>
        <w:t>quist</w:t>
      </w:r>
      <w:r>
        <w:rPr>
          <w:rFonts w:hint="eastAsia"/>
        </w:rPr>
        <w:t>模型的效率分析</w:t>
      </w:r>
      <w:bookmarkEnd w:id="31"/>
    </w:p>
    <w:p w14:paraId="296E5BAB" w14:textId="4799D4BB" w:rsidR="00A807A7" w:rsidRDefault="00B53C6A" w:rsidP="00A807A7">
      <w:pPr>
        <w:pStyle w:val="2"/>
      </w:pPr>
      <w:bookmarkStart w:id="32" w:name="_Toc135563101"/>
      <w:r>
        <w:rPr>
          <w:rFonts w:hint="eastAsia"/>
        </w:rPr>
        <w:t>（一）</w:t>
      </w:r>
      <w:r w:rsidR="00A807A7">
        <w:rPr>
          <w:rFonts w:hint="eastAsia"/>
        </w:rPr>
        <w:t>变量选取与流程说明</w:t>
      </w:r>
      <w:bookmarkEnd w:id="32"/>
    </w:p>
    <w:p w14:paraId="7087158F" w14:textId="74E7E8F2" w:rsidR="00A807A7" w:rsidRDefault="00A807A7" w:rsidP="0040741A">
      <w:pPr>
        <w:ind w:firstLineChars="200" w:firstLine="480"/>
      </w:pPr>
      <w:r>
        <w:rPr>
          <w:rFonts w:hint="eastAsia"/>
        </w:rPr>
        <w:t>本文选取信息化发展水平、互联网发展水平、数字交易发展水平为投入变量，以富裕程度和共享程度为产出变量。选取地区生产总值、地区受教育程度、地区高质量发展程度为环境变量，其中地区受教育程度以</w:t>
      </w:r>
      <w:r>
        <w:rPr>
          <w:rFonts w:hint="eastAsia"/>
        </w:rPr>
        <w:t>6</w:t>
      </w:r>
      <w:r>
        <w:rPr>
          <w:rFonts w:hint="eastAsia"/>
        </w:rPr>
        <w:t>周岁以上</w:t>
      </w:r>
      <w:r w:rsidR="002407CE">
        <w:rPr>
          <w:rFonts w:hint="eastAsia"/>
        </w:rPr>
        <w:t>专</w:t>
      </w:r>
      <w:r>
        <w:rPr>
          <w:rFonts w:hint="eastAsia"/>
        </w:rPr>
        <w:t>科生以上</w:t>
      </w:r>
      <w:r w:rsidR="002407CE">
        <w:rPr>
          <w:rFonts w:hint="eastAsia"/>
        </w:rPr>
        <w:t>学历</w:t>
      </w:r>
      <w:r>
        <w:rPr>
          <w:rFonts w:hint="eastAsia"/>
        </w:rPr>
        <w:t>占比衡量、地区高质量发展程度以发明专利数衡量。</w:t>
      </w:r>
    </w:p>
    <w:p w14:paraId="023D058D" w14:textId="43B1BD43" w:rsidR="00015E1F" w:rsidRPr="00AD792F" w:rsidRDefault="00015E1F" w:rsidP="00015E1F">
      <w:pPr>
        <w:pStyle w:val="a5"/>
        <w:keepNext/>
        <w:jc w:val="center"/>
        <w:rPr>
          <w:rFonts w:ascii="Times New Roman" w:eastAsia="宋体" w:hAnsi="Times New Roman"/>
          <w:sz w:val="21"/>
          <w:szCs w:val="21"/>
        </w:rPr>
      </w:pPr>
      <w:bookmarkStart w:id="33" w:name="_Toc135563001"/>
      <w:r w:rsidRPr="00AD792F">
        <w:rPr>
          <w:rFonts w:ascii="Times New Roman" w:eastAsia="宋体" w:hAnsi="Times New Roman" w:hint="eastAsia"/>
          <w:sz w:val="21"/>
          <w:szCs w:val="21"/>
        </w:rPr>
        <w:t>表</w:t>
      </w:r>
      <w:r w:rsidRPr="00AD792F">
        <w:rPr>
          <w:rFonts w:ascii="Times New Roman" w:eastAsia="宋体" w:hAnsi="Times New Roman" w:hint="eastAsia"/>
          <w:sz w:val="21"/>
          <w:szCs w:val="21"/>
        </w:rPr>
        <w:t xml:space="preserve"> </w:t>
      </w:r>
      <w:r w:rsidRPr="00AD792F">
        <w:rPr>
          <w:rFonts w:ascii="Times New Roman" w:eastAsia="宋体" w:hAnsi="Times New Roman"/>
          <w:sz w:val="21"/>
          <w:szCs w:val="21"/>
        </w:rPr>
        <w:fldChar w:fldCharType="begin"/>
      </w:r>
      <w:r w:rsidRPr="00AD792F">
        <w:rPr>
          <w:rFonts w:ascii="Times New Roman" w:eastAsia="宋体" w:hAnsi="Times New Roman"/>
          <w:sz w:val="21"/>
          <w:szCs w:val="21"/>
        </w:rPr>
        <w:instrText xml:space="preserve"> </w:instrText>
      </w:r>
      <w:r w:rsidRPr="00AD792F">
        <w:rPr>
          <w:rFonts w:ascii="Times New Roman" w:eastAsia="宋体" w:hAnsi="Times New Roman" w:hint="eastAsia"/>
          <w:sz w:val="21"/>
          <w:szCs w:val="21"/>
        </w:rPr>
        <w:instrText xml:space="preserve">SEQ </w:instrText>
      </w:r>
      <w:r w:rsidRPr="00AD792F">
        <w:rPr>
          <w:rFonts w:ascii="Times New Roman" w:eastAsia="宋体" w:hAnsi="Times New Roman" w:hint="eastAsia"/>
          <w:sz w:val="21"/>
          <w:szCs w:val="21"/>
        </w:rPr>
        <w:instrText>表</w:instrText>
      </w:r>
      <w:r w:rsidRPr="00AD792F">
        <w:rPr>
          <w:rFonts w:ascii="Times New Roman" w:eastAsia="宋体" w:hAnsi="Times New Roman" w:hint="eastAsia"/>
          <w:sz w:val="21"/>
          <w:szCs w:val="21"/>
        </w:rPr>
        <w:instrText xml:space="preserve"> \* ARABIC</w:instrText>
      </w:r>
      <w:r w:rsidRPr="00AD792F">
        <w:rPr>
          <w:rFonts w:ascii="Times New Roman" w:eastAsia="宋体" w:hAnsi="Times New Roman"/>
          <w:sz w:val="21"/>
          <w:szCs w:val="21"/>
        </w:rPr>
        <w:instrText xml:space="preserve"> </w:instrText>
      </w:r>
      <w:r w:rsidRPr="00AD792F">
        <w:rPr>
          <w:rFonts w:ascii="Times New Roman" w:eastAsia="宋体" w:hAnsi="Times New Roman"/>
          <w:sz w:val="21"/>
          <w:szCs w:val="21"/>
        </w:rPr>
        <w:fldChar w:fldCharType="separate"/>
      </w:r>
      <w:r w:rsidR="00082CBC">
        <w:rPr>
          <w:rFonts w:ascii="Times New Roman" w:eastAsia="宋体" w:hAnsi="Times New Roman"/>
          <w:noProof/>
          <w:sz w:val="21"/>
          <w:szCs w:val="21"/>
        </w:rPr>
        <w:t>3</w:t>
      </w:r>
      <w:r w:rsidRPr="00AD792F">
        <w:rPr>
          <w:rFonts w:ascii="Times New Roman" w:eastAsia="宋体" w:hAnsi="Times New Roman"/>
          <w:sz w:val="21"/>
          <w:szCs w:val="21"/>
        </w:rPr>
        <w:fldChar w:fldCharType="end"/>
      </w:r>
      <w:r w:rsidRPr="00AD792F">
        <w:rPr>
          <w:rFonts w:ascii="Times New Roman" w:eastAsia="宋体" w:hAnsi="Times New Roman"/>
          <w:sz w:val="21"/>
          <w:szCs w:val="21"/>
        </w:rPr>
        <w:t xml:space="preserve">  DEA</w:t>
      </w:r>
      <w:r w:rsidRPr="00AD792F">
        <w:rPr>
          <w:rFonts w:ascii="Times New Roman" w:eastAsia="宋体" w:hAnsi="Times New Roman" w:hint="eastAsia"/>
          <w:sz w:val="21"/>
          <w:szCs w:val="21"/>
        </w:rPr>
        <w:t>变量说明</w:t>
      </w:r>
      <w:bookmarkEnd w:id="33"/>
    </w:p>
    <w:tbl>
      <w:tblPr>
        <w:tblStyle w:val="a3"/>
        <w:tblW w:w="5000" w:type="pct"/>
        <w:jc w:val="center"/>
        <w:tblLook w:val="04A0" w:firstRow="1" w:lastRow="0" w:firstColumn="1" w:lastColumn="0" w:noHBand="0" w:noVBand="1"/>
      </w:tblPr>
      <w:tblGrid>
        <w:gridCol w:w="1656"/>
        <w:gridCol w:w="2331"/>
        <w:gridCol w:w="3342"/>
        <w:gridCol w:w="977"/>
      </w:tblGrid>
      <w:tr w:rsidR="00B54C68" w:rsidRPr="00AD792F" w14:paraId="14D6EB99" w14:textId="77777777" w:rsidTr="00015E1F">
        <w:trPr>
          <w:cnfStyle w:val="100000000000" w:firstRow="1" w:lastRow="0" w:firstColumn="0" w:lastColumn="0" w:oddVBand="0" w:evenVBand="0" w:oddHBand="0" w:evenHBand="0" w:firstRowFirstColumn="0" w:firstRowLastColumn="0" w:lastRowFirstColumn="0" w:lastRowLastColumn="0"/>
          <w:jc w:val="center"/>
        </w:trPr>
        <w:tc>
          <w:tcPr>
            <w:tcW w:w="997" w:type="pct"/>
            <w:tcBorders>
              <w:bottom w:val="single" w:sz="6" w:space="0" w:color="auto"/>
            </w:tcBorders>
          </w:tcPr>
          <w:p w14:paraId="7517835B" w14:textId="203E55D4" w:rsidR="00B54C68" w:rsidRPr="00AD792F" w:rsidRDefault="00B54C68" w:rsidP="00B54C68">
            <w:pPr>
              <w:jc w:val="center"/>
              <w:rPr>
                <w:sz w:val="21"/>
                <w:szCs w:val="21"/>
              </w:rPr>
            </w:pPr>
            <w:r w:rsidRPr="00AD792F">
              <w:rPr>
                <w:rFonts w:hint="eastAsia"/>
                <w:sz w:val="21"/>
                <w:szCs w:val="21"/>
              </w:rPr>
              <w:t>变量</w:t>
            </w:r>
          </w:p>
        </w:tc>
        <w:tc>
          <w:tcPr>
            <w:tcW w:w="1403" w:type="pct"/>
          </w:tcPr>
          <w:p w14:paraId="22172C1A" w14:textId="706D20EA" w:rsidR="00B54C68" w:rsidRPr="00AD792F" w:rsidRDefault="00B54C68" w:rsidP="00B54C68">
            <w:pPr>
              <w:jc w:val="center"/>
              <w:rPr>
                <w:sz w:val="21"/>
                <w:szCs w:val="21"/>
              </w:rPr>
            </w:pPr>
            <w:r w:rsidRPr="00AD792F">
              <w:rPr>
                <w:rFonts w:hint="eastAsia"/>
                <w:sz w:val="21"/>
                <w:szCs w:val="21"/>
              </w:rPr>
              <w:t>维度</w:t>
            </w:r>
          </w:p>
        </w:tc>
        <w:tc>
          <w:tcPr>
            <w:tcW w:w="2012" w:type="pct"/>
          </w:tcPr>
          <w:p w14:paraId="6E03B4D7" w14:textId="1EC486C0" w:rsidR="00B54C68" w:rsidRPr="00AD792F" w:rsidRDefault="00B54C68" w:rsidP="00B54C68">
            <w:pPr>
              <w:jc w:val="center"/>
              <w:rPr>
                <w:sz w:val="21"/>
                <w:szCs w:val="21"/>
              </w:rPr>
            </w:pPr>
            <w:r w:rsidRPr="00AD792F">
              <w:rPr>
                <w:rFonts w:hint="eastAsia"/>
                <w:sz w:val="21"/>
                <w:szCs w:val="21"/>
              </w:rPr>
              <w:t>指标</w:t>
            </w:r>
          </w:p>
        </w:tc>
        <w:tc>
          <w:tcPr>
            <w:tcW w:w="588" w:type="pct"/>
          </w:tcPr>
          <w:p w14:paraId="1F3D7C51" w14:textId="19699745" w:rsidR="00B54C68" w:rsidRPr="00AD792F" w:rsidRDefault="00B54C68" w:rsidP="00B54C68">
            <w:pPr>
              <w:jc w:val="center"/>
              <w:rPr>
                <w:sz w:val="21"/>
                <w:szCs w:val="21"/>
              </w:rPr>
            </w:pPr>
            <w:r w:rsidRPr="00AD792F">
              <w:rPr>
                <w:rFonts w:hint="eastAsia"/>
                <w:sz w:val="21"/>
                <w:szCs w:val="21"/>
              </w:rPr>
              <w:t>属性</w:t>
            </w:r>
          </w:p>
        </w:tc>
      </w:tr>
      <w:tr w:rsidR="00B54C68" w:rsidRPr="00AD792F" w14:paraId="2545FA16" w14:textId="77777777" w:rsidTr="00015E1F">
        <w:trPr>
          <w:jc w:val="center"/>
        </w:trPr>
        <w:tc>
          <w:tcPr>
            <w:tcW w:w="997" w:type="pct"/>
            <w:vMerge w:val="restart"/>
            <w:tcBorders>
              <w:top w:val="single" w:sz="6" w:space="0" w:color="auto"/>
              <w:bottom w:val="nil"/>
            </w:tcBorders>
          </w:tcPr>
          <w:p w14:paraId="1418FA97" w14:textId="5E1C3130" w:rsidR="00B54C68" w:rsidRPr="00AD792F" w:rsidRDefault="00B54C68" w:rsidP="00B54C68">
            <w:pPr>
              <w:jc w:val="center"/>
              <w:rPr>
                <w:sz w:val="21"/>
                <w:szCs w:val="21"/>
              </w:rPr>
            </w:pPr>
            <w:r w:rsidRPr="00AD792F">
              <w:rPr>
                <w:rFonts w:hint="eastAsia"/>
                <w:sz w:val="21"/>
                <w:szCs w:val="21"/>
              </w:rPr>
              <w:t>投入变量</w:t>
            </w:r>
          </w:p>
        </w:tc>
        <w:tc>
          <w:tcPr>
            <w:tcW w:w="1403" w:type="pct"/>
            <w:vMerge w:val="restart"/>
            <w:tcBorders>
              <w:top w:val="single" w:sz="8" w:space="0" w:color="auto"/>
              <w:bottom w:val="nil"/>
            </w:tcBorders>
          </w:tcPr>
          <w:p w14:paraId="1D523A90" w14:textId="25B06850" w:rsidR="00B54C68" w:rsidRPr="00AD792F" w:rsidRDefault="00B54C68" w:rsidP="00B54C68">
            <w:pPr>
              <w:jc w:val="center"/>
              <w:rPr>
                <w:sz w:val="21"/>
                <w:szCs w:val="21"/>
              </w:rPr>
            </w:pPr>
            <w:r w:rsidRPr="00AD792F">
              <w:rPr>
                <w:rFonts w:hint="eastAsia"/>
                <w:sz w:val="21"/>
                <w:szCs w:val="21"/>
              </w:rPr>
              <w:t>数字经济水平</w:t>
            </w:r>
          </w:p>
        </w:tc>
        <w:tc>
          <w:tcPr>
            <w:tcW w:w="2012" w:type="pct"/>
            <w:tcBorders>
              <w:top w:val="single" w:sz="8" w:space="0" w:color="auto"/>
              <w:bottom w:val="nil"/>
            </w:tcBorders>
          </w:tcPr>
          <w:p w14:paraId="769D79A1" w14:textId="56D3CF0F" w:rsidR="00B54C68" w:rsidRPr="00AD792F" w:rsidRDefault="00B54C68" w:rsidP="00B54C68">
            <w:pPr>
              <w:jc w:val="center"/>
              <w:rPr>
                <w:sz w:val="21"/>
                <w:szCs w:val="21"/>
              </w:rPr>
            </w:pPr>
            <w:r w:rsidRPr="00AD792F">
              <w:rPr>
                <w:rFonts w:hint="eastAsia"/>
                <w:sz w:val="21"/>
                <w:szCs w:val="21"/>
              </w:rPr>
              <w:t>信息化发展水平</w:t>
            </w:r>
          </w:p>
        </w:tc>
        <w:tc>
          <w:tcPr>
            <w:tcW w:w="588" w:type="pct"/>
            <w:tcBorders>
              <w:top w:val="single" w:sz="8" w:space="0" w:color="auto"/>
              <w:bottom w:val="nil"/>
            </w:tcBorders>
          </w:tcPr>
          <w:p w14:paraId="12501518" w14:textId="750D3AA1" w:rsidR="00B54C68" w:rsidRPr="00AD792F" w:rsidRDefault="00B54C68" w:rsidP="00B54C68">
            <w:pPr>
              <w:jc w:val="center"/>
              <w:rPr>
                <w:sz w:val="21"/>
                <w:szCs w:val="21"/>
              </w:rPr>
            </w:pPr>
            <w:r w:rsidRPr="00AD792F">
              <w:rPr>
                <w:rFonts w:hint="eastAsia"/>
                <w:sz w:val="21"/>
                <w:szCs w:val="21"/>
              </w:rPr>
              <w:t>+</w:t>
            </w:r>
          </w:p>
        </w:tc>
      </w:tr>
      <w:tr w:rsidR="00B54C68" w:rsidRPr="00AD792F" w14:paraId="47FA3834" w14:textId="77777777" w:rsidTr="00B54C68">
        <w:trPr>
          <w:jc w:val="center"/>
        </w:trPr>
        <w:tc>
          <w:tcPr>
            <w:tcW w:w="997" w:type="pct"/>
            <w:vMerge/>
            <w:tcBorders>
              <w:top w:val="nil"/>
              <w:bottom w:val="nil"/>
            </w:tcBorders>
          </w:tcPr>
          <w:p w14:paraId="0897D298" w14:textId="77777777" w:rsidR="00B54C68" w:rsidRPr="00AD792F" w:rsidRDefault="00B54C68" w:rsidP="00B54C68">
            <w:pPr>
              <w:jc w:val="center"/>
              <w:rPr>
                <w:sz w:val="21"/>
                <w:szCs w:val="21"/>
              </w:rPr>
            </w:pPr>
          </w:p>
        </w:tc>
        <w:tc>
          <w:tcPr>
            <w:tcW w:w="1403" w:type="pct"/>
            <w:vMerge/>
            <w:tcBorders>
              <w:top w:val="nil"/>
              <w:bottom w:val="nil"/>
            </w:tcBorders>
          </w:tcPr>
          <w:p w14:paraId="4376D853" w14:textId="1A14D68C" w:rsidR="00B54C68" w:rsidRPr="00AD792F" w:rsidRDefault="00B54C68" w:rsidP="00B54C68">
            <w:pPr>
              <w:jc w:val="center"/>
              <w:rPr>
                <w:sz w:val="21"/>
                <w:szCs w:val="21"/>
              </w:rPr>
            </w:pPr>
          </w:p>
        </w:tc>
        <w:tc>
          <w:tcPr>
            <w:tcW w:w="2012" w:type="pct"/>
            <w:tcBorders>
              <w:top w:val="nil"/>
              <w:bottom w:val="nil"/>
            </w:tcBorders>
          </w:tcPr>
          <w:p w14:paraId="4155D074" w14:textId="67817B97" w:rsidR="00B54C68" w:rsidRPr="00AD792F" w:rsidRDefault="00B54C68" w:rsidP="00B54C68">
            <w:pPr>
              <w:jc w:val="center"/>
              <w:rPr>
                <w:sz w:val="21"/>
                <w:szCs w:val="21"/>
              </w:rPr>
            </w:pPr>
            <w:r w:rsidRPr="00AD792F">
              <w:rPr>
                <w:rFonts w:hint="eastAsia"/>
                <w:sz w:val="21"/>
                <w:szCs w:val="21"/>
              </w:rPr>
              <w:t>互联网发展水平</w:t>
            </w:r>
          </w:p>
        </w:tc>
        <w:tc>
          <w:tcPr>
            <w:tcW w:w="588" w:type="pct"/>
            <w:tcBorders>
              <w:top w:val="nil"/>
              <w:bottom w:val="nil"/>
            </w:tcBorders>
          </w:tcPr>
          <w:p w14:paraId="142AC5FD" w14:textId="178F33E4" w:rsidR="00B54C68" w:rsidRPr="00AD792F" w:rsidRDefault="00B54C68" w:rsidP="00B54C68">
            <w:pPr>
              <w:jc w:val="center"/>
              <w:rPr>
                <w:sz w:val="21"/>
                <w:szCs w:val="21"/>
              </w:rPr>
            </w:pPr>
            <w:r w:rsidRPr="00AD792F">
              <w:rPr>
                <w:rFonts w:hint="eastAsia"/>
                <w:sz w:val="21"/>
                <w:szCs w:val="21"/>
              </w:rPr>
              <w:t>+</w:t>
            </w:r>
          </w:p>
        </w:tc>
      </w:tr>
      <w:tr w:rsidR="00B54C68" w:rsidRPr="00AD792F" w14:paraId="5A05E24C" w14:textId="77777777" w:rsidTr="00015E1F">
        <w:trPr>
          <w:jc w:val="center"/>
        </w:trPr>
        <w:tc>
          <w:tcPr>
            <w:tcW w:w="997" w:type="pct"/>
            <w:vMerge/>
            <w:tcBorders>
              <w:top w:val="nil"/>
              <w:bottom w:val="nil"/>
            </w:tcBorders>
          </w:tcPr>
          <w:p w14:paraId="4E557279" w14:textId="77777777" w:rsidR="00B54C68" w:rsidRPr="00AD792F" w:rsidRDefault="00B54C68" w:rsidP="00B54C68">
            <w:pPr>
              <w:jc w:val="center"/>
              <w:rPr>
                <w:sz w:val="21"/>
                <w:szCs w:val="21"/>
              </w:rPr>
            </w:pPr>
          </w:p>
        </w:tc>
        <w:tc>
          <w:tcPr>
            <w:tcW w:w="1403" w:type="pct"/>
            <w:vMerge/>
            <w:tcBorders>
              <w:top w:val="nil"/>
              <w:bottom w:val="single" w:sz="8" w:space="0" w:color="auto"/>
            </w:tcBorders>
          </w:tcPr>
          <w:p w14:paraId="3F156379" w14:textId="1201CBAD" w:rsidR="00B54C68" w:rsidRPr="00AD792F" w:rsidRDefault="00B54C68" w:rsidP="00B54C68">
            <w:pPr>
              <w:jc w:val="center"/>
              <w:rPr>
                <w:sz w:val="21"/>
                <w:szCs w:val="21"/>
              </w:rPr>
            </w:pPr>
          </w:p>
        </w:tc>
        <w:tc>
          <w:tcPr>
            <w:tcW w:w="2012" w:type="pct"/>
            <w:tcBorders>
              <w:top w:val="nil"/>
              <w:bottom w:val="single" w:sz="8" w:space="0" w:color="auto"/>
            </w:tcBorders>
          </w:tcPr>
          <w:p w14:paraId="3295F8CB" w14:textId="04D185F8" w:rsidR="00B54C68" w:rsidRPr="00AD792F" w:rsidRDefault="00B54C68" w:rsidP="00B54C68">
            <w:pPr>
              <w:jc w:val="center"/>
              <w:rPr>
                <w:sz w:val="21"/>
                <w:szCs w:val="21"/>
              </w:rPr>
            </w:pPr>
            <w:r w:rsidRPr="00AD792F">
              <w:rPr>
                <w:rFonts w:hint="eastAsia"/>
                <w:sz w:val="21"/>
                <w:szCs w:val="21"/>
              </w:rPr>
              <w:t>数字交易发展水平</w:t>
            </w:r>
          </w:p>
        </w:tc>
        <w:tc>
          <w:tcPr>
            <w:tcW w:w="588" w:type="pct"/>
            <w:tcBorders>
              <w:top w:val="nil"/>
              <w:bottom w:val="single" w:sz="8" w:space="0" w:color="auto"/>
            </w:tcBorders>
          </w:tcPr>
          <w:p w14:paraId="3E764370" w14:textId="6BC67FFA" w:rsidR="00B54C68" w:rsidRPr="00AD792F" w:rsidRDefault="00B54C68" w:rsidP="00B54C68">
            <w:pPr>
              <w:jc w:val="center"/>
              <w:rPr>
                <w:sz w:val="21"/>
                <w:szCs w:val="21"/>
              </w:rPr>
            </w:pPr>
            <w:r w:rsidRPr="00AD792F">
              <w:rPr>
                <w:rFonts w:hint="eastAsia"/>
                <w:sz w:val="21"/>
                <w:szCs w:val="21"/>
              </w:rPr>
              <w:t>+</w:t>
            </w:r>
          </w:p>
        </w:tc>
      </w:tr>
      <w:tr w:rsidR="00B54C68" w:rsidRPr="00AD792F" w14:paraId="1C8E7BA1" w14:textId="77777777" w:rsidTr="00015E1F">
        <w:trPr>
          <w:jc w:val="center"/>
        </w:trPr>
        <w:tc>
          <w:tcPr>
            <w:tcW w:w="997" w:type="pct"/>
            <w:vMerge w:val="restart"/>
            <w:tcBorders>
              <w:top w:val="nil"/>
              <w:bottom w:val="nil"/>
            </w:tcBorders>
          </w:tcPr>
          <w:p w14:paraId="44DEE25E" w14:textId="11A59B14" w:rsidR="00B54C68" w:rsidRPr="00AD792F" w:rsidRDefault="00B54C68" w:rsidP="00B54C68">
            <w:pPr>
              <w:jc w:val="center"/>
              <w:rPr>
                <w:sz w:val="21"/>
                <w:szCs w:val="21"/>
              </w:rPr>
            </w:pPr>
            <w:r w:rsidRPr="00AD792F">
              <w:rPr>
                <w:rFonts w:hint="eastAsia"/>
                <w:sz w:val="21"/>
                <w:szCs w:val="21"/>
              </w:rPr>
              <w:t>产出变量</w:t>
            </w:r>
          </w:p>
        </w:tc>
        <w:tc>
          <w:tcPr>
            <w:tcW w:w="1403" w:type="pct"/>
            <w:vMerge w:val="restart"/>
            <w:tcBorders>
              <w:top w:val="single" w:sz="8" w:space="0" w:color="auto"/>
              <w:bottom w:val="nil"/>
            </w:tcBorders>
          </w:tcPr>
          <w:p w14:paraId="359F0C3C" w14:textId="517CBE49" w:rsidR="00B54C68" w:rsidRPr="00AD792F" w:rsidRDefault="00B54C68" w:rsidP="00B54C68">
            <w:pPr>
              <w:jc w:val="center"/>
              <w:rPr>
                <w:sz w:val="21"/>
                <w:szCs w:val="21"/>
              </w:rPr>
            </w:pPr>
            <w:r w:rsidRPr="00AD792F">
              <w:rPr>
                <w:rFonts w:hint="eastAsia"/>
                <w:sz w:val="21"/>
                <w:szCs w:val="21"/>
              </w:rPr>
              <w:t>共同富裕水平</w:t>
            </w:r>
          </w:p>
        </w:tc>
        <w:tc>
          <w:tcPr>
            <w:tcW w:w="2012" w:type="pct"/>
            <w:tcBorders>
              <w:top w:val="single" w:sz="8" w:space="0" w:color="auto"/>
              <w:bottom w:val="nil"/>
            </w:tcBorders>
          </w:tcPr>
          <w:p w14:paraId="31A53CB4" w14:textId="58E45BEF" w:rsidR="00B54C68" w:rsidRPr="00AD792F" w:rsidRDefault="00B54C68" w:rsidP="00B54C68">
            <w:pPr>
              <w:jc w:val="center"/>
              <w:rPr>
                <w:sz w:val="21"/>
                <w:szCs w:val="21"/>
              </w:rPr>
            </w:pPr>
            <w:r w:rsidRPr="00AD792F">
              <w:rPr>
                <w:rFonts w:hint="eastAsia"/>
                <w:sz w:val="21"/>
                <w:szCs w:val="21"/>
              </w:rPr>
              <w:t>富裕程度</w:t>
            </w:r>
          </w:p>
        </w:tc>
        <w:tc>
          <w:tcPr>
            <w:tcW w:w="588" w:type="pct"/>
            <w:tcBorders>
              <w:top w:val="single" w:sz="8" w:space="0" w:color="auto"/>
              <w:bottom w:val="nil"/>
            </w:tcBorders>
          </w:tcPr>
          <w:p w14:paraId="2B16963D" w14:textId="2F41E92F" w:rsidR="00B54C68" w:rsidRPr="00AD792F" w:rsidRDefault="00B54C68" w:rsidP="00B54C68">
            <w:pPr>
              <w:jc w:val="center"/>
              <w:rPr>
                <w:sz w:val="21"/>
                <w:szCs w:val="21"/>
              </w:rPr>
            </w:pPr>
            <w:r w:rsidRPr="00AD792F">
              <w:rPr>
                <w:rFonts w:hint="eastAsia"/>
                <w:sz w:val="21"/>
                <w:szCs w:val="21"/>
              </w:rPr>
              <w:t>+</w:t>
            </w:r>
          </w:p>
        </w:tc>
      </w:tr>
      <w:tr w:rsidR="00B54C68" w:rsidRPr="00AD792F" w14:paraId="0974B415" w14:textId="77777777" w:rsidTr="00015E1F">
        <w:trPr>
          <w:jc w:val="center"/>
        </w:trPr>
        <w:tc>
          <w:tcPr>
            <w:tcW w:w="997" w:type="pct"/>
            <w:vMerge/>
            <w:tcBorders>
              <w:top w:val="nil"/>
              <w:bottom w:val="nil"/>
            </w:tcBorders>
          </w:tcPr>
          <w:p w14:paraId="0903B42F" w14:textId="77777777" w:rsidR="00B54C68" w:rsidRPr="00AD792F" w:rsidRDefault="00B54C68" w:rsidP="00B54C68">
            <w:pPr>
              <w:jc w:val="center"/>
              <w:rPr>
                <w:sz w:val="21"/>
                <w:szCs w:val="21"/>
              </w:rPr>
            </w:pPr>
          </w:p>
        </w:tc>
        <w:tc>
          <w:tcPr>
            <w:tcW w:w="1403" w:type="pct"/>
            <w:vMerge/>
            <w:tcBorders>
              <w:top w:val="nil"/>
              <w:bottom w:val="single" w:sz="6" w:space="0" w:color="auto"/>
            </w:tcBorders>
          </w:tcPr>
          <w:p w14:paraId="6E2423E5" w14:textId="77777777" w:rsidR="00B54C68" w:rsidRPr="00AD792F" w:rsidRDefault="00B54C68" w:rsidP="00B54C68">
            <w:pPr>
              <w:jc w:val="center"/>
              <w:rPr>
                <w:sz w:val="21"/>
                <w:szCs w:val="21"/>
              </w:rPr>
            </w:pPr>
          </w:p>
        </w:tc>
        <w:tc>
          <w:tcPr>
            <w:tcW w:w="2012" w:type="pct"/>
            <w:tcBorders>
              <w:top w:val="nil"/>
              <w:bottom w:val="single" w:sz="6" w:space="0" w:color="auto"/>
            </w:tcBorders>
          </w:tcPr>
          <w:p w14:paraId="7B820A90" w14:textId="6E9D9AA0" w:rsidR="00B54C68" w:rsidRPr="00AD792F" w:rsidRDefault="00B54C68" w:rsidP="00B54C68">
            <w:pPr>
              <w:jc w:val="center"/>
              <w:rPr>
                <w:sz w:val="21"/>
                <w:szCs w:val="21"/>
              </w:rPr>
            </w:pPr>
            <w:r w:rsidRPr="00AD792F">
              <w:rPr>
                <w:rFonts w:hint="eastAsia"/>
                <w:sz w:val="21"/>
                <w:szCs w:val="21"/>
              </w:rPr>
              <w:t>共享程度</w:t>
            </w:r>
          </w:p>
        </w:tc>
        <w:tc>
          <w:tcPr>
            <w:tcW w:w="588" w:type="pct"/>
            <w:tcBorders>
              <w:top w:val="nil"/>
              <w:bottom w:val="single" w:sz="6" w:space="0" w:color="auto"/>
            </w:tcBorders>
          </w:tcPr>
          <w:p w14:paraId="46DC389D" w14:textId="0E9B69B3" w:rsidR="00B54C68" w:rsidRPr="00AD792F" w:rsidRDefault="00B54C68" w:rsidP="00B54C68">
            <w:pPr>
              <w:jc w:val="center"/>
              <w:rPr>
                <w:sz w:val="21"/>
                <w:szCs w:val="21"/>
              </w:rPr>
            </w:pPr>
            <w:r w:rsidRPr="00AD792F">
              <w:rPr>
                <w:rFonts w:hint="eastAsia"/>
                <w:sz w:val="21"/>
                <w:szCs w:val="21"/>
              </w:rPr>
              <w:t>+</w:t>
            </w:r>
          </w:p>
        </w:tc>
      </w:tr>
      <w:tr w:rsidR="00B54C68" w:rsidRPr="00AD792F" w14:paraId="41FA651F" w14:textId="77777777" w:rsidTr="00015E1F">
        <w:trPr>
          <w:jc w:val="center"/>
        </w:trPr>
        <w:tc>
          <w:tcPr>
            <w:tcW w:w="997" w:type="pct"/>
            <w:vMerge w:val="restart"/>
            <w:tcBorders>
              <w:top w:val="nil"/>
            </w:tcBorders>
          </w:tcPr>
          <w:p w14:paraId="7648C8A7" w14:textId="11FF6FD0" w:rsidR="00B54C68" w:rsidRPr="00AD792F" w:rsidRDefault="00B54C68" w:rsidP="00B54C68">
            <w:pPr>
              <w:jc w:val="center"/>
              <w:rPr>
                <w:sz w:val="21"/>
                <w:szCs w:val="21"/>
              </w:rPr>
            </w:pPr>
            <w:r w:rsidRPr="00AD792F">
              <w:rPr>
                <w:rFonts w:hint="eastAsia"/>
                <w:sz w:val="21"/>
                <w:szCs w:val="21"/>
              </w:rPr>
              <w:t>环境变量</w:t>
            </w:r>
          </w:p>
        </w:tc>
        <w:tc>
          <w:tcPr>
            <w:tcW w:w="1403" w:type="pct"/>
            <w:vMerge w:val="restart"/>
            <w:tcBorders>
              <w:top w:val="single" w:sz="6" w:space="0" w:color="auto"/>
            </w:tcBorders>
          </w:tcPr>
          <w:p w14:paraId="6146A1FB" w14:textId="77777777" w:rsidR="00B54C68" w:rsidRPr="00AD792F" w:rsidRDefault="00B54C68" w:rsidP="00B54C68">
            <w:pPr>
              <w:jc w:val="center"/>
              <w:rPr>
                <w:sz w:val="21"/>
                <w:szCs w:val="21"/>
              </w:rPr>
            </w:pPr>
          </w:p>
        </w:tc>
        <w:tc>
          <w:tcPr>
            <w:tcW w:w="2012" w:type="pct"/>
            <w:tcBorders>
              <w:top w:val="single" w:sz="6" w:space="0" w:color="auto"/>
            </w:tcBorders>
          </w:tcPr>
          <w:p w14:paraId="6DC10900" w14:textId="2D3A00DE" w:rsidR="00B54C68" w:rsidRPr="00AD792F" w:rsidRDefault="00B54C68" w:rsidP="00B54C68">
            <w:pPr>
              <w:jc w:val="center"/>
              <w:rPr>
                <w:sz w:val="21"/>
                <w:szCs w:val="21"/>
              </w:rPr>
            </w:pPr>
            <w:r w:rsidRPr="00AD792F">
              <w:rPr>
                <w:rFonts w:hint="eastAsia"/>
                <w:sz w:val="21"/>
                <w:szCs w:val="21"/>
              </w:rPr>
              <w:t>地区生产总值</w:t>
            </w:r>
          </w:p>
        </w:tc>
        <w:tc>
          <w:tcPr>
            <w:tcW w:w="588" w:type="pct"/>
            <w:tcBorders>
              <w:top w:val="single" w:sz="6" w:space="0" w:color="auto"/>
            </w:tcBorders>
          </w:tcPr>
          <w:p w14:paraId="218337A4" w14:textId="18E7B4AB" w:rsidR="00B54C68" w:rsidRPr="00AD792F" w:rsidRDefault="00B54C68" w:rsidP="00B54C68">
            <w:pPr>
              <w:jc w:val="center"/>
              <w:rPr>
                <w:sz w:val="21"/>
                <w:szCs w:val="21"/>
              </w:rPr>
            </w:pPr>
            <w:r w:rsidRPr="00AD792F">
              <w:rPr>
                <w:rFonts w:hint="eastAsia"/>
                <w:sz w:val="21"/>
                <w:szCs w:val="21"/>
              </w:rPr>
              <w:t>+</w:t>
            </w:r>
          </w:p>
        </w:tc>
      </w:tr>
      <w:tr w:rsidR="00B54C68" w:rsidRPr="00AD792F" w14:paraId="7B9239FC" w14:textId="77777777" w:rsidTr="00B54C68">
        <w:trPr>
          <w:jc w:val="center"/>
        </w:trPr>
        <w:tc>
          <w:tcPr>
            <w:tcW w:w="997" w:type="pct"/>
            <w:vMerge/>
          </w:tcPr>
          <w:p w14:paraId="777909E6" w14:textId="77777777" w:rsidR="00B54C68" w:rsidRPr="00AD792F" w:rsidRDefault="00B54C68" w:rsidP="00B54C68">
            <w:pPr>
              <w:jc w:val="center"/>
              <w:rPr>
                <w:sz w:val="21"/>
                <w:szCs w:val="21"/>
              </w:rPr>
            </w:pPr>
          </w:p>
        </w:tc>
        <w:tc>
          <w:tcPr>
            <w:tcW w:w="1403" w:type="pct"/>
            <w:vMerge/>
          </w:tcPr>
          <w:p w14:paraId="797DAA8C" w14:textId="77777777" w:rsidR="00B54C68" w:rsidRPr="00AD792F" w:rsidRDefault="00B54C68" w:rsidP="00B54C68">
            <w:pPr>
              <w:jc w:val="center"/>
              <w:rPr>
                <w:sz w:val="21"/>
                <w:szCs w:val="21"/>
              </w:rPr>
            </w:pPr>
          </w:p>
        </w:tc>
        <w:tc>
          <w:tcPr>
            <w:tcW w:w="2012" w:type="pct"/>
          </w:tcPr>
          <w:p w14:paraId="6504AF93" w14:textId="59E67ADB" w:rsidR="00B54C68" w:rsidRPr="00AD792F" w:rsidRDefault="00B54C68" w:rsidP="00B54C68">
            <w:pPr>
              <w:jc w:val="center"/>
              <w:rPr>
                <w:sz w:val="21"/>
                <w:szCs w:val="21"/>
              </w:rPr>
            </w:pPr>
            <w:r w:rsidRPr="00AD792F">
              <w:rPr>
                <w:rFonts w:hint="eastAsia"/>
                <w:sz w:val="21"/>
                <w:szCs w:val="21"/>
              </w:rPr>
              <w:t>地区受教育程度</w:t>
            </w:r>
          </w:p>
        </w:tc>
        <w:tc>
          <w:tcPr>
            <w:tcW w:w="588" w:type="pct"/>
          </w:tcPr>
          <w:p w14:paraId="7FD077D6" w14:textId="0C0ACA08" w:rsidR="00B54C68" w:rsidRPr="00AD792F" w:rsidRDefault="00B54C68" w:rsidP="00B54C68">
            <w:pPr>
              <w:jc w:val="center"/>
              <w:rPr>
                <w:sz w:val="21"/>
                <w:szCs w:val="21"/>
              </w:rPr>
            </w:pPr>
            <w:r w:rsidRPr="00AD792F">
              <w:rPr>
                <w:rFonts w:hint="eastAsia"/>
                <w:sz w:val="21"/>
                <w:szCs w:val="21"/>
              </w:rPr>
              <w:t>+</w:t>
            </w:r>
          </w:p>
        </w:tc>
      </w:tr>
      <w:tr w:rsidR="00B54C68" w:rsidRPr="00AD792F" w14:paraId="70A7D766" w14:textId="77777777" w:rsidTr="00B54C68">
        <w:trPr>
          <w:jc w:val="center"/>
        </w:trPr>
        <w:tc>
          <w:tcPr>
            <w:tcW w:w="997" w:type="pct"/>
            <w:vMerge/>
          </w:tcPr>
          <w:p w14:paraId="654AECB1" w14:textId="77777777" w:rsidR="00B54C68" w:rsidRPr="00AD792F" w:rsidRDefault="00B54C68" w:rsidP="00B54C68">
            <w:pPr>
              <w:jc w:val="center"/>
              <w:rPr>
                <w:sz w:val="21"/>
                <w:szCs w:val="21"/>
              </w:rPr>
            </w:pPr>
          </w:p>
        </w:tc>
        <w:tc>
          <w:tcPr>
            <w:tcW w:w="1403" w:type="pct"/>
            <w:vMerge/>
          </w:tcPr>
          <w:p w14:paraId="06673F49" w14:textId="77777777" w:rsidR="00B54C68" w:rsidRPr="00AD792F" w:rsidRDefault="00B54C68" w:rsidP="00B54C68">
            <w:pPr>
              <w:jc w:val="center"/>
              <w:rPr>
                <w:sz w:val="21"/>
                <w:szCs w:val="21"/>
              </w:rPr>
            </w:pPr>
          </w:p>
        </w:tc>
        <w:tc>
          <w:tcPr>
            <w:tcW w:w="2012" w:type="pct"/>
          </w:tcPr>
          <w:p w14:paraId="41F38619" w14:textId="60F7AE54" w:rsidR="00B54C68" w:rsidRPr="00AD792F" w:rsidRDefault="00B54C68" w:rsidP="00B54C68">
            <w:pPr>
              <w:jc w:val="center"/>
              <w:rPr>
                <w:sz w:val="21"/>
                <w:szCs w:val="21"/>
              </w:rPr>
            </w:pPr>
            <w:r w:rsidRPr="00AD792F">
              <w:rPr>
                <w:rFonts w:hint="eastAsia"/>
                <w:sz w:val="21"/>
                <w:szCs w:val="21"/>
              </w:rPr>
              <w:t>地区高质量发展程度</w:t>
            </w:r>
          </w:p>
        </w:tc>
        <w:tc>
          <w:tcPr>
            <w:tcW w:w="588" w:type="pct"/>
          </w:tcPr>
          <w:p w14:paraId="366C37DD" w14:textId="14F55A71" w:rsidR="00B54C68" w:rsidRPr="00AD792F" w:rsidRDefault="00B54C68" w:rsidP="00B54C68">
            <w:pPr>
              <w:jc w:val="center"/>
              <w:rPr>
                <w:sz w:val="21"/>
                <w:szCs w:val="21"/>
              </w:rPr>
            </w:pPr>
            <w:r w:rsidRPr="00AD792F">
              <w:rPr>
                <w:rFonts w:hint="eastAsia"/>
                <w:sz w:val="21"/>
                <w:szCs w:val="21"/>
              </w:rPr>
              <w:t>+</w:t>
            </w:r>
          </w:p>
        </w:tc>
      </w:tr>
    </w:tbl>
    <w:p w14:paraId="033B63BE" w14:textId="77777777" w:rsidR="009B4593" w:rsidRPr="00AD792F" w:rsidRDefault="009B4593" w:rsidP="009B4593">
      <w:pPr>
        <w:rPr>
          <w:sz w:val="21"/>
          <w:szCs w:val="21"/>
        </w:rPr>
      </w:pPr>
      <w:r w:rsidRPr="00AD792F">
        <w:rPr>
          <w:rFonts w:hint="eastAsia"/>
          <w:sz w:val="21"/>
          <w:szCs w:val="21"/>
        </w:rPr>
        <w:t>注：指标属性效益型记为“</w:t>
      </w:r>
      <w:r w:rsidRPr="00AD792F">
        <w:rPr>
          <w:sz w:val="21"/>
          <w:szCs w:val="21"/>
        </w:rPr>
        <w:t>+”</w:t>
      </w:r>
      <w:r w:rsidRPr="00AD792F">
        <w:rPr>
          <w:rFonts w:hint="eastAsia"/>
          <w:sz w:val="21"/>
          <w:szCs w:val="21"/>
        </w:rPr>
        <w:t>，成本型记为“</w:t>
      </w:r>
      <w:r w:rsidRPr="00AD792F">
        <w:rPr>
          <w:rFonts w:hint="eastAsia"/>
          <w:sz w:val="21"/>
          <w:szCs w:val="21"/>
        </w:rPr>
        <w:t>-</w:t>
      </w:r>
      <w:r w:rsidRPr="00AD792F">
        <w:rPr>
          <w:sz w:val="21"/>
          <w:szCs w:val="21"/>
        </w:rPr>
        <w:t>”</w:t>
      </w:r>
      <w:r w:rsidRPr="00AD792F">
        <w:rPr>
          <w:rFonts w:hint="eastAsia"/>
          <w:sz w:val="21"/>
          <w:szCs w:val="21"/>
        </w:rPr>
        <w:t>。</w:t>
      </w:r>
    </w:p>
    <w:p w14:paraId="4BE86103" w14:textId="6E92996D" w:rsidR="00E95B0D" w:rsidRDefault="00E95B0D" w:rsidP="0040741A">
      <w:pPr>
        <w:ind w:firstLineChars="200" w:firstLine="480"/>
      </w:pPr>
      <w:r>
        <w:rPr>
          <w:rFonts w:hint="eastAsia"/>
        </w:rPr>
        <w:t>本文进行三阶段</w:t>
      </w:r>
      <w:r>
        <w:rPr>
          <w:rFonts w:hint="eastAsia"/>
        </w:rPr>
        <w:t>D</w:t>
      </w:r>
      <w:r>
        <w:t>EA-M</w:t>
      </w:r>
      <w:r>
        <w:rPr>
          <w:rFonts w:hint="eastAsia"/>
        </w:rPr>
        <w:t>almquist</w:t>
      </w:r>
      <w:r w:rsidR="00015E1F">
        <w:rPr>
          <w:rFonts w:hint="eastAsia"/>
        </w:rPr>
        <w:t>的具体流程</w:t>
      </w:r>
      <w:r>
        <w:rPr>
          <w:rFonts w:hint="eastAsia"/>
        </w:rPr>
        <w:t>如</w:t>
      </w:r>
      <w:r w:rsidR="00015E1F">
        <w:rPr>
          <w:rFonts w:hint="eastAsia"/>
        </w:rPr>
        <w:t>图</w:t>
      </w:r>
      <w:r w:rsidR="00AD214C">
        <w:t>6</w:t>
      </w:r>
      <w:r>
        <w:rPr>
          <w:rFonts w:hint="eastAsia"/>
        </w:rPr>
        <w:t>：</w:t>
      </w:r>
    </w:p>
    <w:p w14:paraId="216D4EA6" w14:textId="639F2851" w:rsidR="006321F5" w:rsidRDefault="00AD214C" w:rsidP="006321F5">
      <w:pPr>
        <w:keepNext/>
        <w:spacing w:line="240" w:lineRule="auto"/>
      </w:pPr>
      <w:r>
        <w:rPr>
          <w:noProof/>
        </w:rPr>
        <w:lastRenderedPageBreak/>
        <w:drawing>
          <wp:inline distT="0" distB="0" distL="0" distR="0" wp14:anchorId="6BDA9A3E" wp14:editId="6051DA50">
            <wp:extent cx="5274310" cy="4142740"/>
            <wp:effectExtent l="0" t="0" r="2540" b="0"/>
            <wp:docPr id="3253766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76671" name="图片 325376671"/>
                    <pic:cNvPicPr/>
                  </pic:nvPicPr>
                  <pic:blipFill>
                    <a:blip r:embed="rId141"/>
                    <a:stretch>
                      <a:fillRect/>
                    </a:stretch>
                  </pic:blipFill>
                  <pic:spPr>
                    <a:xfrm>
                      <a:off x="0" y="0"/>
                      <a:ext cx="5274310" cy="4142740"/>
                    </a:xfrm>
                    <a:prstGeom prst="rect">
                      <a:avLst/>
                    </a:prstGeom>
                  </pic:spPr>
                </pic:pic>
              </a:graphicData>
            </a:graphic>
          </wp:inline>
        </w:drawing>
      </w:r>
    </w:p>
    <w:p w14:paraId="66BBCD8B" w14:textId="0781BCEA" w:rsidR="00E95B0D" w:rsidRPr="00AD792F" w:rsidRDefault="006321F5" w:rsidP="00AD792F">
      <w:pPr>
        <w:pStyle w:val="a5"/>
        <w:keepNext/>
        <w:jc w:val="center"/>
        <w:rPr>
          <w:rFonts w:ascii="Times New Roman" w:eastAsia="宋体" w:hAnsi="Times New Roman"/>
          <w:sz w:val="21"/>
          <w:szCs w:val="21"/>
        </w:rPr>
      </w:pPr>
      <w:bookmarkStart w:id="34" w:name="_Toc135563041"/>
      <w:r w:rsidRPr="00AD792F">
        <w:rPr>
          <w:rFonts w:ascii="Times New Roman" w:eastAsia="宋体" w:hAnsi="Times New Roman" w:hint="eastAsia"/>
          <w:sz w:val="21"/>
          <w:szCs w:val="21"/>
        </w:rPr>
        <w:t>图</w:t>
      </w:r>
      <w:r w:rsidRPr="00AD792F">
        <w:rPr>
          <w:rFonts w:ascii="Times New Roman" w:eastAsia="宋体" w:hAnsi="Times New Roman" w:hint="eastAsia"/>
          <w:sz w:val="21"/>
          <w:szCs w:val="21"/>
        </w:rPr>
        <w:t xml:space="preserve"> </w:t>
      </w:r>
      <w:r w:rsidRPr="00AD792F">
        <w:rPr>
          <w:rFonts w:ascii="Times New Roman" w:eastAsia="宋体" w:hAnsi="Times New Roman"/>
          <w:sz w:val="21"/>
          <w:szCs w:val="21"/>
        </w:rPr>
        <w:fldChar w:fldCharType="begin"/>
      </w:r>
      <w:r w:rsidRPr="00AD792F">
        <w:rPr>
          <w:rFonts w:ascii="Times New Roman" w:eastAsia="宋体" w:hAnsi="Times New Roman"/>
          <w:sz w:val="21"/>
          <w:szCs w:val="21"/>
        </w:rPr>
        <w:instrText xml:space="preserve"> </w:instrText>
      </w:r>
      <w:r w:rsidRPr="00AD792F">
        <w:rPr>
          <w:rFonts w:ascii="Times New Roman" w:eastAsia="宋体" w:hAnsi="Times New Roman" w:hint="eastAsia"/>
          <w:sz w:val="21"/>
          <w:szCs w:val="21"/>
        </w:rPr>
        <w:instrText xml:space="preserve">SEQ </w:instrText>
      </w:r>
      <w:r w:rsidRPr="00AD792F">
        <w:rPr>
          <w:rFonts w:ascii="Times New Roman" w:eastAsia="宋体" w:hAnsi="Times New Roman" w:hint="eastAsia"/>
          <w:sz w:val="21"/>
          <w:szCs w:val="21"/>
        </w:rPr>
        <w:instrText>图</w:instrText>
      </w:r>
      <w:r w:rsidRPr="00AD792F">
        <w:rPr>
          <w:rFonts w:ascii="Times New Roman" w:eastAsia="宋体" w:hAnsi="Times New Roman" w:hint="eastAsia"/>
          <w:sz w:val="21"/>
          <w:szCs w:val="21"/>
        </w:rPr>
        <w:instrText xml:space="preserve"> \* ARABIC</w:instrText>
      </w:r>
      <w:r w:rsidRPr="00AD792F">
        <w:rPr>
          <w:rFonts w:ascii="Times New Roman" w:eastAsia="宋体" w:hAnsi="Times New Roman"/>
          <w:sz w:val="21"/>
          <w:szCs w:val="21"/>
        </w:rPr>
        <w:instrText xml:space="preserve"> </w:instrText>
      </w:r>
      <w:r w:rsidRPr="00AD792F">
        <w:rPr>
          <w:rFonts w:ascii="Times New Roman" w:eastAsia="宋体" w:hAnsi="Times New Roman"/>
          <w:sz w:val="21"/>
          <w:szCs w:val="21"/>
        </w:rPr>
        <w:fldChar w:fldCharType="separate"/>
      </w:r>
      <w:r w:rsidR="00D22AE0">
        <w:rPr>
          <w:rFonts w:ascii="Times New Roman" w:eastAsia="宋体" w:hAnsi="Times New Roman"/>
          <w:noProof/>
          <w:sz w:val="21"/>
          <w:szCs w:val="21"/>
        </w:rPr>
        <w:t>6</w:t>
      </w:r>
      <w:r w:rsidRPr="00AD792F">
        <w:rPr>
          <w:rFonts w:ascii="Times New Roman" w:eastAsia="宋体" w:hAnsi="Times New Roman"/>
          <w:sz w:val="21"/>
          <w:szCs w:val="21"/>
        </w:rPr>
        <w:fldChar w:fldCharType="end"/>
      </w:r>
      <w:r w:rsidRPr="00AD792F">
        <w:rPr>
          <w:rFonts w:ascii="Times New Roman" w:eastAsia="宋体" w:hAnsi="Times New Roman"/>
          <w:sz w:val="21"/>
          <w:szCs w:val="21"/>
        </w:rPr>
        <w:t xml:space="preserve">  </w:t>
      </w:r>
      <w:r w:rsidRPr="00AD792F">
        <w:rPr>
          <w:rFonts w:ascii="Times New Roman" w:eastAsia="宋体" w:hAnsi="Times New Roman" w:hint="eastAsia"/>
          <w:sz w:val="21"/>
          <w:szCs w:val="21"/>
        </w:rPr>
        <w:t>三阶段</w:t>
      </w:r>
      <w:r w:rsidRPr="00AD792F">
        <w:rPr>
          <w:rFonts w:ascii="Times New Roman" w:eastAsia="宋体" w:hAnsi="Times New Roman" w:hint="eastAsia"/>
          <w:sz w:val="21"/>
          <w:szCs w:val="21"/>
        </w:rPr>
        <w:t>D</w:t>
      </w:r>
      <w:r w:rsidRPr="00AD792F">
        <w:rPr>
          <w:rFonts w:ascii="Times New Roman" w:eastAsia="宋体" w:hAnsi="Times New Roman"/>
          <w:sz w:val="21"/>
          <w:szCs w:val="21"/>
        </w:rPr>
        <w:t>EA-M</w:t>
      </w:r>
      <w:r w:rsidRPr="00AD792F">
        <w:rPr>
          <w:rFonts w:ascii="Times New Roman" w:eastAsia="宋体" w:hAnsi="Times New Roman" w:hint="eastAsia"/>
          <w:sz w:val="21"/>
          <w:szCs w:val="21"/>
        </w:rPr>
        <w:t>almquist</w:t>
      </w:r>
      <w:r w:rsidRPr="00AD792F">
        <w:rPr>
          <w:rFonts w:ascii="Times New Roman" w:eastAsia="宋体" w:hAnsi="Times New Roman" w:hint="eastAsia"/>
          <w:sz w:val="21"/>
          <w:szCs w:val="21"/>
        </w:rPr>
        <w:t>模型流程</w:t>
      </w:r>
      <w:bookmarkEnd w:id="34"/>
    </w:p>
    <w:p w14:paraId="33EF9146" w14:textId="3F9F4D48" w:rsidR="00D55BFC" w:rsidRDefault="00B53C6A" w:rsidP="00D55BFC">
      <w:pPr>
        <w:pStyle w:val="2"/>
      </w:pPr>
      <w:bookmarkStart w:id="35" w:name="_Toc135563102"/>
      <w:r>
        <w:rPr>
          <w:rFonts w:hint="eastAsia"/>
        </w:rPr>
        <w:t>（二）</w:t>
      </w:r>
      <w:r w:rsidR="00D55BFC">
        <w:rPr>
          <w:rFonts w:hint="eastAsia"/>
        </w:rPr>
        <w:t>第一阶段</w:t>
      </w:r>
      <w:r w:rsidR="004221F3">
        <w:rPr>
          <w:rFonts w:hint="eastAsia"/>
        </w:rPr>
        <w:t>D</w:t>
      </w:r>
      <w:r w:rsidR="004221F3">
        <w:t>EA-</w:t>
      </w:r>
      <w:r w:rsidR="000A266E">
        <w:rPr>
          <w:rFonts w:hint="eastAsia"/>
        </w:rPr>
        <w:t>B</w:t>
      </w:r>
      <w:r w:rsidR="00D55BFC">
        <w:rPr>
          <w:rFonts w:hint="eastAsia"/>
        </w:rPr>
        <w:t>C</w:t>
      </w:r>
      <w:r w:rsidR="004221F3">
        <w:t>C</w:t>
      </w:r>
      <w:r w:rsidR="00D55BFC">
        <w:rPr>
          <w:rFonts w:hint="eastAsia"/>
        </w:rPr>
        <w:t>模型</w:t>
      </w:r>
      <w:bookmarkEnd w:id="35"/>
    </w:p>
    <w:p w14:paraId="08A50193" w14:textId="3E559244" w:rsidR="00D55BFC" w:rsidRDefault="00D202AB" w:rsidP="0040741A">
      <w:pPr>
        <w:ind w:firstLineChars="200" w:firstLine="480"/>
      </w:pPr>
      <w:r>
        <w:rPr>
          <w:rFonts w:hint="eastAsia"/>
        </w:rPr>
        <w:t>运</w:t>
      </w:r>
      <w:r w:rsidR="00D55BFC">
        <w:rPr>
          <w:rFonts w:hint="eastAsia"/>
        </w:rPr>
        <w:t>用</w:t>
      </w:r>
      <w:r w:rsidR="00D55BFC">
        <w:rPr>
          <w:rFonts w:hint="eastAsia"/>
        </w:rPr>
        <w:t>deap2.1</w:t>
      </w:r>
      <w:r w:rsidR="00D55BFC">
        <w:rPr>
          <w:rFonts w:hint="eastAsia"/>
        </w:rPr>
        <w:t>软件对我国</w:t>
      </w:r>
      <w:r w:rsidR="002879F0">
        <w:t>3</w:t>
      </w:r>
      <w:r w:rsidR="00D55BFC">
        <w:t>0</w:t>
      </w:r>
      <w:r w:rsidR="00D55BFC">
        <w:rPr>
          <w:rFonts w:hint="eastAsia"/>
        </w:rPr>
        <w:t>个省在</w:t>
      </w:r>
      <w:r w:rsidR="000A266E">
        <w:rPr>
          <w:rFonts w:hint="eastAsia"/>
        </w:rPr>
        <w:t>2</w:t>
      </w:r>
      <w:r w:rsidR="000A266E">
        <w:t>015-2021</w:t>
      </w:r>
      <w:r w:rsidR="00D55BFC">
        <w:rPr>
          <w:rFonts w:hint="eastAsia"/>
        </w:rPr>
        <w:t>年数字经济对共同富裕效率的投入产出指标进行测算结果入表</w:t>
      </w:r>
      <w:r w:rsidR="00AD214C">
        <w:t>4</w:t>
      </w:r>
      <w:r w:rsidR="00D55BFC">
        <w:rPr>
          <w:rFonts w:hint="eastAsia"/>
        </w:rPr>
        <w:t>所示，从表中可以看出在没有考虑环境因素和随机因素影响的情况下我国在</w:t>
      </w:r>
      <w:r w:rsidR="00DD3C4D">
        <w:rPr>
          <w:rFonts w:hint="eastAsia"/>
        </w:rPr>
        <w:t>7</w:t>
      </w:r>
      <w:r w:rsidR="00DD3C4D">
        <w:rPr>
          <w:rFonts w:hint="eastAsia"/>
        </w:rPr>
        <w:t>年间</w:t>
      </w:r>
      <w:r w:rsidR="00D55BFC">
        <w:t>的</w:t>
      </w:r>
      <w:r w:rsidR="00015FAC">
        <w:rPr>
          <w:rFonts w:hint="eastAsia"/>
        </w:rPr>
        <w:t>数字经济驱动</w:t>
      </w:r>
      <w:r w:rsidR="00D55BFC">
        <w:t>共同富裕</w:t>
      </w:r>
      <w:r w:rsidR="00015FAC">
        <w:rPr>
          <w:rFonts w:hint="eastAsia"/>
        </w:rPr>
        <w:t>的</w:t>
      </w:r>
      <w:r w:rsidR="00D55BFC">
        <w:t>效率的综合技术效率的均值</w:t>
      </w:r>
      <w:r w:rsidR="00DD3C4D">
        <w:rPr>
          <w:rFonts w:hint="eastAsia"/>
        </w:rPr>
        <w:t>逐年上升，从</w:t>
      </w:r>
      <w:r w:rsidR="00DD3C4D">
        <w:rPr>
          <w:rFonts w:hint="eastAsia"/>
        </w:rPr>
        <w:t>0</w:t>
      </w:r>
      <w:r w:rsidR="00DD3C4D">
        <w:t>.669</w:t>
      </w:r>
      <w:r w:rsidR="00DD3C4D">
        <w:rPr>
          <w:rFonts w:hint="eastAsia"/>
        </w:rPr>
        <w:t>到</w:t>
      </w:r>
      <w:r w:rsidR="00DD3C4D">
        <w:rPr>
          <w:rFonts w:hint="eastAsia"/>
        </w:rPr>
        <w:t>0</w:t>
      </w:r>
      <w:r w:rsidR="00DD3C4D">
        <w:t>.879</w:t>
      </w:r>
      <w:r w:rsidR="00DD3C4D">
        <w:rPr>
          <w:rFonts w:hint="eastAsia"/>
        </w:rPr>
        <w:t>。</w:t>
      </w:r>
      <w:r w:rsidR="00D55BFC">
        <w:rPr>
          <w:rFonts w:hint="eastAsia"/>
        </w:rPr>
        <w:t>从各省市来看，北京、天津、</w:t>
      </w:r>
      <w:bookmarkStart w:id="36" w:name="_Hlk134383683"/>
      <w:r w:rsidR="00D55BFC">
        <w:rPr>
          <w:rFonts w:hint="eastAsia"/>
        </w:rPr>
        <w:t>河北、辽宁、黑龙江省、</w:t>
      </w:r>
      <w:bookmarkEnd w:id="36"/>
      <w:r w:rsidR="00D55BFC">
        <w:rPr>
          <w:rFonts w:hint="eastAsia"/>
        </w:rPr>
        <w:t>上海</w:t>
      </w:r>
      <w:r w:rsidR="00DD3C4D">
        <w:rPr>
          <w:rFonts w:hint="eastAsia"/>
        </w:rPr>
        <w:t>、江西、河南</w:t>
      </w:r>
      <w:r w:rsidR="00DD3C4D">
        <w:rPr>
          <w:rFonts w:hint="eastAsia"/>
        </w:rPr>
        <w:t>8</w:t>
      </w:r>
      <w:r w:rsidR="00D55BFC">
        <w:rPr>
          <w:rFonts w:hint="eastAsia"/>
        </w:rPr>
        <w:t>个省市</w:t>
      </w:r>
      <w:r w:rsidR="00DD3C4D">
        <w:rPr>
          <w:rFonts w:hint="eastAsia"/>
        </w:rPr>
        <w:t>均有年度实现了</w:t>
      </w:r>
      <w:r w:rsidR="00DD3C4D">
        <w:rPr>
          <w:rFonts w:hint="eastAsia"/>
        </w:rPr>
        <w:t>D</w:t>
      </w:r>
      <w:r w:rsidR="00DD3C4D">
        <w:t>EA</w:t>
      </w:r>
      <w:r w:rsidR="00DD3C4D">
        <w:rPr>
          <w:rFonts w:hint="eastAsia"/>
        </w:rPr>
        <w:t>有效</w:t>
      </w:r>
      <w:r w:rsidR="00D55BFC">
        <w:rPr>
          <w:rFonts w:hint="eastAsia"/>
        </w:rPr>
        <w:t>，</w:t>
      </w:r>
      <w:r w:rsidR="00DD3C4D">
        <w:rPr>
          <w:rFonts w:hint="eastAsia"/>
        </w:rPr>
        <w:t>其中</w:t>
      </w:r>
      <w:r w:rsidR="00015FAC">
        <w:rPr>
          <w:rFonts w:hint="eastAsia"/>
        </w:rPr>
        <w:t>天津</w:t>
      </w:r>
      <w:r w:rsidR="00015FAC">
        <w:rPr>
          <w:rFonts w:hint="eastAsia"/>
        </w:rPr>
        <w:t>7</w:t>
      </w:r>
      <w:r w:rsidR="00015FAC">
        <w:rPr>
          <w:rFonts w:hint="eastAsia"/>
        </w:rPr>
        <w:t>年均</w:t>
      </w:r>
      <w:r w:rsidR="00015FAC">
        <w:rPr>
          <w:rFonts w:hint="eastAsia"/>
        </w:rPr>
        <w:t>D</w:t>
      </w:r>
      <w:r w:rsidR="00015FAC">
        <w:t>EA</w:t>
      </w:r>
      <w:r w:rsidR="00015FAC">
        <w:rPr>
          <w:rFonts w:hint="eastAsia"/>
        </w:rPr>
        <w:t>有效，上海有</w:t>
      </w:r>
      <w:r w:rsidR="00015FAC">
        <w:rPr>
          <w:rFonts w:hint="eastAsia"/>
        </w:rPr>
        <w:t>6</w:t>
      </w:r>
      <w:r w:rsidR="00015FAC">
        <w:rPr>
          <w:rFonts w:hint="eastAsia"/>
        </w:rPr>
        <w:t>年</w:t>
      </w:r>
      <w:r w:rsidR="00015FAC">
        <w:rPr>
          <w:rFonts w:hint="eastAsia"/>
        </w:rPr>
        <w:t>D</w:t>
      </w:r>
      <w:r w:rsidR="00015FAC">
        <w:t>EA</w:t>
      </w:r>
      <w:r w:rsidR="00015FAC">
        <w:rPr>
          <w:rFonts w:hint="eastAsia"/>
        </w:rPr>
        <w:t>有效、</w:t>
      </w:r>
      <w:r w:rsidR="00DD3C4D">
        <w:rPr>
          <w:rFonts w:hint="eastAsia"/>
        </w:rPr>
        <w:t>北京有</w:t>
      </w:r>
      <w:r w:rsidR="00DD3C4D">
        <w:rPr>
          <w:rFonts w:hint="eastAsia"/>
        </w:rPr>
        <w:t>3</w:t>
      </w:r>
      <w:r w:rsidR="00DD3C4D">
        <w:rPr>
          <w:rFonts w:hint="eastAsia"/>
        </w:rPr>
        <w:t>年</w:t>
      </w:r>
      <w:r w:rsidR="00DD3C4D">
        <w:rPr>
          <w:rFonts w:hint="eastAsia"/>
        </w:rPr>
        <w:t>D</w:t>
      </w:r>
      <w:r w:rsidR="00DD3C4D">
        <w:t>EA</w:t>
      </w:r>
      <w:r w:rsidR="00DD3C4D">
        <w:rPr>
          <w:rFonts w:hint="eastAsia"/>
        </w:rPr>
        <w:t>有效、河北和辽宁有</w:t>
      </w:r>
      <w:r w:rsidR="00DD3C4D">
        <w:rPr>
          <w:rFonts w:hint="eastAsia"/>
        </w:rPr>
        <w:t>2</w:t>
      </w:r>
      <w:r w:rsidR="00DD3C4D">
        <w:rPr>
          <w:rFonts w:hint="eastAsia"/>
        </w:rPr>
        <w:t>年</w:t>
      </w:r>
      <w:r w:rsidR="00DD3C4D">
        <w:rPr>
          <w:rFonts w:hint="eastAsia"/>
        </w:rPr>
        <w:t>D</w:t>
      </w:r>
      <w:r w:rsidR="00DD3C4D">
        <w:t>EA</w:t>
      </w:r>
      <w:r w:rsidR="00DD3C4D">
        <w:rPr>
          <w:rFonts w:hint="eastAsia"/>
        </w:rPr>
        <w:t>有效、吉林、</w:t>
      </w:r>
      <w:r w:rsidR="00015FAC">
        <w:rPr>
          <w:rFonts w:hint="eastAsia"/>
        </w:rPr>
        <w:t>黑龙江、江西</w:t>
      </w:r>
      <w:r w:rsidR="00DD3C4D">
        <w:rPr>
          <w:rFonts w:hint="eastAsia"/>
        </w:rPr>
        <w:t>和</w:t>
      </w:r>
      <w:r w:rsidR="00015FAC">
        <w:rPr>
          <w:rFonts w:hint="eastAsia"/>
        </w:rPr>
        <w:t>河南</w:t>
      </w:r>
      <w:r w:rsidR="00DD3C4D">
        <w:rPr>
          <w:rFonts w:hint="eastAsia"/>
        </w:rPr>
        <w:t>有</w:t>
      </w:r>
      <w:r w:rsidR="00DD3C4D">
        <w:rPr>
          <w:rFonts w:hint="eastAsia"/>
        </w:rPr>
        <w:t>1</w:t>
      </w:r>
      <w:r w:rsidR="00DD3C4D">
        <w:rPr>
          <w:rFonts w:hint="eastAsia"/>
        </w:rPr>
        <w:t>年</w:t>
      </w:r>
      <w:r w:rsidR="00DD3C4D">
        <w:t>DEA</w:t>
      </w:r>
      <w:r w:rsidR="00DD3C4D">
        <w:rPr>
          <w:rFonts w:hint="eastAsia"/>
        </w:rPr>
        <w:t>有效</w:t>
      </w:r>
      <w:r w:rsidR="00015FAC">
        <w:rPr>
          <w:rFonts w:hint="eastAsia"/>
        </w:rPr>
        <w:t>。</w:t>
      </w:r>
      <w:r w:rsidR="00514842">
        <w:rPr>
          <w:rFonts w:hint="eastAsia"/>
        </w:rPr>
        <w:t>从上述描述可以发现，地区间呈现随时间增长效率不断增长的趋势，且出现地区异质性，</w:t>
      </w:r>
      <w:r w:rsidR="00655C22">
        <w:rPr>
          <w:rFonts w:hint="eastAsia"/>
        </w:rPr>
        <w:t>北京、上海、天津等地区和东北地区处于效率前沿，而中西部及南方地区驱动效率值相对较低。</w:t>
      </w:r>
    </w:p>
    <w:p w14:paraId="0D9CE09B" w14:textId="50A19526" w:rsidR="002879F0" w:rsidRPr="00AD792F" w:rsidRDefault="002879F0" w:rsidP="007C162C">
      <w:pPr>
        <w:pStyle w:val="a5"/>
        <w:keepNext/>
        <w:jc w:val="center"/>
        <w:rPr>
          <w:rFonts w:ascii="Times New Roman" w:eastAsia="宋体" w:hAnsi="Times New Roman"/>
          <w:sz w:val="21"/>
          <w:szCs w:val="21"/>
        </w:rPr>
      </w:pPr>
      <w:bookmarkStart w:id="37" w:name="_Toc135563002"/>
      <w:r w:rsidRPr="00AD792F">
        <w:rPr>
          <w:rFonts w:ascii="Times New Roman" w:eastAsia="宋体" w:hAnsi="Times New Roman" w:hint="eastAsia"/>
          <w:sz w:val="21"/>
          <w:szCs w:val="21"/>
        </w:rPr>
        <w:t>表</w:t>
      </w:r>
      <w:r w:rsidRPr="00AD792F">
        <w:rPr>
          <w:rFonts w:ascii="Times New Roman" w:eastAsia="宋体" w:hAnsi="Times New Roman" w:hint="eastAsia"/>
          <w:sz w:val="21"/>
          <w:szCs w:val="21"/>
        </w:rPr>
        <w:t xml:space="preserve"> </w:t>
      </w:r>
      <w:r w:rsidRPr="00AD792F">
        <w:rPr>
          <w:rFonts w:ascii="Times New Roman" w:eastAsia="宋体" w:hAnsi="Times New Roman"/>
          <w:sz w:val="21"/>
          <w:szCs w:val="21"/>
        </w:rPr>
        <w:fldChar w:fldCharType="begin"/>
      </w:r>
      <w:r w:rsidRPr="00AD792F">
        <w:rPr>
          <w:rFonts w:ascii="Times New Roman" w:eastAsia="宋体" w:hAnsi="Times New Roman"/>
          <w:sz w:val="21"/>
          <w:szCs w:val="21"/>
        </w:rPr>
        <w:instrText xml:space="preserve"> </w:instrText>
      </w:r>
      <w:r w:rsidRPr="00AD792F">
        <w:rPr>
          <w:rFonts w:ascii="Times New Roman" w:eastAsia="宋体" w:hAnsi="Times New Roman" w:hint="eastAsia"/>
          <w:sz w:val="21"/>
          <w:szCs w:val="21"/>
        </w:rPr>
        <w:instrText xml:space="preserve">SEQ </w:instrText>
      </w:r>
      <w:r w:rsidRPr="00AD792F">
        <w:rPr>
          <w:rFonts w:ascii="Times New Roman" w:eastAsia="宋体" w:hAnsi="Times New Roman" w:hint="eastAsia"/>
          <w:sz w:val="21"/>
          <w:szCs w:val="21"/>
        </w:rPr>
        <w:instrText>表</w:instrText>
      </w:r>
      <w:r w:rsidRPr="00AD792F">
        <w:rPr>
          <w:rFonts w:ascii="Times New Roman" w:eastAsia="宋体" w:hAnsi="Times New Roman" w:hint="eastAsia"/>
          <w:sz w:val="21"/>
          <w:szCs w:val="21"/>
        </w:rPr>
        <w:instrText xml:space="preserve"> \* ARABIC</w:instrText>
      </w:r>
      <w:r w:rsidRPr="00AD792F">
        <w:rPr>
          <w:rFonts w:ascii="Times New Roman" w:eastAsia="宋体" w:hAnsi="Times New Roman"/>
          <w:sz w:val="21"/>
          <w:szCs w:val="21"/>
        </w:rPr>
        <w:instrText xml:space="preserve"> </w:instrText>
      </w:r>
      <w:r w:rsidRPr="00AD792F">
        <w:rPr>
          <w:rFonts w:ascii="Times New Roman" w:eastAsia="宋体" w:hAnsi="Times New Roman"/>
          <w:sz w:val="21"/>
          <w:szCs w:val="21"/>
        </w:rPr>
        <w:fldChar w:fldCharType="separate"/>
      </w:r>
      <w:r w:rsidR="00082CBC">
        <w:rPr>
          <w:rFonts w:ascii="Times New Roman" w:eastAsia="宋体" w:hAnsi="Times New Roman"/>
          <w:noProof/>
          <w:sz w:val="21"/>
          <w:szCs w:val="21"/>
        </w:rPr>
        <w:t>4</w:t>
      </w:r>
      <w:r w:rsidRPr="00AD792F">
        <w:rPr>
          <w:rFonts w:ascii="Times New Roman" w:eastAsia="宋体" w:hAnsi="Times New Roman"/>
          <w:sz w:val="21"/>
          <w:szCs w:val="21"/>
        </w:rPr>
        <w:fldChar w:fldCharType="end"/>
      </w:r>
      <w:r w:rsidRPr="00AD792F">
        <w:rPr>
          <w:rFonts w:ascii="Times New Roman" w:eastAsia="宋体" w:hAnsi="Times New Roman"/>
          <w:sz w:val="21"/>
          <w:szCs w:val="21"/>
        </w:rPr>
        <w:t xml:space="preserve">  </w:t>
      </w:r>
      <w:r w:rsidR="00D202AB" w:rsidRPr="00AD792F">
        <w:rPr>
          <w:rFonts w:ascii="Times New Roman" w:eastAsia="宋体" w:hAnsi="Times New Roman"/>
          <w:sz w:val="21"/>
          <w:szCs w:val="21"/>
        </w:rPr>
        <w:t>2015-2021</w:t>
      </w:r>
      <w:r w:rsidR="00D202AB" w:rsidRPr="00AD792F">
        <w:rPr>
          <w:rFonts w:ascii="Times New Roman" w:eastAsia="宋体" w:hAnsi="Times New Roman" w:hint="eastAsia"/>
          <w:sz w:val="21"/>
          <w:szCs w:val="21"/>
        </w:rPr>
        <w:t>年各地区综合效率值</w:t>
      </w:r>
      <w:bookmarkEnd w:id="37"/>
    </w:p>
    <w:tbl>
      <w:tblPr>
        <w:tblStyle w:val="a3"/>
        <w:tblW w:w="7783" w:type="dxa"/>
        <w:jc w:val="center"/>
        <w:tblLook w:val="04A0" w:firstRow="1" w:lastRow="0" w:firstColumn="1" w:lastColumn="0" w:noHBand="0" w:noVBand="1"/>
      </w:tblPr>
      <w:tblGrid>
        <w:gridCol w:w="1063"/>
        <w:gridCol w:w="960"/>
        <w:gridCol w:w="960"/>
        <w:gridCol w:w="960"/>
        <w:gridCol w:w="960"/>
        <w:gridCol w:w="960"/>
        <w:gridCol w:w="960"/>
        <w:gridCol w:w="960"/>
      </w:tblGrid>
      <w:tr w:rsidR="00E95B0D" w:rsidRPr="00E350DC" w14:paraId="460D1B41" w14:textId="77777777" w:rsidTr="004238D4">
        <w:trPr>
          <w:cnfStyle w:val="100000000000" w:firstRow="1" w:lastRow="0" w:firstColumn="0" w:lastColumn="0" w:oddVBand="0" w:evenVBand="0" w:oddHBand="0" w:evenHBand="0" w:firstRowFirstColumn="0" w:firstRowLastColumn="0" w:lastRowFirstColumn="0" w:lastRowLastColumn="0"/>
          <w:trHeight w:val="492"/>
          <w:tblHeader/>
          <w:jc w:val="center"/>
        </w:trPr>
        <w:tc>
          <w:tcPr>
            <w:tcW w:w="1063" w:type="dxa"/>
            <w:noWrap/>
            <w:hideMark/>
          </w:tcPr>
          <w:p w14:paraId="479B75E2" w14:textId="09750124"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地区</w:t>
            </w:r>
          </w:p>
        </w:tc>
        <w:tc>
          <w:tcPr>
            <w:tcW w:w="960" w:type="dxa"/>
            <w:noWrap/>
            <w:hideMark/>
          </w:tcPr>
          <w:p w14:paraId="32063AD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2015</w:t>
            </w:r>
          </w:p>
        </w:tc>
        <w:tc>
          <w:tcPr>
            <w:tcW w:w="960" w:type="dxa"/>
            <w:noWrap/>
            <w:hideMark/>
          </w:tcPr>
          <w:p w14:paraId="340B23F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2016</w:t>
            </w:r>
          </w:p>
        </w:tc>
        <w:tc>
          <w:tcPr>
            <w:tcW w:w="960" w:type="dxa"/>
            <w:noWrap/>
            <w:hideMark/>
          </w:tcPr>
          <w:p w14:paraId="2A70865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2017</w:t>
            </w:r>
          </w:p>
        </w:tc>
        <w:tc>
          <w:tcPr>
            <w:tcW w:w="960" w:type="dxa"/>
            <w:noWrap/>
            <w:hideMark/>
          </w:tcPr>
          <w:p w14:paraId="39DF756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2018</w:t>
            </w:r>
          </w:p>
        </w:tc>
        <w:tc>
          <w:tcPr>
            <w:tcW w:w="960" w:type="dxa"/>
            <w:noWrap/>
            <w:hideMark/>
          </w:tcPr>
          <w:p w14:paraId="4CA6CAA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2019</w:t>
            </w:r>
          </w:p>
        </w:tc>
        <w:tc>
          <w:tcPr>
            <w:tcW w:w="960" w:type="dxa"/>
            <w:noWrap/>
            <w:hideMark/>
          </w:tcPr>
          <w:p w14:paraId="35BA30C8" w14:textId="1F96240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2020</w:t>
            </w:r>
          </w:p>
        </w:tc>
        <w:tc>
          <w:tcPr>
            <w:tcW w:w="960" w:type="dxa"/>
            <w:noWrap/>
            <w:hideMark/>
          </w:tcPr>
          <w:p w14:paraId="42EE2BA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2021</w:t>
            </w:r>
          </w:p>
        </w:tc>
      </w:tr>
      <w:tr w:rsidR="00E95B0D" w:rsidRPr="00E350DC" w14:paraId="0817236A" w14:textId="77777777" w:rsidTr="00AD792F">
        <w:trPr>
          <w:trHeight w:val="280"/>
          <w:jc w:val="center"/>
        </w:trPr>
        <w:tc>
          <w:tcPr>
            <w:tcW w:w="1063" w:type="dxa"/>
            <w:noWrap/>
            <w:hideMark/>
          </w:tcPr>
          <w:p w14:paraId="7FDB5CEF" w14:textId="576D9614"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北京</w:t>
            </w:r>
          </w:p>
        </w:tc>
        <w:tc>
          <w:tcPr>
            <w:tcW w:w="960" w:type="dxa"/>
            <w:noWrap/>
            <w:hideMark/>
          </w:tcPr>
          <w:p w14:paraId="1D89323D" w14:textId="0C52EB43"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0A266E" w:rsidRPr="00E350DC">
              <w:rPr>
                <w:rFonts w:cs="宋体"/>
                <w:color w:val="000000"/>
                <w:kern w:val="0"/>
              </w:rPr>
              <w:t>746</w:t>
            </w:r>
          </w:p>
        </w:tc>
        <w:tc>
          <w:tcPr>
            <w:tcW w:w="960" w:type="dxa"/>
            <w:noWrap/>
            <w:hideMark/>
          </w:tcPr>
          <w:p w14:paraId="335919EA"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0.868</w:t>
            </w:r>
          </w:p>
        </w:tc>
        <w:tc>
          <w:tcPr>
            <w:tcW w:w="960" w:type="dxa"/>
            <w:noWrap/>
            <w:hideMark/>
          </w:tcPr>
          <w:p w14:paraId="7C43F1FB"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0.888</w:t>
            </w:r>
          </w:p>
        </w:tc>
        <w:tc>
          <w:tcPr>
            <w:tcW w:w="960" w:type="dxa"/>
            <w:noWrap/>
            <w:hideMark/>
          </w:tcPr>
          <w:p w14:paraId="55A7316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0.967</w:t>
            </w:r>
          </w:p>
        </w:tc>
        <w:tc>
          <w:tcPr>
            <w:tcW w:w="960" w:type="dxa"/>
            <w:noWrap/>
            <w:hideMark/>
          </w:tcPr>
          <w:p w14:paraId="0A201D8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0D1AAD33"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5373447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r>
      <w:tr w:rsidR="00E95B0D" w:rsidRPr="00E350DC" w14:paraId="0E24BCD9" w14:textId="77777777" w:rsidTr="00AD792F">
        <w:trPr>
          <w:trHeight w:val="280"/>
          <w:jc w:val="center"/>
        </w:trPr>
        <w:tc>
          <w:tcPr>
            <w:tcW w:w="1063" w:type="dxa"/>
            <w:noWrap/>
            <w:hideMark/>
          </w:tcPr>
          <w:p w14:paraId="7AB64F3A" w14:textId="1176AE01"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lastRenderedPageBreak/>
              <w:t>天津</w:t>
            </w:r>
          </w:p>
        </w:tc>
        <w:tc>
          <w:tcPr>
            <w:tcW w:w="960" w:type="dxa"/>
            <w:noWrap/>
            <w:hideMark/>
          </w:tcPr>
          <w:p w14:paraId="3F0A6D57"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0E117375"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4E87029B"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2C7BC98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23EE217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0187D17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527C85C5"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r>
      <w:tr w:rsidR="00E95B0D" w:rsidRPr="00E350DC" w14:paraId="394D0564" w14:textId="77777777" w:rsidTr="00AD792F">
        <w:trPr>
          <w:trHeight w:val="280"/>
          <w:jc w:val="center"/>
        </w:trPr>
        <w:tc>
          <w:tcPr>
            <w:tcW w:w="1063" w:type="dxa"/>
            <w:noWrap/>
            <w:hideMark/>
          </w:tcPr>
          <w:p w14:paraId="326D8D73" w14:textId="10FE14F0"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河北</w:t>
            </w:r>
          </w:p>
        </w:tc>
        <w:tc>
          <w:tcPr>
            <w:tcW w:w="960" w:type="dxa"/>
            <w:noWrap/>
            <w:hideMark/>
          </w:tcPr>
          <w:p w14:paraId="2FD84C98" w14:textId="377C3CF4"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w:t>
            </w:r>
            <w:r w:rsidR="000A266E" w:rsidRPr="00E350DC">
              <w:rPr>
                <w:rFonts w:cs="宋体"/>
                <w:color w:val="000000"/>
                <w:kern w:val="0"/>
              </w:rPr>
              <w:t>07</w:t>
            </w:r>
          </w:p>
        </w:tc>
        <w:tc>
          <w:tcPr>
            <w:tcW w:w="960" w:type="dxa"/>
            <w:noWrap/>
            <w:hideMark/>
          </w:tcPr>
          <w:p w14:paraId="17FF389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0.741</w:t>
            </w:r>
          </w:p>
        </w:tc>
        <w:tc>
          <w:tcPr>
            <w:tcW w:w="960" w:type="dxa"/>
            <w:noWrap/>
            <w:hideMark/>
          </w:tcPr>
          <w:p w14:paraId="3529C1E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0.771</w:t>
            </w:r>
          </w:p>
        </w:tc>
        <w:tc>
          <w:tcPr>
            <w:tcW w:w="960" w:type="dxa"/>
            <w:noWrap/>
            <w:hideMark/>
          </w:tcPr>
          <w:p w14:paraId="1DFFBF37"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0.942</w:t>
            </w:r>
          </w:p>
        </w:tc>
        <w:tc>
          <w:tcPr>
            <w:tcW w:w="960" w:type="dxa"/>
            <w:noWrap/>
            <w:hideMark/>
          </w:tcPr>
          <w:p w14:paraId="775758B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6CF3B6C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5CB8D19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0.993</w:t>
            </w:r>
          </w:p>
        </w:tc>
      </w:tr>
      <w:tr w:rsidR="00E95B0D" w:rsidRPr="00E350DC" w14:paraId="3429B6DA" w14:textId="77777777" w:rsidTr="00AD792F">
        <w:trPr>
          <w:trHeight w:val="280"/>
          <w:jc w:val="center"/>
        </w:trPr>
        <w:tc>
          <w:tcPr>
            <w:tcW w:w="1063" w:type="dxa"/>
            <w:noWrap/>
            <w:hideMark/>
          </w:tcPr>
          <w:p w14:paraId="5AD49303" w14:textId="7E75F3FB"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山西</w:t>
            </w:r>
          </w:p>
        </w:tc>
        <w:tc>
          <w:tcPr>
            <w:tcW w:w="960" w:type="dxa"/>
            <w:noWrap/>
            <w:hideMark/>
          </w:tcPr>
          <w:p w14:paraId="2818B115" w14:textId="619D053C"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0A266E" w:rsidRPr="00E350DC">
              <w:rPr>
                <w:rFonts w:cs="宋体"/>
                <w:color w:val="000000"/>
                <w:kern w:val="0"/>
              </w:rPr>
              <w:t>77</w:t>
            </w:r>
          </w:p>
        </w:tc>
        <w:tc>
          <w:tcPr>
            <w:tcW w:w="960" w:type="dxa"/>
            <w:noWrap/>
            <w:hideMark/>
          </w:tcPr>
          <w:p w14:paraId="564E480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0.659</w:t>
            </w:r>
          </w:p>
        </w:tc>
        <w:tc>
          <w:tcPr>
            <w:tcW w:w="960" w:type="dxa"/>
            <w:noWrap/>
            <w:hideMark/>
          </w:tcPr>
          <w:p w14:paraId="142ED0E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0.647</w:t>
            </w:r>
          </w:p>
        </w:tc>
        <w:tc>
          <w:tcPr>
            <w:tcW w:w="960" w:type="dxa"/>
            <w:noWrap/>
            <w:hideMark/>
          </w:tcPr>
          <w:p w14:paraId="6310C78B"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0.59</w:t>
            </w:r>
          </w:p>
        </w:tc>
        <w:tc>
          <w:tcPr>
            <w:tcW w:w="960" w:type="dxa"/>
            <w:noWrap/>
            <w:hideMark/>
          </w:tcPr>
          <w:p w14:paraId="15C3FDF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0.705</w:t>
            </w:r>
          </w:p>
        </w:tc>
        <w:tc>
          <w:tcPr>
            <w:tcW w:w="960" w:type="dxa"/>
            <w:noWrap/>
            <w:hideMark/>
          </w:tcPr>
          <w:p w14:paraId="1AF361E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0.738</w:t>
            </w:r>
          </w:p>
        </w:tc>
        <w:tc>
          <w:tcPr>
            <w:tcW w:w="960" w:type="dxa"/>
            <w:noWrap/>
            <w:hideMark/>
          </w:tcPr>
          <w:p w14:paraId="05FF749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0.672</w:t>
            </w:r>
          </w:p>
        </w:tc>
      </w:tr>
      <w:tr w:rsidR="00E95B0D" w:rsidRPr="00E350DC" w14:paraId="7896F725" w14:textId="77777777" w:rsidTr="00AD792F">
        <w:trPr>
          <w:trHeight w:val="280"/>
          <w:jc w:val="center"/>
        </w:trPr>
        <w:tc>
          <w:tcPr>
            <w:tcW w:w="1063" w:type="dxa"/>
            <w:noWrap/>
            <w:hideMark/>
          </w:tcPr>
          <w:p w14:paraId="3F58A0C9" w14:textId="093AD331"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内蒙古</w:t>
            </w:r>
          </w:p>
        </w:tc>
        <w:tc>
          <w:tcPr>
            <w:tcW w:w="960" w:type="dxa"/>
            <w:noWrap/>
            <w:hideMark/>
          </w:tcPr>
          <w:p w14:paraId="461D25D2" w14:textId="455004F6"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w:t>
            </w:r>
            <w:r w:rsidR="000A266E" w:rsidRPr="00E350DC">
              <w:rPr>
                <w:rFonts w:cs="宋体"/>
                <w:color w:val="000000"/>
                <w:kern w:val="0"/>
              </w:rPr>
              <w:t>57</w:t>
            </w:r>
          </w:p>
        </w:tc>
        <w:tc>
          <w:tcPr>
            <w:tcW w:w="960" w:type="dxa"/>
            <w:noWrap/>
            <w:hideMark/>
          </w:tcPr>
          <w:p w14:paraId="6740CB3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0.806</w:t>
            </w:r>
          </w:p>
        </w:tc>
        <w:tc>
          <w:tcPr>
            <w:tcW w:w="960" w:type="dxa"/>
            <w:noWrap/>
            <w:hideMark/>
          </w:tcPr>
          <w:p w14:paraId="3BC10CB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0.796</w:t>
            </w:r>
          </w:p>
        </w:tc>
        <w:tc>
          <w:tcPr>
            <w:tcW w:w="960" w:type="dxa"/>
            <w:noWrap/>
            <w:hideMark/>
          </w:tcPr>
          <w:p w14:paraId="7810CAF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0.788</w:t>
            </w:r>
          </w:p>
        </w:tc>
        <w:tc>
          <w:tcPr>
            <w:tcW w:w="960" w:type="dxa"/>
            <w:noWrap/>
            <w:hideMark/>
          </w:tcPr>
          <w:p w14:paraId="3747A925"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0.885</w:t>
            </w:r>
          </w:p>
        </w:tc>
        <w:tc>
          <w:tcPr>
            <w:tcW w:w="960" w:type="dxa"/>
            <w:noWrap/>
            <w:hideMark/>
          </w:tcPr>
          <w:p w14:paraId="5330BF7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0.901</w:t>
            </w:r>
          </w:p>
        </w:tc>
        <w:tc>
          <w:tcPr>
            <w:tcW w:w="960" w:type="dxa"/>
            <w:noWrap/>
            <w:hideMark/>
          </w:tcPr>
          <w:p w14:paraId="102F107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0.888</w:t>
            </w:r>
          </w:p>
        </w:tc>
      </w:tr>
      <w:tr w:rsidR="00E95B0D" w:rsidRPr="00E350DC" w14:paraId="31552A12" w14:textId="77777777" w:rsidTr="00AD792F">
        <w:trPr>
          <w:trHeight w:val="280"/>
          <w:jc w:val="center"/>
        </w:trPr>
        <w:tc>
          <w:tcPr>
            <w:tcW w:w="1063" w:type="dxa"/>
            <w:noWrap/>
            <w:hideMark/>
          </w:tcPr>
          <w:p w14:paraId="529451CF" w14:textId="30C4B294"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辽宁</w:t>
            </w:r>
          </w:p>
        </w:tc>
        <w:tc>
          <w:tcPr>
            <w:tcW w:w="960" w:type="dxa"/>
            <w:noWrap/>
            <w:hideMark/>
          </w:tcPr>
          <w:p w14:paraId="1F134659" w14:textId="79E34646"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w:t>
            </w:r>
            <w:r w:rsidR="000A266E" w:rsidRPr="00E350DC">
              <w:rPr>
                <w:rFonts w:cs="宋体"/>
                <w:color w:val="000000"/>
                <w:kern w:val="0"/>
              </w:rPr>
              <w:t>21</w:t>
            </w:r>
          </w:p>
        </w:tc>
        <w:tc>
          <w:tcPr>
            <w:tcW w:w="960" w:type="dxa"/>
            <w:noWrap/>
            <w:hideMark/>
          </w:tcPr>
          <w:p w14:paraId="417E772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0.963</w:t>
            </w:r>
          </w:p>
        </w:tc>
        <w:tc>
          <w:tcPr>
            <w:tcW w:w="960" w:type="dxa"/>
            <w:noWrap/>
            <w:hideMark/>
          </w:tcPr>
          <w:p w14:paraId="2BAD330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0.892</w:t>
            </w:r>
          </w:p>
        </w:tc>
        <w:tc>
          <w:tcPr>
            <w:tcW w:w="960" w:type="dxa"/>
            <w:noWrap/>
            <w:hideMark/>
          </w:tcPr>
          <w:p w14:paraId="2E8BB863"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0.828</w:t>
            </w:r>
          </w:p>
        </w:tc>
        <w:tc>
          <w:tcPr>
            <w:tcW w:w="960" w:type="dxa"/>
            <w:noWrap/>
            <w:hideMark/>
          </w:tcPr>
          <w:p w14:paraId="412D78D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0.908</w:t>
            </w:r>
          </w:p>
        </w:tc>
        <w:tc>
          <w:tcPr>
            <w:tcW w:w="960" w:type="dxa"/>
            <w:noWrap/>
            <w:hideMark/>
          </w:tcPr>
          <w:p w14:paraId="0880D56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5186897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r>
      <w:tr w:rsidR="00E95B0D" w:rsidRPr="00E350DC" w14:paraId="66DE3B3E" w14:textId="77777777" w:rsidTr="00AD792F">
        <w:trPr>
          <w:trHeight w:val="280"/>
          <w:jc w:val="center"/>
        </w:trPr>
        <w:tc>
          <w:tcPr>
            <w:tcW w:w="1063" w:type="dxa"/>
            <w:noWrap/>
            <w:hideMark/>
          </w:tcPr>
          <w:p w14:paraId="2B3BCE14" w14:textId="05039EF4"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吉林</w:t>
            </w:r>
          </w:p>
        </w:tc>
        <w:tc>
          <w:tcPr>
            <w:tcW w:w="960" w:type="dxa"/>
            <w:noWrap/>
            <w:hideMark/>
          </w:tcPr>
          <w:p w14:paraId="305DB16E" w14:textId="3A24842B"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0A266E" w:rsidRPr="00E350DC">
              <w:rPr>
                <w:rFonts w:cs="宋体"/>
                <w:color w:val="000000"/>
                <w:kern w:val="0"/>
              </w:rPr>
              <w:t>886</w:t>
            </w:r>
          </w:p>
        </w:tc>
        <w:tc>
          <w:tcPr>
            <w:tcW w:w="960" w:type="dxa"/>
            <w:noWrap/>
            <w:hideMark/>
          </w:tcPr>
          <w:p w14:paraId="156C8C7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0.826</w:t>
            </w:r>
          </w:p>
        </w:tc>
        <w:tc>
          <w:tcPr>
            <w:tcW w:w="960" w:type="dxa"/>
            <w:noWrap/>
            <w:hideMark/>
          </w:tcPr>
          <w:p w14:paraId="0055CAB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0.808</w:t>
            </w:r>
          </w:p>
        </w:tc>
        <w:tc>
          <w:tcPr>
            <w:tcW w:w="960" w:type="dxa"/>
            <w:noWrap/>
            <w:hideMark/>
          </w:tcPr>
          <w:p w14:paraId="764D756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0.753</w:t>
            </w:r>
          </w:p>
        </w:tc>
        <w:tc>
          <w:tcPr>
            <w:tcW w:w="960" w:type="dxa"/>
            <w:noWrap/>
            <w:hideMark/>
          </w:tcPr>
          <w:p w14:paraId="149E352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0.883</w:t>
            </w:r>
          </w:p>
        </w:tc>
        <w:tc>
          <w:tcPr>
            <w:tcW w:w="960" w:type="dxa"/>
            <w:noWrap/>
            <w:hideMark/>
          </w:tcPr>
          <w:p w14:paraId="146B0D7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0.968</w:t>
            </w:r>
          </w:p>
        </w:tc>
        <w:tc>
          <w:tcPr>
            <w:tcW w:w="960" w:type="dxa"/>
            <w:noWrap/>
            <w:hideMark/>
          </w:tcPr>
          <w:p w14:paraId="69F13DD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r>
      <w:tr w:rsidR="00E95B0D" w:rsidRPr="00E350DC" w14:paraId="060ABEE6" w14:textId="77777777" w:rsidTr="00AD792F">
        <w:trPr>
          <w:trHeight w:val="280"/>
          <w:jc w:val="center"/>
        </w:trPr>
        <w:tc>
          <w:tcPr>
            <w:tcW w:w="1063" w:type="dxa"/>
            <w:noWrap/>
            <w:hideMark/>
          </w:tcPr>
          <w:p w14:paraId="7693A711" w14:textId="76F5992E"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黑龙江</w:t>
            </w:r>
          </w:p>
        </w:tc>
        <w:tc>
          <w:tcPr>
            <w:tcW w:w="960" w:type="dxa"/>
            <w:noWrap/>
            <w:hideMark/>
          </w:tcPr>
          <w:p w14:paraId="197D2672" w14:textId="7B9A5251"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0A266E" w:rsidRPr="00E350DC">
              <w:rPr>
                <w:rFonts w:cs="宋体"/>
                <w:color w:val="000000"/>
                <w:kern w:val="0"/>
              </w:rPr>
              <w:t>973</w:t>
            </w:r>
          </w:p>
        </w:tc>
        <w:tc>
          <w:tcPr>
            <w:tcW w:w="960" w:type="dxa"/>
            <w:noWrap/>
            <w:hideMark/>
          </w:tcPr>
          <w:p w14:paraId="7138B33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0.888</w:t>
            </w:r>
          </w:p>
        </w:tc>
        <w:tc>
          <w:tcPr>
            <w:tcW w:w="960" w:type="dxa"/>
            <w:noWrap/>
            <w:hideMark/>
          </w:tcPr>
          <w:p w14:paraId="2740099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0.816</w:t>
            </w:r>
          </w:p>
        </w:tc>
        <w:tc>
          <w:tcPr>
            <w:tcW w:w="960" w:type="dxa"/>
            <w:noWrap/>
            <w:hideMark/>
          </w:tcPr>
          <w:p w14:paraId="5EBDB48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0.898</w:t>
            </w:r>
          </w:p>
        </w:tc>
        <w:tc>
          <w:tcPr>
            <w:tcW w:w="960" w:type="dxa"/>
            <w:noWrap/>
            <w:hideMark/>
          </w:tcPr>
          <w:p w14:paraId="2EC4BAB3"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4C3B3C5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1785E0B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r>
      <w:tr w:rsidR="00E95B0D" w:rsidRPr="00E350DC" w14:paraId="14A35E39" w14:textId="77777777" w:rsidTr="00AD792F">
        <w:trPr>
          <w:trHeight w:val="280"/>
          <w:jc w:val="center"/>
        </w:trPr>
        <w:tc>
          <w:tcPr>
            <w:tcW w:w="1063" w:type="dxa"/>
            <w:noWrap/>
            <w:hideMark/>
          </w:tcPr>
          <w:p w14:paraId="654A3F0A" w14:textId="47026FCC"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上海</w:t>
            </w:r>
          </w:p>
        </w:tc>
        <w:tc>
          <w:tcPr>
            <w:tcW w:w="960" w:type="dxa"/>
            <w:noWrap/>
            <w:hideMark/>
          </w:tcPr>
          <w:p w14:paraId="6C615964" w14:textId="3B88F79E" w:rsidR="00E95B0D" w:rsidRPr="00E350DC" w:rsidRDefault="000A266E" w:rsidP="00AD792F">
            <w:pPr>
              <w:widowControl/>
              <w:spacing w:line="400" w:lineRule="exact"/>
              <w:jc w:val="center"/>
              <w:rPr>
                <w:rFonts w:cs="宋体"/>
                <w:color w:val="000000"/>
                <w:kern w:val="0"/>
              </w:rPr>
            </w:pPr>
            <w:r w:rsidRPr="00E350DC">
              <w:rPr>
                <w:rFonts w:cs="宋体" w:hint="eastAsia"/>
                <w:color w:val="000000"/>
                <w:kern w:val="0"/>
              </w:rPr>
              <w:t>0</w:t>
            </w:r>
            <w:r w:rsidRPr="00E350DC">
              <w:rPr>
                <w:rFonts w:cs="宋体"/>
                <w:color w:val="000000"/>
                <w:kern w:val="0"/>
              </w:rPr>
              <w:t>.897</w:t>
            </w:r>
          </w:p>
        </w:tc>
        <w:tc>
          <w:tcPr>
            <w:tcW w:w="960" w:type="dxa"/>
            <w:noWrap/>
            <w:hideMark/>
          </w:tcPr>
          <w:p w14:paraId="6DAF4DB5"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794506A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681DE04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5D32F8D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0781F8A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c>
          <w:tcPr>
            <w:tcW w:w="960" w:type="dxa"/>
            <w:noWrap/>
            <w:hideMark/>
          </w:tcPr>
          <w:p w14:paraId="202DB5C7"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r>
      <w:tr w:rsidR="00E95B0D" w:rsidRPr="00E350DC" w14:paraId="0A1D2BE1" w14:textId="77777777" w:rsidTr="00AD792F">
        <w:trPr>
          <w:trHeight w:val="280"/>
          <w:jc w:val="center"/>
        </w:trPr>
        <w:tc>
          <w:tcPr>
            <w:tcW w:w="1063" w:type="dxa"/>
            <w:noWrap/>
            <w:hideMark/>
          </w:tcPr>
          <w:p w14:paraId="5A627CC2" w14:textId="4387C924"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江苏</w:t>
            </w:r>
          </w:p>
        </w:tc>
        <w:tc>
          <w:tcPr>
            <w:tcW w:w="960" w:type="dxa"/>
            <w:noWrap/>
            <w:hideMark/>
          </w:tcPr>
          <w:p w14:paraId="0F590655" w14:textId="52057669"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0A266E" w:rsidRPr="00E350DC">
              <w:rPr>
                <w:rFonts w:cs="宋体"/>
                <w:color w:val="000000"/>
                <w:kern w:val="0"/>
              </w:rPr>
              <w:t>601</w:t>
            </w:r>
          </w:p>
        </w:tc>
        <w:tc>
          <w:tcPr>
            <w:tcW w:w="960" w:type="dxa"/>
            <w:noWrap/>
            <w:hideMark/>
          </w:tcPr>
          <w:p w14:paraId="655494E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0.594</w:t>
            </w:r>
          </w:p>
        </w:tc>
        <w:tc>
          <w:tcPr>
            <w:tcW w:w="960" w:type="dxa"/>
            <w:noWrap/>
            <w:hideMark/>
          </w:tcPr>
          <w:p w14:paraId="78E1AB0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0.615</w:t>
            </w:r>
          </w:p>
        </w:tc>
        <w:tc>
          <w:tcPr>
            <w:tcW w:w="960" w:type="dxa"/>
            <w:noWrap/>
            <w:hideMark/>
          </w:tcPr>
          <w:p w14:paraId="046AF31A"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0.679</w:t>
            </w:r>
          </w:p>
        </w:tc>
        <w:tc>
          <w:tcPr>
            <w:tcW w:w="960" w:type="dxa"/>
            <w:noWrap/>
            <w:hideMark/>
          </w:tcPr>
          <w:p w14:paraId="15FCF1E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0.742</w:t>
            </w:r>
          </w:p>
        </w:tc>
        <w:tc>
          <w:tcPr>
            <w:tcW w:w="960" w:type="dxa"/>
            <w:noWrap/>
            <w:hideMark/>
          </w:tcPr>
          <w:p w14:paraId="23D9135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0.805</w:t>
            </w:r>
          </w:p>
        </w:tc>
        <w:tc>
          <w:tcPr>
            <w:tcW w:w="960" w:type="dxa"/>
            <w:noWrap/>
            <w:hideMark/>
          </w:tcPr>
          <w:p w14:paraId="59C8DEE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0.869</w:t>
            </w:r>
          </w:p>
        </w:tc>
      </w:tr>
      <w:tr w:rsidR="00E95B0D" w:rsidRPr="00E350DC" w14:paraId="58F6BD2A" w14:textId="77777777" w:rsidTr="00AD792F">
        <w:trPr>
          <w:trHeight w:val="280"/>
          <w:jc w:val="center"/>
        </w:trPr>
        <w:tc>
          <w:tcPr>
            <w:tcW w:w="1063" w:type="dxa"/>
            <w:noWrap/>
            <w:hideMark/>
          </w:tcPr>
          <w:p w14:paraId="1C28FAEE" w14:textId="4B3C305C"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浙江</w:t>
            </w:r>
          </w:p>
        </w:tc>
        <w:tc>
          <w:tcPr>
            <w:tcW w:w="960" w:type="dxa"/>
            <w:noWrap/>
            <w:hideMark/>
          </w:tcPr>
          <w:p w14:paraId="6B2F4C08" w14:textId="36759060"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w:t>
            </w:r>
            <w:r w:rsidR="00E350DC" w:rsidRPr="00E350DC">
              <w:rPr>
                <w:rFonts w:cs="宋体"/>
                <w:color w:val="000000"/>
                <w:kern w:val="0"/>
              </w:rPr>
              <w:t>31</w:t>
            </w:r>
          </w:p>
        </w:tc>
        <w:tc>
          <w:tcPr>
            <w:tcW w:w="960" w:type="dxa"/>
            <w:noWrap/>
            <w:hideMark/>
          </w:tcPr>
          <w:p w14:paraId="1084CB5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0.526</w:t>
            </w:r>
          </w:p>
        </w:tc>
        <w:tc>
          <w:tcPr>
            <w:tcW w:w="960" w:type="dxa"/>
            <w:noWrap/>
            <w:hideMark/>
          </w:tcPr>
          <w:p w14:paraId="517A7D6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0.59</w:t>
            </w:r>
          </w:p>
        </w:tc>
        <w:tc>
          <w:tcPr>
            <w:tcW w:w="960" w:type="dxa"/>
            <w:noWrap/>
            <w:hideMark/>
          </w:tcPr>
          <w:p w14:paraId="6329073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0.652</w:t>
            </w:r>
          </w:p>
        </w:tc>
        <w:tc>
          <w:tcPr>
            <w:tcW w:w="960" w:type="dxa"/>
            <w:noWrap/>
            <w:hideMark/>
          </w:tcPr>
          <w:p w14:paraId="3805E6E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0.708</w:t>
            </w:r>
          </w:p>
        </w:tc>
        <w:tc>
          <w:tcPr>
            <w:tcW w:w="960" w:type="dxa"/>
            <w:noWrap/>
            <w:hideMark/>
          </w:tcPr>
          <w:p w14:paraId="5577E84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0.775</w:t>
            </w:r>
          </w:p>
        </w:tc>
        <w:tc>
          <w:tcPr>
            <w:tcW w:w="960" w:type="dxa"/>
            <w:noWrap/>
            <w:hideMark/>
          </w:tcPr>
          <w:p w14:paraId="741807F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0.873</w:t>
            </w:r>
          </w:p>
        </w:tc>
      </w:tr>
      <w:tr w:rsidR="00E95B0D" w:rsidRPr="00E350DC" w14:paraId="7EA4D8B3" w14:textId="77777777" w:rsidTr="00AD792F">
        <w:trPr>
          <w:trHeight w:val="280"/>
          <w:jc w:val="center"/>
        </w:trPr>
        <w:tc>
          <w:tcPr>
            <w:tcW w:w="1063" w:type="dxa"/>
            <w:noWrap/>
            <w:hideMark/>
          </w:tcPr>
          <w:p w14:paraId="0CC3C8B5" w14:textId="5F1821CC"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安徽</w:t>
            </w:r>
          </w:p>
        </w:tc>
        <w:tc>
          <w:tcPr>
            <w:tcW w:w="960" w:type="dxa"/>
            <w:noWrap/>
            <w:hideMark/>
          </w:tcPr>
          <w:p w14:paraId="4DF77011" w14:textId="64A8616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E350DC" w:rsidRPr="00E350DC">
              <w:rPr>
                <w:rFonts w:cs="宋体"/>
                <w:color w:val="000000"/>
                <w:kern w:val="0"/>
              </w:rPr>
              <w:t>47</w:t>
            </w:r>
          </w:p>
        </w:tc>
        <w:tc>
          <w:tcPr>
            <w:tcW w:w="960" w:type="dxa"/>
            <w:noWrap/>
            <w:hideMark/>
          </w:tcPr>
          <w:p w14:paraId="28930B6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0.635</w:t>
            </w:r>
          </w:p>
        </w:tc>
        <w:tc>
          <w:tcPr>
            <w:tcW w:w="960" w:type="dxa"/>
            <w:noWrap/>
            <w:hideMark/>
          </w:tcPr>
          <w:p w14:paraId="2C283B7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0.629</w:t>
            </w:r>
          </w:p>
        </w:tc>
        <w:tc>
          <w:tcPr>
            <w:tcW w:w="960" w:type="dxa"/>
            <w:noWrap/>
            <w:hideMark/>
          </w:tcPr>
          <w:p w14:paraId="1E7F0D8B"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0.744</w:t>
            </w:r>
          </w:p>
        </w:tc>
        <w:tc>
          <w:tcPr>
            <w:tcW w:w="960" w:type="dxa"/>
            <w:noWrap/>
            <w:hideMark/>
          </w:tcPr>
          <w:p w14:paraId="0B374CE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0.831</w:t>
            </w:r>
          </w:p>
        </w:tc>
        <w:tc>
          <w:tcPr>
            <w:tcW w:w="960" w:type="dxa"/>
            <w:noWrap/>
            <w:hideMark/>
          </w:tcPr>
          <w:p w14:paraId="638D6D9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0.841</w:t>
            </w:r>
          </w:p>
        </w:tc>
        <w:tc>
          <w:tcPr>
            <w:tcW w:w="960" w:type="dxa"/>
            <w:noWrap/>
            <w:hideMark/>
          </w:tcPr>
          <w:p w14:paraId="43B129F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0.943</w:t>
            </w:r>
          </w:p>
        </w:tc>
      </w:tr>
      <w:tr w:rsidR="00E95B0D" w:rsidRPr="00E350DC" w14:paraId="164D10C0" w14:textId="77777777" w:rsidTr="00AD792F">
        <w:trPr>
          <w:trHeight w:val="280"/>
          <w:jc w:val="center"/>
        </w:trPr>
        <w:tc>
          <w:tcPr>
            <w:tcW w:w="1063" w:type="dxa"/>
            <w:noWrap/>
            <w:hideMark/>
          </w:tcPr>
          <w:p w14:paraId="151A4CA8" w14:textId="3BD569EC"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福建</w:t>
            </w:r>
          </w:p>
        </w:tc>
        <w:tc>
          <w:tcPr>
            <w:tcW w:w="960" w:type="dxa"/>
            <w:noWrap/>
            <w:hideMark/>
          </w:tcPr>
          <w:p w14:paraId="2CFB85CD" w14:textId="1003285A"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E350DC" w:rsidRPr="00E350DC">
              <w:rPr>
                <w:rFonts w:cs="宋体"/>
                <w:color w:val="000000"/>
                <w:kern w:val="0"/>
              </w:rPr>
              <w:t>624</w:t>
            </w:r>
          </w:p>
        </w:tc>
        <w:tc>
          <w:tcPr>
            <w:tcW w:w="960" w:type="dxa"/>
            <w:noWrap/>
            <w:hideMark/>
          </w:tcPr>
          <w:p w14:paraId="4848C8D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0.567</w:t>
            </w:r>
          </w:p>
        </w:tc>
        <w:tc>
          <w:tcPr>
            <w:tcW w:w="960" w:type="dxa"/>
            <w:noWrap/>
            <w:hideMark/>
          </w:tcPr>
          <w:p w14:paraId="2B4E9363"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0.522</w:t>
            </w:r>
          </w:p>
        </w:tc>
        <w:tc>
          <w:tcPr>
            <w:tcW w:w="960" w:type="dxa"/>
            <w:noWrap/>
            <w:hideMark/>
          </w:tcPr>
          <w:p w14:paraId="0079134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0.539</w:t>
            </w:r>
          </w:p>
        </w:tc>
        <w:tc>
          <w:tcPr>
            <w:tcW w:w="960" w:type="dxa"/>
            <w:noWrap/>
            <w:hideMark/>
          </w:tcPr>
          <w:p w14:paraId="3FE5949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0.648</w:t>
            </w:r>
          </w:p>
        </w:tc>
        <w:tc>
          <w:tcPr>
            <w:tcW w:w="960" w:type="dxa"/>
            <w:noWrap/>
            <w:hideMark/>
          </w:tcPr>
          <w:p w14:paraId="658219C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0.702</w:t>
            </w:r>
          </w:p>
        </w:tc>
        <w:tc>
          <w:tcPr>
            <w:tcW w:w="960" w:type="dxa"/>
            <w:noWrap/>
            <w:hideMark/>
          </w:tcPr>
          <w:p w14:paraId="4B22EF8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0.853</w:t>
            </w:r>
          </w:p>
        </w:tc>
      </w:tr>
      <w:tr w:rsidR="00E95B0D" w:rsidRPr="00E350DC" w14:paraId="5D99D77D" w14:textId="77777777" w:rsidTr="00AD792F">
        <w:trPr>
          <w:trHeight w:val="280"/>
          <w:jc w:val="center"/>
        </w:trPr>
        <w:tc>
          <w:tcPr>
            <w:tcW w:w="1063" w:type="dxa"/>
            <w:noWrap/>
            <w:hideMark/>
          </w:tcPr>
          <w:p w14:paraId="25885A63" w14:textId="054D6246"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江西</w:t>
            </w:r>
          </w:p>
        </w:tc>
        <w:tc>
          <w:tcPr>
            <w:tcW w:w="960" w:type="dxa"/>
            <w:noWrap/>
            <w:hideMark/>
          </w:tcPr>
          <w:p w14:paraId="7B004A20" w14:textId="3846182A"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E350DC" w:rsidRPr="00E350DC">
              <w:rPr>
                <w:rFonts w:cs="宋体"/>
                <w:color w:val="000000"/>
                <w:kern w:val="0"/>
              </w:rPr>
              <w:t>49</w:t>
            </w:r>
          </w:p>
        </w:tc>
        <w:tc>
          <w:tcPr>
            <w:tcW w:w="960" w:type="dxa"/>
            <w:noWrap/>
            <w:hideMark/>
          </w:tcPr>
          <w:p w14:paraId="5528966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0.632</w:t>
            </w:r>
          </w:p>
        </w:tc>
        <w:tc>
          <w:tcPr>
            <w:tcW w:w="960" w:type="dxa"/>
            <w:noWrap/>
            <w:hideMark/>
          </w:tcPr>
          <w:p w14:paraId="111DB85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0.694</w:t>
            </w:r>
          </w:p>
        </w:tc>
        <w:tc>
          <w:tcPr>
            <w:tcW w:w="960" w:type="dxa"/>
            <w:noWrap/>
            <w:hideMark/>
          </w:tcPr>
          <w:p w14:paraId="3C34D44B"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0.78</w:t>
            </w:r>
          </w:p>
        </w:tc>
        <w:tc>
          <w:tcPr>
            <w:tcW w:w="960" w:type="dxa"/>
            <w:noWrap/>
            <w:hideMark/>
          </w:tcPr>
          <w:p w14:paraId="51C1050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0.877</w:t>
            </w:r>
          </w:p>
        </w:tc>
        <w:tc>
          <w:tcPr>
            <w:tcW w:w="960" w:type="dxa"/>
            <w:noWrap/>
            <w:hideMark/>
          </w:tcPr>
          <w:p w14:paraId="74EBD2A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0.94</w:t>
            </w:r>
          </w:p>
        </w:tc>
        <w:tc>
          <w:tcPr>
            <w:tcW w:w="960" w:type="dxa"/>
            <w:noWrap/>
            <w:hideMark/>
          </w:tcPr>
          <w:p w14:paraId="15FE734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r>
      <w:tr w:rsidR="00E95B0D" w:rsidRPr="00E350DC" w14:paraId="67182B9B" w14:textId="77777777" w:rsidTr="00AD792F">
        <w:trPr>
          <w:trHeight w:val="280"/>
          <w:jc w:val="center"/>
        </w:trPr>
        <w:tc>
          <w:tcPr>
            <w:tcW w:w="1063" w:type="dxa"/>
            <w:noWrap/>
            <w:hideMark/>
          </w:tcPr>
          <w:p w14:paraId="71ECCF0B" w14:textId="67FBF773"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山东</w:t>
            </w:r>
          </w:p>
        </w:tc>
        <w:tc>
          <w:tcPr>
            <w:tcW w:w="960" w:type="dxa"/>
            <w:noWrap/>
            <w:hideMark/>
          </w:tcPr>
          <w:p w14:paraId="24CFC3C5" w14:textId="00E65F99"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E350DC" w:rsidRPr="00E350DC">
              <w:rPr>
                <w:rFonts w:cs="宋体"/>
                <w:color w:val="000000"/>
                <w:kern w:val="0"/>
              </w:rPr>
              <w:t>578</w:t>
            </w:r>
          </w:p>
        </w:tc>
        <w:tc>
          <w:tcPr>
            <w:tcW w:w="960" w:type="dxa"/>
            <w:noWrap/>
            <w:hideMark/>
          </w:tcPr>
          <w:p w14:paraId="51963043"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0.664</w:t>
            </w:r>
          </w:p>
        </w:tc>
        <w:tc>
          <w:tcPr>
            <w:tcW w:w="960" w:type="dxa"/>
            <w:noWrap/>
            <w:hideMark/>
          </w:tcPr>
          <w:p w14:paraId="09C6501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0.712</w:t>
            </w:r>
          </w:p>
        </w:tc>
        <w:tc>
          <w:tcPr>
            <w:tcW w:w="960" w:type="dxa"/>
            <w:noWrap/>
            <w:hideMark/>
          </w:tcPr>
          <w:p w14:paraId="17FA218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0.704</w:t>
            </w:r>
          </w:p>
        </w:tc>
        <w:tc>
          <w:tcPr>
            <w:tcW w:w="960" w:type="dxa"/>
            <w:noWrap/>
            <w:hideMark/>
          </w:tcPr>
          <w:p w14:paraId="71E3DB0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w:t>
            </w:r>
          </w:p>
        </w:tc>
        <w:tc>
          <w:tcPr>
            <w:tcW w:w="960" w:type="dxa"/>
            <w:noWrap/>
            <w:hideMark/>
          </w:tcPr>
          <w:p w14:paraId="4D55955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0.888</w:t>
            </w:r>
          </w:p>
        </w:tc>
        <w:tc>
          <w:tcPr>
            <w:tcW w:w="960" w:type="dxa"/>
            <w:noWrap/>
            <w:hideMark/>
          </w:tcPr>
          <w:p w14:paraId="674F450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0.884</w:t>
            </w:r>
          </w:p>
        </w:tc>
      </w:tr>
      <w:tr w:rsidR="00E95B0D" w:rsidRPr="00E350DC" w14:paraId="5DDCE6D5" w14:textId="77777777" w:rsidTr="00AD792F">
        <w:trPr>
          <w:trHeight w:val="280"/>
          <w:jc w:val="center"/>
        </w:trPr>
        <w:tc>
          <w:tcPr>
            <w:tcW w:w="1063" w:type="dxa"/>
            <w:noWrap/>
            <w:hideMark/>
          </w:tcPr>
          <w:p w14:paraId="254DC223" w14:textId="62149A81"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河南</w:t>
            </w:r>
          </w:p>
        </w:tc>
        <w:tc>
          <w:tcPr>
            <w:tcW w:w="960" w:type="dxa"/>
            <w:noWrap/>
            <w:hideMark/>
          </w:tcPr>
          <w:p w14:paraId="331D709D" w14:textId="065EE5AB"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E350DC" w:rsidRPr="00E350DC">
              <w:rPr>
                <w:rFonts w:cs="宋体"/>
                <w:color w:val="000000"/>
                <w:kern w:val="0"/>
              </w:rPr>
              <w:t>46</w:t>
            </w:r>
          </w:p>
        </w:tc>
        <w:tc>
          <w:tcPr>
            <w:tcW w:w="960" w:type="dxa"/>
            <w:noWrap/>
            <w:hideMark/>
          </w:tcPr>
          <w:p w14:paraId="0B75FDD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0.675</w:t>
            </w:r>
          </w:p>
        </w:tc>
        <w:tc>
          <w:tcPr>
            <w:tcW w:w="960" w:type="dxa"/>
            <w:noWrap/>
            <w:hideMark/>
          </w:tcPr>
          <w:p w14:paraId="489813E5"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0.692</w:t>
            </w:r>
          </w:p>
        </w:tc>
        <w:tc>
          <w:tcPr>
            <w:tcW w:w="960" w:type="dxa"/>
            <w:noWrap/>
            <w:hideMark/>
          </w:tcPr>
          <w:p w14:paraId="0D401C8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0.864</w:t>
            </w:r>
          </w:p>
        </w:tc>
        <w:tc>
          <w:tcPr>
            <w:tcW w:w="960" w:type="dxa"/>
            <w:noWrap/>
            <w:hideMark/>
          </w:tcPr>
          <w:p w14:paraId="6F92FC7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0.953</w:t>
            </w:r>
          </w:p>
        </w:tc>
        <w:tc>
          <w:tcPr>
            <w:tcW w:w="960" w:type="dxa"/>
            <w:noWrap/>
            <w:hideMark/>
          </w:tcPr>
          <w:p w14:paraId="74EC85D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0.954</w:t>
            </w:r>
          </w:p>
        </w:tc>
        <w:tc>
          <w:tcPr>
            <w:tcW w:w="960" w:type="dxa"/>
            <w:noWrap/>
            <w:hideMark/>
          </w:tcPr>
          <w:p w14:paraId="30D7B23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1</w:t>
            </w:r>
          </w:p>
        </w:tc>
      </w:tr>
      <w:tr w:rsidR="00E95B0D" w:rsidRPr="00E350DC" w14:paraId="36BCFB39" w14:textId="77777777" w:rsidTr="00AD792F">
        <w:trPr>
          <w:trHeight w:val="280"/>
          <w:jc w:val="center"/>
        </w:trPr>
        <w:tc>
          <w:tcPr>
            <w:tcW w:w="1063" w:type="dxa"/>
            <w:noWrap/>
            <w:hideMark/>
          </w:tcPr>
          <w:p w14:paraId="7E906712" w14:textId="584F5990"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湖北</w:t>
            </w:r>
          </w:p>
        </w:tc>
        <w:tc>
          <w:tcPr>
            <w:tcW w:w="960" w:type="dxa"/>
            <w:noWrap/>
            <w:hideMark/>
          </w:tcPr>
          <w:p w14:paraId="04CF1AC0" w14:textId="329316B8"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E350DC" w:rsidRPr="00E350DC">
              <w:rPr>
                <w:rFonts w:cs="宋体"/>
                <w:color w:val="000000"/>
                <w:kern w:val="0"/>
              </w:rPr>
              <w:t>33</w:t>
            </w:r>
          </w:p>
        </w:tc>
        <w:tc>
          <w:tcPr>
            <w:tcW w:w="960" w:type="dxa"/>
            <w:noWrap/>
            <w:hideMark/>
          </w:tcPr>
          <w:p w14:paraId="1841D8F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0.685</w:t>
            </w:r>
          </w:p>
        </w:tc>
        <w:tc>
          <w:tcPr>
            <w:tcW w:w="960" w:type="dxa"/>
            <w:noWrap/>
            <w:hideMark/>
          </w:tcPr>
          <w:p w14:paraId="312C814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0.779</w:t>
            </w:r>
          </w:p>
        </w:tc>
        <w:tc>
          <w:tcPr>
            <w:tcW w:w="960" w:type="dxa"/>
            <w:noWrap/>
            <w:hideMark/>
          </w:tcPr>
          <w:p w14:paraId="1369221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0.809</w:t>
            </w:r>
          </w:p>
        </w:tc>
        <w:tc>
          <w:tcPr>
            <w:tcW w:w="960" w:type="dxa"/>
            <w:noWrap/>
            <w:hideMark/>
          </w:tcPr>
          <w:p w14:paraId="434DB24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0.907</w:t>
            </w:r>
          </w:p>
        </w:tc>
        <w:tc>
          <w:tcPr>
            <w:tcW w:w="960" w:type="dxa"/>
            <w:noWrap/>
            <w:hideMark/>
          </w:tcPr>
          <w:p w14:paraId="16BC690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0.91</w:t>
            </w:r>
          </w:p>
        </w:tc>
        <w:tc>
          <w:tcPr>
            <w:tcW w:w="960" w:type="dxa"/>
            <w:noWrap/>
            <w:hideMark/>
          </w:tcPr>
          <w:p w14:paraId="55158C87"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0.97</w:t>
            </w:r>
          </w:p>
        </w:tc>
      </w:tr>
      <w:tr w:rsidR="00E95B0D" w:rsidRPr="00E350DC" w14:paraId="47B93401" w14:textId="77777777" w:rsidTr="00AD792F">
        <w:trPr>
          <w:trHeight w:val="280"/>
          <w:jc w:val="center"/>
        </w:trPr>
        <w:tc>
          <w:tcPr>
            <w:tcW w:w="1063" w:type="dxa"/>
            <w:noWrap/>
            <w:hideMark/>
          </w:tcPr>
          <w:p w14:paraId="0AFE8DEE" w14:textId="27B018F1"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湖南</w:t>
            </w:r>
          </w:p>
        </w:tc>
        <w:tc>
          <w:tcPr>
            <w:tcW w:w="960" w:type="dxa"/>
            <w:noWrap/>
            <w:hideMark/>
          </w:tcPr>
          <w:p w14:paraId="62979D3B" w14:textId="4D0F27BA"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w:t>
            </w:r>
            <w:r w:rsidR="00E350DC" w:rsidRPr="00E350DC">
              <w:rPr>
                <w:rFonts w:cs="宋体"/>
                <w:color w:val="000000"/>
                <w:kern w:val="0"/>
              </w:rPr>
              <w:t>30</w:t>
            </w:r>
          </w:p>
        </w:tc>
        <w:tc>
          <w:tcPr>
            <w:tcW w:w="960" w:type="dxa"/>
            <w:noWrap/>
            <w:hideMark/>
          </w:tcPr>
          <w:p w14:paraId="6D77BBF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0.755</w:t>
            </w:r>
          </w:p>
        </w:tc>
        <w:tc>
          <w:tcPr>
            <w:tcW w:w="960" w:type="dxa"/>
            <w:noWrap/>
            <w:hideMark/>
          </w:tcPr>
          <w:p w14:paraId="2573FE2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0.818</w:t>
            </w:r>
          </w:p>
        </w:tc>
        <w:tc>
          <w:tcPr>
            <w:tcW w:w="960" w:type="dxa"/>
            <w:noWrap/>
            <w:hideMark/>
          </w:tcPr>
          <w:p w14:paraId="6DE8FF6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0.852</w:t>
            </w:r>
          </w:p>
        </w:tc>
        <w:tc>
          <w:tcPr>
            <w:tcW w:w="960" w:type="dxa"/>
            <w:noWrap/>
            <w:hideMark/>
          </w:tcPr>
          <w:p w14:paraId="1E9AA38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0.908</w:t>
            </w:r>
          </w:p>
        </w:tc>
        <w:tc>
          <w:tcPr>
            <w:tcW w:w="960" w:type="dxa"/>
            <w:noWrap/>
            <w:hideMark/>
          </w:tcPr>
          <w:p w14:paraId="2D7F4F3A"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0.93</w:t>
            </w:r>
          </w:p>
        </w:tc>
        <w:tc>
          <w:tcPr>
            <w:tcW w:w="960" w:type="dxa"/>
            <w:noWrap/>
            <w:hideMark/>
          </w:tcPr>
          <w:p w14:paraId="080F22D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0.962</w:t>
            </w:r>
          </w:p>
        </w:tc>
      </w:tr>
      <w:tr w:rsidR="00E95B0D" w:rsidRPr="00E350DC" w14:paraId="2C975730" w14:textId="77777777" w:rsidTr="00AD792F">
        <w:trPr>
          <w:trHeight w:val="280"/>
          <w:jc w:val="center"/>
        </w:trPr>
        <w:tc>
          <w:tcPr>
            <w:tcW w:w="1063" w:type="dxa"/>
            <w:noWrap/>
            <w:hideMark/>
          </w:tcPr>
          <w:p w14:paraId="270CDB4A" w14:textId="50862FEF"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广东</w:t>
            </w:r>
          </w:p>
        </w:tc>
        <w:tc>
          <w:tcPr>
            <w:tcW w:w="960" w:type="dxa"/>
            <w:noWrap/>
            <w:hideMark/>
          </w:tcPr>
          <w:p w14:paraId="33455FF4" w14:textId="65BA7A89"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E350DC" w:rsidRPr="00E350DC">
              <w:rPr>
                <w:rFonts w:cs="宋体"/>
                <w:color w:val="000000"/>
                <w:kern w:val="0"/>
              </w:rPr>
              <w:t>545</w:t>
            </w:r>
          </w:p>
        </w:tc>
        <w:tc>
          <w:tcPr>
            <w:tcW w:w="960" w:type="dxa"/>
            <w:noWrap/>
            <w:hideMark/>
          </w:tcPr>
          <w:p w14:paraId="077EE4B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0.683</w:t>
            </w:r>
          </w:p>
        </w:tc>
        <w:tc>
          <w:tcPr>
            <w:tcW w:w="960" w:type="dxa"/>
            <w:noWrap/>
            <w:hideMark/>
          </w:tcPr>
          <w:p w14:paraId="2A19087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0.757</w:t>
            </w:r>
          </w:p>
        </w:tc>
        <w:tc>
          <w:tcPr>
            <w:tcW w:w="960" w:type="dxa"/>
            <w:noWrap/>
            <w:hideMark/>
          </w:tcPr>
          <w:p w14:paraId="1D676C3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0.724</w:t>
            </w:r>
          </w:p>
        </w:tc>
        <w:tc>
          <w:tcPr>
            <w:tcW w:w="960" w:type="dxa"/>
            <w:noWrap/>
            <w:hideMark/>
          </w:tcPr>
          <w:p w14:paraId="23B04F4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0.814</w:t>
            </w:r>
          </w:p>
        </w:tc>
        <w:tc>
          <w:tcPr>
            <w:tcW w:w="960" w:type="dxa"/>
            <w:noWrap/>
            <w:hideMark/>
          </w:tcPr>
          <w:p w14:paraId="3DDE3EF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0.914</w:t>
            </w:r>
          </w:p>
        </w:tc>
        <w:tc>
          <w:tcPr>
            <w:tcW w:w="960" w:type="dxa"/>
            <w:noWrap/>
            <w:hideMark/>
          </w:tcPr>
          <w:p w14:paraId="12218FD3"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0.958</w:t>
            </w:r>
          </w:p>
        </w:tc>
      </w:tr>
      <w:tr w:rsidR="00E95B0D" w:rsidRPr="00E350DC" w14:paraId="34697C91" w14:textId="77777777" w:rsidTr="00AD792F">
        <w:trPr>
          <w:trHeight w:val="280"/>
          <w:jc w:val="center"/>
        </w:trPr>
        <w:tc>
          <w:tcPr>
            <w:tcW w:w="1063" w:type="dxa"/>
            <w:noWrap/>
            <w:hideMark/>
          </w:tcPr>
          <w:p w14:paraId="44F8957E" w14:textId="58FE5A4E"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广西</w:t>
            </w:r>
          </w:p>
        </w:tc>
        <w:tc>
          <w:tcPr>
            <w:tcW w:w="960" w:type="dxa"/>
            <w:noWrap/>
            <w:hideMark/>
          </w:tcPr>
          <w:p w14:paraId="0F8BE070" w14:textId="6A5BCD73"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E350DC" w:rsidRPr="00E350DC">
              <w:rPr>
                <w:rFonts w:cs="宋体"/>
                <w:color w:val="000000"/>
                <w:kern w:val="0"/>
              </w:rPr>
              <w:t>599</w:t>
            </w:r>
          </w:p>
        </w:tc>
        <w:tc>
          <w:tcPr>
            <w:tcW w:w="960" w:type="dxa"/>
            <w:noWrap/>
            <w:hideMark/>
          </w:tcPr>
          <w:p w14:paraId="042DDE1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0.658</w:t>
            </w:r>
          </w:p>
        </w:tc>
        <w:tc>
          <w:tcPr>
            <w:tcW w:w="960" w:type="dxa"/>
            <w:noWrap/>
            <w:hideMark/>
          </w:tcPr>
          <w:p w14:paraId="6EAEC59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0.696</w:t>
            </w:r>
          </w:p>
        </w:tc>
        <w:tc>
          <w:tcPr>
            <w:tcW w:w="960" w:type="dxa"/>
            <w:noWrap/>
            <w:hideMark/>
          </w:tcPr>
          <w:p w14:paraId="41DE2D0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0.807</w:t>
            </w:r>
          </w:p>
        </w:tc>
        <w:tc>
          <w:tcPr>
            <w:tcW w:w="960" w:type="dxa"/>
            <w:noWrap/>
            <w:hideMark/>
          </w:tcPr>
          <w:p w14:paraId="03717DC5"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0.851</w:t>
            </w:r>
          </w:p>
        </w:tc>
        <w:tc>
          <w:tcPr>
            <w:tcW w:w="960" w:type="dxa"/>
            <w:noWrap/>
            <w:hideMark/>
          </w:tcPr>
          <w:p w14:paraId="33F2B27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0.843</w:t>
            </w:r>
          </w:p>
        </w:tc>
        <w:tc>
          <w:tcPr>
            <w:tcW w:w="960" w:type="dxa"/>
            <w:noWrap/>
            <w:hideMark/>
          </w:tcPr>
          <w:p w14:paraId="00B4D55A"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0.798</w:t>
            </w:r>
          </w:p>
        </w:tc>
      </w:tr>
      <w:tr w:rsidR="00E95B0D" w:rsidRPr="00E350DC" w14:paraId="4B45E9EF" w14:textId="77777777" w:rsidTr="00AD792F">
        <w:trPr>
          <w:trHeight w:val="280"/>
          <w:jc w:val="center"/>
        </w:trPr>
        <w:tc>
          <w:tcPr>
            <w:tcW w:w="1063" w:type="dxa"/>
            <w:noWrap/>
            <w:hideMark/>
          </w:tcPr>
          <w:p w14:paraId="4DDC9A39" w14:textId="5E19AEF7"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海南</w:t>
            </w:r>
          </w:p>
        </w:tc>
        <w:tc>
          <w:tcPr>
            <w:tcW w:w="960" w:type="dxa"/>
            <w:noWrap/>
            <w:hideMark/>
          </w:tcPr>
          <w:p w14:paraId="23154FFE" w14:textId="5117F0B9"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w:t>
            </w:r>
            <w:r w:rsidR="00E350DC" w:rsidRPr="00E350DC">
              <w:rPr>
                <w:rFonts w:cs="宋体"/>
                <w:color w:val="000000"/>
                <w:kern w:val="0"/>
              </w:rPr>
              <w:t>58</w:t>
            </w:r>
          </w:p>
        </w:tc>
        <w:tc>
          <w:tcPr>
            <w:tcW w:w="960" w:type="dxa"/>
            <w:noWrap/>
            <w:hideMark/>
          </w:tcPr>
          <w:p w14:paraId="03AA85D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0.543</w:t>
            </w:r>
          </w:p>
        </w:tc>
        <w:tc>
          <w:tcPr>
            <w:tcW w:w="960" w:type="dxa"/>
            <w:noWrap/>
            <w:hideMark/>
          </w:tcPr>
          <w:p w14:paraId="3FDC3B6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0.537</w:t>
            </w:r>
          </w:p>
        </w:tc>
        <w:tc>
          <w:tcPr>
            <w:tcW w:w="960" w:type="dxa"/>
            <w:noWrap/>
            <w:hideMark/>
          </w:tcPr>
          <w:p w14:paraId="7EE0ADA5"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0.57</w:t>
            </w:r>
          </w:p>
        </w:tc>
        <w:tc>
          <w:tcPr>
            <w:tcW w:w="960" w:type="dxa"/>
            <w:noWrap/>
            <w:hideMark/>
          </w:tcPr>
          <w:p w14:paraId="0C72861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0.593</w:t>
            </w:r>
          </w:p>
        </w:tc>
        <w:tc>
          <w:tcPr>
            <w:tcW w:w="960" w:type="dxa"/>
            <w:noWrap/>
            <w:hideMark/>
          </w:tcPr>
          <w:p w14:paraId="208F9AB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0.732</w:t>
            </w:r>
          </w:p>
        </w:tc>
        <w:tc>
          <w:tcPr>
            <w:tcW w:w="960" w:type="dxa"/>
            <w:noWrap/>
            <w:hideMark/>
          </w:tcPr>
          <w:p w14:paraId="402E4CD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0.693</w:t>
            </w:r>
          </w:p>
        </w:tc>
      </w:tr>
      <w:tr w:rsidR="00E95B0D" w:rsidRPr="00E350DC" w14:paraId="49BD782A" w14:textId="77777777" w:rsidTr="00AD792F">
        <w:trPr>
          <w:trHeight w:val="280"/>
          <w:jc w:val="center"/>
        </w:trPr>
        <w:tc>
          <w:tcPr>
            <w:tcW w:w="1063" w:type="dxa"/>
            <w:noWrap/>
            <w:hideMark/>
          </w:tcPr>
          <w:p w14:paraId="542C40E7" w14:textId="45560624"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重庆</w:t>
            </w:r>
          </w:p>
        </w:tc>
        <w:tc>
          <w:tcPr>
            <w:tcW w:w="960" w:type="dxa"/>
            <w:noWrap/>
            <w:hideMark/>
          </w:tcPr>
          <w:p w14:paraId="40C2B7E8" w14:textId="0ABDF089"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E350DC" w:rsidRPr="00E350DC">
              <w:rPr>
                <w:rFonts w:cs="宋体"/>
                <w:color w:val="000000"/>
                <w:kern w:val="0"/>
              </w:rPr>
              <w:t>21</w:t>
            </w:r>
          </w:p>
        </w:tc>
        <w:tc>
          <w:tcPr>
            <w:tcW w:w="960" w:type="dxa"/>
            <w:noWrap/>
            <w:hideMark/>
          </w:tcPr>
          <w:p w14:paraId="09161EE5"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0.609</w:t>
            </w:r>
          </w:p>
        </w:tc>
        <w:tc>
          <w:tcPr>
            <w:tcW w:w="960" w:type="dxa"/>
            <w:noWrap/>
            <w:hideMark/>
          </w:tcPr>
          <w:p w14:paraId="30ABE1FA"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0.566</w:t>
            </w:r>
          </w:p>
        </w:tc>
        <w:tc>
          <w:tcPr>
            <w:tcW w:w="960" w:type="dxa"/>
            <w:noWrap/>
            <w:hideMark/>
          </w:tcPr>
          <w:p w14:paraId="4D0902CB"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0.621</w:t>
            </w:r>
          </w:p>
        </w:tc>
        <w:tc>
          <w:tcPr>
            <w:tcW w:w="960" w:type="dxa"/>
            <w:noWrap/>
            <w:hideMark/>
          </w:tcPr>
          <w:p w14:paraId="6DBD10D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0.717</w:t>
            </w:r>
          </w:p>
        </w:tc>
        <w:tc>
          <w:tcPr>
            <w:tcW w:w="960" w:type="dxa"/>
            <w:noWrap/>
            <w:hideMark/>
          </w:tcPr>
          <w:p w14:paraId="093B116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0.744</w:t>
            </w:r>
          </w:p>
        </w:tc>
        <w:tc>
          <w:tcPr>
            <w:tcW w:w="960" w:type="dxa"/>
            <w:noWrap/>
            <w:hideMark/>
          </w:tcPr>
          <w:p w14:paraId="3A181A8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0.744</w:t>
            </w:r>
          </w:p>
        </w:tc>
      </w:tr>
      <w:tr w:rsidR="00E95B0D" w:rsidRPr="00E350DC" w14:paraId="05A9DFA7" w14:textId="77777777" w:rsidTr="00AD792F">
        <w:trPr>
          <w:trHeight w:val="280"/>
          <w:jc w:val="center"/>
        </w:trPr>
        <w:tc>
          <w:tcPr>
            <w:tcW w:w="1063" w:type="dxa"/>
            <w:noWrap/>
            <w:hideMark/>
          </w:tcPr>
          <w:p w14:paraId="04B7D108" w14:textId="1DF02BFE"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四川</w:t>
            </w:r>
          </w:p>
        </w:tc>
        <w:tc>
          <w:tcPr>
            <w:tcW w:w="960" w:type="dxa"/>
            <w:noWrap/>
            <w:hideMark/>
          </w:tcPr>
          <w:p w14:paraId="1ADAD75B" w14:textId="46E9A053"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E350DC" w:rsidRPr="00E350DC">
              <w:rPr>
                <w:rFonts w:cs="宋体"/>
                <w:color w:val="000000"/>
                <w:kern w:val="0"/>
              </w:rPr>
              <w:t>574</w:t>
            </w:r>
          </w:p>
        </w:tc>
        <w:tc>
          <w:tcPr>
            <w:tcW w:w="960" w:type="dxa"/>
            <w:noWrap/>
            <w:hideMark/>
          </w:tcPr>
          <w:p w14:paraId="5884816B"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0.646</w:t>
            </w:r>
          </w:p>
        </w:tc>
        <w:tc>
          <w:tcPr>
            <w:tcW w:w="960" w:type="dxa"/>
            <w:noWrap/>
            <w:hideMark/>
          </w:tcPr>
          <w:p w14:paraId="6E65CB0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0.69</w:t>
            </w:r>
          </w:p>
        </w:tc>
        <w:tc>
          <w:tcPr>
            <w:tcW w:w="960" w:type="dxa"/>
            <w:noWrap/>
            <w:hideMark/>
          </w:tcPr>
          <w:p w14:paraId="522A8743"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0.694</w:t>
            </w:r>
          </w:p>
        </w:tc>
        <w:tc>
          <w:tcPr>
            <w:tcW w:w="960" w:type="dxa"/>
            <w:noWrap/>
            <w:hideMark/>
          </w:tcPr>
          <w:p w14:paraId="4493E65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0.789</w:t>
            </w:r>
          </w:p>
        </w:tc>
        <w:tc>
          <w:tcPr>
            <w:tcW w:w="960" w:type="dxa"/>
            <w:noWrap/>
            <w:hideMark/>
          </w:tcPr>
          <w:p w14:paraId="78F858A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0.855</w:t>
            </w:r>
          </w:p>
        </w:tc>
        <w:tc>
          <w:tcPr>
            <w:tcW w:w="960" w:type="dxa"/>
            <w:noWrap/>
            <w:hideMark/>
          </w:tcPr>
          <w:p w14:paraId="6A6D7EE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0.871</w:t>
            </w:r>
          </w:p>
        </w:tc>
      </w:tr>
      <w:tr w:rsidR="00E95B0D" w:rsidRPr="00E350DC" w14:paraId="01CD73B9" w14:textId="77777777" w:rsidTr="00AD792F">
        <w:trPr>
          <w:trHeight w:val="280"/>
          <w:jc w:val="center"/>
        </w:trPr>
        <w:tc>
          <w:tcPr>
            <w:tcW w:w="1063" w:type="dxa"/>
            <w:noWrap/>
            <w:hideMark/>
          </w:tcPr>
          <w:p w14:paraId="60F5AF94" w14:textId="4DACE774"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贵州</w:t>
            </w:r>
          </w:p>
        </w:tc>
        <w:tc>
          <w:tcPr>
            <w:tcW w:w="960" w:type="dxa"/>
            <w:noWrap/>
            <w:hideMark/>
          </w:tcPr>
          <w:p w14:paraId="4C5DBD85" w14:textId="6612A63C"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E350DC" w:rsidRPr="00E350DC">
              <w:rPr>
                <w:rFonts w:cs="宋体"/>
                <w:color w:val="000000"/>
                <w:kern w:val="0"/>
              </w:rPr>
              <w:t>351</w:t>
            </w:r>
          </w:p>
        </w:tc>
        <w:tc>
          <w:tcPr>
            <w:tcW w:w="960" w:type="dxa"/>
            <w:noWrap/>
            <w:hideMark/>
          </w:tcPr>
          <w:p w14:paraId="433C81B7"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0.485</w:t>
            </w:r>
          </w:p>
        </w:tc>
        <w:tc>
          <w:tcPr>
            <w:tcW w:w="960" w:type="dxa"/>
            <w:noWrap/>
            <w:hideMark/>
          </w:tcPr>
          <w:p w14:paraId="034920A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0.556</w:t>
            </w:r>
          </w:p>
        </w:tc>
        <w:tc>
          <w:tcPr>
            <w:tcW w:w="960" w:type="dxa"/>
            <w:noWrap/>
            <w:hideMark/>
          </w:tcPr>
          <w:p w14:paraId="2775571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0.561</w:t>
            </w:r>
          </w:p>
        </w:tc>
        <w:tc>
          <w:tcPr>
            <w:tcW w:w="960" w:type="dxa"/>
            <w:noWrap/>
            <w:hideMark/>
          </w:tcPr>
          <w:p w14:paraId="5B9BEE3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0.646</w:t>
            </w:r>
          </w:p>
        </w:tc>
        <w:tc>
          <w:tcPr>
            <w:tcW w:w="960" w:type="dxa"/>
            <w:noWrap/>
            <w:hideMark/>
          </w:tcPr>
          <w:p w14:paraId="080DCBE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0.711</w:t>
            </w:r>
          </w:p>
        </w:tc>
        <w:tc>
          <w:tcPr>
            <w:tcW w:w="960" w:type="dxa"/>
            <w:noWrap/>
            <w:hideMark/>
          </w:tcPr>
          <w:p w14:paraId="145451A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0.703</w:t>
            </w:r>
          </w:p>
        </w:tc>
      </w:tr>
      <w:tr w:rsidR="00E95B0D" w:rsidRPr="00E350DC" w14:paraId="43C8FAD0" w14:textId="77777777" w:rsidTr="00AD792F">
        <w:trPr>
          <w:trHeight w:val="280"/>
          <w:jc w:val="center"/>
        </w:trPr>
        <w:tc>
          <w:tcPr>
            <w:tcW w:w="1063" w:type="dxa"/>
            <w:noWrap/>
            <w:hideMark/>
          </w:tcPr>
          <w:p w14:paraId="41DD43F1" w14:textId="5DE3B132"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云南</w:t>
            </w:r>
          </w:p>
        </w:tc>
        <w:tc>
          <w:tcPr>
            <w:tcW w:w="960" w:type="dxa"/>
            <w:noWrap/>
            <w:hideMark/>
          </w:tcPr>
          <w:p w14:paraId="6084562F" w14:textId="16CD6A5E"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E350DC" w:rsidRPr="00E350DC">
              <w:rPr>
                <w:rFonts w:cs="宋体"/>
                <w:color w:val="000000"/>
                <w:kern w:val="0"/>
              </w:rPr>
              <w:t>37</w:t>
            </w:r>
          </w:p>
        </w:tc>
        <w:tc>
          <w:tcPr>
            <w:tcW w:w="960" w:type="dxa"/>
            <w:noWrap/>
            <w:hideMark/>
          </w:tcPr>
          <w:p w14:paraId="4FEB2D8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0.625</w:t>
            </w:r>
          </w:p>
        </w:tc>
        <w:tc>
          <w:tcPr>
            <w:tcW w:w="960" w:type="dxa"/>
            <w:noWrap/>
            <w:hideMark/>
          </w:tcPr>
          <w:p w14:paraId="0C3F6A5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0.666</w:t>
            </w:r>
          </w:p>
        </w:tc>
        <w:tc>
          <w:tcPr>
            <w:tcW w:w="960" w:type="dxa"/>
            <w:noWrap/>
            <w:hideMark/>
          </w:tcPr>
          <w:p w14:paraId="77DE751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0.71</w:t>
            </w:r>
          </w:p>
        </w:tc>
        <w:tc>
          <w:tcPr>
            <w:tcW w:w="960" w:type="dxa"/>
            <w:noWrap/>
            <w:hideMark/>
          </w:tcPr>
          <w:p w14:paraId="2C3E36F7"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0.805</w:t>
            </w:r>
          </w:p>
        </w:tc>
        <w:tc>
          <w:tcPr>
            <w:tcW w:w="960" w:type="dxa"/>
            <w:noWrap/>
            <w:hideMark/>
          </w:tcPr>
          <w:p w14:paraId="69CF6C4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0.843</w:t>
            </w:r>
          </w:p>
        </w:tc>
        <w:tc>
          <w:tcPr>
            <w:tcW w:w="960" w:type="dxa"/>
            <w:noWrap/>
            <w:hideMark/>
          </w:tcPr>
          <w:p w14:paraId="5579FC1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0.855</w:t>
            </w:r>
          </w:p>
        </w:tc>
      </w:tr>
      <w:tr w:rsidR="00E95B0D" w:rsidRPr="00E350DC" w14:paraId="4FDE98CE" w14:textId="77777777" w:rsidTr="00AD792F">
        <w:trPr>
          <w:trHeight w:val="280"/>
          <w:jc w:val="center"/>
        </w:trPr>
        <w:tc>
          <w:tcPr>
            <w:tcW w:w="1063" w:type="dxa"/>
            <w:noWrap/>
            <w:hideMark/>
          </w:tcPr>
          <w:p w14:paraId="104ACC17" w14:textId="2CA9BDB0"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陕西</w:t>
            </w:r>
          </w:p>
        </w:tc>
        <w:tc>
          <w:tcPr>
            <w:tcW w:w="960" w:type="dxa"/>
            <w:noWrap/>
            <w:hideMark/>
          </w:tcPr>
          <w:p w14:paraId="20844F9F" w14:textId="2C1317CF"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0.4</w:t>
            </w:r>
            <w:r w:rsidR="00E350DC" w:rsidRPr="00E350DC">
              <w:rPr>
                <w:rFonts w:cs="宋体"/>
                <w:color w:val="000000"/>
                <w:kern w:val="0"/>
              </w:rPr>
              <w:t>84</w:t>
            </w:r>
          </w:p>
        </w:tc>
        <w:tc>
          <w:tcPr>
            <w:tcW w:w="960" w:type="dxa"/>
            <w:noWrap/>
            <w:hideMark/>
          </w:tcPr>
          <w:p w14:paraId="0EEF424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0.447</w:t>
            </w:r>
          </w:p>
        </w:tc>
        <w:tc>
          <w:tcPr>
            <w:tcW w:w="960" w:type="dxa"/>
            <w:noWrap/>
            <w:hideMark/>
          </w:tcPr>
          <w:p w14:paraId="0BCD99F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0.453</w:t>
            </w:r>
          </w:p>
        </w:tc>
        <w:tc>
          <w:tcPr>
            <w:tcW w:w="960" w:type="dxa"/>
            <w:noWrap/>
            <w:hideMark/>
          </w:tcPr>
          <w:p w14:paraId="6999921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0.531</w:t>
            </w:r>
          </w:p>
        </w:tc>
        <w:tc>
          <w:tcPr>
            <w:tcW w:w="960" w:type="dxa"/>
            <w:noWrap/>
            <w:hideMark/>
          </w:tcPr>
          <w:p w14:paraId="43858C7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0.632</w:t>
            </w:r>
          </w:p>
        </w:tc>
        <w:tc>
          <w:tcPr>
            <w:tcW w:w="960" w:type="dxa"/>
            <w:noWrap/>
            <w:hideMark/>
          </w:tcPr>
          <w:p w14:paraId="756B69FA"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0.685</w:t>
            </w:r>
          </w:p>
        </w:tc>
        <w:tc>
          <w:tcPr>
            <w:tcW w:w="960" w:type="dxa"/>
            <w:noWrap/>
            <w:hideMark/>
          </w:tcPr>
          <w:p w14:paraId="34CDA27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0.64</w:t>
            </w:r>
          </w:p>
        </w:tc>
      </w:tr>
      <w:tr w:rsidR="00E95B0D" w:rsidRPr="00E350DC" w14:paraId="7D8A341C" w14:textId="77777777" w:rsidTr="00AD792F">
        <w:trPr>
          <w:trHeight w:val="280"/>
          <w:jc w:val="center"/>
        </w:trPr>
        <w:tc>
          <w:tcPr>
            <w:tcW w:w="1063" w:type="dxa"/>
            <w:noWrap/>
            <w:hideMark/>
          </w:tcPr>
          <w:p w14:paraId="2998EE0E" w14:textId="001B41DD"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甘肃</w:t>
            </w:r>
          </w:p>
        </w:tc>
        <w:tc>
          <w:tcPr>
            <w:tcW w:w="960" w:type="dxa"/>
            <w:noWrap/>
            <w:hideMark/>
          </w:tcPr>
          <w:p w14:paraId="6AF1530B" w14:textId="361D7969"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w:t>
            </w:r>
            <w:r w:rsidR="00E350DC" w:rsidRPr="00E350DC">
              <w:rPr>
                <w:rFonts w:cs="宋体"/>
                <w:color w:val="000000"/>
                <w:kern w:val="0"/>
              </w:rPr>
              <w:t>13</w:t>
            </w:r>
          </w:p>
        </w:tc>
        <w:tc>
          <w:tcPr>
            <w:tcW w:w="960" w:type="dxa"/>
            <w:noWrap/>
            <w:hideMark/>
          </w:tcPr>
          <w:p w14:paraId="470BC38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0.554</w:t>
            </w:r>
          </w:p>
        </w:tc>
        <w:tc>
          <w:tcPr>
            <w:tcW w:w="960" w:type="dxa"/>
            <w:noWrap/>
            <w:hideMark/>
          </w:tcPr>
          <w:p w14:paraId="2959200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0.636</w:t>
            </w:r>
          </w:p>
        </w:tc>
        <w:tc>
          <w:tcPr>
            <w:tcW w:w="960" w:type="dxa"/>
            <w:noWrap/>
            <w:hideMark/>
          </w:tcPr>
          <w:p w14:paraId="5B2EB4C3"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0.678</w:t>
            </w:r>
          </w:p>
        </w:tc>
        <w:tc>
          <w:tcPr>
            <w:tcW w:w="960" w:type="dxa"/>
            <w:noWrap/>
            <w:hideMark/>
          </w:tcPr>
          <w:p w14:paraId="29D97F3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0.782</w:t>
            </w:r>
          </w:p>
        </w:tc>
        <w:tc>
          <w:tcPr>
            <w:tcW w:w="960" w:type="dxa"/>
            <w:noWrap/>
            <w:hideMark/>
          </w:tcPr>
          <w:p w14:paraId="17F27424"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0.812</w:t>
            </w:r>
          </w:p>
        </w:tc>
        <w:tc>
          <w:tcPr>
            <w:tcW w:w="960" w:type="dxa"/>
            <w:noWrap/>
            <w:hideMark/>
          </w:tcPr>
          <w:p w14:paraId="4B5E5907"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0.759</w:t>
            </w:r>
          </w:p>
        </w:tc>
      </w:tr>
      <w:tr w:rsidR="00E95B0D" w:rsidRPr="00E350DC" w14:paraId="203BC0A2" w14:textId="77777777" w:rsidTr="00AD792F">
        <w:trPr>
          <w:trHeight w:val="280"/>
          <w:jc w:val="center"/>
        </w:trPr>
        <w:tc>
          <w:tcPr>
            <w:tcW w:w="1063" w:type="dxa"/>
            <w:noWrap/>
            <w:hideMark/>
          </w:tcPr>
          <w:p w14:paraId="39FE1CD2" w14:textId="583FCAF0"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青海</w:t>
            </w:r>
          </w:p>
        </w:tc>
        <w:tc>
          <w:tcPr>
            <w:tcW w:w="960" w:type="dxa"/>
            <w:noWrap/>
            <w:hideMark/>
          </w:tcPr>
          <w:p w14:paraId="64A4677F" w14:textId="2FE419C0"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E350DC" w:rsidRPr="00E350DC">
              <w:rPr>
                <w:rFonts w:cs="宋体"/>
                <w:color w:val="000000"/>
                <w:kern w:val="0"/>
              </w:rPr>
              <w:t>36</w:t>
            </w:r>
          </w:p>
        </w:tc>
        <w:tc>
          <w:tcPr>
            <w:tcW w:w="960" w:type="dxa"/>
            <w:noWrap/>
            <w:hideMark/>
          </w:tcPr>
          <w:p w14:paraId="122370B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0.641</w:t>
            </w:r>
          </w:p>
        </w:tc>
        <w:tc>
          <w:tcPr>
            <w:tcW w:w="960" w:type="dxa"/>
            <w:noWrap/>
            <w:hideMark/>
          </w:tcPr>
          <w:p w14:paraId="74A806CD"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0.704</w:t>
            </w:r>
          </w:p>
        </w:tc>
        <w:tc>
          <w:tcPr>
            <w:tcW w:w="960" w:type="dxa"/>
            <w:noWrap/>
            <w:hideMark/>
          </w:tcPr>
          <w:p w14:paraId="6D19DD0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0.699</w:t>
            </w:r>
          </w:p>
        </w:tc>
        <w:tc>
          <w:tcPr>
            <w:tcW w:w="960" w:type="dxa"/>
            <w:noWrap/>
            <w:hideMark/>
          </w:tcPr>
          <w:p w14:paraId="14407D5B"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0.812</w:t>
            </w:r>
          </w:p>
        </w:tc>
        <w:tc>
          <w:tcPr>
            <w:tcW w:w="960" w:type="dxa"/>
            <w:noWrap/>
            <w:hideMark/>
          </w:tcPr>
          <w:p w14:paraId="0915C7A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0.827</w:t>
            </w:r>
          </w:p>
        </w:tc>
        <w:tc>
          <w:tcPr>
            <w:tcW w:w="960" w:type="dxa"/>
            <w:noWrap/>
            <w:hideMark/>
          </w:tcPr>
          <w:p w14:paraId="23982E7A"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0.714</w:t>
            </w:r>
          </w:p>
        </w:tc>
      </w:tr>
      <w:tr w:rsidR="00E95B0D" w:rsidRPr="00E350DC" w14:paraId="019F2B29" w14:textId="77777777" w:rsidTr="00AD792F">
        <w:trPr>
          <w:trHeight w:val="280"/>
          <w:jc w:val="center"/>
        </w:trPr>
        <w:tc>
          <w:tcPr>
            <w:tcW w:w="1063" w:type="dxa"/>
            <w:tcBorders>
              <w:bottom w:val="nil"/>
            </w:tcBorders>
            <w:noWrap/>
            <w:hideMark/>
          </w:tcPr>
          <w:p w14:paraId="2F59D72D" w14:textId="46A71A74"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宁夏</w:t>
            </w:r>
          </w:p>
        </w:tc>
        <w:tc>
          <w:tcPr>
            <w:tcW w:w="960" w:type="dxa"/>
            <w:tcBorders>
              <w:bottom w:val="nil"/>
            </w:tcBorders>
            <w:noWrap/>
            <w:hideMark/>
          </w:tcPr>
          <w:p w14:paraId="24A0A866" w14:textId="1E0D359C"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E350DC" w:rsidRPr="00E350DC">
              <w:rPr>
                <w:rFonts w:cs="宋体"/>
                <w:color w:val="000000"/>
                <w:kern w:val="0"/>
              </w:rPr>
              <w:t>08</w:t>
            </w:r>
          </w:p>
        </w:tc>
        <w:tc>
          <w:tcPr>
            <w:tcW w:w="960" w:type="dxa"/>
            <w:tcBorders>
              <w:bottom w:val="nil"/>
            </w:tcBorders>
            <w:noWrap/>
            <w:hideMark/>
          </w:tcPr>
          <w:p w14:paraId="42691CBC"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0.631</w:t>
            </w:r>
          </w:p>
        </w:tc>
        <w:tc>
          <w:tcPr>
            <w:tcW w:w="960" w:type="dxa"/>
            <w:tcBorders>
              <w:bottom w:val="nil"/>
            </w:tcBorders>
            <w:noWrap/>
            <w:hideMark/>
          </w:tcPr>
          <w:p w14:paraId="55801D4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0.631</w:t>
            </w:r>
          </w:p>
        </w:tc>
        <w:tc>
          <w:tcPr>
            <w:tcW w:w="960" w:type="dxa"/>
            <w:tcBorders>
              <w:bottom w:val="nil"/>
            </w:tcBorders>
            <w:noWrap/>
            <w:hideMark/>
          </w:tcPr>
          <w:p w14:paraId="2EF11E57"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0.664</w:t>
            </w:r>
          </w:p>
        </w:tc>
        <w:tc>
          <w:tcPr>
            <w:tcW w:w="960" w:type="dxa"/>
            <w:tcBorders>
              <w:bottom w:val="nil"/>
            </w:tcBorders>
            <w:noWrap/>
            <w:hideMark/>
          </w:tcPr>
          <w:p w14:paraId="7325C3B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0.813</w:t>
            </w:r>
          </w:p>
        </w:tc>
        <w:tc>
          <w:tcPr>
            <w:tcW w:w="960" w:type="dxa"/>
            <w:tcBorders>
              <w:bottom w:val="nil"/>
            </w:tcBorders>
            <w:noWrap/>
            <w:hideMark/>
          </w:tcPr>
          <w:p w14:paraId="0AD375EB"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0.79</w:t>
            </w:r>
          </w:p>
        </w:tc>
        <w:tc>
          <w:tcPr>
            <w:tcW w:w="960" w:type="dxa"/>
            <w:tcBorders>
              <w:bottom w:val="nil"/>
            </w:tcBorders>
            <w:noWrap/>
            <w:hideMark/>
          </w:tcPr>
          <w:p w14:paraId="6D5F71D7"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0.791</w:t>
            </w:r>
          </w:p>
        </w:tc>
      </w:tr>
      <w:tr w:rsidR="00E95B0D" w:rsidRPr="00E350DC" w14:paraId="7ACDACDF" w14:textId="77777777" w:rsidTr="00AD792F">
        <w:trPr>
          <w:trHeight w:val="280"/>
          <w:jc w:val="center"/>
        </w:trPr>
        <w:tc>
          <w:tcPr>
            <w:tcW w:w="1063" w:type="dxa"/>
            <w:tcBorders>
              <w:top w:val="nil"/>
              <w:bottom w:val="single" w:sz="12" w:space="0" w:color="auto"/>
            </w:tcBorders>
            <w:noWrap/>
            <w:hideMark/>
          </w:tcPr>
          <w:p w14:paraId="524786A8" w14:textId="138604C6" w:rsidR="00E95B0D" w:rsidRPr="00E350DC" w:rsidRDefault="00E95B0D" w:rsidP="00AD792F">
            <w:pPr>
              <w:widowControl/>
              <w:spacing w:line="400" w:lineRule="exact"/>
              <w:jc w:val="center"/>
              <w:rPr>
                <w:rFonts w:cs="宋体"/>
                <w:color w:val="000000"/>
                <w:kern w:val="0"/>
                <w:szCs w:val="20"/>
              </w:rPr>
            </w:pPr>
            <w:r w:rsidRPr="00E350DC">
              <w:rPr>
                <w:rFonts w:cs="宋体" w:hint="eastAsia"/>
                <w:color w:val="000000"/>
                <w:kern w:val="0"/>
                <w:szCs w:val="20"/>
              </w:rPr>
              <w:t>新疆</w:t>
            </w:r>
          </w:p>
        </w:tc>
        <w:tc>
          <w:tcPr>
            <w:tcW w:w="960" w:type="dxa"/>
            <w:tcBorders>
              <w:top w:val="nil"/>
              <w:bottom w:val="single" w:sz="12" w:space="0" w:color="auto"/>
            </w:tcBorders>
            <w:noWrap/>
            <w:hideMark/>
          </w:tcPr>
          <w:p w14:paraId="1D05AECE" w14:textId="3AE6393F"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w:t>
            </w:r>
            <w:r w:rsidR="00E350DC" w:rsidRPr="00E350DC">
              <w:rPr>
                <w:rFonts w:cs="宋体"/>
                <w:color w:val="000000"/>
                <w:kern w:val="0"/>
              </w:rPr>
              <w:t>633</w:t>
            </w:r>
          </w:p>
        </w:tc>
        <w:tc>
          <w:tcPr>
            <w:tcW w:w="960" w:type="dxa"/>
            <w:tcBorders>
              <w:top w:val="nil"/>
              <w:bottom w:val="single" w:sz="12" w:space="0" w:color="auto"/>
            </w:tcBorders>
            <w:noWrap/>
            <w:hideMark/>
          </w:tcPr>
          <w:p w14:paraId="7E0FD69F"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0.771</w:t>
            </w:r>
          </w:p>
        </w:tc>
        <w:tc>
          <w:tcPr>
            <w:tcW w:w="960" w:type="dxa"/>
            <w:tcBorders>
              <w:top w:val="nil"/>
              <w:bottom w:val="single" w:sz="12" w:space="0" w:color="auto"/>
            </w:tcBorders>
            <w:noWrap/>
            <w:hideMark/>
          </w:tcPr>
          <w:p w14:paraId="40A97E09"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0.784</w:t>
            </w:r>
          </w:p>
        </w:tc>
        <w:tc>
          <w:tcPr>
            <w:tcW w:w="960" w:type="dxa"/>
            <w:tcBorders>
              <w:top w:val="nil"/>
              <w:bottom w:val="single" w:sz="12" w:space="0" w:color="auto"/>
            </w:tcBorders>
            <w:noWrap/>
            <w:hideMark/>
          </w:tcPr>
          <w:p w14:paraId="4154E4E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0.778</w:t>
            </w:r>
          </w:p>
        </w:tc>
        <w:tc>
          <w:tcPr>
            <w:tcW w:w="960" w:type="dxa"/>
            <w:tcBorders>
              <w:top w:val="nil"/>
              <w:bottom w:val="single" w:sz="12" w:space="0" w:color="auto"/>
            </w:tcBorders>
            <w:noWrap/>
            <w:hideMark/>
          </w:tcPr>
          <w:p w14:paraId="70DD5BC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0.899</w:t>
            </w:r>
          </w:p>
        </w:tc>
        <w:tc>
          <w:tcPr>
            <w:tcW w:w="960" w:type="dxa"/>
            <w:tcBorders>
              <w:top w:val="nil"/>
              <w:bottom w:val="single" w:sz="12" w:space="0" w:color="auto"/>
            </w:tcBorders>
            <w:noWrap/>
            <w:hideMark/>
          </w:tcPr>
          <w:p w14:paraId="77162160"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w:t>
            </w:r>
          </w:p>
        </w:tc>
        <w:tc>
          <w:tcPr>
            <w:tcW w:w="960" w:type="dxa"/>
            <w:tcBorders>
              <w:top w:val="nil"/>
              <w:bottom w:val="single" w:sz="12" w:space="0" w:color="auto"/>
            </w:tcBorders>
            <w:noWrap/>
            <w:hideMark/>
          </w:tcPr>
          <w:p w14:paraId="270B627A"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0.938</w:t>
            </w:r>
          </w:p>
        </w:tc>
      </w:tr>
      <w:tr w:rsidR="00E95B0D" w:rsidRPr="00E350DC" w14:paraId="303A57F6" w14:textId="77777777" w:rsidTr="00AD792F">
        <w:trPr>
          <w:trHeight w:val="280"/>
          <w:jc w:val="center"/>
        </w:trPr>
        <w:tc>
          <w:tcPr>
            <w:tcW w:w="1063" w:type="dxa"/>
            <w:tcBorders>
              <w:top w:val="single" w:sz="12" w:space="0" w:color="auto"/>
            </w:tcBorders>
            <w:noWrap/>
            <w:hideMark/>
          </w:tcPr>
          <w:p w14:paraId="75F0C14D" w14:textId="51DEBB5A" w:rsidR="00E95B0D" w:rsidRPr="00E350DC" w:rsidRDefault="00E350DC" w:rsidP="00AD792F">
            <w:pPr>
              <w:widowControl/>
              <w:spacing w:line="400" w:lineRule="exact"/>
              <w:jc w:val="center"/>
              <w:rPr>
                <w:rFonts w:cs="宋体"/>
                <w:color w:val="000000"/>
                <w:kern w:val="0"/>
              </w:rPr>
            </w:pPr>
            <w:r w:rsidRPr="00E350DC">
              <w:rPr>
                <w:rFonts w:cs="宋体"/>
                <w:color w:val="000000"/>
                <w:kern w:val="0"/>
              </w:rPr>
              <w:t>M</w:t>
            </w:r>
            <w:r w:rsidRPr="00E350DC">
              <w:rPr>
                <w:rFonts w:cs="宋体" w:hint="eastAsia"/>
                <w:color w:val="000000"/>
                <w:kern w:val="0"/>
              </w:rPr>
              <w:t>ean</w:t>
            </w:r>
          </w:p>
        </w:tc>
        <w:tc>
          <w:tcPr>
            <w:tcW w:w="960" w:type="dxa"/>
            <w:tcBorders>
              <w:top w:val="single" w:sz="12" w:space="0" w:color="auto"/>
            </w:tcBorders>
            <w:noWrap/>
            <w:hideMark/>
          </w:tcPr>
          <w:p w14:paraId="3034A65A" w14:textId="3F37B6D3"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w:t>
            </w:r>
            <w:r w:rsidR="00E350DC" w:rsidRPr="00E350DC">
              <w:rPr>
                <w:rFonts w:cs="宋体"/>
                <w:color w:val="000000"/>
                <w:kern w:val="0"/>
              </w:rPr>
              <w:t>69</w:t>
            </w:r>
          </w:p>
        </w:tc>
        <w:tc>
          <w:tcPr>
            <w:tcW w:w="960" w:type="dxa"/>
            <w:tcBorders>
              <w:top w:val="single" w:sz="12" w:space="0" w:color="auto"/>
            </w:tcBorders>
            <w:noWrap/>
            <w:hideMark/>
          </w:tcPr>
          <w:p w14:paraId="6EDE9C71"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0.693</w:t>
            </w:r>
          </w:p>
        </w:tc>
        <w:tc>
          <w:tcPr>
            <w:tcW w:w="960" w:type="dxa"/>
            <w:tcBorders>
              <w:top w:val="single" w:sz="12" w:space="0" w:color="auto"/>
            </w:tcBorders>
            <w:noWrap/>
            <w:hideMark/>
          </w:tcPr>
          <w:p w14:paraId="6D247B6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0.712</w:t>
            </w:r>
          </w:p>
        </w:tc>
        <w:tc>
          <w:tcPr>
            <w:tcW w:w="960" w:type="dxa"/>
            <w:tcBorders>
              <w:top w:val="single" w:sz="12" w:space="0" w:color="auto"/>
            </w:tcBorders>
            <w:noWrap/>
            <w:hideMark/>
          </w:tcPr>
          <w:p w14:paraId="2B9F3566"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0.748</w:t>
            </w:r>
          </w:p>
        </w:tc>
        <w:tc>
          <w:tcPr>
            <w:tcW w:w="960" w:type="dxa"/>
            <w:tcBorders>
              <w:top w:val="single" w:sz="12" w:space="0" w:color="auto"/>
            </w:tcBorders>
            <w:noWrap/>
            <w:hideMark/>
          </w:tcPr>
          <w:p w14:paraId="15D06432"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0.83</w:t>
            </w:r>
          </w:p>
        </w:tc>
        <w:tc>
          <w:tcPr>
            <w:tcW w:w="960" w:type="dxa"/>
            <w:tcBorders>
              <w:top w:val="single" w:sz="12" w:space="0" w:color="auto"/>
            </w:tcBorders>
            <w:noWrap/>
            <w:hideMark/>
          </w:tcPr>
          <w:p w14:paraId="76A09958"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0.867</w:t>
            </w:r>
          </w:p>
        </w:tc>
        <w:tc>
          <w:tcPr>
            <w:tcW w:w="960" w:type="dxa"/>
            <w:tcBorders>
              <w:top w:val="single" w:sz="12" w:space="0" w:color="auto"/>
            </w:tcBorders>
            <w:noWrap/>
            <w:hideMark/>
          </w:tcPr>
          <w:p w14:paraId="0A27B43E" w14:textId="77777777" w:rsidR="00E95B0D" w:rsidRPr="00E350DC" w:rsidRDefault="00E95B0D" w:rsidP="00AD792F">
            <w:pPr>
              <w:widowControl/>
              <w:spacing w:line="400" w:lineRule="exact"/>
              <w:jc w:val="center"/>
              <w:rPr>
                <w:rFonts w:cs="宋体"/>
                <w:color w:val="000000"/>
                <w:kern w:val="0"/>
              </w:rPr>
            </w:pPr>
            <w:r w:rsidRPr="00E350DC">
              <w:rPr>
                <w:rFonts w:cs="宋体" w:hint="eastAsia"/>
                <w:color w:val="000000"/>
                <w:kern w:val="0"/>
              </w:rPr>
              <w:t>0.879</w:t>
            </w:r>
          </w:p>
        </w:tc>
      </w:tr>
    </w:tbl>
    <w:p w14:paraId="589AB430" w14:textId="0515BE26" w:rsidR="00905245" w:rsidRPr="00905245" w:rsidRDefault="00905245" w:rsidP="00905245"/>
    <w:p w14:paraId="0493AE56" w14:textId="2DC0AD8A" w:rsidR="00D55BFC" w:rsidRDefault="00B53C6A" w:rsidP="002879F0">
      <w:pPr>
        <w:pStyle w:val="2"/>
      </w:pPr>
      <w:bookmarkStart w:id="38" w:name="_Toc135563103"/>
      <w:r>
        <w:rPr>
          <w:rFonts w:hint="eastAsia"/>
        </w:rPr>
        <w:lastRenderedPageBreak/>
        <w:t>（三）</w:t>
      </w:r>
      <w:r w:rsidR="00D55BFC">
        <w:rPr>
          <w:rFonts w:hint="eastAsia"/>
        </w:rPr>
        <w:t>第二阶段</w:t>
      </w:r>
      <w:r w:rsidR="00D55BFC">
        <w:rPr>
          <w:rFonts w:hint="eastAsia"/>
        </w:rPr>
        <w:t>SFA</w:t>
      </w:r>
      <w:r w:rsidR="00D55BFC">
        <w:rPr>
          <w:rFonts w:hint="eastAsia"/>
        </w:rPr>
        <w:t>回归分析</w:t>
      </w:r>
      <w:bookmarkEnd w:id="38"/>
    </w:p>
    <w:p w14:paraId="6AB36CD0" w14:textId="6B60CB77" w:rsidR="00CD7635" w:rsidRPr="00CD7635" w:rsidRDefault="006F376D" w:rsidP="0040741A">
      <w:pPr>
        <w:ind w:firstLineChars="200" w:firstLine="480"/>
      </w:pPr>
      <w:r>
        <w:rPr>
          <w:rFonts w:hint="eastAsia"/>
        </w:rPr>
        <w:t>在这一阶段，以数字经济指标的松弛变量为因变量，以地区生产总值、居民受教育程度、地区高质量发展程度为自变量，以</w:t>
      </w:r>
      <w:r>
        <w:rPr>
          <w:rFonts w:hint="eastAsia"/>
        </w:rPr>
        <w:t>2</w:t>
      </w:r>
      <w:r>
        <w:t>015-2021</w:t>
      </w:r>
      <w:r>
        <w:rPr>
          <w:rFonts w:hint="eastAsia"/>
        </w:rPr>
        <w:t>年的面板数据建立</w:t>
      </w:r>
      <w:r>
        <w:t>SFA</w:t>
      </w:r>
      <w:r>
        <w:rPr>
          <w:rFonts w:hint="eastAsia"/>
        </w:rPr>
        <w:t>回归方程，为去除量纲影响，本文运用</w:t>
      </w:r>
      <w:r w:rsidR="00A11D27">
        <w:rPr>
          <w:rFonts w:hint="eastAsia"/>
        </w:rPr>
        <w:t>公</w:t>
      </w:r>
      <w:r>
        <w:rPr>
          <w:rFonts w:hint="eastAsia"/>
        </w:rPr>
        <w:t>式（</w:t>
      </w:r>
      <w:r w:rsidR="00A11D27">
        <w:t>12</w:t>
      </w:r>
      <w:r>
        <w:rPr>
          <w:rFonts w:hint="eastAsia"/>
        </w:rPr>
        <w:t>）对自变量进行无</w:t>
      </w:r>
      <w:proofErr w:type="gramStart"/>
      <w:r>
        <w:rPr>
          <w:rFonts w:hint="eastAsia"/>
        </w:rPr>
        <w:t>量纲化</w:t>
      </w:r>
      <w:proofErr w:type="gramEnd"/>
      <w:r>
        <w:rPr>
          <w:rFonts w:hint="eastAsia"/>
        </w:rPr>
        <w:t>处理，</w:t>
      </w:r>
      <w:r>
        <w:rPr>
          <w:rFonts w:hint="eastAsia"/>
        </w:rPr>
        <w:t>Frontier</w:t>
      </w:r>
      <w:r>
        <w:t>4.1</w:t>
      </w:r>
      <w:r>
        <w:rPr>
          <w:rFonts w:hint="eastAsia"/>
        </w:rPr>
        <w:t>软件</w:t>
      </w:r>
      <w:r w:rsidR="00EE1D31">
        <w:rPr>
          <w:rFonts w:hint="eastAsia"/>
        </w:rPr>
        <w:t>计算</w:t>
      </w:r>
      <w:r>
        <w:rPr>
          <w:rFonts w:hint="eastAsia"/>
        </w:rPr>
        <w:t>结果见表</w:t>
      </w:r>
      <w:r w:rsidR="00AD214C">
        <w:t>5</w:t>
      </w:r>
      <w:r>
        <w:rPr>
          <w:rFonts w:hint="eastAsia"/>
        </w:rPr>
        <w:t>。</w:t>
      </w:r>
    </w:p>
    <w:p w14:paraId="4BD266F7" w14:textId="7E4B88A1" w:rsidR="00741814" w:rsidRPr="00AD792F" w:rsidRDefault="00CC50BB" w:rsidP="00AD792F">
      <w:pPr>
        <w:pStyle w:val="a5"/>
        <w:keepNext/>
        <w:jc w:val="center"/>
        <w:rPr>
          <w:rFonts w:ascii="Times New Roman" w:eastAsia="宋体" w:hAnsi="Times New Roman"/>
          <w:sz w:val="21"/>
          <w:szCs w:val="21"/>
        </w:rPr>
      </w:pPr>
      <w:bookmarkStart w:id="39" w:name="_Toc135563003"/>
      <w:r w:rsidRPr="00AD792F">
        <w:rPr>
          <w:rFonts w:ascii="Times New Roman" w:eastAsia="宋体" w:hAnsi="Times New Roman"/>
          <w:sz w:val="21"/>
          <w:szCs w:val="21"/>
        </w:rPr>
        <w:t>表</w:t>
      </w:r>
      <w:r w:rsidRPr="00AD792F">
        <w:rPr>
          <w:rFonts w:ascii="Times New Roman" w:eastAsia="宋体" w:hAnsi="Times New Roman"/>
          <w:sz w:val="21"/>
          <w:szCs w:val="21"/>
        </w:rPr>
        <w:t xml:space="preserve"> </w:t>
      </w:r>
      <w:r w:rsidRPr="00AD792F">
        <w:rPr>
          <w:rFonts w:ascii="Times New Roman" w:eastAsia="宋体" w:hAnsi="Times New Roman"/>
          <w:sz w:val="21"/>
          <w:szCs w:val="21"/>
        </w:rPr>
        <w:fldChar w:fldCharType="begin"/>
      </w:r>
      <w:r w:rsidRPr="00AD792F">
        <w:rPr>
          <w:rFonts w:ascii="Times New Roman" w:eastAsia="宋体" w:hAnsi="Times New Roman"/>
          <w:sz w:val="21"/>
          <w:szCs w:val="21"/>
        </w:rPr>
        <w:instrText xml:space="preserve"> SEQ </w:instrText>
      </w:r>
      <w:r w:rsidRPr="00AD792F">
        <w:rPr>
          <w:rFonts w:ascii="Times New Roman" w:eastAsia="宋体" w:hAnsi="Times New Roman"/>
          <w:sz w:val="21"/>
          <w:szCs w:val="21"/>
        </w:rPr>
        <w:instrText>表</w:instrText>
      </w:r>
      <w:r w:rsidRPr="00AD792F">
        <w:rPr>
          <w:rFonts w:ascii="Times New Roman" w:eastAsia="宋体" w:hAnsi="Times New Roman"/>
          <w:sz w:val="21"/>
          <w:szCs w:val="21"/>
        </w:rPr>
        <w:instrText xml:space="preserve"> \* ARABIC </w:instrText>
      </w:r>
      <w:r w:rsidRPr="00AD792F">
        <w:rPr>
          <w:rFonts w:ascii="Times New Roman" w:eastAsia="宋体" w:hAnsi="Times New Roman"/>
          <w:sz w:val="21"/>
          <w:szCs w:val="21"/>
        </w:rPr>
        <w:fldChar w:fldCharType="separate"/>
      </w:r>
      <w:r w:rsidR="00082CBC">
        <w:rPr>
          <w:rFonts w:ascii="Times New Roman" w:eastAsia="宋体" w:hAnsi="Times New Roman"/>
          <w:noProof/>
          <w:sz w:val="21"/>
          <w:szCs w:val="21"/>
        </w:rPr>
        <w:t>5</w:t>
      </w:r>
      <w:r w:rsidRPr="00AD792F">
        <w:rPr>
          <w:rFonts w:ascii="Times New Roman" w:eastAsia="宋体" w:hAnsi="Times New Roman"/>
          <w:sz w:val="21"/>
          <w:szCs w:val="21"/>
        </w:rPr>
        <w:fldChar w:fldCharType="end"/>
      </w:r>
      <w:r w:rsidR="00741814" w:rsidRPr="00AD792F">
        <w:rPr>
          <w:rFonts w:ascii="Times New Roman" w:eastAsia="宋体" w:hAnsi="Times New Roman"/>
          <w:sz w:val="21"/>
          <w:szCs w:val="21"/>
        </w:rPr>
        <w:t xml:space="preserve">  </w:t>
      </w:r>
      <w:r w:rsidR="006F376D" w:rsidRPr="00AD792F">
        <w:rPr>
          <w:rFonts w:ascii="Times New Roman" w:eastAsia="宋体" w:hAnsi="Times New Roman"/>
          <w:sz w:val="21"/>
          <w:szCs w:val="21"/>
        </w:rPr>
        <w:t>SFA</w:t>
      </w:r>
      <w:r w:rsidR="006F376D" w:rsidRPr="00AD792F">
        <w:rPr>
          <w:rFonts w:ascii="Times New Roman" w:eastAsia="宋体" w:hAnsi="Times New Roman" w:hint="eastAsia"/>
          <w:sz w:val="21"/>
          <w:szCs w:val="21"/>
        </w:rPr>
        <w:t>回归结果</w:t>
      </w:r>
      <w:bookmarkEnd w:id="39"/>
    </w:p>
    <w:tbl>
      <w:tblPr>
        <w:tblStyle w:val="a3"/>
        <w:tblW w:w="5000" w:type="pct"/>
        <w:tblLook w:val="04A0" w:firstRow="1" w:lastRow="0" w:firstColumn="1" w:lastColumn="0" w:noHBand="0" w:noVBand="1"/>
      </w:tblPr>
      <w:tblGrid>
        <w:gridCol w:w="2268"/>
        <w:gridCol w:w="2012"/>
        <w:gridCol w:w="2013"/>
        <w:gridCol w:w="2013"/>
      </w:tblGrid>
      <w:tr w:rsidR="00E95B0D" w:rsidRPr="008E76E7" w14:paraId="6811BD47" w14:textId="77777777" w:rsidTr="008E76E7">
        <w:trPr>
          <w:cnfStyle w:val="100000000000" w:firstRow="1" w:lastRow="0" w:firstColumn="0" w:lastColumn="0" w:oddVBand="0" w:evenVBand="0" w:oddHBand="0" w:evenHBand="0" w:firstRowFirstColumn="0" w:firstRowLastColumn="0" w:lastRowFirstColumn="0" w:lastRowLastColumn="0"/>
          <w:trHeight w:val="560"/>
        </w:trPr>
        <w:tc>
          <w:tcPr>
            <w:tcW w:w="1365" w:type="pct"/>
            <w:hideMark/>
          </w:tcPr>
          <w:p w14:paraId="25402723" w14:textId="77777777" w:rsidR="00E95B0D" w:rsidRPr="008E76E7" w:rsidRDefault="00E95B0D" w:rsidP="008E76E7">
            <w:pPr>
              <w:widowControl/>
              <w:jc w:val="center"/>
              <w:rPr>
                <w:rFonts w:ascii="宋体" w:hAnsi="宋体" w:cs="宋体"/>
                <w:color w:val="000000"/>
                <w:kern w:val="0"/>
                <w:sz w:val="21"/>
                <w:szCs w:val="21"/>
              </w:rPr>
            </w:pPr>
            <w:r w:rsidRPr="008E76E7">
              <w:rPr>
                <w:rFonts w:ascii="宋体" w:hAnsi="宋体" w:cs="宋体" w:hint="eastAsia"/>
                <w:color w:val="000000"/>
                <w:kern w:val="0"/>
                <w:sz w:val="21"/>
                <w:szCs w:val="21"/>
              </w:rPr>
              <w:t>变量</w:t>
            </w:r>
          </w:p>
        </w:tc>
        <w:tc>
          <w:tcPr>
            <w:tcW w:w="1211" w:type="pct"/>
            <w:hideMark/>
          </w:tcPr>
          <w:p w14:paraId="292A25F5" w14:textId="77777777" w:rsidR="00E95B0D" w:rsidRPr="008E76E7" w:rsidRDefault="00E95B0D" w:rsidP="008E76E7">
            <w:pPr>
              <w:widowControl/>
              <w:jc w:val="center"/>
              <w:rPr>
                <w:rFonts w:ascii="宋体" w:hAnsi="宋体" w:cs="宋体"/>
                <w:color w:val="000000"/>
                <w:kern w:val="0"/>
                <w:sz w:val="21"/>
                <w:szCs w:val="21"/>
              </w:rPr>
            </w:pPr>
            <w:r w:rsidRPr="008E76E7">
              <w:rPr>
                <w:rFonts w:ascii="宋体" w:hAnsi="宋体" w:cs="宋体" w:hint="eastAsia"/>
                <w:color w:val="000000"/>
                <w:kern w:val="0"/>
                <w:sz w:val="21"/>
                <w:szCs w:val="21"/>
              </w:rPr>
              <w:t>信息化发展指数松弛变量</w:t>
            </w:r>
          </w:p>
        </w:tc>
        <w:tc>
          <w:tcPr>
            <w:tcW w:w="1212" w:type="pct"/>
            <w:hideMark/>
          </w:tcPr>
          <w:p w14:paraId="50FF0357" w14:textId="77777777" w:rsidR="00E95B0D" w:rsidRPr="008E76E7" w:rsidRDefault="00E95B0D" w:rsidP="008E76E7">
            <w:pPr>
              <w:widowControl/>
              <w:jc w:val="center"/>
              <w:rPr>
                <w:rFonts w:ascii="宋体" w:hAnsi="宋体" w:cs="宋体"/>
                <w:color w:val="000000"/>
                <w:kern w:val="0"/>
                <w:sz w:val="21"/>
                <w:szCs w:val="21"/>
              </w:rPr>
            </w:pPr>
            <w:r w:rsidRPr="008E76E7">
              <w:rPr>
                <w:rFonts w:ascii="宋体" w:hAnsi="宋体" w:cs="宋体" w:hint="eastAsia"/>
                <w:color w:val="000000"/>
                <w:kern w:val="0"/>
                <w:sz w:val="21"/>
                <w:szCs w:val="21"/>
              </w:rPr>
              <w:t>互联网发展指数松弛变量</w:t>
            </w:r>
          </w:p>
        </w:tc>
        <w:tc>
          <w:tcPr>
            <w:tcW w:w="1212" w:type="pct"/>
            <w:hideMark/>
          </w:tcPr>
          <w:p w14:paraId="62300A8D" w14:textId="77777777" w:rsidR="00E95B0D" w:rsidRPr="008E76E7" w:rsidRDefault="00E95B0D" w:rsidP="008E76E7">
            <w:pPr>
              <w:widowControl/>
              <w:jc w:val="center"/>
              <w:rPr>
                <w:rFonts w:ascii="宋体" w:hAnsi="宋体" w:cs="宋体"/>
                <w:color w:val="000000"/>
                <w:kern w:val="0"/>
                <w:sz w:val="21"/>
                <w:szCs w:val="21"/>
              </w:rPr>
            </w:pPr>
            <w:r w:rsidRPr="008E76E7">
              <w:rPr>
                <w:rFonts w:ascii="宋体" w:hAnsi="宋体" w:cs="宋体" w:hint="eastAsia"/>
                <w:color w:val="000000"/>
                <w:kern w:val="0"/>
                <w:sz w:val="21"/>
                <w:szCs w:val="21"/>
              </w:rPr>
              <w:t>数字交易发展指数松弛变量</w:t>
            </w:r>
          </w:p>
        </w:tc>
      </w:tr>
      <w:tr w:rsidR="00EF6F85" w:rsidRPr="008E76E7" w14:paraId="11A67E97" w14:textId="77777777" w:rsidTr="008E76E7">
        <w:trPr>
          <w:trHeight w:val="280"/>
        </w:trPr>
        <w:tc>
          <w:tcPr>
            <w:tcW w:w="1365" w:type="pct"/>
            <w:hideMark/>
          </w:tcPr>
          <w:p w14:paraId="0B9748E1" w14:textId="77777777" w:rsidR="00EF6F85" w:rsidRPr="008E76E7" w:rsidRDefault="00EF6F85" w:rsidP="008E76E7">
            <w:pPr>
              <w:widowControl/>
              <w:jc w:val="center"/>
              <w:rPr>
                <w:rFonts w:ascii="宋体" w:hAnsi="宋体" w:cs="宋体"/>
                <w:color w:val="000000"/>
                <w:kern w:val="0"/>
                <w:sz w:val="21"/>
                <w:szCs w:val="21"/>
              </w:rPr>
            </w:pPr>
            <w:r w:rsidRPr="008E76E7">
              <w:rPr>
                <w:rFonts w:ascii="宋体" w:hAnsi="宋体" w:cs="宋体" w:hint="eastAsia"/>
                <w:color w:val="000000"/>
                <w:kern w:val="0"/>
                <w:sz w:val="21"/>
                <w:szCs w:val="21"/>
              </w:rPr>
              <w:t>常数项</w:t>
            </w:r>
          </w:p>
        </w:tc>
        <w:tc>
          <w:tcPr>
            <w:tcW w:w="1211" w:type="pct"/>
            <w:noWrap/>
            <w:hideMark/>
          </w:tcPr>
          <w:p w14:paraId="45D38B6C" w14:textId="4DD0066E"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2.1100</w:t>
            </w:r>
            <w:r w:rsidR="00F774C5" w:rsidRPr="008E76E7">
              <w:rPr>
                <w:color w:val="000000"/>
                <w:sz w:val="21"/>
                <w:szCs w:val="21"/>
              </w:rPr>
              <w:t>***</w:t>
            </w:r>
          </w:p>
        </w:tc>
        <w:tc>
          <w:tcPr>
            <w:tcW w:w="1212" w:type="pct"/>
            <w:noWrap/>
            <w:hideMark/>
          </w:tcPr>
          <w:p w14:paraId="5F98841A" w14:textId="4093987B"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0.4300</w:t>
            </w:r>
            <w:r w:rsidR="00F774C5" w:rsidRPr="008E76E7">
              <w:rPr>
                <w:color w:val="000000"/>
                <w:sz w:val="21"/>
                <w:szCs w:val="21"/>
              </w:rPr>
              <w:t>***</w:t>
            </w:r>
          </w:p>
        </w:tc>
        <w:tc>
          <w:tcPr>
            <w:tcW w:w="1212" w:type="pct"/>
            <w:noWrap/>
            <w:hideMark/>
          </w:tcPr>
          <w:p w14:paraId="7910B96D" w14:textId="794D7D73"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0.2170</w:t>
            </w:r>
            <w:r w:rsidR="00F774C5" w:rsidRPr="008E76E7">
              <w:rPr>
                <w:color w:val="000000"/>
                <w:sz w:val="21"/>
                <w:szCs w:val="21"/>
              </w:rPr>
              <w:t>**</w:t>
            </w:r>
          </w:p>
        </w:tc>
      </w:tr>
      <w:tr w:rsidR="00EF6F85" w:rsidRPr="008E76E7" w14:paraId="4DB546E9" w14:textId="77777777" w:rsidTr="008E76E7">
        <w:trPr>
          <w:trHeight w:val="280"/>
        </w:trPr>
        <w:tc>
          <w:tcPr>
            <w:tcW w:w="1365" w:type="pct"/>
            <w:hideMark/>
          </w:tcPr>
          <w:p w14:paraId="3B53213A" w14:textId="4323180D" w:rsidR="00EF6F85" w:rsidRPr="008E76E7" w:rsidRDefault="00EF6F85" w:rsidP="008E76E7">
            <w:pPr>
              <w:widowControl/>
              <w:jc w:val="center"/>
              <w:rPr>
                <w:rFonts w:ascii="宋体" w:hAnsi="宋体" w:cs="宋体"/>
                <w:color w:val="000000"/>
                <w:kern w:val="0"/>
                <w:sz w:val="21"/>
                <w:szCs w:val="21"/>
              </w:rPr>
            </w:pPr>
            <w:r w:rsidRPr="008E76E7">
              <w:rPr>
                <w:rFonts w:ascii="宋体" w:hAnsi="宋体" w:cs="宋体" w:hint="eastAsia"/>
                <w:color w:val="000000"/>
                <w:kern w:val="0"/>
                <w:sz w:val="21"/>
                <w:szCs w:val="21"/>
              </w:rPr>
              <w:t>地区生产总值</w:t>
            </w:r>
          </w:p>
        </w:tc>
        <w:tc>
          <w:tcPr>
            <w:tcW w:w="1211" w:type="pct"/>
            <w:noWrap/>
            <w:hideMark/>
          </w:tcPr>
          <w:p w14:paraId="7F2E74A6" w14:textId="2CD28BA8"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-0.0248</w:t>
            </w:r>
          </w:p>
        </w:tc>
        <w:tc>
          <w:tcPr>
            <w:tcW w:w="1212" w:type="pct"/>
            <w:noWrap/>
            <w:hideMark/>
          </w:tcPr>
          <w:p w14:paraId="343E088E" w14:textId="24446EA5"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-0.0252</w:t>
            </w:r>
          </w:p>
        </w:tc>
        <w:tc>
          <w:tcPr>
            <w:tcW w:w="1212" w:type="pct"/>
            <w:noWrap/>
            <w:hideMark/>
          </w:tcPr>
          <w:p w14:paraId="4ADAF9FD" w14:textId="705575C6"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0.6400</w:t>
            </w:r>
            <w:r w:rsidR="00F774C5" w:rsidRPr="008E76E7">
              <w:rPr>
                <w:color w:val="000000"/>
                <w:sz w:val="21"/>
                <w:szCs w:val="21"/>
              </w:rPr>
              <w:t>***</w:t>
            </w:r>
          </w:p>
        </w:tc>
      </w:tr>
      <w:tr w:rsidR="00EF6F85" w:rsidRPr="008E76E7" w14:paraId="29CDE413" w14:textId="77777777" w:rsidTr="008E76E7">
        <w:trPr>
          <w:trHeight w:val="560"/>
        </w:trPr>
        <w:tc>
          <w:tcPr>
            <w:tcW w:w="1365" w:type="pct"/>
            <w:hideMark/>
          </w:tcPr>
          <w:p w14:paraId="3E6E36FB" w14:textId="77777777" w:rsidR="00EF6F85" w:rsidRPr="008E76E7" w:rsidRDefault="00EF6F85" w:rsidP="008E76E7">
            <w:pPr>
              <w:widowControl/>
              <w:jc w:val="center"/>
              <w:rPr>
                <w:rFonts w:ascii="宋体" w:hAnsi="宋体" w:cs="宋体"/>
                <w:color w:val="000000"/>
                <w:kern w:val="0"/>
                <w:sz w:val="21"/>
                <w:szCs w:val="21"/>
              </w:rPr>
            </w:pPr>
            <w:r w:rsidRPr="008E76E7">
              <w:rPr>
                <w:rFonts w:ascii="宋体" w:hAnsi="宋体" w:cs="宋体" w:hint="eastAsia"/>
                <w:color w:val="000000"/>
                <w:kern w:val="0"/>
                <w:sz w:val="21"/>
                <w:szCs w:val="21"/>
              </w:rPr>
              <w:t>居民受教育程度</w:t>
            </w:r>
          </w:p>
        </w:tc>
        <w:tc>
          <w:tcPr>
            <w:tcW w:w="1211" w:type="pct"/>
            <w:noWrap/>
            <w:hideMark/>
          </w:tcPr>
          <w:p w14:paraId="254008F6" w14:textId="199411DC"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-0.3700</w:t>
            </w:r>
            <w:r w:rsidR="00F774C5" w:rsidRPr="008E76E7">
              <w:rPr>
                <w:color w:val="000000"/>
                <w:sz w:val="21"/>
                <w:szCs w:val="21"/>
              </w:rPr>
              <w:t>***</w:t>
            </w:r>
          </w:p>
        </w:tc>
        <w:tc>
          <w:tcPr>
            <w:tcW w:w="1212" w:type="pct"/>
            <w:noWrap/>
            <w:hideMark/>
          </w:tcPr>
          <w:p w14:paraId="24A48DAD" w14:textId="607DF22C"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-0.0581</w:t>
            </w:r>
            <w:r w:rsidR="00F774C5" w:rsidRPr="008E76E7">
              <w:rPr>
                <w:color w:val="000000"/>
                <w:sz w:val="21"/>
                <w:szCs w:val="21"/>
              </w:rPr>
              <w:t>**</w:t>
            </w:r>
          </w:p>
        </w:tc>
        <w:tc>
          <w:tcPr>
            <w:tcW w:w="1212" w:type="pct"/>
            <w:noWrap/>
            <w:hideMark/>
          </w:tcPr>
          <w:p w14:paraId="57DBE430" w14:textId="5AC0663D"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-0.4100</w:t>
            </w:r>
            <w:r w:rsidR="00F774C5" w:rsidRPr="008E76E7">
              <w:rPr>
                <w:color w:val="000000"/>
                <w:sz w:val="21"/>
                <w:szCs w:val="21"/>
              </w:rPr>
              <w:t>**</w:t>
            </w:r>
          </w:p>
        </w:tc>
      </w:tr>
      <w:tr w:rsidR="00EF6F85" w:rsidRPr="008E76E7" w14:paraId="23BE87C0" w14:textId="77777777" w:rsidTr="008E76E7">
        <w:trPr>
          <w:trHeight w:val="840"/>
        </w:trPr>
        <w:tc>
          <w:tcPr>
            <w:tcW w:w="1365" w:type="pct"/>
            <w:hideMark/>
          </w:tcPr>
          <w:p w14:paraId="5AB37030" w14:textId="77777777" w:rsidR="00EF6F85" w:rsidRPr="008E76E7" w:rsidRDefault="00EF6F85" w:rsidP="008E76E7">
            <w:pPr>
              <w:widowControl/>
              <w:jc w:val="center"/>
              <w:rPr>
                <w:rFonts w:ascii="宋体" w:hAnsi="宋体" w:cs="宋体"/>
                <w:color w:val="000000"/>
                <w:kern w:val="0"/>
                <w:sz w:val="21"/>
                <w:szCs w:val="21"/>
              </w:rPr>
            </w:pPr>
            <w:r w:rsidRPr="008E76E7">
              <w:rPr>
                <w:rFonts w:ascii="宋体" w:hAnsi="宋体" w:cs="宋体" w:hint="eastAsia"/>
                <w:color w:val="000000"/>
                <w:kern w:val="0"/>
                <w:sz w:val="21"/>
                <w:szCs w:val="21"/>
              </w:rPr>
              <w:t>地区高质量发展程度</w:t>
            </w:r>
          </w:p>
        </w:tc>
        <w:tc>
          <w:tcPr>
            <w:tcW w:w="1211" w:type="pct"/>
            <w:noWrap/>
            <w:hideMark/>
          </w:tcPr>
          <w:p w14:paraId="30E3BFA0" w14:textId="221F0D5A"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-0.5640</w:t>
            </w:r>
            <w:r w:rsidR="00F774C5" w:rsidRPr="008E76E7">
              <w:rPr>
                <w:color w:val="000000"/>
                <w:sz w:val="21"/>
                <w:szCs w:val="21"/>
              </w:rPr>
              <w:t>***</w:t>
            </w:r>
          </w:p>
        </w:tc>
        <w:tc>
          <w:tcPr>
            <w:tcW w:w="1212" w:type="pct"/>
            <w:noWrap/>
            <w:hideMark/>
          </w:tcPr>
          <w:p w14:paraId="2C3B1CF7" w14:textId="1C4FEB59"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-0.1110</w:t>
            </w:r>
            <w:r w:rsidR="00F774C5" w:rsidRPr="008E76E7">
              <w:rPr>
                <w:color w:val="000000"/>
                <w:sz w:val="21"/>
                <w:szCs w:val="21"/>
              </w:rPr>
              <w:t>***</w:t>
            </w:r>
          </w:p>
        </w:tc>
        <w:tc>
          <w:tcPr>
            <w:tcW w:w="1212" w:type="pct"/>
            <w:noWrap/>
            <w:hideMark/>
          </w:tcPr>
          <w:p w14:paraId="72D30047" w14:textId="41046AE8"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0.2410</w:t>
            </w:r>
            <w:r w:rsidR="00F774C5" w:rsidRPr="008E76E7">
              <w:rPr>
                <w:color w:val="000000"/>
                <w:sz w:val="21"/>
                <w:szCs w:val="21"/>
              </w:rPr>
              <w:t>*</w:t>
            </w:r>
          </w:p>
        </w:tc>
      </w:tr>
      <w:tr w:rsidR="00EF6F85" w:rsidRPr="008E76E7" w14:paraId="1A443317" w14:textId="77777777" w:rsidTr="008E76E7">
        <w:trPr>
          <w:trHeight w:val="560"/>
        </w:trPr>
        <w:tc>
          <w:tcPr>
            <w:tcW w:w="1365" w:type="pct"/>
            <w:hideMark/>
          </w:tcPr>
          <w:p w14:paraId="5F6A9036" w14:textId="4C1B55C6" w:rsidR="00EF6F85" w:rsidRPr="008E76E7" w:rsidRDefault="00EE1D31" w:rsidP="008E76E7">
            <w:pPr>
              <w:widowControl/>
              <w:jc w:val="center"/>
              <w:rPr>
                <w:rFonts w:ascii="宋体" w:hAnsi="宋体" w:cs="宋体"/>
                <w:color w:val="000000"/>
                <w:kern w:val="0"/>
                <w:sz w:val="21"/>
                <w:szCs w:val="21"/>
              </w:rPr>
            </w:pPr>
            <w:r w:rsidRPr="008E76E7">
              <w:rPr>
                <w:position w:val="-6"/>
                <w:sz w:val="21"/>
                <w:szCs w:val="21"/>
              </w:rPr>
              <w:object w:dxaOrig="300" w:dyaOrig="320" w14:anchorId="54B4056E">
                <v:shape id="_x0000_i1089" type="#_x0000_t75" style="width:14.9pt;height:15.7pt" o:ole="">
                  <v:imagedata r:id="rId142" o:title=""/>
                </v:shape>
                <o:OLEObject Type="Embed" ProgID="Equation.DSMT4" ShapeID="_x0000_i1089" DrawAspect="Content" ObjectID="_1746176097" r:id="rId143"/>
              </w:object>
            </w:r>
          </w:p>
        </w:tc>
        <w:tc>
          <w:tcPr>
            <w:tcW w:w="1211" w:type="pct"/>
            <w:noWrap/>
            <w:hideMark/>
          </w:tcPr>
          <w:p w14:paraId="162B620E" w14:textId="61861B40"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2.6600</w:t>
            </w:r>
          </w:p>
        </w:tc>
        <w:tc>
          <w:tcPr>
            <w:tcW w:w="1212" w:type="pct"/>
            <w:noWrap/>
            <w:hideMark/>
          </w:tcPr>
          <w:p w14:paraId="195D5EEC" w14:textId="70D03F56"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0.0971</w:t>
            </w:r>
          </w:p>
        </w:tc>
        <w:tc>
          <w:tcPr>
            <w:tcW w:w="1212" w:type="pct"/>
            <w:noWrap/>
            <w:hideMark/>
          </w:tcPr>
          <w:p w14:paraId="2E0F412D" w14:textId="001AC553"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0.2850</w:t>
            </w:r>
          </w:p>
        </w:tc>
      </w:tr>
      <w:tr w:rsidR="00EF6F85" w:rsidRPr="008E76E7" w14:paraId="31012110" w14:textId="77777777" w:rsidTr="008E76E7">
        <w:trPr>
          <w:trHeight w:val="280"/>
        </w:trPr>
        <w:tc>
          <w:tcPr>
            <w:tcW w:w="1365" w:type="pct"/>
            <w:hideMark/>
          </w:tcPr>
          <w:p w14:paraId="4568C7BB" w14:textId="6751CD0B" w:rsidR="00EF6F85" w:rsidRPr="008E76E7" w:rsidRDefault="00EE1D31" w:rsidP="008E76E7">
            <w:pPr>
              <w:widowControl/>
              <w:jc w:val="center"/>
              <w:rPr>
                <w:rFonts w:ascii="宋体" w:hAnsi="宋体" w:cs="宋体"/>
                <w:color w:val="000000"/>
                <w:kern w:val="0"/>
                <w:sz w:val="21"/>
                <w:szCs w:val="21"/>
              </w:rPr>
            </w:pPr>
            <w:r w:rsidRPr="008E76E7">
              <w:rPr>
                <w:position w:val="-10"/>
                <w:sz w:val="21"/>
                <w:szCs w:val="21"/>
              </w:rPr>
              <w:object w:dxaOrig="200" w:dyaOrig="260" w14:anchorId="5CEF6711">
                <v:shape id="_x0000_i1090" type="#_x0000_t75" style="width:10.75pt;height:12.4pt" o:ole="">
                  <v:imagedata r:id="rId144" o:title=""/>
                </v:shape>
                <o:OLEObject Type="Embed" ProgID="Equation.DSMT4" ShapeID="_x0000_i1090" DrawAspect="Content" ObjectID="_1746176098" r:id="rId145"/>
              </w:object>
            </w:r>
          </w:p>
        </w:tc>
        <w:tc>
          <w:tcPr>
            <w:tcW w:w="1211" w:type="pct"/>
            <w:noWrap/>
            <w:hideMark/>
          </w:tcPr>
          <w:p w14:paraId="5FC32A9F" w14:textId="1E10B707"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0.9910</w:t>
            </w:r>
          </w:p>
        </w:tc>
        <w:tc>
          <w:tcPr>
            <w:tcW w:w="1212" w:type="pct"/>
            <w:noWrap/>
            <w:hideMark/>
          </w:tcPr>
          <w:p w14:paraId="5D46FFDC" w14:textId="024A5207"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0.9900</w:t>
            </w:r>
          </w:p>
        </w:tc>
        <w:tc>
          <w:tcPr>
            <w:tcW w:w="1212" w:type="pct"/>
            <w:noWrap/>
            <w:hideMark/>
          </w:tcPr>
          <w:p w14:paraId="07D27C8F" w14:textId="7839872B"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0.5630</w:t>
            </w:r>
          </w:p>
        </w:tc>
      </w:tr>
      <w:tr w:rsidR="00EF6F85" w:rsidRPr="008E76E7" w14:paraId="7BFBEF59" w14:textId="77777777" w:rsidTr="008E76E7">
        <w:trPr>
          <w:trHeight w:val="560"/>
        </w:trPr>
        <w:tc>
          <w:tcPr>
            <w:tcW w:w="1365" w:type="pct"/>
            <w:hideMark/>
          </w:tcPr>
          <w:p w14:paraId="135E359C" w14:textId="77777777" w:rsidR="00EF6F85" w:rsidRPr="008E76E7" w:rsidRDefault="00EF6F85" w:rsidP="008E76E7">
            <w:pPr>
              <w:widowControl/>
              <w:jc w:val="center"/>
              <w:rPr>
                <w:rFonts w:ascii="宋体" w:hAnsi="宋体" w:cs="宋体"/>
                <w:color w:val="000000"/>
                <w:kern w:val="0"/>
                <w:sz w:val="21"/>
                <w:szCs w:val="21"/>
              </w:rPr>
            </w:pPr>
            <w:r w:rsidRPr="008E76E7">
              <w:rPr>
                <w:rFonts w:ascii="宋体" w:hAnsi="宋体" w:cs="宋体"/>
                <w:color w:val="000000"/>
                <w:kern w:val="0"/>
                <w:sz w:val="21"/>
                <w:szCs w:val="21"/>
              </w:rPr>
              <w:t>LR单边检验</w:t>
            </w:r>
          </w:p>
        </w:tc>
        <w:tc>
          <w:tcPr>
            <w:tcW w:w="1211" w:type="pct"/>
            <w:hideMark/>
          </w:tcPr>
          <w:p w14:paraId="203B7080" w14:textId="7809AE23"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117***</w:t>
            </w:r>
          </w:p>
        </w:tc>
        <w:tc>
          <w:tcPr>
            <w:tcW w:w="1212" w:type="pct"/>
            <w:hideMark/>
          </w:tcPr>
          <w:p w14:paraId="23579546" w14:textId="0F180537"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242***</w:t>
            </w:r>
          </w:p>
        </w:tc>
        <w:tc>
          <w:tcPr>
            <w:tcW w:w="1212" w:type="pct"/>
            <w:hideMark/>
          </w:tcPr>
          <w:p w14:paraId="72066FCD" w14:textId="02E00A3C" w:rsidR="00EF6F85" w:rsidRPr="008E76E7" w:rsidRDefault="00EF6F85" w:rsidP="008E76E7">
            <w:pPr>
              <w:widowControl/>
              <w:jc w:val="center"/>
              <w:rPr>
                <w:rFonts w:ascii="宋体" w:hAnsi="宋体" w:cs="宋体"/>
                <w:color w:val="000000"/>
                <w:kern w:val="0"/>
                <w:sz w:val="21"/>
                <w:szCs w:val="21"/>
              </w:rPr>
            </w:pPr>
            <w:r w:rsidRPr="008E76E7">
              <w:rPr>
                <w:rFonts w:hint="eastAsia"/>
                <w:color w:val="000000"/>
                <w:sz w:val="21"/>
                <w:szCs w:val="21"/>
              </w:rPr>
              <w:t>13</w:t>
            </w:r>
            <w:r w:rsidRPr="008E76E7">
              <w:rPr>
                <w:color w:val="000000"/>
                <w:sz w:val="21"/>
                <w:szCs w:val="21"/>
              </w:rPr>
              <w:t>.</w:t>
            </w:r>
            <w:r w:rsidRPr="008E76E7">
              <w:rPr>
                <w:rFonts w:hint="eastAsia"/>
                <w:color w:val="000000"/>
                <w:sz w:val="21"/>
                <w:szCs w:val="21"/>
              </w:rPr>
              <w:t>7**</w:t>
            </w:r>
          </w:p>
        </w:tc>
      </w:tr>
    </w:tbl>
    <w:p w14:paraId="7ED38B13" w14:textId="77777777" w:rsidR="00D55BFC" w:rsidRPr="00AD792F" w:rsidRDefault="00D55BFC">
      <w:pPr>
        <w:rPr>
          <w:sz w:val="21"/>
          <w:szCs w:val="21"/>
        </w:rPr>
      </w:pPr>
      <w:r w:rsidRPr="00AD792F">
        <w:rPr>
          <w:rFonts w:hint="eastAsia"/>
          <w:sz w:val="21"/>
          <w:szCs w:val="21"/>
        </w:rPr>
        <w:t>注：</w:t>
      </w:r>
      <w:r w:rsidRPr="00AD792F">
        <w:rPr>
          <w:rFonts w:hint="eastAsia"/>
          <w:sz w:val="21"/>
          <w:szCs w:val="21"/>
        </w:rPr>
        <w:t>*</w:t>
      </w:r>
      <w:r w:rsidRPr="00AD792F">
        <w:rPr>
          <w:sz w:val="21"/>
          <w:szCs w:val="21"/>
        </w:rPr>
        <w:t>**</w:t>
      </w:r>
      <w:r w:rsidRPr="00AD792F">
        <w:rPr>
          <w:rFonts w:hint="eastAsia"/>
          <w:sz w:val="21"/>
          <w:szCs w:val="21"/>
        </w:rPr>
        <w:t>、</w:t>
      </w:r>
      <w:r w:rsidRPr="00AD792F">
        <w:rPr>
          <w:rFonts w:hint="eastAsia"/>
          <w:sz w:val="21"/>
          <w:szCs w:val="21"/>
        </w:rPr>
        <w:t>*</w:t>
      </w:r>
      <w:r w:rsidRPr="00AD792F">
        <w:rPr>
          <w:sz w:val="21"/>
          <w:szCs w:val="21"/>
        </w:rPr>
        <w:t>*</w:t>
      </w:r>
      <w:r w:rsidRPr="00AD792F">
        <w:rPr>
          <w:rFonts w:hint="eastAsia"/>
          <w:sz w:val="21"/>
          <w:szCs w:val="21"/>
        </w:rPr>
        <w:t>、</w:t>
      </w:r>
      <w:r w:rsidRPr="00AD792F">
        <w:rPr>
          <w:rFonts w:hint="eastAsia"/>
          <w:sz w:val="21"/>
          <w:szCs w:val="21"/>
        </w:rPr>
        <w:t>*</w:t>
      </w:r>
      <w:r w:rsidRPr="00AD792F">
        <w:rPr>
          <w:rFonts w:hint="eastAsia"/>
          <w:sz w:val="21"/>
          <w:szCs w:val="21"/>
        </w:rPr>
        <w:t>分别代表在</w:t>
      </w:r>
      <w:r w:rsidRPr="00AD792F">
        <w:rPr>
          <w:rFonts w:hint="eastAsia"/>
          <w:sz w:val="21"/>
          <w:szCs w:val="21"/>
        </w:rPr>
        <w:t>1</w:t>
      </w:r>
      <w:r w:rsidRPr="00AD792F">
        <w:rPr>
          <w:sz w:val="21"/>
          <w:szCs w:val="21"/>
        </w:rPr>
        <w:t>%</w:t>
      </w:r>
      <w:r w:rsidRPr="00AD792F">
        <w:rPr>
          <w:rFonts w:hint="eastAsia"/>
          <w:sz w:val="21"/>
          <w:szCs w:val="21"/>
        </w:rPr>
        <w:t>，</w:t>
      </w:r>
      <w:r w:rsidRPr="00AD792F">
        <w:rPr>
          <w:rFonts w:hint="eastAsia"/>
          <w:sz w:val="21"/>
          <w:szCs w:val="21"/>
        </w:rPr>
        <w:t>5</w:t>
      </w:r>
      <w:r w:rsidRPr="00AD792F">
        <w:rPr>
          <w:sz w:val="21"/>
          <w:szCs w:val="21"/>
        </w:rPr>
        <w:t>%</w:t>
      </w:r>
      <w:r w:rsidRPr="00AD792F">
        <w:rPr>
          <w:rFonts w:hint="eastAsia"/>
          <w:sz w:val="21"/>
          <w:szCs w:val="21"/>
        </w:rPr>
        <w:t>和</w:t>
      </w:r>
      <w:r w:rsidRPr="00AD792F">
        <w:rPr>
          <w:rFonts w:hint="eastAsia"/>
          <w:sz w:val="21"/>
          <w:szCs w:val="21"/>
        </w:rPr>
        <w:t>1</w:t>
      </w:r>
      <w:r w:rsidRPr="00AD792F">
        <w:rPr>
          <w:sz w:val="21"/>
          <w:szCs w:val="21"/>
        </w:rPr>
        <w:t>0%</w:t>
      </w:r>
      <w:r w:rsidRPr="00AD792F">
        <w:rPr>
          <w:rFonts w:hint="eastAsia"/>
          <w:sz w:val="21"/>
          <w:szCs w:val="21"/>
        </w:rPr>
        <w:t>的水平上显著</w:t>
      </w:r>
    </w:p>
    <w:p w14:paraId="3F024987" w14:textId="1DFF76B8" w:rsidR="00D55BFC" w:rsidRDefault="00D55BFC" w:rsidP="0040741A">
      <w:pPr>
        <w:ind w:firstLineChars="200" w:firstLine="480"/>
      </w:pPr>
      <w:r>
        <w:rPr>
          <w:rFonts w:hint="eastAsia"/>
        </w:rPr>
        <w:t>由表</w:t>
      </w:r>
      <w:r w:rsidR="00AD214C">
        <w:t>5</w:t>
      </w:r>
      <w:r>
        <w:rPr>
          <w:rFonts w:hint="eastAsia"/>
        </w:rPr>
        <w:t>可</w:t>
      </w:r>
      <w:r w:rsidR="00BB377A">
        <w:rPr>
          <w:rFonts w:hint="eastAsia"/>
        </w:rPr>
        <w:t>知</w:t>
      </w:r>
      <w:r>
        <w:rPr>
          <w:rFonts w:hint="eastAsia"/>
        </w:rPr>
        <w:t>，三个松弛变量的</w:t>
      </w:r>
      <w:r w:rsidR="00EE1D31">
        <w:rPr>
          <w:rFonts w:hint="eastAsia"/>
        </w:rPr>
        <w:t>L</w:t>
      </w:r>
      <w:r w:rsidR="00EE1D31">
        <w:t>R</w:t>
      </w:r>
      <w:r>
        <w:rPr>
          <w:rFonts w:hint="eastAsia"/>
        </w:rPr>
        <w:t>单边似然比检验</w:t>
      </w:r>
      <w:r w:rsidR="001107E1">
        <w:rPr>
          <w:rFonts w:hint="eastAsia"/>
        </w:rPr>
        <w:t>分别</w:t>
      </w:r>
      <w:r>
        <w:rPr>
          <w:rFonts w:hint="eastAsia"/>
        </w:rPr>
        <w:t>在</w:t>
      </w:r>
      <w:r>
        <w:rPr>
          <w:rFonts w:hint="eastAsia"/>
        </w:rPr>
        <w:t>1</w:t>
      </w:r>
      <w:r>
        <w:t>%</w:t>
      </w:r>
      <w:r w:rsidR="001107E1">
        <w:rPr>
          <w:rFonts w:hint="eastAsia"/>
        </w:rPr>
        <w:t>和</w:t>
      </w:r>
      <w:r w:rsidR="001107E1">
        <w:rPr>
          <w:rFonts w:hint="eastAsia"/>
        </w:rPr>
        <w:t>5</w:t>
      </w:r>
      <w:r w:rsidR="001107E1">
        <w:t>%</w:t>
      </w:r>
      <w:r>
        <w:rPr>
          <w:rFonts w:hint="eastAsia"/>
        </w:rPr>
        <w:t>的水平上显著，并且在前两个投入变量的</w:t>
      </w:r>
      <w:r w:rsidR="00BB377A" w:rsidRPr="005F40EF">
        <w:rPr>
          <w:position w:val="-10"/>
        </w:rPr>
        <w:object w:dxaOrig="200" w:dyaOrig="260" w14:anchorId="5A555A93">
          <v:shape id="_x0000_i1091" type="#_x0000_t75" style="width:10.75pt;height:12.4pt" o:ole="">
            <v:imagedata r:id="rId146" o:title=""/>
          </v:shape>
          <o:OLEObject Type="Embed" ProgID="Equation.DSMT4" ShapeID="_x0000_i1091" DrawAspect="Content" ObjectID="_1746176099" r:id="rId147"/>
        </w:object>
      </w:r>
      <w:r>
        <w:rPr>
          <w:rFonts w:hint="eastAsia"/>
        </w:rPr>
        <w:t>值都接近</w:t>
      </w:r>
      <w:r>
        <w:rPr>
          <w:rFonts w:hint="eastAsia"/>
        </w:rPr>
        <w:t>1</w:t>
      </w:r>
      <w:r>
        <w:rPr>
          <w:rFonts w:hint="eastAsia"/>
        </w:rPr>
        <w:t>说明</w:t>
      </w:r>
      <w:r>
        <w:rPr>
          <w:rFonts w:hint="eastAsia"/>
        </w:rPr>
        <w:t>SFA</w:t>
      </w:r>
      <w:r w:rsidR="00BB377A">
        <w:rPr>
          <w:rFonts w:hint="eastAsia"/>
        </w:rPr>
        <w:t>回归是</w:t>
      </w:r>
      <w:r>
        <w:rPr>
          <w:rFonts w:hint="eastAsia"/>
        </w:rPr>
        <w:t>合理</w:t>
      </w:r>
      <w:r w:rsidR="00BB377A">
        <w:rPr>
          <w:rFonts w:hint="eastAsia"/>
        </w:rPr>
        <w:t>的。</w:t>
      </w:r>
    </w:p>
    <w:p w14:paraId="1E7FD781" w14:textId="7F078DAC" w:rsidR="00D55BFC" w:rsidRDefault="004A7A04" w:rsidP="0040741A">
      <w:pPr>
        <w:ind w:firstLineChars="200" w:firstLine="480"/>
      </w:pPr>
      <w:r>
        <w:rPr>
          <w:rFonts w:hint="eastAsia"/>
        </w:rPr>
        <w:t>在地区生产总值</w:t>
      </w:r>
      <w:r w:rsidR="00355196">
        <w:rPr>
          <w:rFonts w:hint="eastAsia"/>
        </w:rPr>
        <w:t>和地区高质量发展程度</w:t>
      </w:r>
      <w:r>
        <w:rPr>
          <w:rFonts w:hint="eastAsia"/>
        </w:rPr>
        <w:t>这</w:t>
      </w:r>
      <w:r w:rsidR="00355196">
        <w:rPr>
          <w:rFonts w:hint="eastAsia"/>
        </w:rPr>
        <w:t>两个</w:t>
      </w:r>
      <w:r>
        <w:rPr>
          <w:rFonts w:hint="eastAsia"/>
        </w:rPr>
        <w:t>环境变量中，与信息化发展、互联网发展冗余值的回归系数为负，与数字交易发展冗余值的回归系数为正且显著，说明地区生产总值</w:t>
      </w:r>
      <w:r w:rsidR="00355196">
        <w:rPr>
          <w:rFonts w:hint="eastAsia"/>
        </w:rPr>
        <w:t>和地区高质量发展程度</w:t>
      </w:r>
      <w:r>
        <w:rPr>
          <w:rFonts w:hint="eastAsia"/>
        </w:rPr>
        <w:t>越高，信息化发展和互联网发展的冗余值越大，数字交易发展冗余值越小。</w:t>
      </w:r>
      <w:r w:rsidR="00D55BFC">
        <w:rPr>
          <w:rFonts w:hint="eastAsia"/>
        </w:rPr>
        <w:t>在居民受教育程度这</w:t>
      </w:r>
      <w:r w:rsidR="00355196">
        <w:rPr>
          <w:rFonts w:hint="eastAsia"/>
        </w:rPr>
        <w:t>一</w:t>
      </w:r>
      <w:r w:rsidR="00D55BFC">
        <w:rPr>
          <w:rFonts w:hint="eastAsia"/>
        </w:rPr>
        <w:t>环境变量中三个松弛变量的回归系数</w:t>
      </w:r>
      <w:r w:rsidR="00722FCC">
        <w:rPr>
          <w:rFonts w:hint="eastAsia"/>
        </w:rPr>
        <w:t>显著为负</w:t>
      </w:r>
      <w:r w:rsidR="00D55BFC">
        <w:rPr>
          <w:rFonts w:hint="eastAsia"/>
        </w:rPr>
        <w:t>，</w:t>
      </w:r>
      <w:r w:rsidR="00722FCC">
        <w:rPr>
          <w:rFonts w:hint="eastAsia"/>
        </w:rPr>
        <w:t>说明</w:t>
      </w:r>
      <w:r w:rsidR="00D55BFC">
        <w:rPr>
          <w:rFonts w:hint="eastAsia"/>
        </w:rPr>
        <w:t>居民受教育程度</w:t>
      </w:r>
      <w:r w:rsidR="00722FCC">
        <w:rPr>
          <w:rFonts w:hint="eastAsia"/>
        </w:rPr>
        <w:t>的提升会削弱投入变量的冗余，从而提升数字经济</w:t>
      </w:r>
      <w:r w:rsidR="00602645">
        <w:rPr>
          <w:rFonts w:hint="eastAsia"/>
        </w:rPr>
        <w:t>水平的驱动效率</w:t>
      </w:r>
      <w:r w:rsidR="00D55BFC">
        <w:rPr>
          <w:rFonts w:hint="eastAsia"/>
        </w:rPr>
        <w:t>。</w:t>
      </w:r>
    </w:p>
    <w:p w14:paraId="297B3AF1" w14:textId="5FD2FA11" w:rsidR="00D55BFC" w:rsidRDefault="00D55BFC" w:rsidP="0040741A">
      <w:pPr>
        <w:ind w:firstLineChars="200" w:firstLine="480"/>
      </w:pPr>
      <w:r>
        <w:rPr>
          <w:rFonts w:hint="eastAsia"/>
        </w:rPr>
        <w:t>以上结果表明，三个环境变量对数字经济赋能共同富裕效率的影响方向有所不同，这可能导致有的决策单元被高估，有的决策单元被低估。</w:t>
      </w:r>
    </w:p>
    <w:p w14:paraId="1227D2BF" w14:textId="38953DA3" w:rsidR="00D55BFC" w:rsidRDefault="00B53C6A" w:rsidP="002879F0">
      <w:pPr>
        <w:pStyle w:val="2"/>
      </w:pPr>
      <w:bookmarkStart w:id="40" w:name="_Toc135563104"/>
      <w:r>
        <w:rPr>
          <w:rFonts w:hint="eastAsia"/>
        </w:rPr>
        <w:lastRenderedPageBreak/>
        <w:t>（四）</w:t>
      </w:r>
      <w:r w:rsidR="007C162C">
        <w:rPr>
          <w:rFonts w:hint="eastAsia"/>
        </w:rPr>
        <w:t>第</w:t>
      </w:r>
      <w:r w:rsidR="00D55BFC">
        <w:rPr>
          <w:rFonts w:hint="eastAsia"/>
        </w:rPr>
        <w:t>三阶段</w:t>
      </w:r>
      <w:r w:rsidR="004221F3">
        <w:rPr>
          <w:rFonts w:hint="eastAsia"/>
        </w:rPr>
        <w:t>D</w:t>
      </w:r>
      <w:r w:rsidR="004221F3">
        <w:t>EA-BCC</w:t>
      </w:r>
      <w:r w:rsidR="004221F3">
        <w:rPr>
          <w:rFonts w:hint="eastAsia"/>
        </w:rPr>
        <w:t>模型</w:t>
      </w:r>
      <w:bookmarkEnd w:id="40"/>
    </w:p>
    <w:p w14:paraId="1CCC942C" w14:textId="6E5AA484" w:rsidR="00D55BFC" w:rsidRDefault="00D55BFC" w:rsidP="0040741A">
      <w:pPr>
        <w:ind w:firstLineChars="200" w:firstLine="480"/>
      </w:pPr>
      <w:r>
        <w:rPr>
          <w:rFonts w:hint="eastAsia"/>
        </w:rPr>
        <w:t>根据二阶段</w:t>
      </w:r>
      <w:r>
        <w:rPr>
          <w:rFonts w:hint="eastAsia"/>
        </w:rPr>
        <w:t>SFA</w:t>
      </w:r>
      <w:r w:rsidR="007B0479">
        <w:rPr>
          <w:rFonts w:hint="eastAsia"/>
        </w:rPr>
        <w:t>回归</w:t>
      </w:r>
      <w:r>
        <w:rPr>
          <w:rFonts w:hint="eastAsia"/>
        </w:rPr>
        <w:t>分析结果，将调整后的</w:t>
      </w:r>
      <w:proofErr w:type="gramStart"/>
      <w:r>
        <w:rPr>
          <w:rFonts w:hint="eastAsia"/>
        </w:rPr>
        <w:t>投入值</w:t>
      </w:r>
      <w:proofErr w:type="gramEnd"/>
      <w:r>
        <w:rPr>
          <w:rFonts w:hint="eastAsia"/>
        </w:rPr>
        <w:t>与原始产出值再次带入</w:t>
      </w:r>
      <w:r>
        <w:rPr>
          <w:rFonts w:hint="eastAsia"/>
        </w:rPr>
        <w:t>DEA</w:t>
      </w:r>
      <w:r w:rsidR="001C178D">
        <w:t>-BCC</w:t>
      </w:r>
      <w:r>
        <w:rPr>
          <w:rFonts w:hint="eastAsia"/>
        </w:rPr>
        <w:t>模型中进行效率测算，</w:t>
      </w:r>
      <w:r w:rsidR="004221F3">
        <w:rPr>
          <w:rFonts w:hint="eastAsia"/>
        </w:rPr>
        <w:t>以下着重分析</w:t>
      </w:r>
      <w:r w:rsidR="007B0479">
        <w:rPr>
          <w:rFonts w:hint="eastAsia"/>
        </w:rPr>
        <w:t>2</w:t>
      </w:r>
      <w:r w:rsidR="007B0479">
        <w:t>021</w:t>
      </w:r>
      <w:r w:rsidR="007B0479">
        <w:rPr>
          <w:rFonts w:hint="eastAsia"/>
        </w:rPr>
        <w:t>年</w:t>
      </w:r>
      <w:r w:rsidR="004221F3">
        <w:rPr>
          <w:rFonts w:hint="eastAsia"/>
        </w:rPr>
        <w:t>效率值变化，其他结果见附录，具体</w:t>
      </w:r>
      <w:r>
        <w:rPr>
          <w:rFonts w:hint="eastAsia"/>
        </w:rPr>
        <w:t>结果如下</w:t>
      </w:r>
      <w:r w:rsidR="001C178D">
        <w:rPr>
          <w:rFonts w:hint="eastAsia"/>
        </w:rPr>
        <w:t>表。</w:t>
      </w:r>
    </w:p>
    <w:p w14:paraId="3D554B18" w14:textId="59135161" w:rsidR="00890E75" w:rsidRPr="0040741A" w:rsidRDefault="00CC50BB" w:rsidP="0040741A">
      <w:pPr>
        <w:pStyle w:val="a5"/>
        <w:keepNext/>
        <w:jc w:val="center"/>
        <w:rPr>
          <w:rFonts w:ascii="Times New Roman" w:eastAsia="宋体" w:hAnsi="Times New Roman"/>
          <w:sz w:val="21"/>
          <w:szCs w:val="21"/>
        </w:rPr>
      </w:pPr>
      <w:bookmarkStart w:id="41" w:name="_Toc135563004"/>
      <w:r w:rsidRPr="0040741A">
        <w:rPr>
          <w:rFonts w:ascii="Times New Roman" w:eastAsia="宋体" w:hAnsi="Times New Roman"/>
          <w:sz w:val="21"/>
          <w:szCs w:val="21"/>
        </w:rPr>
        <w:t>表</w:t>
      </w:r>
      <w:r w:rsidRPr="0040741A">
        <w:rPr>
          <w:rFonts w:ascii="Times New Roman" w:eastAsia="宋体" w:hAnsi="Times New Roman"/>
          <w:sz w:val="21"/>
          <w:szCs w:val="21"/>
        </w:rPr>
        <w:t xml:space="preserve"> </w:t>
      </w:r>
      <w:r w:rsidRPr="0040741A">
        <w:rPr>
          <w:rFonts w:ascii="Times New Roman" w:eastAsia="宋体" w:hAnsi="Times New Roman"/>
          <w:sz w:val="21"/>
          <w:szCs w:val="21"/>
        </w:rPr>
        <w:fldChar w:fldCharType="begin"/>
      </w:r>
      <w:r w:rsidRPr="0040741A">
        <w:rPr>
          <w:rFonts w:ascii="Times New Roman" w:eastAsia="宋体" w:hAnsi="Times New Roman"/>
          <w:sz w:val="21"/>
          <w:szCs w:val="21"/>
        </w:rPr>
        <w:instrText xml:space="preserve"> SEQ </w:instrText>
      </w:r>
      <w:r w:rsidRPr="0040741A">
        <w:rPr>
          <w:rFonts w:ascii="Times New Roman" w:eastAsia="宋体" w:hAnsi="Times New Roman"/>
          <w:sz w:val="21"/>
          <w:szCs w:val="21"/>
        </w:rPr>
        <w:instrText>表</w:instrText>
      </w:r>
      <w:r w:rsidRPr="0040741A">
        <w:rPr>
          <w:rFonts w:ascii="Times New Roman" w:eastAsia="宋体" w:hAnsi="Times New Roman"/>
          <w:sz w:val="21"/>
          <w:szCs w:val="21"/>
        </w:rPr>
        <w:instrText xml:space="preserve"> \* ARABIC </w:instrText>
      </w:r>
      <w:r w:rsidRPr="0040741A">
        <w:rPr>
          <w:rFonts w:ascii="Times New Roman" w:eastAsia="宋体" w:hAnsi="Times New Roman"/>
          <w:sz w:val="21"/>
          <w:szCs w:val="21"/>
        </w:rPr>
        <w:fldChar w:fldCharType="separate"/>
      </w:r>
      <w:r w:rsidR="00082CBC">
        <w:rPr>
          <w:rFonts w:ascii="Times New Roman" w:eastAsia="宋体" w:hAnsi="Times New Roman"/>
          <w:noProof/>
          <w:sz w:val="21"/>
          <w:szCs w:val="21"/>
        </w:rPr>
        <w:t>6</w:t>
      </w:r>
      <w:r w:rsidRPr="0040741A">
        <w:rPr>
          <w:rFonts w:ascii="Times New Roman" w:eastAsia="宋体" w:hAnsi="Times New Roman"/>
          <w:sz w:val="21"/>
          <w:szCs w:val="21"/>
        </w:rPr>
        <w:fldChar w:fldCharType="end"/>
      </w:r>
      <w:r w:rsidR="00890E75" w:rsidRPr="0040741A">
        <w:rPr>
          <w:rFonts w:ascii="Times New Roman" w:eastAsia="宋体" w:hAnsi="Times New Roman"/>
          <w:sz w:val="21"/>
          <w:szCs w:val="21"/>
        </w:rPr>
        <w:t xml:space="preserve">  2021</w:t>
      </w:r>
      <w:r w:rsidR="00890E75" w:rsidRPr="0040741A">
        <w:rPr>
          <w:rFonts w:ascii="Times New Roman" w:eastAsia="宋体" w:hAnsi="Times New Roman" w:hint="eastAsia"/>
          <w:sz w:val="21"/>
          <w:szCs w:val="21"/>
        </w:rPr>
        <w:t>年各地区</w:t>
      </w:r>
      <w:r w:rsidR="00082CBC">
        <w:rPr>
          <w:rFonts w:ascii="Times New Roman" w:eastAsia="宋体" w:hAnsi="Times New Roman" w:hint="eastAsia"/>
          <w:sz w:val="21"/>
          <w:szCs w:val="21"/>
        </w:rPr>
        <w:t>第三阶段</w:t>
      </w:r>
      <w:r w:rsidR="00890E75" w:rsidRPr="0040741A">
        <w:rPr>
          <w:rFonts w:ascii="Times New Roman" w:eastAsia="宋体" w:hAnsi="Times New Roman" w:hint="eastAsia"/>
          <w:sz w:val="21"/>
          <w:szCs w:val="21"/>
        </w:rPr>
        <w:t>效率值</w:t>
      </w:r>
      <w:bookmarkEnd w:id="41"/>
    </w:p>
    <w:tbl>
      <w:tblPr>
        <w:tblStyle w:val="a3"/>
        <w:tblW w:w="4508" w:type="pct"/>
        <w:jc w:val="center"/>
        <w:tblLook w:val="04A0" w:firstRow="1" w:lastRow="0" w:firstColumn="1" w:lastColumn="0" w:noHBand="0" w:noVBand="1"/>
      </w:tblPr>
      <w:tblGrid>
        <w:gridCol w:w="1954"/>
        <w:gridCol w:w="1385"/>
        <w:gridCol w:w="1384"/>
        <w:gridCol w:w="1384"/>
        <w:gridCol w:w="1382"/>
      </w:tblGrid>
      <w:tr w:rsidR="00890E75" w:rsidRPr="00AD792F" w14:paraId="2CD3EE05" w14:textId="77777777" w:rsidTr="00A1006C">
        <w:trPr>
          <w:cnfStyle w:val="100000000000" w:firstRow="1" w:lastRow="0" w:firstColumn="0" w:lastColumn="0" w:oddVBand="0" w:evenVBand="0" w:oddHBand="0" w:evenHBand="0" w:firstRowFirstColumn="0" w:firstRowLastColumn="0" w:lastRowFirstColumn="0" w:lastRowLastColumn="0"/>
          <w:trHeight w:val="276"/>
          <w:tblHeader/>
          <w:jc w:val="center"/>
        </w:trPr>
        <w:tc>
          <w:tcPr>
            <w:tcW w:w="1304" w:type="pct"/>
          </w:tcPr>
          <w:p w14:paraId="513DF7BF" w14:textId="7D0361A2" w:rsidR="00890E75" w:rsidRPr="00AD792F" w:rsidRDefault="00890E75" w:rsidP="00AD792F">
            <w:pPr>
              <w:spacing w:line="400" w:lineRule="exact"/>
              <w:jc w:val="center"/>
              <w:rPr>
                <w:sz w:val="21"/>
                <w:szCs w:val="21"/>
              </w:rPr>
            </w:pPr>
            <w:r w:rsidRPr="00AD792F">
              <w:rPr>
                <w:rFonts w:hint="eastAsia"/>
                <w:sz w:val="21"/>
                <w:szCs w:val="21"/>
              </w:rPr>
              <w:t>地区</w:t>
            </w:r>
          </w:p>
        </w:tc>
        <w:tc>
          <w:tcPr>
            <w:tcW w:w="924" w:type="pct"/>
            <w:noWrap/>
            <w:hideMark/>
          </w:tcPr>
          <w:p w14:paraId="082FB5C8" w14:textId="1580ACE9" w:rsidR="00890E75" w:rsidRPr="00AD792F" w:rsidRDefault="00890E75" w:rsidP="00AD792F">
            <w:pPr>
              <w:spacing w:line="400" w:lineRule="exact"/>
              <w:jc w:val="center"/>
              <w:rPr>
                <w:sz w:val="21"/>
                <w:szCs w:val="21"/>
              </w:rPr>
            </w:pPr>
            <w:r w:rsidRPr="00AD792F">
              <w:rPr>
                <w:rFonts w:hint="eastAsia"/>
                <w:sz w:val="21"/>
                <w:szCs w:val="21"/>
              </w:rPr>
              <w:t>综合效率</w:t>
            </w:r>
          </w:p>
        </w:tc>
        <w:tc>
          <w:tcPr>
            <w:tcW w:w="924" w:type="pct"/>
            <w:noWrap/>
            <w:hideMark/>
          </w:tcPr>
          <w:p w14:paraId="295D5BAD" w14:textId="2D9A4D16" w:rsidR="00890E75" w:rsidRPr="00AD792F" w:rsidRDefault="00890E75" w:rsidP="00AD792F">
            <w:pPr>
              <w:spacing w:line="400" w:lineRule="exact"/>
              <w:jc w:val="center"/>
              <w:rPr>
                <w:sz w:val="21"/>
                <w:szCs w:val="21"/>
              </w:rPr>
            </w:pPr>
            <w:r w:rsidRPr="00AD792F">
              <w:rPr>
                <w:rFonts w:hint="eastAsia"/>
                <w:sz w:val="21"/>
                <w:szCs w:val="21"/>
              </w:rPr>
              <w:t>技术效率</w:t>
            </w:r>
          </w:p>
        </w:tc>
        <w:tc>
          <w:tcPr>
            <w:tcW w:w="924" w:type="pct"/>
            <w:noWrap/>
            <w:hideMark/>
          </w:tcPr>
          <w:p w14:paraId="7D92C127" w14:textId="2527A60C" w:rsidR="00890E75" w:rsidRPr="00AD792F" w:rsidRDefault="00890E75" w:rsidP="00AD792F">
            <w:pPr>
              <w:spacing w:line="400" w:lineRule="exact"/>
              <w:jc w:val="center"/>
              <w:rPr>
                <w:sz w:val="21"/>
                <w:szCs w:val="21"/>
              </w:rPr>
            </w:pPr>
            <w:r w:rsidRPr="00AD792F">
              <w:rPr>
                <w:rFonts w:hint="eastAsia"/>
                <w:sz w:val="21"/>
                <w:szCs w:val="21"/>
              </w:rPr>
              <w:t>规模效率</w:t>
            </w:r>
          </w:p>
        </w:tc>
        <w:tc>
          <w:tcPr>
            <w:tcW w:w="923" w:type="pct"/>
            <w:noWrap/>
            <w:hideMark/>
          </w:tcPr>
          <w:p w14:paraId="0208F60C" w14:textId="5D3339A7" w:rsidR="00890E75" w:rsidRPr="00AD792F" w:rsidRDefault="00890E75" w:rsidP="00AD792F">
            <w:pPr>
              <w:spacing w:line="400" w:lineRule="exact"/>
              <w:jc w:val="center"/>
              <w:rPr>
                <w:sz w:val="21"/>
                <w:szCs w:val="21"/>
              </w:rPr>
            </w:pPr>
            <w:r w:rsidRPr="00AD792F">
              <w:rPr>
                <w:rFonts w:hint="eastAsia"/>
                <w:sz w:val="21"/>
                <w:szCs w:val="21"/>
              </w:rPr>
              <w:t>规模报酬</w:t>
            </w:r>
          </w:p>
        </w:tc>
      </w:tr>
      <w:tr w:rsidR="00890E75" w:rsidRPr="00AD792F" w14:paraId="4553F9CA" w14:textId="77777777" w:rsidTr="00A1006C">
        <w:trPr>
          <w:trHeight w:val="276"/>
          <w:jc w:val="center"/>
        </w:trPr>
        <w:tc>
          <w:tcPr>
            <w:tcW w:w="1304" w:type="pct"/>
          </w:tcPr>
          <w:p w14:paraId="764EC203" w14:textId="05C57CCA" w:rsidR="00890E75" w:rsidRPr="00AD792F" w:rsidRDefault="00890E75" w:rsidP="00AD792F">
            <w:pPr>
              <w:spacing w:line="400" w:lineRule="exact"/>
              <w:jc w:val="center"/>
              <w:rPr>
                <w:sz w:val="21"/>
                <w:szCs w:val="21"/>
              </w:rPr>
            </w:pPr>
            <w:r w:rsidRPr="00AD792F">
              <w:rPr>
                <w:rFonts w:hint="eastAsia"/>
                <w:sz w:val="21"/>
                <w:szCs w:val="21"/>
              </w:rPr>
              <w:t>北京</w:t>
            </w:r>
          </w:p>
        </w:tc>
        <w:tc>
          <w:tcPr>
            <w:tcW w:w="924" w:type="pct"/>
            <w:noWrap/>
            <w:hideMark/>
          </w:tcPr>
          <w:p w14:paraId="2F082749"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66D7E4DF"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0374388D"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3" w:type="pct"/>
            <w:noWrap/>
            <w:hideMark/>
          </w:tcPr>
          <w:p w14:paraId="1CAA1E2A" w14:textId="77777777" w:rsidR="00890E75" w:rsidRPr="00AD792F" w:rsidRDefault="00890E75" w:rsidP="00AD792F">
            <w:pPr>
              <w:spacing w:line="400" w:lineRule="exact"/>
              <w:jc w:val="center"/>
              <w:rPr>
                <w:sz w:val="21"/>
                <w:szCs w:val="21"/>
              </w:rPr>
            </w:pPr>
            <w:r w:rsidRPr="00AD792F">
              <w:rPr>
                <w:rFonts w:hint="eastAsia"/>
                <w:sz w:val="21"/>
                <w:szCs w:val="21"/>
              </w:rPr>
              <w:t>-</w:t>
            </w:r>
          </w:p>
        </w:tc>
      </w:tr>
      <w:tr w:rsidR="00890E75" w:rsidRPr="00AD792F" w14:paraId="5A500A02" w14:textId="77777777" w:rsidTr="00A1006C">
        <w:trPr>
          <w:trHeight w:val="276"/>
          <w:jc w:val="center"/>
        </w:trPr>
        <w:tc>
          <w:tcPr>
            <w:tcW w:w="1304" w:type="pct"/>
          </w:tcPr>
          <w:p w14:paraId="32208A65" w14:textId="04510B75" w:rsidR="00890E75" w:rsidRPr="00AD792F" w:rsidRDefault="00890E75" w:rsidP="00AD792F">
            <w:pPr>
              <w:spacing w:line="400" w:lineRule="exact"/>
              <w:jc w:val="center"/>
              <w:rPr>
                <w:sz w:val="21"/>
                <w:szCs w:val="21"/>
              </w:rPr>
            </w:pPr>
            <w:r w:rsidRPr="00AD792F">
              <w:rPr>
                <w:rFonts w:hint="eastAsia"/>
                <w:sz w:val="21"/>
                <w:szCs w:val="21"/>
              </w:rPr>
              <w:t>天津</w:t>
            </w:r>
          </w:p>
        </w:tc>
        <w:tc>
          <w:tcPr>
            <w:tcW w:w="924" w:type="pct"/>
            <w:noWrap/>
            <w:hideMark/>
          </w:tcPr>
          <w:p w14:paraId="14202BC3"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313B9C40"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56E616DE"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3" w:type="pct"/>
            <w:noWrap/>
            <w:hideMark/>
          </w:tcPr>
          <w:p w14:paraId="540837C3" w14:textId="77777777" w:rsidR="00890E75" w:rsidRPr="00AD792F" w:rsidRDefault="00890E75" w:rsidP="00AD792F">
            <w:pPr>
              <w:spacing w:line="400" w:lineRule="exact"/>
              <w:jc w:val="center"/>
              <w:rPr>
                <w:sz w:val="21"/>
                <w:szCs w:val="21"/>
              </w:rPr>
            </w:pPr>
            <w:r w:rsidRPr="00AD792F">
              <w:rPr>
                <w:rFonts w:hint="eastAsia"/>
                <w:sz w:val="21"/>
                <w:szCs w:val="21"/>
              </w:rPr>
              <w:t>-</w:t>
            </w:r>
          </w:p>
        </w:tc>
      </w:tr>
      <w:tr w:rsidR="00890E75" w:rsidRPr="00AD792F" w14:paraId="3D34B669" w14:textId="77777777" w:rsidTr="00A1006C">
        <w:trPr>
          <w:trHeight w:val="276"/>
          <w:jc w:val="center"/>
        </w:trPr>
        <w:tc>
          <w:tcPr>
            <w:tcW w:w="1304" w:type="pct"/>
          </w:tcPr>
          <w:p w14:paraId="71A98A04" w14:textId="34313237" w:rsidR="00890E75" w:rsidRPr="00AD792F" w:rsidRDefault="00890E75" w:rsidP="00AD792F">
            <w:pPr>
              <w:spacing w:line="400" w:lineRule="exact"/>
              <w:jc w:val="center"/>
              <w:rPr>
                <w:sz w:val="21"/>
                <w:szCs w:val="21"/>
              </w:rPr>
            </w:pPr>
            <w:r w:rsidRPr="00AD792F">
              <w:rPr>
                <w:rFonts w:hint="eastAsia"/>
                <w:sz w:val="21"/>
                <w:szCs w:val="21"/>
              </w:rPr>
              <w:t>河北</w:t>
            </w:r>
          </w:p>
        </w:tc>
        <w:tc>
          <w:tcPr>
            <w:tcW w:w="924" w:type="pct"/>
            <w:noWrap/>
            <w:hideMark/>
          </w:tcPr>
          <w:p w14:paraId="58207BD9" w14:textId="77777777" w:rsidR="00890E75" w:rsidRPr="00AD792F" w:rsidRDefault="00890E75" w:rsidP="00AD792F">
            <w:pPr>
              <w:spacing w:line="400" w:lineRule="exact"/>
              <w:jc w:val="center"/>
              <w:rPr>
                <w:sz w:val="21"/>
                <w:szCs w:val="21"/>
              </w:rPr>
            </w:pPr>
            <w:r w:rsidRPr="00AD792F">
              <w:rPr>
                <w:rFonts w:hint="eastAsia"/>
                <w:sz w:val="21"/>
                <w:szCs w:val="21"/>
              </w:rPr>
              <w:t>0.871</w:t>
            </w:r>
          </w:p>
        </w:tc>
        <w:tc>
          <w:tcPr>
            <w:tcW w:w="924" w:type="pct"/>
            <w:noWrap/>
            <w:hideMark/>
          </w:tcPr>
          <w:p w14:paraId="713C160F"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292742AC" w14:textId="77777777" w:rsidR="00890E75" w:rsidRPr="00AD792F" w:rsidRDefault="00890E75" w:rsidP="00AD792F">
            <w:pPr>
              <w:spacing w:line="400" w:lineRule="exact"/>
              <w:jc w:val="center"/>
              <w:rPr>
                <w:sz w:val="21"/>
                <w:szCs w:val="21"/>
              </w:rPr>
            </w:pPr>
            <w:r w:rsidRPr="00AD792F">
              <w:rPr>
                <w:rFonts w:hint="eastAsia"/>
                <w:sz w:val="21"/>
                <w:szCs w:val="21"/>
              </w:rPr>
              <w:t>0.871</w:t>
            </w:r>
          </w:p>
        </w:tc>
        <w:tc>
          <w:tcPr>
            <w:tcW w:w="923" w:type="pct"/>
            <w:noWrap/>
            <w:hideMark/>
          </w:tcPr>
          <w:p w14:paraId="623598D3"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78825ACA" w14:textId="77777777" w:rsidTr="00A1006C">
        <w:trPr>
          <w:trHeight w:val="276"/>
          <w:jc w:val="center"/>
        </w:trPr>
        <w:tc>
          <w:tcPr>
            <w:tcW w:w="1304" w:type="pct"/>
          </w:tcPr>
          <w:p w14:paraId="532509D8" w14:textId="5E602FFC" w:rsidR="00890E75" w:rsidRPr="00AD792F" w:rsidRDefault="00890E75" w:rsidP="00AD792F">
            <w:pPr>
              <w:spacing w:line="400" w:lineRule="exact"/>
              <w:jc w:val="center"/>
              <w:rPr>
                <w:sz w:val="21"/>
                <w:szCs w:val="21"/>
              </w:rPr>
            </w:pPr>
            <w:r w:rsidRPr="00AD792F">
              <w:rPr>
                <w:rFonts w:hint="eastAsia"/>
                <w:sz w:val="21"/>
                <w:szCs w:val="21"/>
              </w:rPr>
              <w:t>山西</w:t>
            </w:r>
          </w:p>
        </w:tc>
        <w:tc>
          <w:tcPr>
            <w:tcW w:w="924" w:type="pct"/>
            <w:noWrap/>
            <w:hideMark/>
          </w:tcPr>
          <w:p w14:paraId="763CD32A" w14:textId="77777777" w:rsidR="00890E75" w:rsidRPr="00AD792F" w:rsidRDefault="00890E75" w:rsidP="00AD792F">
            <w:pPr>
              <w:spacing w:line="400" w:lineRule="exact"/>
              <w:jc w:val="center"/>
              <w:rPr>
                <w:sz w:val="21"/>
                <w:szCs w:val="21"/>
              </w:rPr>
            </w:pPr>
            <w:r w:rsidRPr="00AD792F">
              <w:rPr>
                <w:rFonts w:hint="eastAsia"/>
                <w:sz w:val="21"/>
                <w:szCs w:val="21"/>
              </w:rPr>
              <w:t>0.625</w:t>
            </w:r>
          </w:p>
        </w:tc>
        <w:tc>
          <w:tcPr>
            <w:tcW w:w="924" w:type="pct"/>
            <w:noWrap/>
            <w:hideMark/>
          </w:tcPr>
          <w:p w14:paraId="167DDE15" w14:textId="77777777" w:rsidR="00890E75" w:rsidRPr="00AD792F" w:rsidRDefault="00890E75" w:rsidP="00AD792F">
            <w:pPr>
              <w:spacing w:line="400" w:lineRule="exact"/>
              <w:jc w:val="center"/>
              <w:rPr>
                <w:sz w:val="21"/>
                <w:szCs w:val="21"/>
              </w:rPr>
            </w:pPr>
            <w:r w:rsidRPr="00AD792F">
              <w:rPr>
                <w:rFonts w:hint="eastAsia"/>
                <w:sz w:val="21"/>
                <w:szCs w:val="21"/>
              </w:rPr>
              <w:t>0.998</w:t>
            </w:r>
          </w:p>
        </w:tc>
        <w:tc>
          <w:tcPr>
            <w:tcW w:w="924" w:type="pct"/>
            <w:noWrap/>
            <w:hideMark/>
          </w:tcPr>
          <w:p w14:paraId="75BD8DCA" w14:textId="77777777" w:rsidR="00890E75" w:rsidRPr="00AD792F" w:rsidRDefault="00890E75" w:rsidP="00AD792F">
            <w:pPr>
              <w:spacing w:line="400" w:lineRule="exact"/>
              <w:jc w:val="center"/>
              <w:rPr>
                <w:sz w:val="21"/>
                <w:szCs w:val="21"/>
              </w:rPr>
            </w:pPr>
            <w:r w:rsidRPr="00AD792F">
              <w:rPr>
                <w:rFonts w:hint="eastAsia"/>
                <w:sz w:val="21"/>
                <w:szCs w:val="21"/>
              </w:rPr>
              <w:t>0.626</w:t>
            </w:r>
          </w:p>
        </w:tc>
        <w:tc>
          <w:tcPr>
            <w:tcW w:w="923" w:type="pct"/>
            <w:noWrap/>
            <w:hideMark/>
          </w:tcPr>
          <w:p w14:paraId="03F56723"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7D649BD3" w14:textId="77777777" w:rsidTr="00A1006C">
        <w:trPr>
          <w:trHeight w:val="276"/>
          <w:jc w:val="center"/>
        </w:trPr>
        <w:tc>
          <w:tcPr>
            <w:tcW w:w="1304" w:type="pct"/>
          </w:tcPr>
          <w:p w14:paraId="07AEAFF4" w14:textId="2B1DC5BE" w:rsidR="00890E75" w:rsidRPr="00AD792F" w:rsidRDefault="00890E75" w:rsidP="00AD792F">
            <w:pPr>
              <w:spacing w:line="400" w:lineRule="exact"/>
              <w:jc w:val="center"/>
              <w:rPr>
                <w:sz w:val="21"/>
                <w:szCs w:val="21"/>
              </w:rPr>
            </w:pPr>
            <w:r w:rsidRPr="00AD792F">
              <w:rPr>
                <w:rFonts w:hint="eastAsia"/>
                <w:sz w:val="21"/>
                <w:szCs w:val="21"/>
              </w:rPr>
              <w:t>内蒙古</w:t>
            </w:r>
          </w:p>
        </w:tc>
        <w:tc>
          <w:tcPr>
            <w:tcW w:w="924" w:type="pct"/>
            <w:noWrap/>
            <w:hideMark/>
          </w:tcPr>
          <w:p w14:paraId="66BEA8FE" w14:textId="77777777" w:rsidR="00890E75" w:rsidRPr="00AD792F" w:rsidRDefault="00890E75" w:rsidP="00AD792F">
            <w:pPr>
              <w:spacing w:line="400" w:lineRule="exact"/>
              <w:jc w:val="center"/>
              <w:rPr>
                <w:sz w:val="21"/>
                <w:szCs w:val="21"/>
              </w:rPr>
            </w:pPr>
            <w:r w:rsidRPr="00AD792F">
              <w:rPr>
                <w:rFonts w:hint="eastAsia"/>
                <w:sz w:val="21"/>
                <w:szCs w:val="21"/>
              </w:rPr>
              <w:t>0.817</w:t>
            </w:r>
          </w:p>
        </w:tc>
        <w:tc>
          <w:tcPr>
            <w:tcW w:w="924" w:type="pct"/>
            <w:noWrap/>
            <w:hideMark/>
          </w:tcPr>
          <w:p w14:paraId="3B660ED0" w14:textId="77777777" w:rsidR="00890E75" w:rsidRPr="00AD792F" w:rsidRDefault="00890E75" w:rsidP="00AD792F">
            <w:pPr>
              <w:spacing w:line="400" w:lineRule="exact"/>
              <w:jc w:val="center"/>
              <w:rPr>
                <w:sz w:val="21"/>
                <w:szCs w:val="21"/>
              </w:rPr>
            </w:pPr>
            <w:r w:rsidRPr="00AD792F">
              <w:rPr>
                <w:rFonts w:hint="eastAsia"/>
                <w:sz w:val="21"/>
                <w:szCs w:val="21"/>
              </w:rPr>
              <w:t>0.999</w:t>
            </w:r>
          </w:p>
        </w:tc>
        <w:tc>
          <w:tcPr>
            <w:tcW w:w="924" w:type="pct"/>
            <w:noWrap/>
            <w:hideMark/>
          </w:tcPr>
          <w:p w14:paraId="555302AD" w14:textId="77777777" w:rsidR="00890E75" w:rsidRPr="00AD792F" w:rsidRDefault="00890E75" w:rsidP="00AD792F">
            <w:pPr>
              <w:spacing w:line="400" w:lineRule="exact"/>
              <w:jc w:val="center"/>
              <w:rPr>
                <w:sz w:val="21"/>
                <w:szCs w:val="21"/>
              </w:rPr>
            </w:pPr>
            <w:r w:rsidRPr="00AD792F">
              <w:rPr>
                <w:rFonts w:hint="eastAsia"/>
                <w:sz w:val="21"/>
                <w:szCs w:val="21"/>
              </w:rPr>
              <w:t>0.818</w:t>
            </w:r>
          </w:p>
        </w:tc>
        <w:tc>
          <w:tcPr>
            <w:tcW w:w="923" w:type="pct"/>
            <w:noWrap/>
            <w:hideMark/>
          </w:tcPr>
          <w:p w14:paraId="6C9A7AC4"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7A109CF9" w14:textId="77777777" w:rsidTr="00A1006C">
        <w:trPr>
          <w:trHeight w:val="276"/>
          <w:jc w:val="center"/>
        </w:trPr>
        <w:tc>
          <w:tcPr>
            <w:tcW w:w="1304" w:type="pct"/>
          </w:tcPr>
          <w:p w14:paraId="5B4CD85F" w14:textId="3037D2C8" w:rsidR="00890E75" w:rsidRPr="00AD792F" w:rsidRDefault="00890E75" w:rsidP="00AD792F">
            <w:pPr>
              <w:spacing w:line="400" w:lineRule="exact"/>
              <w:jc w:val="center"/>
              <w:rPr>
                <w:sz w:val="21"/>
                <w:szCs w:val="21"/>
              </w:rPr>
            </w:pPr>
            <w:r w:rsidRPr="00AD792F">
              <w:rPr>
                <w:rFonts w:hint="eastAsia"/>
                <w:sz w:val="21"/>
                <w:szCs w:val="21"/>
              </w:rPr>
              <w:t>辽宁</w:t>
            </w:r>
          </w:p>
        </w:tc>
        <w:tc>
          <w:tcPr>
            <w:tcW w:w="924" w:type="pct"/>
            <w:noWrap/>
            <w:hideMark/>
          </w:tcPr>
          <w:p w14:paraId="76415EF6" w14:textId="77777777" w:rsidR="00890E75" w:rsidRPr="00AD792F" w:rsidRDefault="00890E75" w:rsidP="00AD792F">
            <w:pPr>
              <w:spacing w:line="400" w:lineRule="exact"/>
              <w:jc w:val="center"/>
              <w:rPr>
                <w:sz w:val="21"/>
                <w:szCs w:val="21"/>
              </w:rPr>
            </w:pPr>
            <w:r w:rsidRPr="00AD792F">
              <w:rPr>
                <w:rFonts w:hint="eastAsia"/>
                <w:sz w:val="21"/>
                <w:szCs w:val="21"/>
              </w:rPr>
              <w:t>0.923</w:t>
            </w:r>
          </w:p>
        </w:tc>
        <w:tc>
          <w:tcPr>
            <w:tcW w:w="924" w:type="pct"/>
            <w:noWrap/>
            <w:hideMark/>
          </w:tcPr>
          <w:p w14:paraId="44E501FF"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208A6C94" w14:textId="77777777" w:rsidR="00890E75" w:rsidRPr="00AD792F" w:rsidRDefault="00890E75" w:rsidP="00AD792F">
            <w:pPr>
              <w:spacing w:line="400" w:lineRule="exact"/>
              <w:jc w:val="center"/>
              <w:rPr>
                <w:sz w:val="21"/>
                <w:szCs w:val="21"/>
              </w:rPr>
            </w:pPr>
            <w:r w:rsidRPr="00AD792F">
              <w:rPr>
                <w:rFonts w:hint="eastAsia"/>
                <w:sz w:val="21"/>
                <w:szCs w:val="21"/>
              </w:rPr>
              <w:t>0.923</w:t>
            </w:r>
          </w:p>
        </w:tc>
        <w:tc>
          <w:tcPr>
            <w:tcW w:w="923" w:type="pct"/>
            <w:noWrap/>
            <w:hideMark/>
          </w:tcPr>
          <w:p w14:paraId="7974348A"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318EE2DB" w14:textId="77777777" w:rsidTr="00A1006C">
        <w:trPr>
          <w:trHeight w:val="276"/>
          <w:jc w:val="center"/>
        </w:trPr>
        <w:tc>
          <w:tcPr>
            <w:tcW w:w="1304" w:type="pct"/>
          </w:tcPr>
          <w:p w14:paraId="0F97DB1E" w14:textId="689E0471" w:rsidR="00890E75" w:rsidRPr="00AD792F" w:rsidRDefault="00890E75" w:rsidP="00AD792F">
            <w:pPr>
              <w:spacing w:line="400" w:lineRule="exact"/>
              <w:jc w:val="center"/>
              <w:rPr>
                <w:sz w:val="21"/>
                <w:szCs w:val="21"/>
              </w:rPr>
            </w:pPr>
            <w:r w:rsidRPr="00AD792F">
              <w:rPr>
                <w:rFonts w:hint="eastAsia"/>
                <w:sz w:val="21"/>
                <w:szCs w:val="21"/>
              </w:rPr>
              <w:t>吉林</w:t>
            </w:r>
          </w:p>
        </w:tc>
        <w:tc>
          <w:tcPr>
            <w:tcW w:w="924" w:type="pct"/>
            <w:noWrap/>
            <w:hideMark/>
          </w:tcPr>
          <w:p w14:paraId="701C8CD0" w14:textId="77777777" w:rsidR="00890E75" w:rsidRPr="00AD792F" w:rsidRDefault="00890E75" w:rsidP="00AD792F">
            <w:pPr>
              <w:spacing w:line="400" w:lineRule="exact"/>
              <w:jc w:val="center"/>
              <w:rPr>
                <w:sz w:val="21"/>
                <w:szCs w:val="21"/>
              </w:rPr>
            </w:pPr>
            <w:r w:rsidRPr="00AD792F">
              <w:rPr>
                <w:rFonts w:hint="eastAsia"/>
                <w:sz w:val="21"/>
                <w:szCs w:val="21"/>
              </w:rPr>
              <w:t>0.768</w:t>
            </w:r>
          </w:p>
        </w:tc>
        <w:tc>
          <w:tcPr>
            <w:tcW w:w="924" w:type="pct"/>
            <w:noWrap/>
            <w:hideMark/>
          </w:tcPr>
          <w:p w14:paraId="12530DD6"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17469167" w14:textId="77777777" w:rsidR="00890E75" w:rsidRPr="00AD792F" w:rsidRDefault="00890E75" w:rsidP="00AD792F">
            <w:pPr>
              <w:spacing w:line="400" w:lineRule="exact"/>
              <w:jc w:val="center"/>
              <w:rPr>
                <w:sz w:val="21"/>
                <w:szCs w:val="21"/>
              </w:rPr>
            </w:pPr>
            <w:r w:rsidRPr="00AD792F">
              <w:rPr>
                <w:rFonts w:hint="eastAsia"/>
                <w:sz w:val="21"/>
                <w:szCs w:val="21"/>
              </w:rPr>
              <w:t>0.768</w:t>
            </w:r>
          </w:p>
        </w:tc>
        <w:tc>
          <w:tcPr>
            <w:tcW w:w="923" w:type="pct"/>
            <w:noWrap/>
            <w:hideMark/>
          </w:tcPr>
          <w:p w14:paraId="0944DAE9"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123D31E4" w14:textId="77777777" w:rsidTr="00A1006C">
        <w:trPr>
          <w:trHeight w:val="276"/>
          <w:jc w:val="center"/>
        </w:trPr>
        <w:tc>
          <w:tcPr>
            <w:tcW w:w="1304" w:type="pct"/>
          </w:tcPr>
          <w:p w14:paraId="3C15440A" w14:textId="111D4F53" w:rsidR="00890E75" w:rsidRPr="00AD792F" w:rsidRDefault="00890E75" w:rsidP="00AD792F">
            <w:pPr>
              <w:spacing w:line="400" w:lineRule="exact"/>
              <w:jc w:val="center"/>
              <w:rPr>
                <w:sz w:val="21"/>
                <w:szCs w:val="21"/>
              </w:rPr>
            </w:pPr>
            <w:r w:rsidRPr="00AD792F">
              <w:rPr>
                <w:rFonts w:hint="eastAsia"/>
                <w:sz w:val="21"/>
                <w:szCs w:val="21"/>
              </w:rPr>
              <w:t>黑龙江</w:t>
            </w:r>
          </w:p>
        </w:tc>
        <w:tc>
          <w:tcPr>
            <w:tcW w:w="924" w:type="pct"/>
            <w:noWrap/>
            <w:hideMark/>
          </w:tcPr>
          <w:p w14:paraId="418140E1" w14:textId="77777777" w:rsidR="00890E75" w:rsidRPr="00AD792F" w:rsidRDefault="00890E75" w:rsidP="00AD792F">
            <w:pPr>
              <w:spacing w:line="400" w:lineRule="exact"/>
              <w:jc w:val="center"/>
              <w:rPr>
                <w:sz w:val="21"/>
                <w:szCs w:val="21"/>
              </w:rPr>
            </w:pPr>
            <w:r w:rsidRPr="00AD792F">
              <w:rPr>
                <w:rFonts w:hint="eastAsia"/>
                <w:sz w:val="21"/>
                <w:szCs w:val="21"/>
              </w:rPr>
              <w:t>0.854</w:t>
            </w:r>
          </w:p>
        </w:tc>
        <w:tc>
          <w:tcPr>
            <w:tcW w:w="924" w:type="pct"/>
            <w:noWrap/>
            <w:hideMark/>
          </w:tcPr>
          <w:p w14:paraId="16A2D6E6"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001B0342" w14:textId="77777777" w:rsidR="00890E75" w:rsidRPr="00AD792F" w:rsidRDefault="00890E75" w:rsidP="00AD792F">
            <w:pPr>
              <w:spacing w:line="400" w:lineRule="exact"/>
              <w:jc w:val="center"/>
              <w:rPr>
                <w:sz w:val="21"/>
                <w:szCs w:val="21"/>
              </w:rPr>
            </w:pPr>
            <w:r w:rsidRPr="00AD792F">
              <w:rPr>
                <w:rFonts w:hint="eastAsia"/>
                <w:sz w:val="21"/>
                <w:szCs w:val="21"/>
              </w:rPr>
              <w:t>0.854</w:t>
            </w:r>
          </w:p>
        </w:tc>
        <w:tc>
          <w:tcPr>
            <w:tcW w:w="923" w:type="pct"/>
            <w:noWrap/>
            <w:hideMark/>
          </w:tcPr>
          <w:p w14:paraId="2758BC51"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4CCA39F2" w14:textId="77777777" w:rsidTr="00A1006C">
        <w:trPr>
          <w:trHeight w:val="276"/>
          <w:jc w:val="center"/>
        </w:trPr>
        <w:tc>
          <w:tcPr>
            <w:tcW w:w="1304" w:type="pct"/>
          </w:tcPr>
          <w:p w14:paraId="2E74357B" w14:textId="2C78E8B0" w:rsidR="00890E75" w:rsidRPr="00AD792F" w:rsidRDefault="00890E75" w:rsidP="00AD792F">
            <w:pPr>
              <w:spacing w:line="400" w:lineRule="exact"/>
              <w:jc w:val="center"/>
              <w:rPr>
                <w:sz w:val="21"/>
                <w:szCs w:val="21"/>
              </w:rPr>
            </w:pPr>
            <w:r w:rsidRPr="00AD792F">
              <w:rPr>
                <w:rFonts w:hint="eastAsia"/>
                <w:sz w:val="21"/>
                <w:szCs w:val="21"/>
              </w:rPr>
              <w:t>上海</w:t>
            </w:r>
          </w:p>
        </w:tc>
        <w:tc>
          <w:tcPr>
            <w:tcW w:w="924" w:type="pct"/>
            <w:noWrap/>
            <w:hideMark/>
          </w:tcPr>
          <w:p w14:paraId="011D208D"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557675AC"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3C8D2705"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3" w:type="pct"/>
            <w:noWrap/>
            <w:hideMark/>
          </w:tcPr>
          <w:p w14:paraId="0E1EC076" w14:textId="77777777" w:rsidR="00890E75" w:rsidRPr="00AD792F" w:rsidRDefault="00890E75" w:rsidP="00AD792F">
            <w:pPr>
              <w:spacing w:line="400" w:lineRule="exact"/>
              <w:jc w:val="center"/>
              <w:rPr>
                <w:sz w:val="21"/>
                <w:szCs w:val="21"/>
              </w:rPr>
            </w:pPr>
            <w:r w:rsidRPr="00AD792F">
              <w:rPr>
                <w:rFonts w:hint="eastAsia"/>
                <w:sz w:val="21"/>
                <w:szCs w:val="21"/>
              </w:rPr>
              <w:t>-</w:t>
            </w:r>
          </w:p>
        </w:tc>
      </w:tr>
      <w:tr w:rsidR="00890E75" w:rsidRPr="00AD792F" w14:paraId="51B8537E" w14:textId="77777777" w:rsidTr="00A1006C">
        <w:trPr>
          <w:trHeight w:val="276"/>
          <w:jc w:val="center"/>
        </w:trPr>
        <w:tc>
          <w:tcPr>
            <w:tcW w:w="1304" w:type="pct"/>
          </w:tcPr>
          <w:p w14:paraId="682B1B42" w14:textId="358370FE" w:rsidR="00890E75" w:rsidRPr="00AD792F" w:rsidRDefault="00890E75" w:rsidP="00AD792F">
            <w:pPr>
              <w:spacing w:line="400" w:lineRule="exact"/>
              <w:jc w:val="center"/>
              <w:rPr>
                <w:sz w:val="21"/>
                <w:szCs w:val="21"/>
              </w:rPr>
            </w:pPr>
            <w:r w:rsidRPr="00AD792F">
              <w:rPr>
                <w:rFonts w:hint="eastAsia"/>
                <w:sz w:val="21"/>
                <w:szCs w:val="21"/>
              </w:rPr>
              <w:t>江苏</w:t>
            </w:r>
          </w:p>
        </w:tc>
        <w:tc>
          <w:tcPr>
            <w:tcW w:w="924" w:type="pct"/>
            <w:noWrap/>
            <w:hideMark/>
          </w:tcPr>
          <w:p w14:paraId="6430C786" w14:textId="77777777" w:rsidR="00890E75" w:rsidRPr="00AD792F" w:rsidRDefault="00890E75" w:rsidP="00AD792F">
            <w:pPr>
              <w:spacing w:line="400" w:lineRule="exact"/>
              <w:jc w:val="center"/>
              <w:rPr>
                <w:sz w:val="21"/>
                <w:szCs w:val="21"/>
              </w:rPr>
            </w:pPr>
            <w:r w:rsidRPr="00AD792F">
              <w:rPr>
                <w:rFonts w:hint="eastAsia"/>
                <w:sz w:val="21"/>
                <w:szCs w:val="21"/>
              </w:rPr>
              <w:t>0.933</w:t>
            </w:r>
          </w:p>
        </w:tc>
        <w:tc>
          <w:tcPr>
            <w:tcW w:w="924" w:type="pct"/>
            <w:noWrap/>
            <w:hideMark/>
          </w:tcPr>
          <w:p w14:paraId="3E635731" w14:textId="77777777" w:rsidR="00890E75" w:rsidRPr="00AD792F" w:rsidRDefault="00890E75" w:rsidP="00AD792F">
            <w:pPr>
              <w:spacing w:line="400" w:lineRule="exact"/>
              <w:jc w:val="center"/>
              <w:rPr>
                <w:sz w:val="21"/>
                <w:szCs w:val="21"/>
              </w:rPr>
            </w:pPr>
            <w:r w:rsidRPr="00AD792F">
              <w:rPr>
                <w:rFonts w:hint="eastAsia"/>
                <w:sz w:val="21"/>
                <w:szCs w:val="21"/>
              </w:rPr>
              <w:t>0.99</w:t>
            </w:r>
          </w:p>
        </w:tc>
        <w:tc>
          <w:tcPr>
            <w:tcW w:w="924" w:type="pct"/>
            <w:noWrap/>
            <w:hideMark/>
          </w:tcPr>
          <w:p w14:paraId="0414C1C7" w14:textId="77777777" w:rsidR="00890E75" w:rsidRPr="00AD792F" w:rsidRDefault="00890E75" w:rsidP="00AD792F">
            <w:pPr>
              <w:spacing w:line="400" w:lineRule="exact"/>
              <w:jc w:val="center"/>
              <w:rPr>
                <w:sz w:val="21"/>
                <w:szCs w:val="21"/>
              </w:rPr>
            </w:pPr>
            <w:r w:rsidRPr="00AD792F">
              <w:rPr>
                <w:rFonts w:hint="eastAsia"/>
                <w:sz w:val="21"/>
                <w:szCs w:val="21"/>
              </w:rPr>
              <w:t>0.943</w:t>
            </w:r>
          </w:p>
        </w:tc>
        <w:tc>
          <w:tcPr>
            <w:tcW w:w="923" w:type="pct"/>
            <w:noWrap/>
            <w:hideMark/>
          </w:tcPr>
          <w:p w14:paraId="2B5AB401"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402FAEE1" w14:textId="77777777" w:rsidTr="00A1006C">
        <w:trPr>
          <w:trHeight w:val="276"/>
          <w:jc w:val="center"/>
        </w:trPr>
        <w:tc>
          <w:tcPr>
            <w:tcW w:w="1304" w:type="pct"/>
          </w:tcPr>
          <w:p w14:paraId="156C1248" w14:textId="0E929DF0" w:rsidR="00890E75" w:rsidRPr="00AD792F" w:rsidRDefault="00890E75" w:rsidP="00AD792F">
            <w:pPr>
              <w:spacing w:line="400" w:lineRule="exact"/>
              <w:jc w:val="center"/>
              <w:rPr>
                <w:sz w:val="21"/>
                <w:szCs w:val="21"/>
              </w:rPr>
            </w:pPr>
            <w:r w:rsidRPr="00AD792F">
              <w:rPr>
                <w:rFonts w:hint="eastAsia"/>
                <w:sz w:val="21"/>
                <w:szCs w:val="21"/>
              </w:rPr>
              <w:t>浙江</w:t>
            </w:r>
          </w:p>
        </w:tc>
        <w:tc>
          <w:tcPr>
            <w:tcW w:w="924" w:type="pct"/>
            <w:noWrap/>
            <w:hideMark/>
          </w:tcPr>
          <w:p w14:paraId="590B6015" w14:textId="77777777" w:rsidR="00890E75" w:rsidRPr="00AD792F" w:rsidRDefault="00890E75" w:rsidP="00AD792F">
            <w:pPr>
              <w:spacing w:line="400" w:lineRule="exact"/>
              <w:jc w:val="center"/>
              <w:rPr>
                <w:sz w:val="21"/>
                <w:szCs w:val="21"/>
              </w:rPr>
            </w:pPr>
            <w:r w:rsidRPr="00AD792F">
              <w:rPr>
                <w:rFonts w:hint="eastAsia"/>
                <w:sz w:val="21"/>
                <w:szCs w:val="21"/>
              </w:rPr>
              <w:t>0.928</w:t>
            </w:r>
          </w:p>
        </w:tc>
        <w:tc>
          <w:tcPr>
            <w:tcW w:w="924" w:type="pct"/>
            <w:noWrap/>
            <w:hideMark/>
          </w:tcPr>
          <w:p w14:paraId="2471F367" w14:textId="77777777" w:rsidR="00890E75" w:rsidRPr="00AD792F" w:rsidRDefault="00890E75" w:rsidP="00AD792F">
            <w:pPr>
              <w:spacing w:line="400" w:lineRule="exact"/>
              <w:jc w:val="center"/>
              <w:rPr>
                <w:sz w:val="21"/>
                <w:szCs w:val="21"/>
              </w:rPr>
            </w:pPr>
            <w:r w:rsidRPr="00AD792F">
              <w:rPr>
                <w:rFonts w:hint="eastAsia"/>
                <w:sz w:val="21"/>
                <w:szCs w:val="21"/>
              </w:rPr>
              <w:t>0.999</w:t>
            </w:r>
          </w:p>
        </w:tc>
        <w:tc>
          <w:tcPr>
            <w:tcW w:w="924" w:type="pct"/>
            <w:noWrap/>
            <w:hideMark/>
          </w:tcPr>
          <w:p w14:paraId="42936DDD" w14:textId="77777777" w:rsidR="00890E75" w:rsidRPr="00AD792F" w:rsidRDefault="00890E75" w:rsidP="00AD792F">
            <w:pPr>
              <w:spacing w:line="400" w:lineRule="exact"/>
              <w:jc w:val="center"/>
              <w:rPr>
                <w:sz w:val="21"/>
                <w:szCs w:val="21"/>
              </w:rPr>
            </w:pPr>
            <w:r w:rsidRPr="00AD792F">
              <w:rPr>
                <w:rFonts w:hint="eastAsia"/>
                <w:sz w:val="21"/>
                <w:szCs w:val="21"/>
              </w:rPr>
              <w:t>0.929</w:t>
            </w:r>
          </w:p>
        </w:tc>
        <w:tc>
          <w:tcPr>
            <w:tcW w:w="923" w:type="pct"/>
            <w:noWrap/>
            <w:hideMark/>
          </w:tcPr>
          <w:p w14:paraId="2CEAA103"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79C193CF" w14:textId="77777777" w:rsidTr="00A1006C">
        <w:trPr>
          <w:trHeight w:val="276"/>
          <w:jc w:val="center"/>
        </w:trPr>
        <w:tc>
          <w:tcPr>
            <w:tcW w:w="1304" w:type="pct"/>
          </w:tcPr>
          <w:p w14:paraId="77EF8890" w14:textId="29C1B59D" w:rsidR="00890E75" w:rsidRPr="00AD792F" w:rsidRDefault="00890E75" w:rsidP="00AD792F">
            <w:pPr>
              <w:spacing w:line="400" w:lineRule="exact"/>
              <w:jc w:val="center"/>
              <w:rPr>
                <w:sz w:val="21"/>
                <w:szCs w:val="21"/>
              </w:rPr>
            </w:pPr>
            <w:r w:rsidRPr="00AD792F">
              <w:rPr>
                <w:rFonts w:hint="eastAsia"/>
                <w:sz w:val="21"/>
                <w:szCs w:val="21"/>
              </w:rPr>
              <w:t>安徽</w:t>
            </w:r>
          </w:p>
        </w:tc>
        <w:tc>
          <w:tcPr>
            <w:tcW w:w="924" w:type="pct"/>
            <w:noWrap/>
            <w:hideMark/>
          </w:tcPr>
          <w:p w14:paraId="50B57C36" w14:textId="77777777" w:rsidR="00890E75" w:rsidRPr="00AD792F" w:rsidRDefault="00890E75" w:rsidP="00AD792F">
            <w:pPr>
              <w:spacing w:line="400" w:lineRule="exact"/>
              <w:jc w:val="center"/>
              <w:rPr>
                <w:sz w:val="21"/>
                <w:szCs w:val="21"/>
              </w:rPr>
            </w:pPr>
            <w:r w:rsidRPr="00AD792F">
              <w:rPr>
                <w:rFonts w:hint="eastAsia"/>
                <w:sz w:val="21"/>
                <w:szCs w:val="21"/>
              </w:rPr>
              <w:t>0.784</w:t>
            </w:r>
          </w:p>
        </w:tc>
        <w:tc>
          <w:tcPr>
            <w:tcW w:w="924" w:type="pct"/>
            <w:noWrap/>
            <w:hideMark/>
          </w:tcPr>
          <w:p w14:paraId="5D6B040D" w14:textId="77777777" w:rsidR="00890E75" w:rsidRPr="00AD792F" w:rsidRDefault="00890E75" w:rsidP="00AD792F">
            <w:pPr>
              <w:spacing w:line="400" w:lineRule="exact"/>
              <w:jc w:val="center"/>
              <w:rPr>
                <w:sz w:val="21"/>
                <w:szCs w:val="21"/>
              </w:rPr>
            </w:pPr>
            <w:r w:rsidRPr="00AD792F">
              <w:rPr>
                <w:rFonts w:hint="eastAsia"/>
                <w:sz w:val="21"/>
                <w:szCs w:val="21"/>
              </w:rPr>
              <w:t>0.998</w:t>
            </w:r>
          </w:p>
        </w:tc>
        <w:tc>
          <w:tcPr>
            <w:tcW w:w="924" w:type="pct"/>
            <w:noWrap/>
            <w:hideMark/>
          </w:tcPr>
          <w:p w14:paraId="6D87462E" w14:textId="77777777" w:rsidR="00890E75" w:rsidRPr="00AD792F" w:rsidRDefault="00890E75" w:rsidP="00AD792F">
            <w:pPr>
              <w:spacing w:line="400" w:lineRule="exact"/>
              <w:jc w:val="center"/>
              <w:rPr>
                <w:sz w:val="21"/>
                <w:szCs w:val="21"/>
              </w:rPr>
            </w:pPr>
            <w:r w:rsidRPr="00AD792F">
              <w:rPr>
                <w:rFonts w:hint="eastAsia"/>
                <w:sz w:val="21"/>
                <w:szCs w:val="21"/>
              </w:rPr>
              <w:t>0.786</w:t>
            </w:r>
          </w:p>
        </w:tc>
        <w:tc>
          <w:tcPr>
            <w:tcW w:w="923" w:type="pct"/>
            <w:noWrap/>
            <w:hideMark/>
          </w:tcPr>
          <w:p w14:paraId="799C3C48"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3DF70C41" w14:textId="77777777" w:rsidTr="00A1006C">
        <w:trPr>
          <w:trHeight w:val="276"/>
          <w:jc w:val="center"/>
        </w:trPr>
        <w:tc>
          <w:tcPr>
            <w:tcW w:w="1304" w:type="pct"/>
          </w:tcPr>
          <w:p w14:paraId="142A99CE" w14:textId="07610F12" w:rsidR="00890E75" w:rsidRPr="00AD792F" w:rsidRDefault="00890E75" w:rsidP="00AD792F">
            <w:pPr>
              <w:spacing w:line="400" w:lineRule="exact"/>
              <w:jc w:val="center"/>
              <w:rPr>
                <w:sz w:val="21"/>
                <w:szCs w:val="21"/>
              </w:rPr>
            </w:pPr>
            <w:r w:rsidRPr="00AD792F">
              <w:rPr>
                <w:rFonts w:hint="eastAsia"/>
                <w:sz w:val="21"/>
                <w:szCs w:val="21"/>
              </w:rPr>
              <w:t>福建</w:t>
            </w:r>
          </w:p>
        </w:tc>
        <w:tc>
          <w:tcPr>
            <w:tcW w:w="924" w:type="pct"/>
            <w:noWrap/>
            <w:hideMark/>
          </w:tcPr>
          <w:p w14:paraId="302256C6" w14:textId="77777777" w:rsidR="00890E75" w:rsidRPr="00AD792F" w:rsidRDefault="00890E75" w:rsidP="00AD792F">
            <w:pPr>
              <w:spacing w:line="400" w:lineRule="exact"/>
              <w:jc w:val="center"/>
              <w:rPr>
                <w:sz w:val="21"/>
                <w:szCs w:val="21"/>
              </w:rPr>
            </w:pPr>
            <w:r w:rsidRPr="00AD792F">
              <w:rPr>
                <w:rFonts w:hint="eastAsia"/>
                <w:sz w:val="21"/>
                <w:szCs w:val="21"/>
              </w:rPr>
              <w:t>0.871</w:t>
            </w:r>
          </w:p>
        </w:tc>
        <w:tc>
          <w:tcPr>
            <w:tcW w:w="924" w:type="pct"/>
            <w:noWrap/>
            <w:hideMark/>
          </w:tcPr>
          <w:p w14:paraId="3067AE44" w14:textId="77777777" w:rsidR="00890E75" w:rsidRPr="00AD792F" w:rsidRDefault="00890E75" w:rsidP="00AD792F">
            <w:pPr>
              <w:spacing w:line="400" w:lineRule="exact"/>
              <w:jc w:val="center"/>
              <w:rPr>
                <w:sz w:val="21"/>
                <w:szCs w:val="21"/>
              </w:rPr>
            </w:pPr>
            <w:r w:rsidRPr="00AD792F">
              <w:rPr>
                <w:rFonts w:hint="eastAsia"/>
                <w:sz w:val="21"/>
                <w:szCs w:val="21"/>
              </w:rPr>
              <w:t>0.999</w:t>
            </w:r>
          </w:p>
        </w:tc>
        <w:tc>
          <w:tcPr>
            <w:tcW w:w="924" w:type="pct"/>
            <w:noWrap/>
            <w:hideMark/>
          </w:tcPr>
          <w:p w14:paraId="1495335C" w14:textId="77777777" w:rsidR="00890E75" w:rsidRPr="00AD792F" w:rsidRDefault="00890E75" w:rsidP="00AD792F">
            <w:pPr>
              <w:spacing w:line="400" w:lineRule="exact"/>
              <w:jc w:val="center"/>
              <w:rPr>
                <w:sz w:val="21"/>
                <w:szCs w:val="21"/>
              </w:rPr>
            </w:pPr>
            <w:r w:rsidRPr="00AD792F">
              <w:rPr>
                <w:rFonts w:hint="eastAsia"/>
                <w:sz w:val="21"/>
                <w:szCs w:val="21"/>
              </w:rPr>
              <w:t>0.872</w:t>
            </w:r>
          </w:p>
        </w:tc>
        <w:tc>
          <w:tcPr>
            <w:tcW w:w="923" w:type="pct"/>
            <w:noWrap/>
            <w:hideMark/>
          </w:tcPr>
          <w:p w14:paraId="3ADFFCEE"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53D2A76C" w14:textId="77777777" w:rsidTr="00A1006C">
        <w:trPr>
          <w:trHeight w:val="276"/>
          <w:jc w:val="center"/>
        </w:trPr>
        <w:tc>
          <w:tcPr>
            <w:tcW w:w="1304" w:type="pct"/>
          </w:tcPr>
          <w:p w14:paraId="62A686B9" w14:textId="318BE082" w:rsidR="00890E75" w:rsidRPr="00AD792F" w:rsidRDefault="00890E75" w:rsidP="00AD792F">
            <w:pPr>
              <w:spacing w:line="400" w:lineRule="exact"/>
              <w:jc w:val="center"/>
              <w:rPr>
                <w:sz w:val="21"/>
                <w:szCs w:val="21"/>
              </w:rPr>
            </w:pPr>
            <w:r w:rsidRPr="00AD792F">
              <w:rPr>
                <w:rFonts w:hint="eastAsia"/>
                <w:sz w:val="21"/>
                <w:szCs w:val="21"/>
              </w:rPr>
              <w:t>江西</w:t>
            </w:r>
          </w:p>
        </w:tc>
        <w:tc>
          <w:tcPr>
            <w:tcW w:w="924" w:type="pct"/>
            <w:noWrap/>
            <w:hideMark/>
          </w:tcPr>
          <w:p w14:paraId="4B71DC3C" w14:textId="77777777" w:rsidR="00890E75" w:rsidRPr="00AD792F" w:rsidRDefault="00890E75" w:rsidP="00AD792F">
            <w:pPr>
              <w:spacing w:line="400" w:lineRule="exact"/>
              <w:jc w:val="center"/>
              <w:rPr>
                <w:sz w:val="21"/>
                <w:szCs w:val="21"/>
              </w:rPr>
            </w:pPr>
            <w:r w:rsidRPr="00AD792F">
              <w:rPr>
                <w:rFonts w:hint="eastAsia"/>
                <w:sz w:val="21"/>
                <w:szCs w:val="21"/>
              </w:rPr>
              <w:t>0.754</w:t>
            </w:r>
          </w:p>
        </w:tc>
        <w:tc>
          <w:tcPr>
            <w:tcW w:w="924" w:type="pct"/>
            <w:noWrap/>
            <w:hideMark/>
          </w:tcPr>
          <w:p w14:paraId="6A1ACA27"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20CA2AA3" w14:textId="77777777" w:rsidR="00890E75" w:rsidRPr="00AD792F" w:rsidRDefault="00890E75" w:rsidP="00AD792F">
            <w:pPr>
              <w:spacing w:line="400" w:lineRule="exact"/>
              <w:jc w:val="center"/>
              <w:rPr>
                <w:sz w:val="21"/>
                <w:szCs w:val="21"/>
              </w:rPr>
            </w:pPr>
            <w:r w:rsidRPr="00AD792F">
              <w:rPr>
                <w:rFonts w:hint="eastAsia"/>
                <w:sz w:val="21"/>
                <w:szCs w:val="21"/>
              </w:rPr>
              <w:t>0.754</w:t>
            </w:r>
          </w:p>
        </w:tc>
        <w:tc>
          <w:tcPr>
            <w:tcW w:w="923" w:type="pct"/>
            <w:noWrap/>
            <w:hideMark/>
          </w:tcPr>
          <w:p w14:paraId="06D27B59"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7E4C209F" w14:textId="77777777" w:rsidTr="00A1006C">
        <w:trPr>
          <w:trHeight w:val="276"/>
          <w:jc w:val="center"/>
        </w:trPr>
        <w:tc>
          <w:tcPr>
            <w:tcW w:w="1304" w:type="pct"/>
          </w:tcPr>
          <w:p w14:paraId="5F6D8DF8" w14:textId="5E30B331" w:rsidR="00890E75" w:rsidRPr="00AD792F" w:rsidRDefault="00890E75" w:rsidP="00AD792F">
            <w:pPr>
              <w:spacing w:line="400" w:lineRule="exact"/>
              <w:jc w:val="center"/>
              <w:rPr>
                <w:sz w:val="21"/>
                <w:szCs w:val="21"/>
              </w:rPr>
            </w:pPr>
            <w:r w:rsidRPr="00AD792F">
              <w:rPr>
                <w:rFonts w:hint="eastAsia"/>
                <w:sz w:val="21"/>
                <w:szCs w:val="21"/>
              </w:rPr>
              <w:t>山东</w:t>
            </w:r>
          </w:p>
        </w:tc>
        <w:tc>
          <w:tcPr>
            <w:tcW w:w="924" w:type="pct"/>
            <w:noWrap/>
            <w:hideMark/>
          </w:tcPr>
          <w:p w14:paraId="365983C5" w14:textId="77777777" w:rsidR="00890E75" w:rsidRPr="00AD792F" w:rsidRDefault="00890E75" w:rsidP="00AD792F">
            <w:pPr>
              <w:spacing w:line="400" w:lineRule="exact"/>
              <w:jc w:val="center"/>
              <w:rPr>
                <w:sz w:val="21"/>
                <w:szCs w:val="21"/>
              </w:rPr>
            </w:pPr>
            <w:r w:rsidRPr="00AD792F">
              <w:rPr>
                <w:rFonts w:hint="eastAsia"/>
                <w:sz w:val="21"/>
                <w:szCs w:val="21"/>
              </w:rPr>
              <w:t>0.801</w:t>
            </w:r>
          </w:p>
        </w:tc>
        <w:tc>
          <w:tcPr>
            <w:tcW w:w="924" w:type="pct"/>
            <w:noWrap/>
            <w:hideMark/>
          </w:tcPr>
          <w:p w14:paraId="2320E09A"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3F554B16" w14:textId="77777777" w:rsidR="00890E75" w:rsidRPr="00AD792F" w:rsidRDefault="00890E75" w:rsidP="00AD792F">
            <w:pPr>
              <w:spacing w:line="400" w:lineRule="exact"/>
              <w:jc w:val="center"/>
              <w:rPr>
                <w:sz w:val="21"/>
                <w:szCs w:val="21"/>
              </w:rPr>
            </w:pPr>
            <w:r w:rsidRPr="00AD792F">
              <w:rPr>
                <w:rFonts w:hint="eastAsia"/>
                <w:sz w:val="21"/>
                <w:szCs w:val="21"/>
              </w:rPr>
              <w:t>0.801</w:t>
            </w:r>
          </w:p>
        </w:tc>
        <w:tc>
          <w:tcPr>
            <w:tcW w:w="923" w:type="pct"/>
            <w:noWrap/>
            <w:hideMark/>
          </w:tcPr>
          <w:p w14:paraId="462E6E59"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3122F71D" w14:textId="77777777" w:rsidTr="00A1006C">
        <w:trPr>
          <w:trHeight w:val="276"/>
          <w:jc w:val="center"/>
        </w:trPr>
        <w:tc>
          <w:tcPr>
            <w:tcW w:w="1304" w:type="pct"/>
          </w:tcPr>
          <w:p w14:paraId="6AB68550" w14:textId="0D574216" w:rsidR="00890E75" w:rsidRPr="00AD792F" w:rsidRDefault="00890E75" w:rsidP="00AD792F">
            <w:pPr>
              <w:spacing w:line="400" w:lineRule="exact"/>
              <w:jc w:val="center"/>
              <w:rPr>
                <w:sz w:val="21"/>
                <w:szCs w:val="21"/>
              </w:rPr>
            </w:pPr>
            <w:r w:rsidRPr="00AD792F">
              <w:rPr>
                <w:rFonts w:hint="eastAsia"/>
                <w:sz w:val="21"/>
                <w:szCs w:val="21"/>
              </w:rPr>
              <w:t>河南</w:t>
            </w:r>
          </w:p>
        </w:tc>
        <w:tc>
          <w:tcPr>
            <w:tcW w:w="924" w:type="pct"/>
            <w:noWrap/>
            <w:hideMark/>
          </w:tcPr>
          <w:p w14:paraId="2E466583" w14:textId="77777777" w:rsidR="00890E75" w:rsidRPr="00AD792F" w:rsidRDefault="00890E75" w:rsidP="00AD792F">
            <w:pPr>
              <w:spacing w:line="400" w:lineRule="exact"/>
              <w:jc w:val="center"/>
              <w:rPr>
                <w:sz w:val="21"/>
                <w:szCs w:val="21"/>
              </w:rPr>
            </w:pPr>
            <w:r w:rsidRPr="00AD792F">
              <w:rPr>
                <w:rFonts w:hint="eastAsia"/>
                <w:sz w:val="21"/>
                <w:szCs w:val="21"/>
              </w:rPr>
              <w:t>0.819</w:t>
            </w:r>
          </w:p>
        </w:tc>
        <w:tc>
          <w:tcPr>
            <w:tcW w:w="924" w:type="pct"/>
            <w:noWrap/>
            <w:hideMark/>
          </w:tcPr>
          <w:p w14:paraId="5DB12B74"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70DCEB50" w14:textId="77777777" w:rsidR="00890E75" w:rsidRPr="00AD792F" w:rsidRDefault="00890E75" w:rsidP="00AD792F">
            <w:pPr>
              <w:spacing w:line="400" w:lineRule="exact"/>
              <w:jc w:val="center"/>
              <w:rPr>
                <w:sz w:val="21"/>
                <w:szCs w:val="21"/>
              </w:rPr>
            </w:pPr>
            <w:r w:rsidRPr="00AD792F">
              <w:rPr>
                <w:rFonts w:hint="eastAsia"/>
                <w:sz w:val="21"/>
                <w:szCs w:val="21"/>
              </w:rPr>
              <w:t>0.819</w:t>
            </w:r>
          </w:p>
        </w:tc>
        <w:tc>
          <w:tcPr>
            <w:tcW w:w="923" w:type="pct"/>
            <w:noWrap/>
            <w:hideMark/>
          </w:tcPr>
          <w:p w14:paraId="663C44A9"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0712F436" w14:textId="77777777" w:rsidTr="00A1006C">
        <w:trPr>
          <w:trHeight w:val="276"/>
          <w:jc w:val="center"/>
        </w:trPr>
        <w:tc>
          <w:tcPr>
            <w:tcW w:w="1304" w:type="pct"/>
          </w:tcPr>
          <w:p w14:paraId="698C62AA" w14:textId="678EECF4" w:rsidR="00890E75" w:rsidRPr="00AD792F" w:rsidRDefault="00890E75" w:rsidP="00AD792F">
            <w:pPr>
              <w:spacing w:line="400" w:lineRule="exact"/>
              <w:jc w:val="center"/>
              <w:rPr>
                <w:sz w:val="21"/>
                <w:szCs w:val="21"/>
              </w:rPr>
            </w:pPr>
            <w:r w:rsidRPr="00AD792F">
              <w:rPr>
                <w:rFonts w:hint="eastAsia"/>
                <w:sz w:val="21"/>
                <w:szCs w:val="21"/>
              </w:rPr>
              <w:t>湖北</w:t>
            </w:r>
          </w:p>
        </w:tc>
        <w:tc>
          <w:tcPr>
            <w:tcW w:w="924" w:type="pct"/>
            <w:noWrap/>
            <w:hideMark/>
          </w:tcPr>
          <w:p w14:paraId="2A95790F" w14:textId="77777777" w:rsidR="00890E75" w:rsidRPr="00AD792F" w:rsidRDefault="00890E75" w:rsidP="00AD792F">
            <w:pPr>
              <w:spacing w:line="400" w:lineRule="exact"/>
              <w:jc w:val="center"/>
              <w:rPr>
                <w:sz w:val="21"/>
                <w:szCs w:val="21"/>
              </w:rPr>
            </w:pPr>
            <w:r w:rsidRPr="00AD792F">
              <w:rPr>
                <w:rFonts w:hint="eastAsia"/>
                <w:sz w:val="21"/>
                <w:szCs w:val="21"/>
              </w:rPr>
              <w:t>0.821</w:t>
            </w:r>
          </w:p>
        </w:tc>
        <w:tc>
          <w:tcPr>
            <w:tcW w:w="924" w:type="pct"/>
            <w:noWrap/>
            <w:hideMark/>
          </w:tcPr>
          <w:p w14:paraId="4351FCFB"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3B62FC6E" w14:textId="77777777" w:rsidR="00890E75" w:rsidRPr="00AD792F" w:rsidRDefault="00890E75" w:rsidP="00AD792F">
            <w:pPr>
              <w:spacing w:line="400" w:lineRule="exact"/>
              <w:jc w:val="center"/>
              <w:rPr>
                <w:sz w:val="21"/>
                <w:szCs w:val="21"/>
              </w:rPr>
            </w:pPr>
            <w:r w:rsidRPr="00AD792F">
              <w:rPr>
                <w:rFonts w:hint="eastAsia"/>
                <w:sz w:val="21"/>
                <w:szCs w:val="21"/>
              </w:rPr>
              <w:t>0.821</w:t>
            </w:r>
          </w:p>
        </w:tc>
        <w:tc>
          <w:tcPr>
            <w:tcW w:w="923" w:type="pct"/>
            <w:noWrap/>
            <w:hideMark/>
          </w:tcPr>
          <w:p w14:paraId="5F7ADA3B"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3C500D44" w14:textId="77777777" w:rsidTr="00A1006C">
        <w:trPr>
          <w:trHeight w:val="276"/>
          <w:jc w:val="center"/>
        </w:trPr>
        <w:tc>
          <w:tcPr>
            <w:tcW w:w="1304" w:type="pct"/>
          </w:tcPr>
          <w:p w14:paraId="4AA1507E" w14:textId="712537DC" w:rsidR="00890E75" w:rsidRPr="00AD792F" w:rsidRDefault="00890E75" w:rsidP="00AD792F">
            <w:pPr>
              <w:spacing w:line="400" w:lineRule="exact"/>
              <w:jc w:val="center"/>
              <w:rPr>
                <w:sz w:val="21"/>
                <w:szCs w:val="21"/>
              </w:rPr>
            </w:pPr>
            <w:r w:rsidRPr="00AD792F">
              <w:rPr>
                <w:rFonts w:hint="eastAsia"/>
                <w:sz w:val="21"/>
                <w:szCs w:val="21"/>
              </w:rPr>
              <w:t>湖南</w:t>
            </w:r>
          </w:p>
        </w:tc>
        <w:tc>
          <w:tcPr>
            <w:tcW w:w="924" w:type="pct"/>
            <w:noWrap/>
            <w:hideMark/>
          </w:tcPr>
          <w:p w14:paraId="1ED72821" w14:textId="77777777" w:rsidR="00890E75" w:rsidRPr="00AD792F" w:rsidRDefault="00890E75" w:rsidP="00AD792F">
            <w:pPr>
              <w:spacing w:line="400" w:lineRule="exact"/>
              <w:jc w:val="center"/>
              <w:rPr>
                <w:sz w:val="21"/>
                <w:szCs w:val="21"/>
              </w:rPr>
            </w:pPr>
            <w:r w:rsidRPr="00AD792F">
              <w:rPr>
                <w:rFonts w:hint="eastAsia"/>
                <w:sz w:val="21"/>
                <w:szCs w:val="21"/>
              </w:rPr>
              <w:t>0.774</w:t>
            </w:r>
          </w:p>
        </w:tc>
        <w:tc>
          <w:tcPr>
            <w:tcW w:w="924" w:type="pct"/>
            <w:noWrap/>
            <w:hideMark/>
          </w:tcPr>
          <w:p w14:paraId="3F2B29DE"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75F2061B" w14:textId="77777777" w:rsidR="00890E75" w:rsidRPr="00AD792F" w:rsidRDefault="00890E75" w:rsidP="00AD792F">
            <w:pPr>
              <w:spacing w:line="400" w:lineRule="exact"/>
              <w:jc w:val="center"/>
              <w:rPr>
                <w:sz w:val="21"/>
                <w:szCs w:val="21"/>
              </w:rPr>
            </w:pPr>
            <w:r w:rsidRPr="00AD792F">
              <w:rPr>
                <w:rFonts w:hint="eastAsia"/>
                <w:sz w:val="21"/>
                <w:szCs w:val="21"/>
              </w:rPr>
              <w:t>0.774</w:t>
            </w:r>
          </w:p>
        </w:tc>
        <w:tc>
          <w:tcPr>
            <w:tcW w:w="923" w:type="pct"/>
            <w:noWrap/>
            <w:hideMark/>
          </w:tcPr>
          <w:p w14:paraId="60E13F8E"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776D991D" w14:textId="77777777" w:rsidTr="00A1006C">
        <w:trPr>
          <w:trHeight w:val="276"/>
          <w:jc w:val="center"/>
        </w:trPr>
        <w:tc>
          <w:tcPr>
            <w:tcW w:w="1304" w:type="pct"/>
          </w:tcPr>
          <w:p w14:paraId="0F4433C2" w14:textId="3BDCF05A" w:rsidR="00890E75" w:rsidRPr="00AD792F" w:rsidRDefault="00890E75" w:rsidP="00AD792F">
            <w:pPr>
              <w:spacing w:line="400" w:lineRule="exact"/>
              <w:jc w:val="center"/>
              <w:rPr>
                <w:sz w:val="21"/>
                <w:szCs w:val="21"/>
              </w:rPr>
            </w:pPr>
            <w:r w:rsidRPr="00AD792F">
              <w:rPr>
                <w:rFonts w:hint="eastAsia"/>
                <w:sz w:val="21"/>
                <w:szCs w:val="21"/>
              </w:rPr>
              <w:t>广东</w:t>
            </w:r>
          </w:p>
        </w:tc>
        <w:tc>
          <w:tcPr>
            <w:tcW w:w="924" w:type="pct"/>
            <w:noWrap/>
            <w:hideMark/>
          </w:tcPr>
          <w:p w14:paraId="06B44E8F" w14:textId="77777777" w:rsidR="00890E75" w:rsidRPr="00AD792F" w:rsidRDefault="00890E75" w:rsidP="00AD792F">
            <w:pPr>
              <w:spacing w:line="400" w:lineRule="exact"/>
              <w:jc w:val="center"/>
              <w:rPr>
                <w:sz w:val="21"/>
                <w:szCs w:val="21"/>
              </w:rPr>
            </w:pPr>
            <w:r w:rsidRPr="00AD792F">
              <w:rPr>
                <w:rFonts w:hint="eastAsia"/>
                <w:sz w:val="21"/>
                <w:szCs w:val="21"/>
              </w:rPr>
              <w:t>0.874</w:t>
            </w:r>
          </w:p>
        </w:tc>
        <w:tc>
          <w:tcPr>
            <w:tcW w:w="924" w:type="pct"/>
            <w:noWrap/>
            <w:hideMark/>
          </w:tcPr>
          <w:p w14:paraId="4E3671A8"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19B30C3B" w14:textId="77777777" w:rsidR="00890E75" w:rsidRPr="00AD792F" w:rsidRDefault="00890E75" w:rsidP="00AD792F">
            <w:pPr>
              <w:spacing w:line="400" w:lineRule="exact"/>
              <w:jc w:val="center"/>
              <w:rPr>
                <w:sz w:val="21"/>
                <w:szCs w:val="21"/>
              </w:rPr>
            </w:pPr>
            <w:r w:rsidRPr="00AD792F">
              <w:rPr>
                <w:rFonts w:hint="eastAsia"/>
                <w:sz w:val="21"/>
                <w:szCs w:val="21"/>
              </w:rPr>
              <w:t>0.874</w:t>
            </w:r>
          </w:p>
        </w:tc>
        <w:tc>
          <w:tcPr>
            <w:tcW w:w="923" w:type="pct"/>
            <w:noWrap/>
            <w:hideMark/>
          </w:tcPr>
          <w:p w14:paraId="04E8F0E1"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72366AE6" w14:textId="77777777" w:rsidTr="00A1006C">
        <w:trPr>
          <w:trHeight w:val="276"/>
          <w:jc w:val="center"/>
        </w:trPr>
        <w:tc>
          <w:tcPr>
            <w:tcW w:w="1304" w:type="pct"/>
          </w:tcPr>
          <w:p w14:paraId="1086F60A" w14:textId="25FD893C" w:rsidR="00890E75" w:rsidRPr="00AD792F" w:rsidRDefault="00890E75" w:rsidP="00AD792F">
            <w:pPr>
              <w:spacing w:line="400" w:lineRule="exact"/>
              <w:jc w:val="center"/>
              <w:rPr>
                <w:sz w:val="21"/>
                <w:szCs w:val="21"/>
              </w:rPr>
            </w:pPr>
            <w:r w:rsidRPr="00AD792F">
              <w:rPr>
                <w:rFonts w:hint="eastAsia"/>
                <w:sz w:val="21"/>
                <w:szCs w:val="21"/>
              </w:rPr>
              <w:t>广西</w:t>
            </w:r>
          </w:p>
        </w:tc>
        <w:tc>
          <w:tcPr>
            <w:tcW w:w="924" w:type="pct"/>
            <w:noWrap/>
            <w:hideMark/>
          </w:tcPr>
          <w:p w14:paraId="57D07145" w14:textId="77777777" w:rsidR="00890E75" w:rsidRPr="00AD792F" w:rsidRDefault="00890E75" w:rsidP="00AD792F">
            <w:pPr>
              <w:spacing w:line="400" w:lineRule="exact"/>
              <w:jc w:val="center"/>
              <w:rPr>
                <w:sz w:val="21"/>
                <w:szCs w:val="21"/>
              </w:rPr>
            </w:pPr>
            <w:r w:rsidRPr="00AD792F">
              <w:rPr>
                <w:rFonts w:hint="eastAsia"/>
                <w:sz w:val="21"/>
                <w:szCs w:val="21"/>
              </w:rPr>
              <w:t>0.685</w:t>
            </w:r>
          </w:p>
        </w:tc>
        <w:tc>
          <w:tcPr>
            <w:tcW w:w="924" w:type="pct"/>
            <w:noWrap/>
            <w:hideMark/>
          </w:tcPr>
          <w:p w14:paraId="729635BC" w14:textId="77777777" w:rsidR="00890E75" w:rsidRPr="00AD792F" w:rsidRDefault="00890E75" w:rsidP="00AD792F">
            <w:pPr>
              <w:spacing w:line="400" w:lineRule="exact"/>
              <w:jc w:val="center"/>
              <w:rPr>
                <w:sz w:val="21"/>
                <w:szCs w:val="21"/>
              </w:rPr>
            </w:pPr>
            <w:r w:rsidRPr="00AD792F">
              <w:rPr>
                <w:rFonts w:hint="eastAsia"/>
                <w:sz w:val="21"/>
                <w:szCs w:val="21"/>
              </w:rPr>
              <w:t>0.999</w:t>
            </w:r>
          </w:p>
        </w:tc>
        <w:tc>
          <w:tcPr>
            <w:tcW w:w="924" w:type="pct"/>
            <w:noWrap/>
            <w:hideMark/>
          </w:tcPr>
          <w:p w14:paraId="07986D0E" w14:textId="77777777" w:rsidR="00890E75" w:rsidRPr="00AD792F" w:rsidRDefault="00890E75" w:rsidP="00AD792F">
            <w:pPr>
              <w:spacing w:line="400" w:lineRule="exact"/>
              <w:jc w:val="center"/>
              <w:rPr>
                <w:sz w:val="21"/>
                <w:szCs w:val="21"/>
              </w:rPr>
            </w:pPr>
            <w:r w:rsidRPr="00AD792F">
              <w:rPr>
                <w:rFonts w:hint="eastAsia"/>
                <w:sz w:val="21"/>
                <w:szCs w:val="21"/>
              </w:rPr>
              <w:t>0.686</w:t>
            </w:r>
          </w:p>
        </w:tc>
        <w:tc>
          <w:tcPr>
            <w:tcW w:w="923" w:type="pct"/>
            <w:noWrap/>
            <w:hideMark/>
          </w:tcPr>
          <w:p w14:paraId="7D9C5A05"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7EDB975B" w14:textId="77777777" w:rsidTr="00A1006C">
        <w:trPr>
          <w:trHeight w:val="276"/>
          <w:jc w:val="center"/>
        </w:trPr>
        <w:tc>
          <w:tcPr>
            <w:tcW w:w="1304" w:type="pct"/>
          </w:tcPr>
          <w:p w14:paraId="33076958" w14:textId="0A8682CA" w:rsidR="00890E75" w:rsidRPr="00AD792F" w:rsidRDefault="00890E75" w:rsidP="00AD792F">
            <w:pPr>
              <w:spacing w:line="400" w:lineRule="exact"/>
              <w:jc w:val="center"/>
              <w:rPr>
                <w:sz w:val="21"/>
                <w:szCs w:val="21"/>
              </w:rPr>
            </w:pPr>
            <w:r w:rsidRPr="00AD792F">
              <w:rPr>
                <w:rFonts w:hint="eastAsia"/>
                <w:sz w:val="21"/>
                <w:szCs w:val="21"/>
              </w:rPr>
              <w:t>海南</w:t>
            </w:r>
          </w:p>
        </w:tc>
        <w:tc>
          <w:tcPr>
            <w:tcW w:w="924" w:type="pct"/>
            <w:noWrap/>
            <w:hideMark/>
          </w:tcPr>
          <w:p w14:paraId="735B7842" w14:textId="77777777" w:rsidR="00890E75" w:rsidRPr="00AD792F" w:rsidRDefault="00890E75" w:rsidP="00AD792F">
            <w:pPr>
              <w:spacing w:line="400" w:lineRule="exact"/>
              <w:jc w:val="center"/>
              <w:rPr>
                <w:sz w:val="21"/>
                <w:szCs w:val="21"/>
              </w:rPr>
            </w:pPr>
            <w:r w:rsidRPr="00AD792F">
              <w:rPr>
                <w:rFonts w:hint="eastAsia"/>
                <w:sz w:val="21"/>
                <w:szCs w:val="21"/>
              </w:rPr>
              <w:t>0.69</w:t>
            </w:r>
          </w:p>
        </w:tc>
        <w:tc>
          <w:tcPr>
            <w:tcW w:w="924" w:type="pct"/>
            <w:noWrap/>
            <w:hideMark/>
          </w:tcPr>
          <w:p w14:paraId="17217A4F" w14:textId="77777777" w:rsidR="00890E75" w:rsidRPr="00AD792F" w:rsidRDefault="00890E75" w:rsidP="00AD792F">
            <w:pPr>
              <w:spacing w:line="400" w:lineRule="exact"/>
              <w:jc w:val="center"/>
              <w:rPr>
                <w:sz w:val="21"/>
                <w:szCs w:val="21"/>
              </w:rPr>
            </w:pPr>
            <w:r w:rsidRPr="00AD792F">
              <w:rPr>
                <w:rFonts w:hint="eastAsia"/>
                <w:sz w:val="21"/>
                <w:szCs w:val="21"/>
              </w:rPr>
              <w:t>0.998</w:t>
            </w:r>
          </w:p>
        </w:tc>
        <w:tc>
          <w:tcPr>
            <w:tcW w:w="924" w:type="pct"/>
            <w:noWrap/>
            <w:hideMark/>
          </w:tcPr>
          <w:p w14:paraId="7A5DE5C3" w14:textId="77777777" w:rsidR="00890E75" w:rsidRPr="00AD792F" w:rsidRDefault="00890E75" w:rsidP="00AD792F">
            <w:pPr>
              <w:spacing w:line="400" w:lineRule="exact"/>
              <w:jc w:val="center"/>
              <w:rPr>
                <w:sz w:val="21"/>
                <w:szCs w:val="21"/>
              </w:rPr>
            </w:pPr>
            <w:r w:rsidRPr="00AD792F">
              <w:rPr>
                <w:rFonts w:hint="eastAsia"/>
                <w:sz w:val="21"/>
                <w:szCs w:val="21"/>
              </w:rPr>
              <w:t>0.692</w:t>
            </w:r>
          </w:p>
        </w:tc>
        <w:tc>
          <w:tcPr>
            <w:tcW w:w="923" w:type="pct"/>
            <w:noWrap/>
            <w:hideMark/>
          </w:tcPr>
          <w:p w14:paraId="7F446B76"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0720B56F" w14:textId="77777777" w:rsidTr="00A1006C">
        <w:trPr>
          <w:trHeight w:val="276"/>
          <w:jc w:val="center"/>
        </w:trPr>
        <w:tc>
          <w:tcPr>
            <w:tcW w:w="1304" w:type="pct"/>
          </w:tcPr>
          <w:p w14:paraId="2FE91CE9" w14:textId="65543781" w:rsidR="00890E75" w:rsidRPr="00AD792F" w:rsidRDefault="00890E75" w:rsidP="00AD792F">
            <w:pPr>
              <w:spacing w:line="400" w:lineRule="exact"/>
              <w:jc w:val="center"/>
              <w:rPr>
                <w:sz w:val="21"/>
                <w:szCs w:val="21"/>
              </w:rPr>
            </w:pPr>
            <w:r w:rsidRPr="00AD792F">
              <w:rPr>
                <w:rFonts w:hint="eastAsia"/>
                <w:sz w:val="21"/>
                <w:szCs w:val="21"/>
              </w:rPr>
              <w:t>重庆</w:t>
            </w:r>
          </w:p>
        </w:tc>
        <w:tc>
          <w:tcPr>
            <w:tcW w:w="924" w:type="pct"/>
            <w:noWrap/>
            <w:hideMark/>
          </w:tcPr>
          <w:p w14:paraId="4BA68D65" w14:textId="77777777" w:rsidR="00890E75" w:rsidRPr="00AD792F" w:rsidRDefault="00890E75" w:rsidP="00AD792F">
            <w:pPr>
              <w:spacing w:line="400" w:lineRule="exact"/>
              <w:jc w:val="center"/>
              <w:rPr>
                <w:sz w:val="21"/>
                <w:szCs w:val="21"/>
              </w:rPr>
            </w:pPr>
            <w:r w:rsidRPr="00AD792F">
              <w:rPr>
                <w:rFonts w:hint="eastAsia"/>
                <w:sz w:val="21"/>
                <w:szCs w:val="21"/>
              </w:rPr>
              <w:t>0.825</w:t>
            </w:r>
          </w:p>
        </w:tc>
        <w:tc>
          <w:tcPr>
            <w:tcW w:w="924" w:type="pct"/>
            <w:noWrap/>
            <w:hideMark/>
          </w:tcPr>
          <w:p w14:paraId="4F8B34DB" w14:textId="77777777" w:rsidR="00890E75" w:rsidRPr="00AD792F" w:rsidRDefault="00890E75" w:rsidP="00AD792F">
            <w:pPr>
              <w:spacing w:line="400" w:lineRule="exact"/>
              <w:jc w:val="center"/>
              <w:rPr>
                <w:sz w:val="21"/>
                <w:szCs w:val="21"/>
              </w:rPr>
            </w:pPr>
            <w:r w:rsidRPr="00AD792F">
              <w:rPr>
                <w:rFonts w:hint="eastAsia"/>
                <w:sz w:val="21"/>
                <w:szCs w:val="21"/>
              </w:rPr>
              <w:t>0.994</w:t>
            </w:r>
          </w:p>
        </w:tc>
        <w:tc>
          <w:tcPr>
            <w:tcW w:w="924" w:type="pct"/>
            <w:noWrap/>
            <w:hideMark/>
          </w:tcPr>
          <w:p w14:paraId="2A77953E" w14:textId="77777777" w:rsidR="00890E75" w:rsidRPr="00AD792F" w:rsidRDefault="00890E75" w:rsidP="00AD792F">
            <w:pPr>
              <w:spacing w:line="400" w:lineRule="exact"/>
              <w:jc w:val="center"/>
              <w:rPr>
                <w:sz w:val="21"/>
                <w:szCs w:val="21"/>
              </w:rPr>
            </w:pPr>
            <w:r w:rsidRPr="00AD792F">
              <w:rPr>
                <w:rFonts w:hint="eastAsia"/>
                <w:sz w:val="21"/>
                <w:szCs w:val="21"/>
              </w:rPr>
              <w:t>0.83</w:t>
            </w:r>
          </w:p>
        </w:tc>
        <w:tc>
          <w:tcPr>
            <w:tcW w:w="923" w:type="pct"/>
            <w:noWrap/>
            <w:hideMark/>
          </w:tcPr>
          <w:p w14:paraId="48A543A4"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24FE07CE" w14:textId="77777777" w:rsidTr="00A1006C">
        <w:trPr>
          <w:trHeight w:val="276"/>
          <w:jc w:val="center"/>
        </w:trPr>
        <w:tc>
          <w:tcPr>
            <w:tcW w:w="1304" w:type="pct"/>
          </w:tcPr>
          <w:p w14:paraId="2A4B0480" w14:textId="6AE22B93" w:rsidR="00890E75" w:rsidRPr="00AD792F" w:rsidRDefault="00890E75" w:rsidP="00AD792F">
            <w:pPr>
              <w:spacing w:line="400" w:lineRule="exact"/>
              <w:jc w:val="center"/>
              <w:rPr>
                <w:sz w:val="21"/>
                <w:szCs w:val="21"/>
              </w:rPr>
            </w:pPr>
            <w:r w:rsidRPr="00AD792F">
              <w:rPr>
                <w:rFonts w:hint="eastAsia"/>
                <w:sz w:val="21"/>
                <w:szCs w:val="21"/>
              </w:rPr>
              <w:t>四川</w:t>
            </w:r>
          </w:p>
        </w:tc>
        <w:tc>
          <w:tcPr>
            <w:tcW w:w="924" w:type="pct"/>
            <w:noWrap/>
            <w:hideMark/>
          </w:tcPr>
          <w:p w14:paraId="1B6409C1" w14:textId="77777777" w:rsidR="00890E75" w:rsidRPr="00AD792F" w:rsidRDefault="00890E75" w:rsidP="00AD792F">
            <w:pPr>
              <w:spacing w:line="400" w:lineRule="exact"/>
              <w:jc w:val="center"/>
              <w:rPr>
                <w:sz w:val="21"/>
                <w:szCs w:val="21"/>
              </w:rPr>
            </w:pPr>
            <w:r w:rsidRPr="00AD792F">
              <w:rPr>
                <w:rFonts w:hint="eastAsia"/>
                <w:sz w:val="21"/>
                <w:szCs w:val="21"/>
              </w:rPr>
              <w:t>0.858</w:t>
            </w:r>
          </w:p>
        </w:tc>
        <w:tc>
          <w:tcPr>
            <w:tcW w:w="924" w:type="pct"/>
            <w:noWrap/>
            <w:hideMark/>
          </w:tcPr>
          <w:p w14:paraId="67D70122"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3E537541" w14:textId="77777777" w:rsidR="00890E75" w:rsidRPr="00AD792F" w:rsidRDefault="00890E75" w:rsidP="00AD792F">
            <w:pPr>
              <w:spacing w:line="400" w:lineRule="exact"/>
              <w:jc w:val="center"/>
              <w:rPr>
                <w:sz w:val="21"/>
                <w:szCs w:val="21"/>
              </w:rPr>
            </w:pPr>
            <w:r w:rsidRPr="00AD792F">
              <w:rPr>
                <w:rFonts w:hint="eastAsia"/>
                <w:sz w:val="21"/>
                <w:szCs w:val="21"/>
              </w:rPr>
              <w:t>0.858</w:t>
            </w:r>
          </w:p>
        </w:tc>
        <w:tc>
          <w:tcPr>
            <w:tcW w:w="923" w:type="pct"/>
            <w:noWrap/>
            <w:hideMark/>
          </w:tcPr>
          <w:p w14:paraId="22C61AC7"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3AA1EB8A" w14:textId="77777777" w:rsidTr="00A1006C">
        <w:trPr>
          <w:trHeight w:val="276"/>
          <w:jc w:val="center"/>
        </w:trPr>
        <w:tc>
          <w:tcPr>
            <w:tcW w:w="1304" w:type="pct"/>
          </w:tcPr>
          <w:p w14:paraId="49DDE63E" w14:textId="01AE8CD5" w:rsidR="00890E75" w:rsidRPr="00AD792F" w:rsidRDefault="00890E75" w:rsidP="00AD792F">
            <w:pPr>
              <w:spacing w:line="400" w:lineRule="exact"/>
              <w:jc w:val="center"/>
              <w:rPr>
                <w:sz w:val="21"/>
                <w:szCs w:val="21"/>
              </w:rPr>
            </w:pPr>
            <w:r w:rsidRPr="00AD792F">
              <w:rPr>
                <w:rFonts w:hint="eastAsia"/>
                <w:sz w:val="21"/>
                <w:szCs w:val="21"/>
              </w:rPr>
              <w:t>贵州</w:t>
            </w:r>
          </w:p>
        </w:tc>
        <w:tc>
          <w:tcPr>
            <w:tcW w:w="924" w:type="pct"/>
            <w:noWrap/>
            <w:hideMark/>
          </w:tcPr>
          <w:p w14:paraId="45000C27" w14:textId="77777777" w:rsidR="00890E75" w:rsidRPr="00AD792F" w:rsidRDefault="00890E75" w:rsidP="00AD792F">
            <w:pPr>
              <w:spacing w:line="400" w:lineRule="exact"/>
              <w:jc w:val="center"/>
              <w:rPr>
                <w:sz w:val="21"/>
                <w:szCs w:val="21"/>
              </w:rPr>
            </w:pPr>
            <w:r w:rsidRPr="00AD792F">
              <w:rPr>
                <w:rFonts w:hint="eastAsia"/>
                <w:sz w:val="21"/>
                <w:szCs w:val="21"/>
              </w:rPr>
              <w:t>0.56</w:t>
            </w:r>
          </w:p>
        </w:tc>
        <w:tc>
          <w:tcPr>
            <w:tcW w:w="924" w:type="pct"/>
            <w:noWrap/>
            <w:hideMark/>
          </w:tcPr>
          <w:p w14:paraId="2DDF05D7"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5FEFE27E" w14:textId="77777777" w:rsidR="00890E75" w:rsidRPr="00AD792F" w:rsidRDefault="00890E75" w:rsidP="00AD792F">
            <w:pPr>
              <w:spacing w:line="400" w:lineRule="exact"/>
              <w:jc w:val="center"/>
              <w:rPr>
                <w:sz w:val="21"/>
                <w:szCs w:val="21"/>
              </w:rPr>
            </w:pPr>
            <w:r w:rsidRPr="00AD792F">
              <w:rPr>
                <w:rFonts w:hint="eastAsia"/>
                <w:sz w:val="21"/>
                <w:szCs w:val="21"/>
              </w:rPr>
              <w:t>0.56</w:t>
            </w:r>
          </w:p>
        </w:tc>
        <w:tc>
          <w:tcPr>
            <w:tcW w:w="923" w:type="pct"/>
            <w:noWrap/>
            <w:hideMark/>
          </w:tcPr>
          <w:p w14:paraId="10D0F05D"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50A59C09" w14:textId="77777777" w:rsidTr="00A1006C">
        <w:trPr>
          <w:trHeight w:val="276"/>
          <w:jc w:val="center"/>
        </w:trPr>
        <w:tc>
          <w:tcPr>
            <w:tcW w:w="1304" w:type="pct"/>
          </w:tcPr>
          <w:p w14:paraId="284322EC" w14:textId="205D868C" w:rsidR="00890E75" w:rsidRPr="00AD792F" w:rsidRDefault="00890E75" w:rsidP="00AD792F">
            <w:pPr>
              <w:spacing w:line="400" w:lineRule="exact"/>
              <w:jc w:val="center"/>
              <w:rPr>
                <w:sz w:val="21"/>
                <w:szCs w:val="21"/>
              </w:rPr>
            </w:pPr>
            <w:r w:rsidRPr="00AD792F">
              <w:rPr>
                <w:rFonts w:hint="eastAsia"/>
                <w:sz w:val="21"/>
                <w:szCs w:val="21"/>
              </w:rPr>
              <w:t>云南</w:t>
            </w:r>
          </w:p>
        </w:tc>
        <w:tc>
          <w:tcPr>
            <w:tcW w:w="924" w:type="pct"/>
            <w:noWrap/>
            <w:hideMark/>
          </w:tcPr>
          <w:p w14:paraId="56F6E80E" w14:textId="77777777" w:rsidR="00890E75" w:rsidRPr="00AD792F" w:rsidRDefault="00890E75" w:rsidP="00AD792F">
            <w:pPr>
              <w:spacing w:line="400" w:lineRule="exact"/>
              <w:jc w:val="center"/>
              <w:rPr>
                <w:sz w:val="21"/>
                <w:szCs w:val="21"/>
              </w:rPr>
            </w:pPr>
            <w:r w:rsidRPr="00AD792F">
              <w:rPr>
                <w:rFonts w:hint="eastAsia"/>
                <w:sz w:val="21"/>
                <w:szCs w:val="21"/>
              </w:rPr>
              <w:t>0.673</w:t>
            </w:r>
          </w:p>
        </w:tc>
        <w:tc>
          <w:tcPr>
            <w:tcW w:w="924" w:type="pct"/>
            <w:noWrap/>
            <w:hideMark/>
          </w:tcPr>
          <w:p w14:paraId="593135AE"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4FE530D2" w14:textId="77777777" w:rsidR="00890E75" w:rsidRPr="00AD792F" w:rsidRDefault="00890E75" w:rsidP="00AD792F">
            <w:pPr>
              <w:spacing w:line="400" w:lineRule="exact"/>
              <w:jc w:val="center"/>
              <w:rPr>
                <w:sz w:val="21"/>
                <w:szCs w:val="21"/>
              </w:rPr>
            </w:pPr>
            <w:r w:rsidRPr="00AD792F">
              <w:rPr>
                <w:rFonts w:hint="eastAsia"/>
                <w:sz w:val="21"/>
                <w:szCs w:val="21"/>
              </w:rPr>
              <w:t>0.673</w:t>
            </w:r>
          </w:p>
        </w:tc>
        <w:tc>
          <w:tcPr>
            <w:tcW w:w="923" w:type="pct"/>
            <w:noWrap/>
            <w:hideMark/>
          </w:tcPr>
          <w:p w14:paraId="268ED59C"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26F9E91F" w14:textId="77777777" w:rsidTr="00A1006C">
        <w:trPr>
          <w:trHeight w:val="276"/>
          <w:jc w:val="center"/>
        </w:trPr>
        <w:tc>
          <w:tcPr>
            <w:tcW w:w="1304" w:type="pct"/>
          </w:tcPr>
          <w:p w14:paraId="2E0B0CCD" w14:textId="3EFF610F" w:rsidR="00890E75" w:rsidRPr="00AD792F" w:rsidRDefault="00890E75" w:rsidP="00AD792F">
            <w:pPr>
              <w:spacing w:line="400" w:lineRule="exact"/>
              <w:jc w:val="center"/>
              <w:rPr>
                <w:sz w:val="21"/>
                <w:szCs w:val="21"/>
              </w:rPr>
            </w:pPr>
            <w:r w:rsidRPr="00AD792F">
              <w:rPr>
                <w:rFonts w:hint="eastAsia"/>
                <w:sz w:val="21"/>
                <w:szCs w:val="21"/>
              </w:rPr>
              <w:t>陕西</w:t>
            </w:r>
          </w:p>
        </w:tc>
        <w:tc>
          <w:tcPr>
            <w:tcW w:w="924" w:type="pct"/>
            <w:noWrap/>
            <w:hideMark/>
          </w:tcPr>
          <w:p w14:paraId="055542F8" w14:textId="77777777" w:rsidR="00890E75" w:rsidRPr="00AD792F" w:rsidRDefault="00890E75" w:rsidP="00AD792F">
            <w:pPr>
              <w:spacing w:line="400" w:lineRule="exact"/>
              <w:jc w:val="center"/>
              <w:rPr>
                <w:sz w:val="21"/>
                <w:szCs w:val="21"/>
              </w:rPr>
            </w:pPr>
            <w:r w:rsidRPr="00AD792F">
              <w:rPr>
                <w:rFonts w:hint="eastAsia"/>
                <w:sz w:val="21"/>
                <w:szCs w:val="21"/>
              </w:rPr>
              <w:t>0.687</w:t>
            </w:r>
          </w:p>
        </w:tc>
        <w:tc>
          <w:tcPr>
            <w:tcW w:w="924" w:type="pct"/>
            <w:noWrap/>
            <w:hideMark/>
          </w:tcPr>
          <w:p w14:paraId="32F6CE94" w14:textId="77777777" w:rsidR="00890E75" w:rsidRPr="00AD792F" w:rsidRDefault="00890E75" w:rsidP="00AD792F">
            <w:pPr>
              <w:spacing w:line="400" w:lineRule="exact"/>
              <w:jc w:val="center"/>
              <w:rPr>
                <w:sz w:val="21"/>
                <w:szCs w:val="21"/>
              </w:rPr>
            </w:pPr>
            <w:r w:rsidRPr="00AD792F">
              <w:rPr>
                <w:rFonts w:hint="eastAsia"/>
                <w:sz w:val="21"/>
                <w:szCs w:val="21"/>
              </w:rPr>
              <w:t>0.994</w:t>
            </w:r>
          </w:p>
        </w:tc>
        <w:tc>
          <w:tcPr>
            <w:tcW w:w="924" w:type="pct"/>
            <w:noWrap/>
            <w:hideMark/>
          </w:tcPr>
          <w:p w14:paraId="415FDD3B" w14:textId="77777777" w:rsidR="00890E75" w:rsidRPr="00AD792F" w:rsidRDefault="00890E75" w:rsidP="00AD792F">
            <w:pPr>
              <w:spacing w:line="400" w:lineRule="exact"/>
              <w:jc w:val="center"/>
              <w:rPr>
                <w:sz w:val="21"/>
                <w:szCs w:val="21"/>
              </w:rPr>
            </w:pPr>
            <w:r w:rsidRPr="00AD792F">
              <w:rPr>
                <w:rFonts w:hint="eastAsia"/>
                <w:sz w:val="21"/>
                <w:szCs w:val="21"/>
              </w:rPr>
              <w:t>0.692</w:t>
            </w:r>
          </w:p>
        </w:tc>
        <w:tc>
          <w:tcPr>
            <w:tcW w:w="923" w:type="pct"/>
            <w:noWrap/>
            <w:hideMark/>
          </w:tcPr>
          <w:p w14:paraId="15B6F5A1"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32A8D7CF" w14:textId="77777777" w:rsidTr="00A1006C">
        <w:trPr>
          <w:trHeight w:val="276"/>
          <w:jc w:val="center"/>
        </w:trPr>
        <w:tc>
          <w:tcPr>
            <w:tcW w:w="1304" w:type="pct"/>
          </w:tcPr>
          <w:p w14:paraId="31AEA0EE" w14:textId="663B4FC4" w:rsidR="00890E75" w:rsidRPr="00AD792F" w:rsidRDefault="00890E75" w:rsidP="00AD792F">
            <w:pPr>
              <w:spacing w:line="400" w:lineRule="exact"/>
              <w:jc w:val="center"/>
              <w:rPr>
                <w:sz w:val="21"/>
                <w:szCs w:val="21"/>
              </w:rPr>
            </w:pPr>
            <w:r w:rsidRPr="00AD792F">
              <w:rPr>
                <w:rFonts w:hint="eastAsia"/>
                <w:sz w:val="21"/>
                <w:szCs w:val="21"/>
              </w:rPr>
              <w:t>甘肃</w:t>
            </w:r>
          </w:p>
        </w:tc>
        <w:tc>
          <w:tcPr>
            <w:tcW w:w="924" w:type="pct"/>
            <w:noWrap/>
            <w:hideMark/>
          </w:tcPr>
          <w:p w14:paraId="797D6265" w14:textId="68C9F84A" w:rsidR="00890E75" w:rsidRPr="00AD792F" w:rsidRDefault="00890E75" w:rsidP="00AD792F">
            <w:pPr>
              <w:spacing w:line="400" w:lineRule="exact"/>
              <w:jc w:val="center"/>
              <w:rPr>
                <w:sz w:val="21"/>
                <w:szCs w:val="21"/>
              </w:rPr>
            </w:pPr>
            <w:r w:rsidRPr="00AD792F">
              <w:rPr>
                <w:rFonts w:hint="eastAsia"/>
                <w:sz w:val="21"/>
                <w:szCs w:val="21"/>
              </w:rPr>
              <w:t>0.623</w:t>
            </w:r>
          </w:p>
        </w:tc>
        <w:tc>
          <w:tcPr>
            <w:tcW w:w="924" w:type="pct"/>
            <w:noWrap/>
            <w:hideMark/>
          </w:tcPr>
          <w:p w14:paraId="5A34A2F8" w14:textId="66E80A63"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noWrap/>
            <w:hideMark/>
          </w:tcPr>
          <w:p w14:paraId="305CDBB0" w14:textId="77777777" w:rsidR="00890E75" w:rsidRPr="00AD792F" w:rsidRDefault="00890E75" w:rsidP="00AD792F">
            <w:pPr>
              <w:spacing w:line="400" w:lineRule="exact"/>
              <w:jc w:val="center"/>
              <w:rPr>
                <w:sz w:val="21"/>
                <w:szCs w:val="21"/>
              </w:rPr>
            </w:pPr>
            <w:r w:rsidRPr="00AD792F">
              <w:rPr>
                <w:rFonts w:hint="eastAsia"/>
                <w:sz w:val="21"/>
                <w:szCs w:val="21"/>
              </w:rPr>
              <w:t>0.623</w:t>
            </w:r>
          </w:p>
        </w:tc>
        <w:tc>
          <w:tcPr>
            <w:tcW w:w="923" w:type="pct"/>
            <w:noWrap/>
            <w:hideMark/>
          </w:tcPr>
          <w:p w14:paraId="7564AF5F"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3A4E54B5" w14:textId="77777777" w:rsidTr="00A1006C">
        <w:trPr>
          <w:trHeight w:val="276"/>
          <w:jc w:val="center"/>
        </w:trPr>
        <w:tc>
          <w:tcPr>
            <w:tcW w:w="1304" w:type="pct"/>
          </w:tcPr>
          <w:p w14:paraId="7A2216F5" w14:textId="0C7011CF" w:rsidR="00890E75" w:rsidRPr="00AD792F" w:rsidRDefault="00890E75" w:rsidP="00AD792F">
            <w:pPr>
              <w:spacing w:line="400" w:lineRule="exact"/>
              <w:jc w:val="center"/>
              <w:rPr>
                <w:sz w:val="21"/>
                <w:szCs w:val="21"/>
              </w:rPr>
            </w:pPr>
            <w:r w:rsidRPr="00AD792F">
              <w:rPr>
                <w:rFonts w:hint="eastAsia"/>
                <w:sz w:val="21"/>
                <w:szCs w:val="21"/>
              </w:rPr>
              <w:lastRenderedPageBreak/>
              <w:t>青海</w:t>
            </w:r>
          </w:p>
        </w:tc>
        <w:tc>
          <w:tcPr>
            <w:tcW w:w="924" w:type="pct"/>
            <w:noWrap/>
            <w:hideMark/>
          </w:tcPr>
          <w:p w14:paraId="4FFA4A9E" w14:textId="2CB12CAB" w:rsidR="00890E75" w:rsidRPr="00AD792F" w:rsidRDefault="00890E75" w:rsidP="00AD792F">
            <w:pPr>
              <w:spacing w:line="400" w:lineRule="exact"/>
              <w:jc w:val="center"/>
              <w:rPr>
                <w:sz w:val="21"/>
                <w:szCs w:val="21"/>
              </w:rPr>
            </w:pPr>
            <w:r w:rsidRPr="00AD792F">
              <w:rPr>
                <w:rFonts w:hint="eastAsia"/>
                <w:sz w:val="21"/>
                <w:szCs w:val="21"/>
              </w:rPr>
              <w:t>0.642</w:t>
            </w:r>
          </w:p>
        </w:tc>
        <w:tc>
          <w:tcPr>
            <w:tcW w:w="924" w:type="pct"/>
            <w:noWrap/>
            <w:hideMark/>
          </w:tcPr>
          <w:p w14:paraId="500D81F7" w14:textId="77777777" w:rsidR="00890E75" w:rsidRPr="00AD792F" w:rsidRDefault="00890E75" w:rsidP="00AD792F">
            <w:pPr>
              <w:spacing w:line="400" w:lineRule="exact"/>
              <w:jc w:val="center"/>
              <w:rPr>
                <w:sz w:val="21"/>
                <w:szCs w:val="21"/>
              </w:rPr>
            </w:pPr>
            <w:r w:rsidRPr="00AD792F">
              <w:rPr>
                <w:rFonts w:hint="eastAsia"/>
                <w:sz w:val="21"/>
                <w:szCs w:val="21"/>
              </w:rPr>
              <w:t>0.995</w:t>
            </w:r>
          </w:p>
        </w:tc>
        <w:tc>
          <w:tcPr>
            <w:tcW w:w="924" w:type="pct"/>
            <w:noWrap/>
            <w:hideMark/>
          </w:tcPr>
          <w:p w14:paraId="313FB028" w14:textId="77777777" w:rsidR="00890E75" w:rsidRPr="00AD792F" w:rsidRDefault="00890E75" w:rsidP="00AD792F">
            <w:pPr>
              <w:spacing w:line="400" w:lineRule="exact"/>
              <w:jc w:val="center"/>
              <w:rPr>
                <w:sz w:val="21"/>
                <w:szCs w:val="21"/>
              </w:rPr>
            </w:pPr>
            <w:r w:rsidRPr="00AD792F">
              <w:rPr>
                <w:rFonts w:hint="eastAsia"/>
                <w:sz w:val="21"/>
                <w:szCs w:val="21"/>
              </w:rPr>
              <w:t>0.645</w:t>
            </w:r>
          </w:p>
        </w:tc>
        <w:tc>
          <w:tcPr>
            <w:tcW w:w="923" w:type="pct"/>
            <w:noWrap/>
            <w:hideMark/>
          </w:tcPr>
          <w:p w14:paraId="7355B6AF"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0DA80A2A" w14:textId="77777777" w:rsidTr="00A1006C">
        <w:trPr>
          <w:trHeight w:val="276"/>
          <w:jc w:val="center"/>
        </w:trPr>
        <w:tc>
          <w:tcPr>
            <w:tcW w:w="1304" w:type="pct"/>
            <w:tcBorders>
              <w:bottom w:val="nil"/>
            </w:tcBorders>
          </w:tcPr>
          <w:p w14:paraId="54445B89" w14:textId="4267F27D" w:rsidR="00890E75" w:rsidRPr="00AD792F" w:rsidRDefault="00890E75" w:rsidP="00AD792F">
            <w:pPr>
              <w:spacing w:line="400" w:lineRule="exact"/>
              <w:jc w:val="center"/>
              <w:rPr>
                <w:sz w:val="21"/>
                <w:szCs w:val="21"/>
              </w:rPr>
            </w:pPr>
            <w:r w:rsidRPr="00AD792F">
              <w:rPr>
                <w:rFonts w:hint="eastAsia"/>
                <w:sz w:val="21"/>
                <w:szCs w:val="21"/>
              </w:rPr>
              <w:t>宁夏</w:t>
            </w:r>
          </w:p>
        </w:tc>
        <w:tc>
          <w:tcPr>
            <w:tcW w:w="924" w:type="pct"/>
            <w:tcBorders>
              <w:bottom w:val="nil"/>
            </w:tcBorders>
            <w:noWrap/>
            <w:hideMark/>
          </w:tcPr>
          <w:p w14:paraId="2B5D2D58" w14:textId="55DD4C27" w:rsidR="00890E75" w:rsidRPr="00AD792F" w:rsidRDefault="00890E75" w:rsidP="00AD792F">
            <w:pPr>
              <w:spacing w:line="400" w:lineRule="exact"/>
              <w:jc w:val="center"/>
              <w:rPr>
                <w:sz w:val="21"/>
                <w:szCs w:val="21"/>
              </w:rPr>
            </w:pPr>
            <w:r w:rsidRPr="00AD792F">
              <w:rPr>
                <w:rFonts w:hint="eastAsia"/>
                <w:sz w:val="21"/>
                <w:szCs w:val="21"/>
              </w:rPr>
              <w:t>0.597</w:t>
            </w:r>
          </w:p>
        </w:tc>
        <w:tc>
          <w:tcPr>
            <w:tcW w:w="924" w:type="pct"/>
            <w:tcBorders>
              <w:bottom w:val="nil"/>
            </w:tcBorders>
            <w:noWrap/>
            <w:hideMark/>
          </w:tcPr>
          <w:p w14:paraId="30A165F5" w14:textId="77777777" w:rsidR="00890E75" w:rsidRPr="00AD792F" w:rsidRDefault="00890E75" w:rsidP="00AD792F">
            <w:pPr>
              <w:spacing w:line="400" w:lineRule="exact"/>
              <w:jc w:val="center"/>
              <w:rPr>
                <w:sz w:val="21"/>
                <w:szCs w:val="21"/>
              </w:rPr>
            </w:pPr>
            <w:r w:rsidRPr="00AD792F">
              <w:rPr>
                <w:rFonts w:hint="eastAsia"/>
                <w:sz w:val="21"/>
                <w:szCs w:val="21"/>
              </w:rPr>
              <w:t>0.994</w:t>
            </w:r>
          </w:p>
        </w:tc>
        <w:tc>
          <w:tcPr>
            <w:tcW w:w="924" w:type="pct"/>
            <w:tcBorders>
              <w:bottom w:val="nil"/>
            </w:tcBorders>
            <w:noWrap/>
            <w:hideMark/>
          </w:tcPr>
          <w:p w14:paraId="3AD12B71" w14:textId="77777777" w:rsidR="00890E75" w:rsidRPr="00AD792F" w:rsidRDefault="00890E75" w:rsidP="00AD792F">
            <w:pPr>
              <w:spacing w:line="400" w:lineRule="exact"/>
              <w:jc w:val="center"/>
              <w:rPr>
                <w:sz w:val="21"/>
                <w:szCs w:val="21"/>
              </w:rPr>
            </w:pPr>
            <w:r w:rsidRPr="00AD792F">
              <w:rPr>
                <w:rFonts w:hint="eastAsia"/>
                <w:sz w:val="21"/>
                <w:szCs w:val="21"/>
              </w:rPr>
              <w:t>0.601</w:t>
            </w:r>
          </w:p>
        </w:tc>
        <w:tc>
          <w:tcPr>
            <w:tcW w:w="923" w:type="pct"/>
            <w:tcBorders>
              <w:bottom w:val="nil"/>
            </w:tcBorders>
            <w:noWrap/>
            <w:hideMark/>
          </w:tcPr>
          <w:p w14:paraId="057C53D0"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513C0426" w14:textId="77777777" w:rsidTr="00A1006C">
        <w:trPr>
          <w:trHeight w:val="276"/>
          <w:jc w:val="center"/>
        </w:trPr>
        <w:tc>
          <w:tcPr>
            <w:tcW w:w="1304" w:type="pct"/>
            <w:tcBorders>
              <w:top w:val="nil"/>
              <w:bottom w:val="single" w:sz="12" w:space="0" w:color="auto"/>
            </w:tcBorders>
          </w:tcPr>
          <w:p w14:paraId="74A9929F" w14:textId="1210350C" w:rsidR="00890E75" w:rsidRPr="00AD792F" w:rsidRDefault="00890E75" w:rsidP="00AD792F">
            <w:pPr>
              <w:spacing w:line="400" w:lineRule="exact"/>
              <w:jc w:val="center"/>
              <w:rPr>
                <w:sz w:val="21"/>
                <w:szCs w:val="21"/>
              </w:rPr>
            </w:pPr>
            <w:r w:rsidRPr="00AD792F">
              <w:rPr>
                <w:rFonts w:hint="eastAsia"/>
                <w:sz w:val="21"/>
                <w:szCs w:val="21"/>
              </w:rPr>
              <w:t>新疆</w:t>
            </w:r>
          </w:p>
        </w:tc>
        <w:tc>
          <w:tcPr>
            <w:tcW w:w="924" w:type="pct"/>
            <w:tcBorders>
              <w:top w:val="nil"/>
              <w:bottom w:val="single" w:sz="12" w:space="0" w:color="auto"/>
            </w:tcBorders>
            <w:noWrap/>
            <w:hideMark/>
          </w:tcPr>
          <w:p w14:paraId="7FCD6CB5" w14:textId="77777777" w:rsidR="00890E75" w:rsidRPr="00AD792F" w:rsidRDefault="00890E75" w:rsidP="00AD792F">
            <w:pPr>
              <w:spacing w:line="400" w:lineRule="exact"/>
              <w:jc w:val="center"/>
              <w:rPr>
                <w:sz w:val="21"/>
                <w:szCs w:val="21"/>
              </w:rPr>
            </w:pPr>
            <w:r w:rsidRPr="00AD792F">
              <w:rPr>
                <w:rFonts w:hint="eastAsia"/>
                <w:sz w:val="21"/>
                <w:szCs w:val="21"/>
              </w:rPr>
              <w:t>0.629</w:t>
            </w:r>
          </w:p>
        </w:tc>
        <w:tc>
          <w:tcPr>
            <w:tcW w:w="924" w:type="pct"/>
            <w:tcBorders>
              <w:top w:val="nil"/>
              <w:bottom w:val="single" w:sz="12" w:space="0" w:color="auto"/>
            </w:tcBorders>
            <w:noWrap/>
            <w:hideMark/>
          </w:tcPr>
          <w:p w14:paraId="06D064F4" w14:textId="77777777" w:rsidR="00890E75" w:rsidRPr="00AD792F" w:rsidRDefault="00890E75" w:rsidP="00AD792F">
            <w:pPr>
              <w:spacing w:line="400" w:lineRule="exact"/>
              <w:jc w:val="center"/>
              <w:rPr>
                <w:sz w:val="21"/>
                <w:szCs w:val="21"/>
              </w:rPr>
            </w:pPr>
            <w:r w:rsidRPr="00AD792F">
              <w:rPr>
                <w:rFonts w:hint="eastAsia"/>
                <w:sz w:val="21"/>
                <w:szCs w:val="21"/>
              </w:rPr>
              <w:t>1</w:t>
            </w:r>
          </w:p>
        </w:tc>
        <w:tc>
          <w:tcPr>
            <w:tcW w:w="924" w:type="pct"/>
            <w:tcBorders>
              <w:top w:val="nil"/>
              <w:bottom w:val="single" w:sz="12" w:space="0" w:color="auto"/>
            </w:tcBorders>
            <w:noWrap/>
            <w:hideMark/>
          </w:tcPr>
          <w:p w14:paraId="03BD9F2A" w14:textId="77777777" w:rsidR="00890E75" w:rsidRPr="00AD792F" w:rsidRDefault="00890E75" w:rsidP="00AD792F">
            <w:pPr>
              <w:spacing w:line="400" w:lineRule="exact"/>
              <w:jc w:val="center"/>
              <w:rPr>
                <w:sz w:val="21"/>
                <w:szCs w:val="21"/>
              </w:rPr>
            </w:pPr>
            <w:r w:rsidRPr="00AD792F">
              <w:rPr>
                <w:rFonts w:hint="eastAsia"/>
                <w:sz w:val="21"/>
                <w:szCs w:val="21"/>
              </w:rPr>
              <w:t>0.629</w:t>
            </w:r>
          </w:p>
        </w:tc>
        <w:tc>
          <w:tcPr>
            <w:tcW w:w="923" w:type="pct"/>
            <w:tcBorders>
              <w:top w:val="nil"/>
              <w:bottom w:val="single" w:sz="12" w:space="0" w:color="auto"/>
            </w:tcBorders>
            <w:noWrap/>
            <w:hideMark/>
          </w:tcPr>
          <w:p w14:paraId="1C8FBC6B" w14:textId="77777777" w:rsidR="00890E75" w:rsidRPr="00AD792F" w:rsidRDefault="00890E75" w:rsidP="00AD792F">
            <w:pPr>
              <w:spacing w:line="400" w:lineRule="exact"/>
              <w:jc w:val="center"/>
              <w:rPr>
                <w:sz w:val="21"/>
                <w:szCs w:val="21"/>
              </w:rPr>
            </w:pPr>
            <w:proofErr w:type="spellStart"/>
            <w:r w:rsidRPr="00AD792F">
              <w:rPr>
                <w:rFonts w:hint="eastAsia"/>
                <w:sz w:val="21"/>
                <w:szCs w:val="21"/>
              </w:rPr>
              <w:t>irs</w:t>
            </w:r>
            <w:proofErr w:type="spellEnd"/>
          </w:p>
        </w:tc>
      </w:tr>
      <w:tr w:rsidR="00890E75" w:rsidRPr="00AD792F" w14:paraId="372B204A" w14:textId="77777777" w:rsidTr="00A1006C">
        <w:trPr>
          <w:trHeight w:val="276"/>
          <w:jc w:val="center"/>
        </w:trPr>
        <w:tc>
          <w:tcPr>
            <w:tcW w:w="1304" w:type="pct"/>
            <w:tcBorders>
              <w:top w:val="single" w:sz="12" w:space="0" w:color="auto"/>
            </w:tcBorders>
          </w:tcPr>
          <w:p w14:paraId="2314E99F" w14:textId="72B0A4C9" w:rsidR="00890E75" w:rsidRPr="00AD792F" w:rsidRDefault="00890E75" w:rsidP="00AD792F">
            <w:pPr>
              <w:spacing w:line="400" w:lineRule="exact"/>
              <w:jc w:val="center"/>
              <w:rPr>
                <w:sz w:val="21"/>
                <w:szCs w:val="21"/>
              </w:rPr>
            </w:pPr>
            <w:r w:rsidRPr="00AD792F">
              <w:rPr>
                <w:sz w:val="21"/>
                <w:szCs w:val="21"/>
              </w:rPr>
              <w:t>M</w:t>
            </w:r>
            <w:r w:rsidRPr="00AD792F">
              <w:rPr>
                <w:rFonts w:hint="eastAsia"/>
                <w:sz w:val="21"/>
                <w:szCs w:val="21"/>
              </w:rPr>
              <w:t>ean</w:t>
            </w:r>
          </w:p>
        </w:tc>
        <w:tc>
          <w:tcPr>
            <w:tcW w:w="924" w:type="pct"/>
            <w:tcBorders>
              <w:top w:val="single" w:sz="12" w:space="0" w:color="auto"/>
            </w:tcBorders>
            <w:noWrap/>
            <w:hideMark/>
          </w:tcPr>
          <w:p w14:paraId="4820A5E0" w14:textId="77777777" w:rsidR="00890E75" w:rsidRPr="00AD792F" w:rsidRDefault="00890E75" w:rsidP="00AD792F">
            <w:pPr>
              <w:spacing w:line="400" w:lineRule="exact"/>
              <w:jc w:val="center"/>
              <w:rPr>
                <w:sz w:val="21"/>
                <w:szCs w:val="21"/>
              </w:rPr>
            </w:pPr>
            <w:r w:rsidRPr="00AD792F">
              <w:rPr>
                <w:rFonts w:hint="eastAsia"/>
                <w:sz w:val="21"/>
                <w:szCs w:val="21"/>
              </w:rPr>
              <w:t>0.79</w:t>
            </w:r>
          </w:p>
        </w:tc>
        <w:tc>
          <w:tcPr>
            <w:tcW w:w="924" w:type="pct"/>
            <w:tcBorders>
              <w:top w:val="single" w:sz="12" w:space="0" w:color="auto"/>
            </w:tcBorders>
            <w:noWrap/>
            <w:hideMark/>
          </w:tcPr>
          <w:p w14:paraId="278861FC" w14:textId="77777777" w:rsidR="00890E75" w:rsidRPr="00AD792F" w:rsidRDefault="00890E75" w:rsidP="00AD792F">
            <w:pPr>
              <w:spacing w:line="400" w:lineRule="exact"/>
              <w:jc w:val="center"/>
              <w:rPr>
                <w:sz w:val="21"/>
                <w:szCs w:val="21"/>
              </w:rPr>
            </w:pPr>
            <w:r w:rsidRPr="00AD792F">
              <w:rPr>
                <w:rFonts w:hint="eastAsia"/>
                <w:sz w:val="21"/>
                <w:szCs w:val="21"/>
              </w:rPr>
              <w:t>0.999</w:t>
            </w:r>
          </w:p>
        </w:tc>
        <w:tc>
          <w:tcPr>
            <w:tcW w:w="924" w:type="pct"/>
            <w:tcBorders>
              <w:top w:val="single" w:sz="12" w:space="0" w:color="auto"/>
            </w:tcBorders>
            <w:noWrap/>
            <w:hideMark/>
          </w:tcPr>
          <w:p w14:paraId="3623D1B2" w14:textId="77777777" w:rsidR="00890E75" w:rsidRPr="00AD792F" w:rsidRDefault="00890E75" w:rsidP="00AD792F">
            <w:pPr>
              <w:spacing w:line="400" w:lineRule="exact"/>
              <w:jc w:val="center"/>
              <w:rPr>
                <w:sz w:val="21"/>
                <w:szCs w:val="21"/>
              </w:rPr>
            </w:pPr>
            <w:r w:rsidRPr="00AD792F">
              <w:rPr>
                <w:rFonts w:hint="eastAsia"/>
                <w:sz w:val="21"/>
                <w:szCs w:val="21"/>
              </w:rPr>
              <w:t>0.791</w:t>
            </w:r>
          </w:p>
        </w:tc>
        <w:tc>
          <w:tcPr>
            <w:tcW w:w="923" w:type="pct"/>
            <w:tcBorders>
              <w:top w:val="single" w:sz="12" w:space="0" w:color="auto"/>
            </w:tcBorders>
            <w:noWrap/>
            <w:hideMark/>
          </w:tcPr>
          <w:p w14:paraId="173068A4" w14:textId="77777777" w:rsidR="00890E75" w:rsidRPr="00AD792F" w:rsidRDefault="00890E75" w:rsidP="00AD792F">
            <w:pPr>
              <w:spacing w:line="400" w:lineRule="exact"/>
              <w:jc w:val="center"/>
              <w:rPr>
                <w:sz w:val="21"/>
                <w:szCs w:val="21"/>
              </w:rPr>
            </w:pPr>
          </w:p>
        </w:tc>
      </w:tr>
    </w:tbl>
    <w:p w14:paraId="1B3B25E3" w14:textId="3BD03E4F" w:rsidR="00ED427D" w:rsidRDefault="00253F1F" w:rsidP="00A1006C">
      <w:pPr>
        <w:pStyle w:val="a5"/>
        <w:keepNext/>
        <w:ind w:firstLineChars="200" w:firstLine="420"/>
        <w:rPr>
          <w:rFonts w:ascii="Times New Roman" w:eastAsia="宋体" w:hAnsi="Times New Roman"/>
          <w:sz w:val="21"/>
          <w:szCs w:val="21"/>
        </w:rPr>
      </w:pPr>
      <w:r w:rsidRPr="0040741A">
        <w:rPr>
          <w:rFonts w:ascii="Times New Roman" w:eastAsia="宋体" w:hAnsi="Times New Roman" w:hint="eastAsia"/>
          <w:sz w:val="21"/>
          <w:szCs w:val="21"/>
        </w:rPr>
        <w:t>注：</w:t>
      </w:r>
      <w:r w:rsidR="00ED427D" w:rsidRPr="0040741A">
        <w:rPr>
          <w:rFonts w:ascii="Times New Roman" w:eastAsia="宋体" w:hAnsi="Times New Roman"/>
          <w:sz w:val="21"/>
          <w:szCs w:val="21"/>
        </w:rPr>
        <w:t xml:space="preserve"> </w:t>
      </w:r>
      <w:proofErr w:type="spellStart"/>
      <w:r w:rsidR="00ED427D" w:rsidRPr="0040741A">
        <w:rPr>
          <w:rFonts w:ascii="Times New Roman" w:eastAsia="宋体" w:hAnsi="Times New Roman"/>
          <w:sz w:val="21"/>
          <w:szCs w:val="21"/>
        </w:rPr>
        <w:t>irs</w:t>
      </w:r>
      <w:proofErr w:type="spellEnd"/>
      <w:r w:rsidR="00ED427D" w:rsidRPr="0040741A">
        <w:rPr>
          <w:rFonts w:ascii="Times New Roman" w:eastAsia="宋体" w:hAnsi="Times New Roman" w:hint="eastAsia"/>
          <w:sz w:val="21"/>
          <w:szCs w:val="21"/>
        </w:rPr>
        <w:t>表示规模递增，</w:t>
      </w:r>
      <w:proofErr w:type="spellStart"/>
      <w:r w:rsidR="00ED427D" w:rsidRPr="0040741A">
        <w:rPr>
          <w:rFonts w:ascii="Times New Roman" w:eastAsia="宋体" w:hAnsi="Times New Roman" w:hint="eastAsia"/>
          <w:sz w:val="21"/>
          <w:szCs w:val="21"/>
        </w:rPr>
        <w:t>drs</w:t>
      </w:r>
      <w:proofErr w:type="spellEnd"/>
      <w:r w:rsidR="00ED427D" w:rsidRPr="0040741A">
        <w:rPr>
          <w:rFonts w:ascii="Times New Roman" w:eastAsia="宋体" w:hAnsi="Times New Roman" w:hint="eastAsia"/>
          <w:sz w:val="21"/>
          <w:szCs w:val="21"/>
        </w:rPr>
        <w:t>表示规模递减</w:t>
      </w:r>
      <w:r w:rsidR="00A1006C">
        <w:rPr>
          <w:rFonts w:ascii="Times New Roman" w:eastAsia="宋体" w:hAnsi="Times New Roman" w:hint="eastAsia"/>
          <w:sz w:val="21"/>
          <w:szCs w:val="21"/>
        </w:rPr>
        <w:t>。</w:t>
      </w:r>
    </w:p>
    <w:p w14:paraId="3CA950BC" w14:textId="224AED1D" w:rsidR="00D55BFC" w:rsidRDefault="00D55BFC" w:rsidP="0040741A">
      <w:pPr>
        <w:ind w:firstLineChars="200" w:firstLine="480"/>
      </w:pPr>
      <w:r>
        <w:rPr>
          <w:rFonts w:hint="eastAsia"/>
        </w:rPr>
        <w:t>通过对一阶段与第三阶段得出的表对比后发现</w:t>
      </w:r>
      <w:r w:rsidR="000B2587">
        <w:rPr>
          <w:rFonts w:hint="eastAsia"/>
        </w:rPr>
        <w:t>：</w:t>
      </w:r>
      <w:r>
        <w:rPr>
          <w:rFonts w:hint="eastAsia"/>
        </w:rPr>
        <w:t>在第二阶段剔除外部因素的影响后，</w:t>
      </w:r>
      <w:r w:rsidR="00D4342A">
        <w:rPr>
          <w:rFonts w:hint="eastAsia"/>
        </w:rPr>
        <w:t>各省市的效率值</w:t>
      </w:r>
      <w:r w:rsidR="000B2587">
        <w:rPr>
          <w:rFonts w:hint="eastAsia"/>
        </w:rPr>
        <w:t>总体上</w:t>
      </w:r>
      <w:r w:rsidR="00D4342A">
        <w:rPr>
          <w:rFonts w:hint="eastAsia"/>
        </w:rPr>
        <w:t>有一定程度的下降</w:t>
      </w:r>
      <w:r>
        <w:rPr>
          <w:rFonts w:hint="eastAsia"/>
        </w:rPr>
        <w:t>。</w:t>
      </w:r>
      <w:r w:rsidR="007850D7">
        <w:rPr>
          <w:rFonts w:hint="eastAsia"/>
        </w:rPr>
        <w:t>以全国均值为例，</w:t>
      </w:r>
      <w:r>
        <w:rPr>
          <w:rFonts w:hint="eastAsia"/>
        </w:rPr>
        <w:t>其中综合效率平均值由</w:t>
      </w:r>
      <w:r>
        <w:rPr>
          <w:rFonts w:hint="eastAsia"/>
        </w:rPr>
        <w:t>0</w:t>
      </w:r>
      <w:r>
        <w:t>.8</w:t>
      </w:r>
      <w:r w:rsidR="004221F3">
        <w:t>79</w:t>
      </w:r>
      <w:r>
        <w:rPr>
          <w:rFonts w:hint="eastAsia"/>
        </w:rPr>
        <w:t>下降到</w:t>
      </w:r>
      <w:r>
        <w:rPr>
          <w:rFonts w:hint="eastAsia"/>
        </w:rPr>
        <w:t>0</w:t>
      </w:r>
      <w:r>
        <w:t>.7</w:t>
      </w:r>
      <w:r w:rsidR="004221F3">
        <w:t>9</w:t>
      </w:r>
      <w:r>
        <w:rPr>
          <w:rFonts w:hint="eastAsia"/>
        </w:rPr>
        <w:t>，技术效率</w:t>
      </w:r>
      <w:r w:rsidRPr="007850D7">
        <w:rPr>
          <w:rFonts w:hint="eastAsia"/>
        </w:rPr>
        <w:t>由</w:t>
      </w:r>
      <w:r w:rsidR="007850D7" w:rsidRPr="007850D7">
        <w:t>0.946</w:t>
      </w:r>
      <w:r w:rsidR="007850D7" w:rsidRPr="007850D7">
        <w:rPr>
          <w:rFonts w:hint="eastAsia"/>
        </w:rPr>
        <w:t>上升</w:t>
      </w:r>
      <w:r w:rsidRPr="007850D7">
        <w:rPr>
          <w:rFonts w:hint="eastAsia"/>
        </w:rPr>
        <w:t>到</w:t>
      </w:r>
      <w:r w:rsidRPr="007850D7">
        <w:rPr>
          <w:rFonts w:hint="eastAsia"/>
        </w:rPr>
        <w:t>0</w:t>
      </w:r>
      <w:r w:rsidRPr="007850D7">
        <w:t>.99</w:t>
      </w:r>
      <w:r w:rsidR="004221F3" w:rsidRPr="007850D7">
        <w:t>9</w:t>
      </w:r>
      <w:r w:rsidRPr="007850D7">
        <w:rPr>
          <w:rFonts w:hint="eastAsia"/>
        </w:rPr>
        <w:t>，规模效率由</w:t>
      </w:r>
      <w:r w:rsidRPr="007850D7">
        <w:rPr>
          <w:rFonts w:hint="eastAsia"/>
        </w:rPr>
        <w:t>0</w:t>
      </w:r>
      <w:r w:rsidRPr="007850D7">
        <w:t>.9</w:t>
      </w:r>
      <w:r w:rsidR="007850D7" w:rsidRPr="007850D7">
        <w:t>27</w:t>
      </w:r>
      <w:r w:rsidRPr="007850D7">
        <w:rPr>
          <w:rFonts w:hint="eastAsia"/>
        </w:rPr>
        <w:t>下</w:t>
      </w:r>
      <w:r>
        <w:rPr>
          <w:rFonts w:hint="eastAsia"/>
        </w:rPr>
        <w:t>降到</w:t>
      </w:r>
      <w:r>
        <w:rPr>
          <w:rFonts w:hint="eastAsia"/>
        </w:rPr>
        <w:t>0</w:t>
      </w:r>
      <w:r>
        <w:t>.7</w:t>
      </w:r>
      <w:r w:rsidR="004221F3">
        <w:t>91</w:t>
      </w:r>
      <w:r w:rsidR="005B2559">
        <w:rPr>
          <w:rFonts w:hint="eastAsia"/>
        </w:rPr>
        <w:t>。</w:t>
      </w:r>
    </w:p>
    <w:p w14:paraId="468B0BF2" w14:textId="6706EA53" w:rsidR="00D55BFC" w:rsidRDefault="00D55BFC" w:rsidP="0040741A">
      <w:pPr>
        <w:ind w:firstLineChars="200" w:firstLine="480"/>
      </w:pPr>
      <w:r>
        <w:rPr>
          <w:rFonts w:hint="eastAsia"/>
        </w:rPr>
        <w:t>从地区上看</w:t>
      </w:r>
      <w:r w:rsidR="000B2587">
        <w:rPr>
          <w:rFonts w:hint="eastAsia"/>
        </w:rPr>
        <w:t>，北京、上海、浙江等</w:t>
      </w:r>
      <w:r w:rsidR="009874AE">
        <w:t>8</w:t>
      </w:r>
      <w:r w:rsidR="000B2587">
        <w:rPr>
          <w:rFonts w:hint="eastAsia"/>
        </w:rPr>
        <w:t>省市综合效率值没有下降，甚至出现了上升，其中重庆效率值上升</w:t>
      </w:r>
      <w:r w:rsidR="000B2587">
        <w:rPr>
          <w:rFonts w:hint="eastAsia"/>
        </w:rPr>
        <w:t>0</w:t>
      </w:r>
      <w:r w:rsidR="000B2587">
        <w:t>.081</w:t>
      </w:r>
      <w:r w:rsidR="000B2587">
        <w:rPr>
          <w:rFonts w:hint="eastAsia"/>
        </w:rPr>
        <w:t>；</w:t>
      </w:r>
      <w:r w:rsidR="009874AE">
        <w:rPr>
          <w:rFonts w:hint="eastAsia"/>
        </w:rPr>
        <w:t>其余</w:t>
      </w:r>
      <w:r w:rsidR="009874AE">
        <w:rPr>
          <w:rFonts w:hint="eastAsia"/>
        </w:rPr>
        <w:t>2</w:t>
      </w:r>
      <w:r w:rsidR="009874AE">
        <w:t>2</w:t>
      </w:r>
      <w:r w:rsidR="009874AE">
        <w:rPr>
          <w:rFonts w:hint="eastAsia"/>
        </w:rPr>
        <w:t>个省市均出现下降，以新疆（</w:t>
      </w:r>
      <w:r w:rsidR="009874AE">
        <w:rPr>
          <w:rFonts w:hint="eastAsia"/>
        </w:rPr>
        <w:t>-</w:t>
      </w:r>
      <w:r w:rsidR="009874AE">
        <w:t>0.309</w:t>
      </w:r>
      <w:r w:rsidR="009874AE">
        <w:rPr>
          <w:rFonts w:hint="eastAsia"/>
        </w:rPr>
        <w:t>）最为显著</w:t>
      </w:r>
      <w:r w:rsidR="00E17F37">
        <w:rPr>
          <w:rFonts w:hint="eastAsia"/>
        </w:rPr>
        <w:t>。</w:t>
      </w:r>
      <w:r w:rsidR="00253F1F">
        <w:rPr>
          <w:rFonts w:hint="eastAsia"/>
        </w:rPr>
        <w:t>如图</w:t>
      </w:r>
      <w:r w:rsidR="00AD214C">
        <w:t>7</w:t>
      </w:r>
      <w:r w:rsidR="00253F1F">
        <w:rPr>
          <w:rFonts w:hint="eastAsia"/>
        </w:rPr>
        <w:t>所示，西部地区、中部地区和东北地区受环境影响更为显著，而东部地区变化不显著</w:t>
      </w:r>
      <w:r w:rsidR="00E17F37">
        <w:rPr>
          <w:rFonts w:hint="eastAsia"/>
        </w:rPr>
        <w:t>。说明环境因素和随机因素对东部地区的数字经济驱动效率影响较弱，可能由于东部地区经济较为发达，具有较高的数字经济水平和共同富裕水平，而中西部和东北地区受地区发展和人才创新影响大，导致产生较高的投入冗余</w:t>
      </w:r>
      <w:r w:rsidR="00CC50BB">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7B0479" w14:paraId="66AB7FAE" w14:textId="77777777" w:rsidTr="007850D7">
        <w:tc>
          <w:tcPr>
            <w:tcW w:w="4148" w:type="dxa"/>
          </w:tcPr>
          <w:p w14:paraId="560FE471" w14:textId="77777777" w:rsidR="007850D7" w:rsidRDefault="007B0479" w:rsidP="007850D7">
            <w:pPr>
              <w:keepNext/>
              <w:spacing w:line="240" w:lineRule="auto"/>
            </w:pPr>
            <w:r>
              <w:rPr>
                <w:noProof/>
              </w:rPr>
              <w:drawing>
                <wp:inline distT="0" distB="0" distL="0" distR="0" wp14:anchorId="48AF9177" wp14:editId="2114D521">
                  <wp:extent cx="2865600" cy="1911600"/>
                  <wp:effectExtent l="0" t="0" r="0" b="0"/>
                  <wp:docPr id="12976426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4269" name="图片 129764269"/>
                          <pic:cNvPicPr/>
                        </pic:nvPicPr>
                        <pic:blipFill>
                          <a:blip r:embed="rId148"/>
                          <a:stretch>
                            <a:fillRect/>
                          </a:stretch>
                        </pic:blipFill>
                        <pic:spPr>
                          <a:xfrm>
                            <a:off x="0" y="0"/>
                            <a:ext cx="2865600" cy="1911600"/>
                          </a:xfrm>
                          <a:prstGeom prst="rect">
                            <a:avLst/>
                          </a:prstGeom>
                        </pic:spPr>
                      </pic:pic>
                    </a:graphicData>
                  </a:graphic>
                </wp:inline>
              </w:drawing>
            </w:r>
          </w:p>
          <w:p w14:paraId="59840B46" w14:textId="42A1D908" w:rsidR="007B0479" w:rsidRDefault="007B0479" w:rsidP="007850D7">
            <w:pPr>
              <w:pStyle w:val="a5"/>
            </w:pPr>
          </w:p>
        </w:tc>
        <w:tc>
          <w:tcPr>
            <w:tcW w:w="4148" w:type="dxa"/>
          </w:tcPr>
          <w:p w14:paraId="39B16CE6" w14:textId="5573AB76" w:rsidR="007B0479" w:rsidRDefault="007B0479" w:rsidP="007B0479">
            <w:pPr>
              <w:spacing w:line="240" w:lineRule="auto"/>
            </w:pPr>
            <w:r>
              <w:rPr>
                <w:noProof/>
              </w:rPr>
              <w:drawing>
                <wp:inline distT="0" distB="0" distL="0" distR="0" wp14:anchorId="5185AD53" wp14:editId="253F9D6D">
                  <wp:extent cx="2865600" cy="1911600"/>
                  <wp:effectExtent l="0" t="0" r="0" b="0"/>
                  <wp:docPr id="19851089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8980" name="图片 1985108980"/>
                          <pic:cNvPicPr/>
                        </pic:nvPicPr>
                        <pic:blipFill>
                          <a:blip r:embed="rId149"/>
                          <a:stretch>
                            <a:fillRect/>
                          </a:stretch>
                        </pic:blipFill>
                        <pic:spPr>
                          <a:xfrm>
                            <a:off x="0" y="0"/>
                            <a:ext cx="2865600" cy="1911600"/>
                          </a:xfrm>
                          <a:prstGeom prst="rect">
                            <a:avLst/>
                          </a:prstGeom>
                        </pic:spPr>
                      </pic:pic>
                    </a:graphicData>
                  </a:graphic>
                </wp:inline>
              </w:drawing>
            </w:r>
          </w:p>
        </w:tc>
      </w:tr>
    </w:tbl>
    <w:p w14:paraId="16622499" w14:textId="2047D3F0" w:rsidR="007850D7" w:rsidRPr="0040741A" w:rsidRDefault="007850D7" w:rsidP="0040741A">
      <w:pPr>
        <w:pStyle w:val="a5"/>
        <w:keepNext/>
        <w:jc w:val="center"/>
        <w:rPr>
          <w:rFonts w:ascii="Times New Roman" w:eastAsia="宋体" w:hAnsi="Times New Roman"/>
          <w:sz w:val="21"/>
          <w:szCs w:val="21"/>
        </w:rPr>
      </w:pPr>
      <w:bookmarkStart w:id="42" w:name="_Toc135563042"/>
      <w:r w:rsidRPr="0040741A">
        <w:rPr>
          <w:rFonts w:ascii="Times New Roman" w:eastAsia="宋体" w:hAnsi="Times New Roman"/>
          <w:sz w:val="21"/>
          <w:szCs w:val="21"/>
        </w:rPr>
        <w:t>图</w:t>
      </w:r>
      <w:r w:rsidRPr="0040741A">
        <w:rPr>
          <w:rFonts w:ascii="Times New Roman" w:eastAsia="宋体" w:hAnsi="Times New Roman"/>
          <w:sz w:val="21"/>
          <w:szCs w:val="21"/>
        </w:rPr>
        <w:t xml:space="preserve"> </w:t>
      </w:r>
      <w:r w:rsidRPr="0040741A">
        <w:rPr>
          <w:rFonts w:ascii="Times New Roman" w:eastAsia="宋体" w:hAnsi="Times New Roman"/>
          <w:sz w:val="21"/>
          <w:szCs w:val="21"/>
        </w:rPr>
        <w:fldChar w:fldCharType="begin"/>
      </w:r>
      <w:r w:rsidRPr="0040741A">
        <w:rPr>
          <w:rFonts w:ascii="Times New Roman" w:eastAsia="宋体" w:hAnsi="Times New Roman"/>
          <w:sz w:val="21"/>
          <w:szCs w:val="21"/>
        </w:rPr>
        <w:instrText xml:space="preserve"> SEQ </w:instrText>
      </w:r>
      <w:r w:rsidRPr="0040741A">
        <w:rPr>
          <w:rFonts w:ascii="Times New Roman" w:eastAsia="宋体" w:hAnsi="Times New Roman"/>
          <w:sz w:val="21"/>
          <w:szCs w:val="21"/>
        </w:rPr>
        <w:instrText>图</w:instrText>
      </w:r>
      <w:r w:rsidRPr="0040741A">
        <w:rPr>
          <w:rFonts w:ascii="Times New Roman" w:eastAsia="宋体" w:hAnsi="Times New Roman"/>
          <w:sz w:val="21"/>
          <w:szCs w:val="21"/>
        </w:rPr>
        <w:instrText xml:space="preserve"> \* ARABIC </w:instrText>
      </w:r>
      <w:r w:rsidRPr="0040741A">
        <w:rPr>
          <w:rFonts w:ascii="Times New Roman" w:eastAsia="宋体" w:hAnsi="Times New Roman"/>
          <w:sz w:val="21"/>
          <w:szCs w:val="21"/>
        </w:rPr>
        <w:fldChar w:fldCharType="separate"/>
      </w:r>
      <w:r w:rsidR="00D22AE0">
        <w:rPr>
          <w:rFonts w:ascii="Times New Roman" w:eastAsia="宋体" w:hAnsi="Times New Roman"/>
          <w:noProof/>
          <w:sz w:val="21"/>
          <w:szCs w:val="21"/>
        </w:rPr>
        <w:t>7</w:t>
      </w:r>
      <w:r w:rsidRPr="0040741A">
        <w:rPr>
          <w:rFonts w:ascii="Times New Roman" w:eastAsia="宋体" w:hAnsi="Times New Roman"/>
          <w:sz w:val="21"/>
          <w:szCs w:val="21"/>
        </w:rPr>
        <w:fldChar w:fldCharType="end"/>
      </w:r>
      <w:r w:rsidRPr="0040741A">
        <w:rPr>
          <w:rFonts w:ascii="Times New Roman" w:eastAsia="宋体" w:hAnsi="Times New Roman"/>
          <w:sz w:val="21"/>
          <w:szCs w:val="21"/>
        </w:rPr>
        <w:t xml:space="preserve">  2021</w:t>
      </w:r>
      <w:r w:rsidRPr="0040741A">
        <w:rPr>
          <w:rFonts w:ascii="Times New Roman" w:eastAsia="宋体" w:hAnsi="Times New Roman" w:hint="eastAsia"/>
          <w:sz w:val="21"/>
          <w:szCs w:val="21"/>
        </w:rPr>
        <w:t>年各地区一阶段与三阶段综合效率对比</w:t>
      </w:r>
      <w:bookmarkEnd w:id="42"/>
    </w:p>
    <w:p w14:paraId="0264EA91" w14:textId="77777777" w:rsidR="007850D7" w:rsidRDefault="007850D7" w:rsidP="007850D7"/>
    <w:p w14:paraId="70026E10" w14:textId="7D5F4534" w:rsidR="004221F3" w:rsidRDefault="00B53C6A" w:rsidP="004221F3">
      <w:pPr>
        <w:pStyle w:val="2"/>
      </w:pPr>
      <w:bookmarkStart w:id="43" w:name="_Toc135563105"/>
      <w:r>
        <w:rPr>
          <w:rFonts w:hint="eastAsia"/>
        </w:rPr>
        <w:t>（五）</w:t>
      </w:r>
      <w:r w:rsidR="004221F3">
        <w:rPr>
          <w:rFonts w:hint="eastAsia"/>
        </w:rPr>
        <w:t>基于</w:t>
      </w:r>
      <w:r w:rsidR="004221F3">
        <w:rPr>
          <w:rFonts w:hint="eastAsia"/>
        </w:rPr>
        <w:t>Malmquist</w:t>
      </w:r>
      <w:r w:rsidR="004221F3">
        <w:rPr>
          <w:rFonts w:hint="eastAsia"/>
        </w:rPr>
        <w:t>指数的动态分析</w:t>
      </w:r>
      <w:bookmarkEnd w:id="43"/>
    </w:p>
    <w:p w14:paraId="28455A4B" w14:textId="667DAAD7" w:rsidR="004221F3" w:rsidRDefault="004221F3" w:rsidP="0040741A">
      <w:pPr>
        <w:ind w:firstLineChars="200" w:firstLine="480"/>
      </w:pPr>
      <w:r>
        <w:rPr>
          <w:rFonts w:hint="eastAsia"/>
        </w:rPr>
        <w:t>为了进一步分析全国</w:t>
      </w:r>
      <w:r>
        <w:rPr>
          <w:rFonts w:hint="eastAsia"/>
        </w:rPr>
        <w:t>3</w:t>
      </w:r>
      <w:r>
        <w:t>0</w:t>
      </w:r>
      <w:r>
        <w:rPr>
          <w:rFonts w:hint="eastAsia"/>
        </w:rPr>
        <w:t>省域的数字经济驱动共同富裕的效率变动趋势，本文</w:t>
      </w:r>
      <w:r w:rsidR="00D4342A">
        <w:rPr>
          <w:rFonts w:hint="eastAsia"/>
        </w:rPr>
        <w:t>选取去除冗余后的投入变量和原始产出变量</w:t>
      </w:r>
      <w:r>
        <w:rPr>
          <w:rFonts w:hint="eastAsia"/>
        </w:rPr>
        <w:t>基于</w:t>
      </w:r>
      <w:r>
        <w:rPr>
          <w:rFonts w:hint="eastAsia"/>
        </w:rPr>
        <w:t>Malmquist</w:t>
      </w:r>
      <w:r>
        <w:rPr>
          <w:rFonts w:hint="eastAsia"/>
        </w:rPr>
        <w:t>指数模型运用</w:t>
      </w:r>
      <w:r>
        <w:rPr>
          <w:rFonts w:hint="eastAsia"/>
        </w:rPr>
        <w:lastRenderedPageBreak/>
        <w:t>deap</w:t>
      </w:r>
      <w:r>
        <w:t>2.1</w:t>
      </w:r>
      <w:r>
        <w:rPr>
          <w:rFonts w:hint="eastAsia"/>
        </w:rPr>
        <w:t>计算其全要素生产率及其分解指数，结果如表</w:t>
      </w:r>
      <w:r w:rsidR="00AD214C">
        <w:t>7</w:t>
      </w:r>
      <w:r>
        <w:rPr>
          <w:rFonts w:hint="eastAsia"/>
        </w:rPr>
        <w:t>和表</w:t>
      </w:r>
      <w:r w:rsidR="00AD214C">
        <w:t>8</w:t>
      </w:r>
      <w:r>
        <w:rPr>
          <w:rFonts w:hint="eastAsia"/>
        </w:rPr>
        <w:t>所示。</w:t>
      </w:r>
    </w:p>
    <w:p w14:paraId="07A5BA1A" w14:textId="3FE20EEC" w:rsidR="004221F3" w:rsidRPr="0040741A" w:rsidRDefault="004221F3" w:rsidP="004221F3">
      <w:pPr>
        <w:pStyle w:val="a5"/>
        <w:keepNext/>
        <w:jc w:val="center"/>
        <w:rPr>
          <w:rFonts w:ascii="Times New Roman" w:eastAsia="宋体" w:hAnsi="Times New Roman"/>
          <w:sz w:val="21"/>
          <w:szCs w:val="21"/>
        </w:rPr>
      </w:pPr>
      <w:bookmarkStart w:id="44" w:name="_Toc135563005"/>
      <w:r w:rsidRPr="0040741A">
        <w:rPr>
          <w:rFonts w:ascii="Times New Roman" w:eastAsia="宋体" w:hAnsi="Times New Roman" w:hint="eastAsia"/>
          <w:sz w:val="21"/>
          <w:szCs w:val="21"/>
        </w:rPr>
        <w:t>表</w:t>
      </w:r>
      <w:r w:rsidRPr="0040741A">
        <w:rPr>
          <w:rFonts w:ascii="Times New Roman" w:eastAsia="宋体" w:hAnsi="Times New Roman" w:hint="eastAsia"/>
          <w:sz w:val="21"/>
          <w:szCs w:val="21"/>
        </w:rPr>
        <w:t xml:space="preserve"> </w:t>
      </w:r>
      <w:r w:rsidRPr="0040741A">
        <w:rPr>
          <w:rFonts w:ascii="Times New Roman" w:eastAsia="宋体" w:hAnsi="Times New Roman"/>
          <w:sz w:val="21"/>
          <w:szCs w:val="21"/>
        </w:rPr>
        <w:fldChar w:fldCharType="begin"/>
      </w:r>
      <w:r w:rsidRPr="0040741A">
        <w:rPr>
          <w:rFonts w:ascii="Times New Roman" w:eastAsia="宋体" w:hAnsi="Times New Roman"/>
          <w:sz w:val="21"/>
          <w:szCs w:val="21"/>
        </w:rPr>
        <w:instrText xml:space="preserve"> </w:instrText>
      </w:r>
      <w:r w:rsidRPr="0040741A">
        <w:rPr>
          <w:rFonts w:ascii="Times New Roman" w:eastAsia="宋体" w:hAnsi="Times New Roman" w:hint="eastAsia"/>
          <w:sz w:val="21"/>
          <w:szCs w:val="21"/>
        </w:rPr>
        <w:instrText xml:space="preserve">SEQ </w:instrText>
      </w:r>
      <w:r w:rsidRPr="0040741A">
        <w:rPr>
          <w:rFonts w:ascii="Times New Roman" w:eastAsia="宋体" w:hAnsi="Times New Roman" w:hint="eastAsia"/>
          <w:sz w:val="21"/>
          <w:szCs w:val="21"/>
        </w:rPr>
        <w:instrText>表</w:instrText>
      </w:r>
      <w:r w:rsidRPr="0040741A">
        <w:rPr>
          <w:rFonts w:ascii="Times New Roman" w:eastAsia="宋体" w:hAnsi="Times New Roman" w:hint="eastAsia"/>
          <w:sz w:val="21"/>
          <w:szCs w:val="21"/>
        </w:rPr>
        <w:instrText xml:space="preserve"> \* ARABIC</w:instrText>
      </w:r>
      <w:r w:rsidRPr="0040741A">
        <w:rPr>
          <w:rFonts w:ascii="Times New Roman" w:eastAsia="宋体" w:hAnsi="Times New Roman"/>
          <w:sz w:val="21"/>
          <w:szCs w:val="21"/>
        </w:rPr>
        <w:instrText xml:space="preserve"> </w:instrText>
      </w:r>
      <w:r w:rsidRPr="0040741A">
        <w:rPr>
          <w:rFonts w:ascii="Times New Roman" w:eastAsia="宋体" w:hAnsi="Times New Roman"/>
          <w:sz w:val="21"/>
          <w:szCs w:val="21"/>
        </w:rPr>
        <w:fldChar w:fldCharType="separate"/>
      </w:r>
      <w:r w:rsidR="00082CBC">
        <w:rPr>
          <w:rFonts w:ascii="Times New Roman" w:eastAsia="宋体" w:hAnsi="Times New Roman"/>
          <w:noProof/>
          <w:sz w:val="21"/>
          <w:szCs w:val="21"/>
        </w:rPr>
        <w:t>7</w:t>
      </w:r>
      <w:r w:rsidRPr="0040741A">
        <w:rPr>
          <w:rFonts w:ascii="Times New Roman" w:eastAsia="宋体" w:hAnsi="Times New Roman"/>
          <w:sz w:val="21"/>
          <w:szCs w:val="21"/>
        </w:rPr>
        <w:fldChar w:fldCharType="end"/>
      </w:r>
      <w:r w:rsidRPr="0040741A">
        <w:rPr>
          <w:rFonts w:ascii="Times New Roman" w:eastAsia="宋体" w:hAnsi="Times New Roman"/>
          <w:sz w:val="21"/>
          <w:szCs w:val="21"/>
        </w:rPr>
        <w:t xml:space="preserve">  </w:t>
      </w:r>
      <w:r w:rsidRPr="0040741A">
        <w:rPr>
          <w:rFonts w:ascii="Times New Roman" w:eastAsia="宋体" w:hAnsi="Times New Roman" w:hint="eastAsia"/>
          <w:sz w:val="21"/>
          <w:szCs w:val="21"/>
        </w:rPr>
        <w:t>分年度</w:t>
      </w:r>
      <w:r w:rsidRPr="0040741A">
        <w:rPr>
          <w:rFonts w:ascii="Times New Roman" w:eastAsia="宋体" w:hAnsi="Times New Roman" w:hint="eastAsia"/>
          <w:sz w:val="21"/>
          <w:szCs w:val="21"/>
        </w:rPr>
        <w:t>M</w:t>
      </w:r>
      <w:r w:rsidR="00AD214C" w:rsidRPr="0040741A">
        <w:rPr>
          <w:rFonts w:ascii="Times New Roman" w:eastAsia="宋体" w:hAnsi="Times New Roman" w:hint="eastAsia"/>
          <w:sz w:val="21"/>
          <w:szCs w:val="21"/>
        </w:rPr>
        <w:t>a</w:t>
      </w:r>
      <w:r w:rsidR="00AD214C" w:rsidRPr="0040741A">
        <w:rPr>
          <w:rFonts w:ascii="Times New Roman" w:eastAsia="宋体" w:hAnsi="Times New Roman"/>
          <w:sz w:val="21"/>
          <w:szCs w:val="21"/>
        </w:rPr>
        <w:t>lmquist</w:t>
      </w:r>
      <w:r w:rsidRPr="0040741A">
        <w:rPr>
          <w:rFonts w:ascii="Times New Roman" w:eastAsia="宋体" w:hAnsi="Times New Roman" w:hint="eastAsia"/>
          <w:sz w:val="21"/>
          <w:szCs w:val="21"/>
        </w:rPr>
        <w:t>指数</w:t>
      </w:r>
      <w:bookmarkEnd w:id="44"/>
    </w:p>
    <w:tbl>
      <w:tblPr>
        <w:tblStyle w:val="a3"/>
        <w:tblW w:w="6469" w:type="dxa"/>
        <w:jc w:val="center"/>
        <w:tblLook w:val="04A0" w:firstRow="1" w:lastRow="0" w:firstColumn="1" w:lastColumn="0" w:noHBand="0" w:noVBand="1"/>
      </w:tblPr>
      <w:tblGrid>
        <w:gridCol w:w="1669"/>
        <w:gridCol w:w="960"/>
        <w:gridCol w:w="960"/>
        <w:gridCol w:w="960"/>
        <w:gridCol w:w="960"/>
        <w:gridCol w:w="960"/>
      </w:tblGrid>
      <w:tr w:rsidR="004221F3" w:rsidRPr="00AD792F" w14:paraId="16F934F6" w14:textId="77777777" w:rsidTr="005F40EF">
        <w:trPr>
          <w:cnfStyle w:val="100000000000" w:firstRow="1" w:lastRow="0" w:firstColumn="0" w:lastColumn="0" w:oddVBand="0" w:evenVBand="0" w:oddHBand="0" w:evenHBand="0" w:firstRowFirstColumn="0" w:firstRowLastColumn="0" w:lastRowFirstColumn="0" w:lastRowLastColumn="0"/>
          <w:trHeight w:val="312"/>
          <w:jc w:val="center"/>
        </w:trPr>
        <w:tc>
          <w:tcPr>
            <w:tcW w:w="1669" w:type="dxa"/>
            <w:noWrap/>
            <w:hideMark/>
          </w:tcPr>
          <w:p w14:paraId="7BE13C87" w14:textId="77777777" w:rsidR="004221F3" w:rsidRPr="00AD792F" w:rsidRDefault="004221F3" w:rsidP="005F40EF">
            <w:pPr>
              <w:jc w:val="center"/>
              <w:rPr>
                <w:sz w:val="21"/>
                <w:szCs w:val="21"/>
              </w:rPr>
            </w:pPr>
            <w:r w:rsidRPr="00AD792F">
              <w:rPr>
                <w:sz w:val="21"/>
                <w:szCs w:val="21"/>
              </w:rPr>
              <w:t>year</w:t>
            </w:r>
          </w:p>
        </w:tc>
        <w:tc>
          <w:tcPr>
            <w:tcW w:w="960" w:type="dxa"/>
            <w:noWrap/>
            <w:hideMark/>
          </w:tcPr>
          <w:p w14:paraId="0ADBF305" w14:textId="77777777" w:rsidR="004221F3" w:rsidRPr="00AD792F" w:rsidRDefault="004221F3" w:rsidP="005F40EF">
            <w:pPr>
              <w:jc w:val="center"/>
              <w:rPr>
                <w:rFonts w:cs="Times New Roman"/>
                <w:sz w:val="21"/>
                <w:szCs w:val="21"/>
              </w:rPr>
            </w:pPr>
            <w:r w:rsidRPr="00AD792F">
              <w:rPr>
                <w:rFonts w:cs="Times New Roman"/>
                <w:sz w:val="21"/>
                <w:szCs w:val="21"/>
              </w:rPr>
              <w:t>TE</w:t>
            </w:r>
          </w:p>
        </w:tc>
        <w:tc>
          <w:tcPr>
            <w:tcW w:w="960" w:type="dxa"/>
            <w:noWrap/>
            <w:hideMark/>
          </w:tcPr>
          <w:p w14:paraId="3306B08D" w14:textId="77777777" w:rsidR="004221F3" w:rsidRPr="00AD792F" w:rsidRDefault="004221F3" w:rsidP="005F40EF">
            <w:pPr>
              <w:jc w:val="center"/>
              <w:rPr>
                <w:rFonts w:cs="Times New Roman"/>
                <w:sz w:val="21"/>
                <w:szCs w:val="21"/>
              </w:rPr>
            </w:pPr>
            <w:r w:rsidRPr="00AD792F">
              <w:rPr>
                <w:rFonts w:cs="Times New Roman"/>
                <w:sz w:val="21"/>
                <w:szCs w:val="21"/>
              </w:rPr>
              <w:t>TP</w:t>
            </w:r>
          </w:p>
        </w:tc>
        <w:tc>
          <w:tcPr>
            <w:tcW w:w="960" w:type="dxa"/>
            <w:noWrap/>
            <w:hideMark/>
          </w:tcPr>
          <w:p w14:paraId="22AFF1BB" w14:textId="77777777" w:rsidR="004221F3" w:rsidRPr="00AD792F" w:rsidRDefault="004221F3" w:rsidP="005F40EF">
            <w:pPr>
              <w:jc w:val="center"/>
              <w:rPr>
                <w:rFonts w:cs="Times New Roman"/>
                <w:sz w:val="21"/>
                <w:szCs w:val="21"/>
              </w:rPr>
            </w:pPr>
            <w:r w:rsidRPr="00AD792F">
              <w:rPr>
                <w:rFonts w:cs="Times New Roman"/>
                <w:sz w:val="21"/>
                <w:szCs w:val="21"/>
              </w:rPr>
              <w:t>PE</w:t>
            </w:r>
          </w:p>
        </w:tc>
        <w:tc>
          <w:tcPr>
            <w:tcW w:w="960" w:type="dxa"/>
            <w:noWrap/>
            <w:hideMark/>
          </w:tcPr>
          <w:p w14:paraId="52D96AF9" w14:textId="77777777" w:rsidR="004221F3" w:rsidRPr="00AD792F" w:rsidRDefault="004221F3" w:rsidP="005F40EF">
            <w:pPr>
              <w:jc w:val="center"/>
              <w:rPr>
                <w:rFonts w:cs="Times New Roman"/>
                <w:sz w:val="21"/>
                <w:szCs w:val="21"/>
              </w:rPr>
            </w:pPr>
            <w:r w:rsidRPr="00AD792F">
              <w:rPr>
                <w:rFonts w:cs="Times New Roman"/>
                <w:sz w:val="21"/>
                <w:szCs w:val="21"/>
              </w:rPr>
              <w:t>SE</w:t>
            </w:r>
          </w:p>
        </w:tc>
        <w:tc>
          <w:tcPr>
            <w:tcW w:w="960" w:type="dxa"/>
            <w:noWrap/>
            <w:hideMark/>
          </w:tcPr>
          <w:p w14:paraId="79E9BCB4" w14:textId="77777777" w:rsidR="004221F3" w:rsidRPr="00AD792F" w:rsidRDefault="004221F3" w:rsidP="005F40EF">
            <w:pPr>
              <w:jc w:val="center"/>
              <w:rPr>
                <w:rFonts w:cs="Times New Roman"/>
                <w:sz w:val="21"/>
                <w:szCs w:val="21"/>
              </w:rPr>
            </w:pPr>
            <w:r w:rsidRPr="00AD792F">
              <w:rPr>
                <w:rFonts w:cs="Times New Roman"/>
                <w:sz w:val="21"/>
                <w:szCs w:val="21"/>
              </w:rPr>
              <w:t>TFP</w:t>
            </w:r>
          </w:p>
        </w:tc>
      </w:tr>
      <w:tr w:rsidR="003A571B" w:rsidRPr="00AD792F" w14:paraId="3059961A" w14:textId="77777777" w:rsidTr="005F40EF">
        <w:trPr>
          <w:trHeight w:val="276"/>
          <w:jc w:val="center"/>
        </w:trPr>
        <w:tc>
          <w:tcPr>
            <w:tcW w:w="1669" w:type="dxa"/>
            <w:noWrap/>
            <w:hideMark/>
          </w:tcPr>
          <w:p w14:paraId="717186AC" w14:textId="77777777" w:rsidR="003A571B" w:rsidRPr="00AD792F" w:rsidRDefault="003A571B" w:rsidP="003A571B">
            <w:pPr>
              <w:jc w:val="center"/>
              <w:rPr>
                <w:sz w:val="21"/>
                <w:szCs w:val="21"/>
              </w:rPr>
            </w:pPr>
            <w:r w:rsidRPr="00AD792F">
              <w:rPr>
                <w:rFonts w:hint="eastAsia"/>
                <w:sz w:val="21"/>
                <w:szCs w:val="21"/>
              </w:rPr>
              <w:t>2</w:t>
            </w:r>
            <w:r w:rsidRPr="00AD792F">
              <w:rPr>
                <w:sz w:val="21"/>
                <w:szCs w:val="21"/>
              </w:rPr>
              <w:t>015-2016</w:t>
            </w:r>
          </w:p>
        </w:tc>
        <w:tc>
          <w:tcPr>
            <w:tcW w:w="960" w:type="dxa"/>
            <w:noWrap/>
            <w:hideMark/>
          </w:tcPr>
          <w:p w14:paraId="2B48755D" w14:textId="18DE7768" w:rsidR="003A571B" w:rsidRPr="00AD792F" w:rsidRDefault="003A571B" w:rsidP="003A571B">
            <w:pPr>
              <w:jc w:val="center"/>
              <w:rPr>
                <w:rFonts w:cs="Times New Roman"/>
                <w:sz w:val="21"/>
                <w:szCs w:val="21"/>
              </w:rPr>
            </w:pPr>
            <w:r w:rsidRPr="00AD792F">
              <w:rPr>
                <w:rFonts w:hint="eastAsia"/>
                <w:color w:val="000000"/>
                <w:sz w:val="21"/>
                <w:szCs w:val="21"/>
              </w:rPr>
              <w:t>1.015</w:t>
            </w:r>
          </w:p>
        </w:tc>
        <w:tc>
          <w:tcPr>
            <w:tcW w:w="960" w:type="dxa"/>
            <w:noWrap/>
            <w:hideMark/>
          </w:tcPr>
          <w:p w14:paraId="15CB3473" w14:textId="34D0A89D" w:rsidR="003A571B" w:rsidRPr="00AD792F" w:rsidRDefault="003A571B" w:rsidP="003A571B">
            <w:pPr>
              <w:jc w:val="center"/>
              <w:rPr>
                <w:rFonts w:cs="Times New Roman"/>
                <w:sz w:val="21"/>
                <w:szCs w:val="21"/>
              </w:rPr>
            </w:pPr>
            <w:r w:rsidRPr="00AD792F">
              <w:rPr>
                <w:rFonts w:hint="eastAsia"/>
                <w:color w:val="000000"/>
                <w:sz w:val="21"/>
                <w:szCs w:val="21"/>
              </w:rPr>
              <w:t>0.998</w:t>
            </w:r>
          </w:p>
        </w:tc>
        <w:tc>
          <w:tcPr>
            <w:tcW w:w="960" w:type="dxa"/>
            <w:noWrap/>
            <w:hideMark/>
          </w:tcPr>
          <w:p w14:paraId="2FA7D414" w14:textId="3A3EE283" w:rsidR="003A571B" w:rsidRPr="00AD792F" w:rsidRDefault="003A571B" w:rsidP="003A571B">
            <w:pPr>
              <w:jc w:val="center"/>
              <w:rPr>
                <w:rFonts w:cs="Times New Roman"/>
                <w:sz w:val="21"/>
                <w:szCs w:val="21"/>
              </w:rPr>
            </w:pPr>
            <w:r w:rsidRPr="00AD792F">
              <w:rPr>
                <w:rFonts w:hint="eastAsia"/>
                <w:color w:val="000000"/>
                <w:sz w:val="21"/>
                <w:szCs w:val="21"/>
              </w:rPr>
              <w:t>1</w:t>
            </w:r>
          </w:p>
        </w:tc>
        <w:tc>
          <w:tcPr>
            <w:tcW w:w="960" w:type="dxa"/>
            <w:noWrap/>
            <w:hideMark/>
          </w:tcPr>
          <w:p w14:paraId="547FD4DD" w14:textId="0DCFF55C" w:rsidR="003A571B" w:rsidRPr="00AD792F" w:rsidRDefault="003A571B" w:rsidP="003A571B">
            <w:pPr>
              <w:jc w:val="center"/>
              <w:rPr>
                <w:rFonts w:cs="Times New Roman"/>
                <w:sz w:val="21"/>
                <w:szCs w:val="21"/>
              </w:rPr>
            </w:pPr>
            <w:r w:rsidRPr="00AD792F">
              <w:rPr>
                <w:rFonts w:hint="eastAsia"/>
                <w:color w:val="000000"/>
                <w:sz w:val="21"/>
                <w:szCs w:val="21"/>
              </w:rPr>
              <w:t>1.016</w:t>
            </w:r>
          </w:p>
        </w:tc>
        <w:tc>
          <w:tcPr>
            <w:tcW w:w="960" w:type="dxa"/>
            <w:noWrap/>
            <w:hideMark/>
          </w:tcPr>
          <w:p w14:paraId="4715F4B5" w14:textId="10ABCC35" w:rsidR="003A571B" w:rsidRPr="00AD792F" w:rsidRDefault="003A571B" w:rsidP="003A571B">
            <w:pPr>
              <w:jc w:val="center"/>
              <w:rPr>
                <w:rFonts w:cs="Times New Roman"/>
                <w:sz w:val="21"/>
                <w:szCs w:val="21"/>
              </w:rPr>
            </w:pPr>
            <w:r w:rsidRPr="00AD792F">
              <w:rPr>
                <w:rFonts w:hint="eastAsia"/>
                <w:color w:val="000000"/>
                <w:sz w:val="21"/>
                <w:szCs w:val="21"/>
              </w:rPr>
              <w:t>1.013</w:t>
            </w:r>
          </w:p>
        </w:tc>
      </w:tr>
      <w:tr w:rsidR="003A571B" w:rsidRPr="00AD792F" w14:paraId="54B99E23" w14:textId="77777777" w:rsidTr="005F40EF">
        <w:trPr>
          <w:trHeight w:val="276"/>
          <w:jc w:val="center"/>
        </w:trPr>
        <w:tc>
          <w:tcPr>
            <w:tcW w:w="1669" w:type="dxa"/>
            <w:noWrap/>
            <w:hideMark/>
          </w:tcPr>
          <w:p w14:paraId="77E02ED2" w14:textId="77777777" w:rsidR="003A571B" w:rsidRPr="00AD792F" w:rsidRDefault="003A571B" w:rsidP="003A571B">
            <w:pPr>
              <w:jc w:val="center"/>
              <w:rPr>
                <w:sz w:val="21"/>
                <w:szCs w:val="21"/>
              </w:rPr>
            </w:pPr>
            <w:r w:rsidRPr="00AD792F">
              <w:rPr>
                <w:rFonts w:hint="eastAsia"/>
                <w:sz w:val="21"/>
                <w:szCs w:val="21"/>
              </w:rPr>
              <w:t>2</w:t>
            </w:r>
            <w:r w:rsidRPr="00AD792F">
              <w:rPr>
                <w:sz w:val="21"/>
                <w:szCs w:val="21"/>
              </w:rPr>
              <w:t>016-2017</w:t>
            </w:r>
          </w:p>
        </w:tc>
        <w:tc>
          <w:tcPr>
            <w:tcW w:w="960" w:type="dxa"/>
            <w:noWrap/>
            <w:hideMark/>
          </w:tcPr>
          <w:p w14:paraId="6E712426" w14:textId="24D57CB5" w:rsidR="003A571B" w:rsidRPr="00AD792F" w:rsidRDefault="003A571B" w:rsidP="003A571B">
            <w:pPr>
              <w:jc w:val="center"/>
              <w:rPr>
                <w:rFonts w:cs="Times New Roman"/>
                <w:sz w:val="21"/>
                <w:szCs w:val="21"/>
              </w:rPr>
            </w:pPr>
            <w:r w:rsidRPr="00AD792F">
              <w:rPr>
                <w:rFonts w:hint="eastAsia"/>
                <w:color w:val="000000"/>
                <w:sz w:val="21"/>
                <w:szCs w:val="21"/>
              </w:rPr>
              <w:t>1.057</w:t>
            </w:r>
          </w:p>
        </w:tc>
        <w:tc>
          <w:tcPr>
            <w:tcW w:w="960" w:type="dxa"/>
            <w:noWrap/>
            <w:hideMark/>
          </w:tcPr>
          <w:p w14:paraId="0584BB5F" w14:textId="71BE416D" w:rsidR="003A571B" w:rsidRPr="00AD792F" w:rsidRDefault="003A571B" w:rsidP="003A571B">
            <w:pPr>
              <w:jc w:val="center"/>
              <w:rPr>
                <w:rFonts w:cs="Times New Roman"/>
                <w:sz w:val="21"/>
                <w:szCs w:val="21"/>
              </w:rPr>
            </w:pPr>
            <w:r w:rsidRPr="00AD792F">
              <w:rPr>
                <w:rFonts w:hint="eastAsia"/>
                <w:color w:val="000000"/>
                <w:sz w:val="21"/>
                <w:szCs w:val="21"/>
              </w:rPr>
              <w:t>0.968</w:t>
            </w:r>
          </w:p>
        </w:tc>
        <w:tc>
          <w:tcPr>
            <w:tcW w:w="960" w:type="dxa"/>
            <w:noWrap/>
            <w:hideMark/>
          </w:tcPr>
          <w:p w14:paraId="5014DED6" w14:textId="102912BE" w:rsidR="003A571B" w:rsidRPr="00AD792F" w:rsidRDefault="003A571B" w:rsidP="003A571B">
            <w:pPr>
              <w:jc w:val="center"/>
              <w:rPr>
                <w:rFonts w:cs="Times New Roman"/>
                <w:sz w:val="21"/>
                <w:szCs w:val="21"/>
              </w:rPr>
            </w:pPr>
            <w:r w:rsidRPr="00AD792F">
              <w:rPr>
                <w:rFonts w:hint="eastAsia"/>
                <w:color w:val="000000"/>
                <w:sz w:val="21"/>
                <w:szCs w:val="21"/>
              </w:rPr>
              <w:t>1</w:t>
            </w:r>
          </w:p>
        </w:tc>
        <w:tc>
          <w:tcPr>
            <w:tcW w:w="960" w:type="dxa"/>
            <w:noWrap/>
            <w:hideMark/>
          </w:tcPr>
          <w:p w14:paraId="4BB5A1D7" w14:textId="09259BA5" w:rsidR="003A571B" w:rsidRPr="00AD792F" w:rsidRDefault="003A571B" w:rsidP="003A571B">
            <w:pPr>
              <w:jc w:val="center"/>
              <w:rPr>
                <w:rFonts w:cs="Times New Roman"/>
                <w:sz w:val="21"/>
                <w:szCs w:val="21"/>
              </w:rPr>
            </w:pPr>
            <w:r w:rsidRPr="00AD792F">
              <w:rPr>
                <w:rFonts w:hint="eastAsia"/>
                <w:color w:val="000000"/>
                <w:sz w:val="21"/>
                <w:szCs w:val="21"/>
              </w:rPr>
              <w:t>1.057</w:t>
            </w:r>
          </w:p>
        </w:tc>
        <w:tc>
          <w:tcPr>
            <w:tcW w:w="960" w:type="dxa"/>
            <w:noWrap/>
            <w:hideMark/>
          </w:tcPr>
          <w:p w14:paraId="120E96BD" w14:textId="1E9C723E" w:rsidR="003A571B" w:rsidRPr="00AD792F" w:rsidRDefault="003A571B" w:rsidP="003A571B">
            <w:pPr>
              <w:jc w:val="center"/>
              <w:rPr>
                <w:rFonts w:cs="Times New Roman"/>
                <w:sz w:val="21"/>
                <w:szCs w:val="21"/>
              </w:rPr>
            </w:pPr>
            <w:r w:rsidRPr="00AD792F">
              <w:rPr>
                <w:rFonts w:hint="eastAsia"/>
                <w:color w:val="000000"/>
                <w:sz w:val="21"/>
                <w:szCs w:val="21"/>
              </w:rPr>
              <w:t>1.023</w:t>
            </w:r>
          </w:p>
        </w:tc>
      </w:tr>
      <w:tr w:rsidR="003A571B" w:rsidRPr="00AD792F" w14:paraId="543B0960" w14:textId="77777777" w:rsidTr="005F40EF">
        <w:trPr>
          <w:trHeight w:val="276"/>
          <w:jc w:val="center"/>
        </w:trPr>
        <w:tc>
          <w:tcPr>
            <w:tcW w:w="1669" w:type="dxa"/>
            <w:noWrap/>
            <w:hideMark/>
          </w:tcPr>
          <w:p w14:paraId="6FF47782" w14:textId="77777777" w:rsidR="003A571B" w:rsidRPr="00AD792F" w:rsidRDefault="003A571B" w:rsidP="003A571B">
            <w:pPr>
              <w:jc w:val="center"/>
              <w:rPr>
                <w:sz w:val="21"/>
                <w:szCs w:val="21"/>
              </w:rPr>
            </w:pPr>
            <w:r w:rsidRPr="00AD792F">
              <w:rPr>
                <w:rFonts w:hint="eastAsia"/>
                <w:sz w:val="21"/>
                <w:szCs w:val="21"/>
              </w:rPr>
              <w:t>2</w:t>
            </w:r>
            <w:r w:rsidRPr="00AD792F">
              <w:rPr>
                <w:sz w:val="21"/>
                <w:szCs w:val="21"/>
              </w:rPr>
              <w:t>017-2018</w:t>
            </w:r>
          </w:p>
        </w:tc>
        <w:tc>
          <w:tcPr>
            <w:tcW w:w="960" w:type="dxa"/>
            <w:noWrap/>
            <w:hideMark/>
          </w:tcPr>
          <w:p w14:paraId="1099AB6B" w14:textId="4D72C887" w:rsidR="003A571B" w:rsidRPr="00AD792F" w:rsidRDefault="003A571B" w:rsidP="003A571B">
            <w:pPr>
              <w:jc w:val="center"/>
              <w:rPr>
                <w:rFonts w:cs="Times New Roman"/>
                <w:sz w:val="21"/>
                <w:szCs w:val="21"/>
              </w:rPr>
            </w:pPr>
            <w:r w:rsidRPr="00AD792F">
              <w:rPr>
                <w:rFonts w:hint="eastAsia"/>
                <w:color w:val="000000"/>
                <w:sz w:val="21"/>
                <w:szCs w:val="21"/>
              </w:rPr>
              <w:t>1.021</w:t>
            </w:r>
          </w:p>
        </w:tc>
        <w:tc>
          <w:tcPr>
            <w:tcW w:w="960" w:type="dxa"/>
            <w:noWrap/>
            <w:hideMark/>
          </w:tcPr>
          <w:p w14:paraId="7251DEA4" w14:textId="23DAFCCF" w:rsidR="003A571B" w:rsidRPr="00AD792F" w:rsidRDefault="003A571B" w:rsidP="003A571B">
            <w:pPr>
              <w:jc w:val="center"/>
              <w:rPr>
                <w:rFonts w:cs="Times New Roman"/>
                <w:sz w:val="21"/>
                <w:szCs w:val="21"/>
              </w:rPr>
            </w:pPr>
            <w:r w:rsidRPr="00AD792F">
              <w:rPr>
                <w:rFonts w:hint="eastAsia"/>
                <w:color w:val="000000"/>
                <w:sz w:val="21"/>
                <w:szCs w:val="21"/>
              </w:rPr>
              <w:t>1.023</w:t>
            </w:r>
          </w:p>
        </w:tc>
        <w:tc>
          <w:tcPr>
            <w:tcW w:w="960" w:type="dxa"/>
            <w:noWrap/>
            <w:hideMark/>
          </w:tcPr>
          <w:p w14:paraId="49D73150" w14:textId="5333FA64" w:rsidR="003A571B" w:rsidRPr="00AD792F" w:rsidRDefault="003A571B" w:rsidP="003A571B">
            <w:pPr>
              <w:jc w:val="center"/>
              <w:rPr>
                <w:rFonts w:cs="Times New Roman"/>
                <w:sz w:val="21"/>
                <w:szCs w:val="21"/>
              </w:rPr>
            </w:pPr>
            <w:r w:rsidRPr="00AD792F">
              <w:rPr>
                <w:rFonts w:hint="eastAsia"/>
                <w:color w:val="000000"/>
                <w:sz w:val="21"/>
                <w:szCs w:val="21"/>
              </w:rPr>
              <w:t>0.999</w:t>
            </w:r>
          </w:p>
        </w:tc>
        <w:tc>
          <w:tcPr>
            <w:tcW w:w="960" w:type="dxa"/>
            <w:noWrap/>
            <w:hideMark/>
          </w:tcPr>
          <w:p w14:paraId="5F8BAE17" w14:textId="5171B2FB" w:rsidR="003A571B" w:rsidRPr="00AD792F" w:rsidRDefault="003A571B" w:rsidP="003A571B">
            <w:pPr>
              <w:jc w:val="center"/>
              <w:rPr>
                <w:rFonts w:cs="Times New Roman"/>
                <w:sz w:val="21"/>
                <w:szCs w:val="21"/>
              </w:rPr>
            </w:pPr>
            <w:r w:rsidRPr="00AD792F">
              <w:rPr>
                <w:rFonts w:hint="eastAsia"/>
                <w:color w:val="000000"/>
                <w:sz w:val="21"/>
                <w:szCs w:val="21"/>
              </w:rPr>
              <w:t>1.022</w:t>
            </w:r>
          </w:p>
        </w:tc>
        <w:tc>
          <w:tcPr>
            <w:tcW w:w="960" w:type="dxa"/>
            <w:noWrap/>
            <w:hideMark/>
          </w:tcPr>
          <w:p w14:paraId="0CA29501" w14:textId="298B0290" w:rsidR="003A571B" w:rsidRPr="00AD792F" w:rsidRDefault="003A571B" w:rsidP="003A571B">
            <w:pPr>
              <w:jc w:val="center"/>
              <w:rPr>
                <w:rFonts w:cs="Times New Roman"/>
                <w:sz w:val="21"/>
                <w:szCs w:val="21"/>
              </w:rPr>
            </w:pPr>
            <w:r w:rsidRPr="00AD792F">
              <w:rPr>
                <w:rFonts w:hint="eastAsia"/>
                <w:color w:val="000000"/>
                <w:sz w:val="21"/>
                <w:szCs w:val="21"/>
              </w:rPr>
              <w:t>1.044</w:t>
            </w:r>
          </w:p>
        </w:tc>
      </w:tr>
      <w:tr w:rsidR="003A571B" w:rsidRPr="00AD792F" w14:paraId="3C7D4CB2" w14:textId="77777777" w:rsidTr="005F40EF">
        <w:trPr>
          <w:trHeight w:val="276"/>
          <w:jc w:val="center"/>
        </w:trPr>
        <w:tc>
          <w:tcPr>
            <w:tcW w:w="1669" w:type="dxa"/>
            <w:noWrap/>
            <w:hideMark/>
          </w:tcPr>
          <w:p w14:paraId="77E382AF" w14:textId="77777777" w:rsidR="003A571B" w:rsidRPr="00AD792F" w:rsidRDefault="003A571B" w:rsidP="003A571B">
            <w:pPr>
              <w:jc w:val="center"/>
              <w:rPr>
                <w:sz w:val="21"/>
                <w:szCs w:val="21"/>
              </w:rPr>
            </w:pPr>
            <w:r w:rsidRPr="00AD792F">
              <w:rPr>
                <w:rFonts w:hint="eastAsia"/>
                <w:sz w:val="21"/>
                <w:szCs w:val="21"/>
              </w:rPr>
              <w:t>2</w:t>
            </w:r>
            <w:r w:rsidRPr="00AD792F">
              <w:rPr>
                <w:sz w:val="21"/>
                <w:szCs w:val="21"/>
              </w:rPr>
              <w:t>018-2019</w:t>
            </w:r>
          </w:p>
        </w:tc>
        <w:tc>
          <w:tcPr>
            <w:tcW w:w="960" w:type="dxa"/>
            <w:noWrap/>
            <w:hideMark/>
          </w:tcPr>
          <w:p w14:paraId="6E197978" w14:textId="4BEF5B39" w:rsidR="003A571B" w:rsidRPr="00AD792F" w:rsidRDefault="003A571B" w:rsidP="003A571B">
            <w:pPr>
              <w:jc w:val="center"/>
              <w:rPr>
                <w:rFonts w:cs="Times New Roman"/>
                <w:sz w:val="21"/>
                <w:szCs w:val="21"/>
              </w:rPr>
            </w:pPr>
            <w:r w:rsidRPr="00AD792F">
              <w:rPr>
                <w:rFonts w:hint="eastAsia"/>
                <w:color w:val="000000"/>
                <w:sz w:val="21"/>
                <w:szCs w:val="21"/>
              </w:rPr>
              <w:t>1.069</w:t>
            </w:r>
          </w:p>
        </w:tc>
        <w:tc>
          <w:tcPr>
            <w:tcW w:w="960" w:type="dxa"/>
            <w:noWrap/>
            <w:hideMark/>
          </w:tcPr>
          <w:p w14:paraId="6255E136" w14:textId="5AF33B7A" w:rsidR="003A571B" w:rsidRPr="00AD792F" w:rsidRDefault="003A571B" w:rsidP="003A571B">
            <w:pPr>
              <w:jc w:val="center"/>
              <w:rPr>
                <w:rFonts w:cs="Times New Roman"/>
                <w:sz w:val="21"/>
                <w:szCs w:val="21"/>
              </w:rPr>
            </w:pPr>
            <w:r w:rsidRPr="00AD792F">
              <w:rPr>
                <w:rFonts w:hint="eastAsia"/>
                <w:color w:val="000000"/>
                <w:sz w:val="21"/>
                <w:szCs w:val="21"/>
              </w:rPr>
              <w:t>0.986</w:t>
            </w:r>
          </w:p>
        </w:tc>
        <w:tc>
          <w:tcPr>
            <w:tcW w:w="960" w:type="dxa"/>
            <w:noWrap/>
            <w:hideMark/>
          </w:tcPr>
          <w:p w14:paraId="13ADAEC2" w14:textId="1502230D" w:rsidR="003A571B" w:rsidRPr="00AD792F" w:rsidRDefault="003A571B" w:rsidP="003A571B">
            <w:pPr>
              <w:jc w:val="center"/>
              <w:rPr>
                <w:rFonts w:cs="Times New Roman"/>
                <w:sz w:val="21"/>
                <w:szCs w:val="21"/>
              </w:rPr>
            </w:pPr>
            <w:r w:rsidRPr="00AD792F">
              <w:rPr>
                <w:rFonts w:hint="eastAsia"/>
                <w:color w:val="000000"/>
                <w:sz w:val="21"/>
                <w:szCs w:val="21"/>
              </w:rPr>
              <w:t>1.001</w:t>
            </w:r>
          </w:p>
        </w:tc>
        <w:tc>
          <w:tcPr>
            <w:tcW w:w="960" w:type="dxa"/>
            <w:noWrap/>
            <w:hideMark/>
          </w:tcPr>
          <w:p w14:paraId="09160FAA" w14:textId="4EC55A36" w:rsidR="003A571B" w:rsidRPr="00AD792F" w:rsidRDefault="003A571B" w:rsidP="003A571B">
            <w:pPr>
              <w:jc w:val="center"/>
              <w:rPr>
                <w:rFonts w:cs="Times New Roman"/>
                <w:sz w:val="21"/>
                <w:szCs w:val="21"/>
              </w:rPr>
            </w:pPr>
            <w:r w:rsidRPr="00AD792F">
              <w:rPr>
                <w:rFonts w:hint="eastAsia"/>
                <w:color w:val="000000"/>
                <w:sz w:val="21"/>
                <w:szCs w:val="21"/>
              </w:rPr>
              <w:t>1.067</w:t>
            </w:r>
          </w:p>
        </w:tc>
        <w:tc>
          <w:tcPr>
            <w:tcW w:w="960" w:type="dxa"/>
            <w:noWrap/>
            <w:hideMark/>
          </w:tcPr>
          <w:p w14:paraId="2E638F4D" w14:textId="416C7F96" w:rsidR="003A571B" w:rsidRPr="00AD792F" w:rsidRDefault="003A571B" w:rsidP="003A571B">
            <w:pPr>
              <w:jc w:val="center"/>
              <w:rPr>
                <w:rFonts w:cs="Times New Roman"/>
                <w:sz w:val="21"/>
                <w:szCs w:val="21"/>
              </w:rPr>
            </w:pPr>
            <w:r w:rsidRPr="00AD792F">
              <w:rPr>
                <w:rFonts w:hint="eastAsia"/>
                <w:color w:val="000000"/>
                <w:sz w:val="21"/>
                <w:szCs w:val="21"/>
              </w:rPr>
              <w:t>1.054</w:t>
            </w:r>
          </w:p>
        </w:tc>
      </w:tr>
      <w:tr w:rsidR="003A571B" w:rsidRPr="00AD792F" w14:paraId="22778800" w14:textId="77777777" w:rsidTr="005F40EF">
        <w:trPr>
          <w:trHeight w:val="276"/>
          <w:jc w:val="center"/>
        </w:trPr>
        <w:tc>
          <w:tcPr>
            <w:tcW w:w="1669" w:type="dxa"/>
            <w:tcBorders>
              <w:bottom w:val="nil"/>
            </w:tcBorders>
            <w:noWrap/>
            <w:hideMark/>
          </w:tcPr>
          <w:p w14:paraId="2DF42CB2" w14:textId="77777777" w:rsidR="003A571B" w:rsidRPr="00AD792F" w:rsidRDefault="003A571B" w:rsidP="003A571B">
            <w:pPr>
              <w:jc w:val="center"/>
              <w:rPr>
                <w:sz w:val="21"/>
                <w:szCs w:val="21"/>
              </w:rPr>
            </w:pPr>
            <w:r w:rsidRPr="00AD792F">
              <w:rPr>
                <w:sz w:val="21"/>
                <w:szCs w:val="21"/>
              </w:rPr>
              <w:t>2019-2020</w:t>
            </w:r>
          </w:p>
        </w:tc>
        <w:tc>
          <w:tcPr>
            <w:tcW w:w="960" w:type="dxa"/>
            <w:tcBorders>
              <w:bottom w:val="nil"/>
            </w:tcBorders>
            <w:noWrap/>
            <w:hideMark/>
          </w:tcPr>
          <w:p w14:paraId="0B636EF3" w14:textId="70877075" w:rsidR="003A571B" w:rsidRPr="00AD792F" w:rsidRDefault="003A571B" w:rsidP="003A571B">
            <w:pPr>
              <w:jc w:val="center"/>
              <w:rPr>
                <w:rFonts w:cs="Times New Roman"/>
                <w:sz w:val="21"/>
                <w:szCs w:val="21"/>
              </w:rPr>
            </w:pPr>
            <w:r w:rsidRPr="00AD792F">
              <w:rPr>
                <w:rFonts w:hint="eastAsia"/>
                <w:color w:val="000000"/>
                <w:sz w:val="21"/>
                <w:szCs w:val="21"/>
              </w:rPr>
              <w:t>1.069</w:t>
            </w:r>
          </w:p>
        </w:tc>
        <w:tc>
          <w:tcPr>
            <w:tcW w:w="960" w:type="dxa"/>
            <w:tcBorders>
              <w:bottom w:val="nil"/>
            </w:tcBorders>
            <w:noWrap/>
            <w:hideMark/>
          </w:tcPr>
          <w:p w14:paraId="00A4224B" w14:textId="6650BFAB" w:rsidR="003A571B" w:rsidRPr="00AD792F" w:rsidRDefault="003A571B" w:rsidP="003A571B">
            <w:pPr>
              <w:jc w:val="center"/>
              <w:rPr>
                <w:rFonts w:cs="Times New Roman"/>
                <w:sz w:val="21"/>
                <w:szCs w:val="21"/>
              </w:rPr>
            </w:pPr>
            <w:r w:rsidRPr="00AD792F">
              <w:rPr>
                <w:rFonts w:hint="eastAsia"/>
                <w:color w:val="000000"/>
                <w:sz w:val="21"/>
                <w:szCs w:val="21"/>
              </w:rPr>
              <w:t>0.975</w:t>
            </w:r>
          </w:p>
        </w:tc>
        <w:tc>
          <w:tcPr>
            <w:tcW w:w="960" w:type="dxa"/>
            <w:tcBorders>
              <w:bottom w:val="nil"/>
            </w:tcBorders>
            <w:noWrap/>
            <w:hideMark/>
          </w:tcPr>
          <w:p w14:paraId="33C44BB2" w14:textId="2752F870" w:rsidR="003A571B" w:rsidRPr="00AD792F" w:rsidRDefault="003A571B" w:rsidP="003A571B">
            <w:pPr>
              <w:jc w:val="center"/>
              <w:rPr>
                <w:rFonts w:cs="Times New Roman"/>
                <w:sz w:val="21"/>
                <w:szCs w:val="21"/>
              </w:rPr>
            </w:pPr>
            <w:r w:rsidRPr="00AD792F">
              <w:rPr>
                <w:rFonts w:hint="eastAsia"/>
                <w:color w:val="000000"/>
                <w:sz w:val="21"/>
                <w:szCs w:val="21"/>
              </w:rPr>
              <w:t>1</w:t>
            </w:r>
          </w:p>
        </w:tc>
        <w:tc>
          <w:tcPr>
            <w:tcW w:w="960" w:type="dxa"/>
            <w:tcBorders>
              <w:bottom w:val="nil"/>
            </w:tcBorders>
            <w:noWrap/>
            <w:hideMark/>
          </w:tcPr>
          <w:p w14:paraId="0C98CB34" w14:textId="024214D5" w:rsidR="003A571B" w:rsidRPr="00AD792F" w:rsidRDefault="003A571B" w:rsidP="003A571B">
            <w:pPr>
              <w:jc w:val="center"/>
              <w:rPr>
                <w:rFonts w:cs="Times New Roman"/>
                <w:sz w:val="21"/>
                <w:szCs w:val="21"/>
              </w:rPr>
            </w:pPr>
            <w:r w:rsidRPr="00AD792F">
              <w:rPr>
                <w:rFonts w:hint="eastAsia"/>
                <w:color w:val="000000"/>
                <w:sz w:val="21"/>
                <w:szCs w:val="21"/>
              </w:rPr>
              <w:t>1.068</w:t>
            </w:r>
          </w:p>
        </w:tc>
        <w:tc>
          <w:tcPr>
            <w:tcW w:w="960" w:type="dxa"/>
            <w:tcBorders>
              <w:bottom w:val="nil"/>
            </w:tcBorders>
            <w:noWrap/>
            <w:hideMark/>
          </w:tcPr>
          <w:p w14:paraId="5CB83935" w14:textId="168AC592" w:rsidR="003A571B" w:rsidRPr="00AD792F" w:rsidRDefault="003A571B" w:rsidP="003A571B">
            <w:pPr>
              <w:jc w:val="center"/>
              <w:rPr>
                <w:rFonts w:cs="Times New Roman"/>
                <w:sz w:val="21"/>
                <w:szCs w:val="21"/>
              </w:rPr>
            </w:pPr>
            <w:r w:rsidRPr="00AD792F">
              <w:rPr>
                <w:rFonts w:hint="eastAsia"/>
                <w:color w:val="000000"/>
                <w:sz w:val="21"/>
                <w:szCs w:val="21"/>
              </w:rPr>
              <w:t>1.042</w:t>
            </w:r>
          </w:p>
        </w:tc>
      </w:tr>
      <w:tr w:rsidR="003A571B" w:rsidRPr="00AD792F" w14:paraId="5EC53AD6" w14:textId="77777777" w:rsidTr="005F40EF">
        <w:trPr>
          <w:trHeight w:val="276"/>
          <w:jc w:val="center"/>
        </w:trPr>
        <w:tc>
          <w:tcPr>
            <w:tcW w:w="1669" w:type="dxa"/>
            <w:tcBorders>
              <w:top w:val="nil"/>
              <w:bottom w:val="single" w:sz="12" w:space="0" w:color="auto"/>
            </w:tcBorders>
            <w:noWrap/>
            <w:hideMark/>
          </w:tcPr>
          <w:p w14:paraId="5EA92CC8" w14:textId="77777777" w:rsidR="003A571B" w:rsidRPr="00AD792F" w:rsidRDefault="003A571B" w:rsidP="003A571B">
            <w:pPr>
              <w:jc w:val="center"/>
              <w:rPr>
                <w:sz w:val="21"/>
                <w:szCs w:val="21"/>
              </w:rPr>
            </w:pPr>
            <w:r w:rsidRPr="00AD792F">
              <w:rPr>
                <w:rFonts w:hint="eastAsia"/>
                <w:sz w:val="21"/>
                <w:szCs w:val="21"/>
              </w:rPr>
              <w:t>2</w:t>
            </w:r>
            <w:r w:rsidRPr="00AD792F">
              <w:rPr>
                <w:sz w:val="21"/>
                <w:szCs w:val="21"/>
              </w:rPr>
              <w:t>020-2021</w:t>
            </w:r>
          </w:p>
        </w:tc>
        <w:tc>
          <w:tcPr>
            <w:tcW w:w="960" w:type="dxa"/>
            <w:tcBorders>
              <w:top w:val="nil"/>
              <w:bottom w:val="single" w:sz="12" w:space="0" w:color="auto"/>
            </w:tcBorders>
            <w:noWrap/>
            <w:hideMark/>
          </w:tcPr>
          <w:p w14:paraId="1B27EB1F" w14:textId="39A68F48" w:rsidR="003A571B" w:rsidRPr="00AD792F" w:rsidRDefault="003A571B" w:rsidP="003A571B">
            <w:pPr>
              <w:jc w:val="center"/>
              <w:rPr>
                <w:rFonts w:cs="Times New Roman"/>
                <w:sz w:val="21"/>
                <w:szCs w:val="21"/>
              </w:rPr>
            </w:pPr>
            <w:r w:rsidRPr="00AD792F">
              <w:rPr>
                <w:rFonts w:hint="eastAsia"/>
                <w:color w:val="000000"/>
                <w:sz w:val="21"/>
                <w:szCs w:val="21"/>
              </w:rPr>
              <w:t>1.08</w:t>
            </w:r>
          </w:p>
        </w:tc>
        <w:tc>
          <w:tcPr>
            <w:tcW w:w="960" w:type="dxa"/>
            <w:tcBorders>
              <w:top w:val="nil"/>
              <w:bottom w:val="single" w:sz="12" w:space="0" w:color="auto"/>
            </w:tcBorders>
            <w:noWrap/>
            <w:hideMark/>
          </w:tcPr>
          <w:p w14:paraId="6573BE67" w14:textId="607FCFE1" w:rsidR="003A571B" w:rsidRPr="00AD792F" w:rsidRDefault="003A571B" w:rsidP="003A571B">
            <w:pPr>
              <w:jc w:val="center"/>
              <w:rPr>
                <w:rFonts w:cs="Times New Roman"/>
                <w:sz w:val="21"/>
                <w:szCs w:val="21"/>
              </w:rPr>
            </w:pPr>
            <w:r w:rsidRPr="00AD792F">
              <w:rPr>
                <w:rFonts w:hint="eastAsia"/>
                <w:color w:val="000000"/>
                <w:sz w:val="21"/>
                <w:szCs w:val="21"/>
              </w:rPr>
              <w:t>0.972</w:t>
            </w:r>
          </w:p>
        </w:tc>
        <w:tc>
          <w:tcPr>
            <w:tcW w:w="960" w:type="dxa"/>
            <w:tcBorders>
              <w:top w:val="nil"/>
              <w:bottom w:val="single" w:sz="12" w:space="0" w:color="auto"/>
            </w:tcBorders>
            <w:noWrap/>
            <w:hideMark/>
          </w:tcPr>
          <w:p w14:paraId="245C73D3" w14:textId="75643793" w:rsidR="003A571B" w:rsidRPr="00AD792F" w:rsidRDefault="003A571B" w:rsidP="003A571B">
            <w:pPr>
              <w:jc w:val="center"/>
              <w:rPr>
                <w:rFonts w:cs="Times New Roman"/>
                <w:sz w:val="21"/>
                <w:szCs w:val="21"/>
              </w:rPr>
            </w:pPr>
            <w:r w:rsidRPr="00AD792F">
              <w:rPr>
                <w:rFonts w:hint="eastAsia"/>
                <w:color w:val="000000"/>
                <w:sz w:val="21"/>
                <w:szCs w:val="21"/>
              </w:rPr>
              <w:t>1</w:t>
            </w:r>
          </w:p>
        </w:tc>
        <w:tc>
          <w:tcPr>
            <w:tcW w:w="960" w:type="dxa"/>
            <w:tcBorders>
              <w:top w:val="nil"/>
              <w:bottom w:val="single" w:sz="12" w:space="0" w:color="auto"/>
            </w:tcBorders>
            <w:noWrap/>
            <w:hideMark/>
          </w:tcPr>
          <w:p w14:paraId="09D4298A" w14:textId="57E4AC13" w:rsidR="003A571B" w:rsidRPr="00AD792F" w:rsidRDefault="003A571B" w:rsidP="003A571B">
            <w:pPr>
              <w:jc w:val="center"/>
              <w:rPr>
                <w:rFonts w:cs="Times New Roman"/>
                <w:sz w:val="21"/>
                <w:szCs w:val="21"/>
              </w:rPr>
            </w:pPr>
            <w:r w:rsidRPr="00AD792F">
              <w:rPr>
                <w:rFonts w:hint="eastAsia"/>
                <w:color w:val="000000"/>
                <w:sz w:val="21"/>
                <w:szCs w:val="21"/>
              </w:rPr>
              <w:t>1.08</w:t>
            </w:r>
          </w:p>
        </w:tc>
        <w:tc>
          <w:tcPr>
            <w:tcW w:w="960" w:type="dxa"/>
            <w:tcBorders>
              <w:top w:val="nil"/>
              <w:bottom w:val="single" w:sz="12" w:space="0" w:color="auto"/>
            </w:tcBorders>
            <w:noWrap/>
            <w:hideMark/>
          </w:tcPr>
          <w:p w14:paraId="2B4A5C57" w14:textId="7222AEE7" w:rsidR="003A571B" w:rsidRPr="00AD792F" w:rsidRDefault="003A571B" w:rsidP="003A571B">
            <w:pPr>
              <w:jc w:val="center"/>
              <w:rPr>
                <w:rFonts w:cs="Times New Roman"/>
                <w:sz w:val="21"/>
                <w:szCs w:val="21"/>
              </w:rPr>
            </w:pPr>
            <w:r w:rsidRPr="00AD792F">
              <w:rPr>
                <w:rFonts w:hint="eastAsia"/>
                <w:color w:val="000000"/>
                <w:sz w:val="21"/>
                <w:szCs w:val="21"/>
              </w:rPr>
              <w:t>1.05</w:t>
            </w:r>
          </w:p>
        </w:tc>
      </w:tr>
      <w:tr w:rsidR="003A571B" w:rsidRPr="00AD792F" w14:paraId="60196E1B" w14:textId="77777777" w:rsidTr="005F40EF">
        <w:trPr>
          <w:trHeight w:val="276"/>
          <w:jc w:val="center"/>
        </w:trPr>
        <w:tc>
          <w:tcPr>
            <w:tcW w:w="1669" w:type="dxa"/>
            <w:tcBorders>
              <w:top w:val="single" w:sz="12" w:space="0" w:color="auto"/>
            </w:tcBorders>
            <w:noWrap/>
          </w:tcPr>
          <w:p w14:paraId="4F6F1DA6" w14:textId="77777777" w:rsidR="003A571B" w:rsidRPr="00AD792F" w:rsidRDefault="003A571B" w:rsidP="003A571B">
            <w:pPr>
              <w:jc w:val="center"/>
              <w:rPr>
                <w:sz w:val="21"/>
                <w:szCs w:val="21"/>
              </w:rPr>
            </w:pPr>
            <w:r w:rsidRPr="00AD792F">
              <w:rPr>
                <w:sz w:val="21"/>
                <w:szCs w:val="21"/>
              </w:rPr>
              <w:t>M</w:t>
            </w:r>
            <w:r w:rsidRPr="00AD792F">
              <w:rPr>
                <w:rFonts w:hint="eastAsia"/>
                <w:sz w:val="21"/>
                <w:szCs w:val="21"/>
              </w:rPr>
              <w:t>ean</w:t>
            </w:r>
          </w:p>
        </w:tc>
        <w:tc>
          <w:tcPr>
            <w:tcW w:w="960" w:type="dxa"/>
            <w:tcBorders>
              <w:top w:val="single" w:sz="12" w:space="0" w:color="auto"/>
            </w:tcBorders>
            <w:noWrap/>
          </w:tcPr>
          <w:p w14:paraId="74D15772" w14:textId="14661353" w:rsidR="003A571B" w:rsidRPr="00AD792F" w:rsidRDefault="003A571B" w:rsidP="003A571B">
            <w:pPr>
              <w:jc w:val="center"/>
              <w:rPr>
                <w:rFonts w:cs="Times New Roman"/>
                <w:sz w:val="21"/>
                <w:szCs w:val="21"/>
              </w:rPr>
            </w:pPr>
            <w:r w:rsidRPr="00AD792F">
              <w:rPr>
                <w:rFonts w:hint="eastAsia"/>
                <w:color w:val="000000"/>
                <w:sz w:val="21"/>
                <w:szCs w:val="21"/>
              </w:rPr>
              <w:t>1.051</w:t>
            </w:r>
          </w:p>
        </w:tc>
        <w:tc>
          <w:tcPr>
            <w:tcW w:w="960" w:type="dxa"/>
            <w:tcBorders>
              <w:top w:val="single" w:sz="12" w:space="0" w:color="auto"/>
            </w:tcBorders>
            <w:noWrap/>
          </w:tcPr>
          <w:p w14:paraId="1E14B111" w14:textId="3DBE1BFA" w:rsidR="003A571B" w:rsidRPr="00AD792F" w:rsidRDefault="003A571B" w:rsidP="003A571B">
            <w:pPr>
              <w:jc w:val="center"/>
              <w:rPr>
                <w:rFonts w:cs="Times New Roman"/>
                <w:sz w:val="21"/>
                <w:szCs w:val="21"/>
              </w:rPr>
            </w:pPr>
            <w:r w:rsidRPr="00AD792F">
              <w:rPr>
                <w:rFonts w:hint="eastAsia"/>
                <w:color w:val="000000"/>
                <w:sz w:val="21"/>
                <w:szCs w:val="21"/>
              </w:rPr>
              <w:t>0.987</w:t>
            </w:r>
          </w:p>
        </w:tc>
        <w:tc>
          <w:tcPr>
            <w:tcW w:w="960" w:type="dxa"/>
            <w:tcBorders>
              <w:top w:val="single" w:sz="12" w:space="0" w:color="auto"/>
            </w:tcBorders>
            <w:noWrap/>
          </w:tcPr>
          <w:p w14:paraId="1AD9AE5F" w14:textId="6CECCEA9" w:rsidR="003A571B" w:rsidRPr="00AD792F" w:rsidRDefault="003A571B" w:rsidP="003A571B">
            <w:pPr>
              <w:jc w:val="center"/>
              <w:rPr>
                <w:rFonts w:cs="Times New Roman"/>
                <w:sz w:val="21"/>
                <w:szCs w:val="21"/>
              </w:rPr>
            </w:pPr>
            <w:r w:rsidRPr="00AD792F">
              <w:rPr>
                <w:rFonts w:hint="eastAsia"/>
                <w:color w:val="000000"/>
                <w:sz w:val="21"/>
                <w:szCs w:val="21"/>
              </w:rPr>
              <w:t>1</w:t>
            </w:r>
          </w:p>
        </w:tc>
        <w:tc>
          <w:tcPr>
            <w:tcW w:w="960" w:type="dxa"/>
            <w:tcBorders>
              <w:top w:val="single" w:sz="12" w:space="0" w:color="auto"/>
            </w:tcBorders>
            <w:noWrap/>
          </w:tcPr>
          <w:p w14:paraId="2C033A25" w14:textId="3154E7B6" w:rsidR="003A571B" w:rsidRPr="00AD792F" w:rsidRDefault="003A571B" w:rsidP="003A571B">
            <w:pPr>
              <w:jc w:val="center"/>
              <w:rPr>
                <w:rFonts w:cs="Times New Roman"/>
                <w:sz w:val="21"/>
                <w:szCs w:val="21"/>
              </w:rPr>
            </w:pPr>
            <w:r w:rsidRPr="00AD792F">
              <w:rPr>
                <w:rFonts w:hint="eastAsia"/>
                <w:color w:val="000000"/>
                <w:sz w:val="21"/>
                <w:szCs w:val="21"/>
              </w:rPr>
              <w:t>1.051</w:t>
            </w:r>
          </w:p>
        </w:tc>
        <w:tc>
          <w:tcPr>
            <w:tcW w:w="960" w:type="dxa"/>
            <w:tcBorders>
              <w:top w:val="single" w:sz="12" w:space="0" w:color="auto"/>
            </w:tcBorders>
            <w:noWrap/>
          </w:tcPr>
          <w:p w14:paraId="12DA69CC" w14:textId="2EB8E004" w:rsidR="003A571B" w:rsidRPr="00AD792F" w:rsidRDefault="003A571B" w:rsidP="003A571B">
            <w:pPr>
              <w:jc w:val="center"/>
              <w:rPr>
                <w:rFonts w:cs="Times New Roman"/>
                <w:sz w:val="21"/>
                <w:szCs w:val="21"/>
              </w:rPr>
            </w:pPr>
            <w:r w:rsidRPr="00AD792F">
              <w:rPr>
                <w:rFonts w:hint="eastAsia"/>
                <w:color w:val="000000"/>
                <w:sz w:val="21"/>
                <w:szCs w:val="21"/>
              </w:rPr>
              <w:t>1.038</w:t>
            </w:r>
          </w:p>
        </w:tc>
      </w:tr>
    </w:tbl>
    <w:p w14:paraId="2839BBD9" w14:textId="77777777" w:rsidR="000A6939" w:rsidRDefault="000A6939" w:rsidP="0040741A">
      <w:pPr>
        <w:ind w:firstLineChars="200" w:firstLine="480"/>
      </w:pPr>
    </w:p>
    <w:p w14:paraId="4AA1E816" w14:textId="10323AB3" w:rsidR="004221F3" w:rsidRDefault="004221F3" w:rsidP="0040741A">
      <w:pPr>
        <w:ind w:firstLineChars="200" w:firstLine="480"/>
      </w:pPr>
      <w:r>
        <w:rPr>
          <w:rFonts w:hint="eastAsia"/>
        </w:rPr>
        <w:t>从分年度测算结果</w:t>
      </w:r>
      <w:r w:rsidR="00E74402">
        <w:rPr>
          <w:rFonts w:hint="eastAsia"/>
        </w:rPr>
        <w:t>上</w:t>
      </w:r>
      <w:r>
        <w:rPr>
          <w:rFonts w:hint="eastAsia"/>
        </w:rPr>
        <w:t>看，如表</w:t>
      </w:r>
      <w:r w:rsidR="00CC418F">
        <w:t>7</w:t>
      </w:r>
      <w:r>
        <w:rPr>
          <w:rFonts w:hint="eastAsia"/>
        </w:rPr>
        <w:t>所示，</w:t>
      </w:r>
      <w:r w:rsidR="00A1006C">
        <w:rPr>
          <w:rFonts w:hint="eastAsia"/>
        </w:rPr>
        <w:t>全国平均的</w:t>
      </w:r>
      <w:r>
        <w:rPr>
          <w:rFonts w:hint="eastAsia"/>
        </w:rPr>
        <w:t>全要素生产率（</w:t>
      </w:r>
      <w:r>
        <w:rPr>
          <w:rFonts w:hint="eastAsia"/>
        </w:rPr>
        <w:t>T</w:t>
      </w:r>
      <w:r>
        <w:t>FP</w:t>
      </w:r>
      <w:r>
        <w:rPr>
          <w:rFonts w:hint="eastAsia"/>
        </w:rPr>
        <w:t>）的平均年</w:t>
      </w:r>
      <w:r w:rsidR="00CC50BB">
        <w:rPr>
          <w:rFonts w:hint="eastAsia"/>
        </w:rPr>
        <w:t>增长</w:t>
      </w:r>
      <w:r>
        <w:rPr>
          <w:rFonts w:hint="eastAsia"/>
        </w:rPr>
        <w:t>率为</w:t>
      </w:r>
      <w:r w:rsidR="00CC50BB">
        <w:rPr>
          <w:rFonts w:hint="eastAsia"/>
        </w:rPr>
        <w:t>3</w:t>
      </w:r>
      <w:r>
        <w:t>.</w:t>
      </w:r>
      <w:r w:rsidR="00CC50BB">
        <w:t>8</w:t>
      </w:r>
      <w:r>
        <w:t>%</w:t>
      </w:r>
      <w:r>
        <w:rPr>
          <w:rFonts w:hint="eastAsia"/>
        </w:rPr>
        <w:t>，主要是由于技术</w:t>
      </w:r>
      <w:r w:rsidR="00F6517A">
        <w:rPr>
          <w:rFonts w:hint="eastAsia"/>
        </w:rPr>
        <w:t>效率</w:t>
      </w:r>
      <w:r>
        <w:rPr>
          <w:rFonts w:hint="eastAsia"/>
        </w:rPr>
        <w:t>变化（</w:t>
      </w:r>
      <w:r>
        <w:rPr>
          <w:rFonts w:hint="eastAsia"/>
        </w:rPr>
        <w:t>T</w:t>
      </w:r>
      <w:r>
        <w:t>P</w:t>
      </w:r>
      <w:r>
        <w:rPr>
          <w:rFonts w:hint="eastAsia"/>
        </w:rPr>
        <w:t>）</w:t>
      </w:r>
      <w:r w:rsidR="00F6517A">
        <w:rPr>
          <w:rFonts w:hint="eastAsia"/>
        </w:rPr>
        <w:t>增长</w:t>
      </w:r>
      <w:r>
        <w:rPr>
          <w:rFonts w:hint="eastAsia"/>
        </w:rPr>
        <w:t>，其年均</w:t>
      </w:r>
      <w:r w:rsidR="00F6517A">
        <w:rPr>
          <w:rFonts w:hint="eastAsia"/>
        </w:rPr>
        <w:t>增长</w:t>
      </w:r>
      <w:r>
        <w:rPr>
          <w:rFonts w:hint="eastAsia"/>
        </w:rPr>
        <w:t>率为</w:t>
      </w:r>
      <w:r>
        <w:rPr>
          <w:rFonts w:hint="eastAsia"/>
        </w:rPr>
        <w:t>5</w:t>
      </w:r>
      <w:r>
        <w:t>.</w:t>
      </w:r>
      <w:r w:rsidR="00F6517A">
        <w:t>1</w:t>
      </w:r>
      <w:r>
        <w:t>%</w:t>
      </w:r>
      <w:r>
        <w:rPr>
          <w:rFonts w:hint="eastAsia"/>
        </w:rPr>
        <w:t>，</w:t>
      </w:r>
      <w:r w:rsidR="00F6517A">
        <w:rPr>
          <w:rFonts w:hint="eastAsia"/>
        </w:rPr>
        <w:t>但技术进步变化（</w:t>
      </w:r>
      <w:r w:rsidR="00F6517A">
        <w:rPr>
          <w:rFonts w:hint="eastAsia"/>
        </w:rPr>
        <w:t>T</w:t>
      </w:r>
      <w:r w:rsidR="00F6517A">
        <w:t>E</w:t>
      </w:r>
      <w:r w:rsidR="00F6517A">
        <w:rPr>
          <w:rFonts w:hint="eastAsia"/>
        </w:rPr>
        <w:t>）存在负增长（</w:t>
      </w:r>
      <w:r w:rsidR="00F6517A">
        <w:rPr>
          <w:rFonts w:hint="eastAsia"/>
        </w:rPr>
        <w:t>-</w:t>
      </w:r>
      <w:r w:rsidR="00F6517A">
        <w:t>1.3%</w:t>
      </w:r>
      <w:r w:rsidR="00F6517A">
        <w:rPr>
          <w:rFonts w:hint="eastAsia"/>
        </w:rPr>
        <w:t>），</w:t>
      </w:r>
      <w:r>
        <w:rPr>
          <w:rFonts w:hint="eastAsia"/>
        </w:rPr>
        <w:t>可能受大市场影响，创新</w:t>
      </w:r>
      <w:r w:rsidR="00F6517A">
        <w:rPr>
          <w:rFonts w:hint="eastAsia"/>
        </w:rPr>
        <w:t>出现</w:t>
      </w:r>
      <w:r>
        <w:rPr>
          <w:rFonts w:hint="eastAsia"/>
        </w:rPr>
        <w:t>停滞。</w:t>
      </w:r>
      <w:r w:rsidRPr="00202C49">
        <w:rPr>
          <w:rFonts w:hint="eastAsia"/>
        </w:rPr>
        <w:t>不过当</w:t>
      </w:r>
      <w:r w:rsidRPr="00202C49">
        <w:rPr>
          <w:rFonts w:hint="eastAsia"/>
        </w:rPr>
        <w:t xml:space="preserve"> </w:t>
      </w:r>
      <w:r w:rsidRPr="00202C49">
        <w:t>TP</w:t>
      </w:r>
      <w:r w:rsidRPr="00202C49">
        <w:rPr>
          <w:rFonts w:hint="eastAsia"/>
        </w:rPr>
        <w:t>＜</w:t>
      </w:r>
      <w:r w:rsidRPr="00202C49">
        <w:t xml:space="preserve">1 </w:t>
      </w:r>
      <w:r w:rsidRPr="00202C49">
        <w:rPr>
          <w:rFonts w:hint="eastAsia"/>
        </w:rPr>
        <w:t>时，不一定是技术水平本身的水平发生退步，也有可能是技术进步对全要素生产率的贡献下降了（蔡跃洲</w:t>
      </w:r>
      <w:r w:rsidR="009B4593">
        <w:rPr>
          <w:rFonts w:hint="eastAsia"/>
        </w:rPr>
        <w:t>、</w:t>
      </w:r>
      <w:r w:rsidRPr="00202C49">
        <w:rPr>
          <w:rFonts w:hint="eastAsia"/>
        </w:rPr>
        <w:t>付一夫，</w:t>
      </w:r>
      <w:r w:rsidRPr="00202C49">
        <w:t>2017</w:t>
      </w:r>
      <w:r w:rsidRPr="00202C49">
        <w:rPr>
          <w:rFonts w:hint="eastAsia"/>
        </w:rPr>
        <w:t>）；除此之外，全要素生产率本质上反映的是产出与投入的比率，可能会出现技术进步速度低于产出增长速度，从而导致</w:t>
      </w:r>
      <w:r w:rsidRPr="00202C49">
        <w:rPr>
          <w:rFonts w:hint="eastAsia"/>
        </w:rPr>
        <w:t xml:space="preserve"> </w:t>
      </w:r>
      <w:r w:rsidRPr="00202C49">
        <w:t xml:space="preserve">TP </w:t>
      </w:r>
      <w:r w:rsidRPr="00202C49">
        <w:rPr>
          <w:rFonts w:hint="eastAsia"/>
        </w:rPr>
        <w:t>小于</w:t>
      </w:r>
      <w:r w:rsidRPr="00202C49">
        <w:rPr>
          <w:rFonts w:hint="eastAsia"/>
        </w:rPr>
        <w:t xml:space="preserve"> </w:t>
      </w:r>
      <w:r w:rsidRPr="00202C49">
        <w:t>1</w:t>
      </w:r>
      <w:r w:rsidRPr="00202C49">
        <w:rPr>
          <w:rFonts w:hint="eastAsia"/>
        </w:rPr>
        <w:t>。</w:t>
      </w:r>
      <w:r>
        <w:rPr>
          <w:rFonts w:hint="eastAsia"/>
        </w:rPr>
        <w:t>从</w:t>
      </w:r>
      <w:r>
        <w:t>TFP</w:t>
      </w:r>
      <w:r>
        <w:rPr>
          <w:rFonts w:hint="eastAsia"/>
        </w:rPr>
        <w:t>的分解值来看，如图</w:t>
      </w:r>
      <w:r w:rsidR="00AD214C">
        <w:t>8</w:t>
      </w:r>
      <w:r>
        <w:rPr>
          <w:rFonts w:hint="eastAsia"/>
        </w:rPr>
        <w:t>所示，</w:t>
      </w:r>
      <w:r>
        <w:rPr>
          <w:rFonts w:hint="eastAsia"/>
        </w:rPr>
        <w:t>T</w:t>
      </w:r>
      <w:r>
        <w:t>FP</w:t>
      </w:r>
      <w:r>
        <w:rPr>
          <w:rFonts w:hint="eastAsia"/>
        </w:rPr>
        <w:t>整体趋势</w:t>
      </w:r>
      <w:r w:rsidR="000208C5">
        <w:rPr>
          <w:rFonts w:hint="eastAsia"/>
        </w:rPr>
        <w:t>上升</w:t>
      </w:r>
      <w:r>
        <w:rPr>
          <w:rFonts w:hint="eastAsia"/>
        </w:rPr>
        <w:t>，</w:t>
      </w:r>
      <w:r>
        <w:rPr>
          <w:rFonts w:hint="eastAsia"/>
        </w:rPr>
        <w:t>2</w:t>
      </w:r>
      <w:r>
        <w:t>01</w:t>
      </w:r>
      <w:r w:rsidR="000208C5">
        <w:t>8</w:t>
      </w:r>
      <w:r>
        <w:t>-201</w:t>
      </w:r>
      <w:r w:rsidR="000208C5">
        <w:t>9</w:t>
      </w:r>
      <w:r>
        <w:rPr>
          <w:rFonts w:hint="eastAsia"/>
        </w:rPr>
        <w:t>年</w:t>
      </w:r>
      <w:r w:rsidR="000208C5">
        <w:rPr>
          <w:rFonts w:hint="eastAsia"/>
        </w:rPr>
        <w:t>增长最快，增速为</w:t>
      </w:r>
      <w:r w:rsidR="000208C5">
        <w:rPr>
          <w:rFonts w:hint="eastAsia"/>
        </w:rPr>
        <w:t>5</w:t>
      </w:r>
      <w:r w:rsidR="000208C5">
        <w:t>.4%</w:t>
      </w:r>
      <w:r>
        <w:rPr>
          <w:rFonts w:hint="eastAsia"/>
        </w:rPr>
        <w:t>；</w:t>
      </w:r>
      <w:r>
        <w:rPr>
          <w:rFonts w:hint="eastAsia"/>
        </w:rPr>
        <w:t>T</w:t>
      </w:r>
      <w:r>
        <w:t>E</w:t>
      </w:r>
      <w:r>
        <w:rPr>
          <w:rFonts w:hint="eastAsia"/>
        </w:rPr>
        <w:t>与</w:t>
      </w:r>
      <w:r>
        <w:rPr>
          <w:rFonts w:hint="eastAsia"/>
        </w:rPr>
        <w:t>T</w:t>
      </w:r>
      <w:r>
        <w:t>P</w:t>
      </w:r>
      <w:r>
        <w:rPr>
          <w:rFonts w:hint="eastAsia"/>
        </w:rPr>
        <w:t>呈现出反向变化，其中</w:t>
      </w:r>
      <w:r>
        <w:rPr>
          <w:rFonts w:hint="eastAsia"/>
        </w:rPr>
        <w:t>T</w:t>
      </w:r>
      <w:r>
        <w:t>E</w:t>
      </w:r>
      <w:r>
        <w:rPr>
          <w:rFonts w:hint="eastAsia"/>
        </w:rPr>
        <w:t>每年都是呈现增长趋势，而</w:t>
      </w:r>
      <w:r>
        <w:rPr>
          <w:rFonts w:hint="eastAsia"/>
        </w:rPr>
        <w:t>T</w:t>
      </w:r>
      <w:r>
        <w:t>P</w:t>
      </w:r>
      <w:r>
        <w:rPr>
          <w:rFonts w:hint="eastAsia"/>
        </w:rPr>
        <w:t>每年都是呈现负增长趋势，</w:t>
      </w:r>
      <w:r w:rsidR="000208C5">
        <w:rPr>
          <w:rFonts w:hint="eastAsia"/>
        </w:rPr>
        <w:t>只有</w:t>
      </w:r>
      <w:r w:rsidR="000208C5">
        <w:rPr>
          <w:rFonts w:hint="eastAsia"/>
        </w:rPr>
        <w:t>2</w:t>
      </w:r>
      <w:r w:rsidR="000208C5">
        <w:t>017-2018</w:t>
      </w:r>
      <w:r w:rsidR="000208C5">
        <w:rPr>
          <w:rFonts w:hint="eastAsia"/>
        </w:rPr>
        <w:t>年出现增长（</w:t>
      </w:r>
      <w:r w:rsidR="000208C5">
        <w:rPr>
          <w:rFonts w:hint="eastAsia"/>
        </w:rPr>
        <w:t>2</w:t>
      </w:r>
      <w:r w:rsidR="000208C5">
        <w:t>.</w:t>
      </w:r>
      <w:r w:rsidR="000208C5">
        <w:rPr>
          <w:rFonts w:hint="eastAsia"/>
        </w:rPr>
        <w:t>3</w:t>
      </w:r>
      <w:r w:rsidR="000208C5">
        <w:t>%</w:t>
      </w:r>
      <w:r w:rsidR="000208C5">
        <w:rPr>
          <w:rFonts w:hint="eastAsia"/>
        </w:rPr>
        <w:t>）</w:t>
      </w:r>
      <w:r>
        <w:rPr>
          <w:rFonts w:hint="eastAsia"/>
        </w:rPr>
        <w:t>，总体上是往优化配置发展。从</w:t>
      </w:r>
      <w:r>
        <w:rPr>
          <w:rFonts w:hint="eastAsia"/>
        </w:rPr>
        <w:t>T</w:t>
      </w:r>
      <w:r>
        <w:t>E</w:t>
      </w:r>
      <w:r>
        <w:rPr>
          <w:rFonts w:hint="eastAsia"/>
        </w:rPr>
        <w:t>的分解值来看，</w:t>
      </w:r>
      <w:r>
        <w:rPr>
          <w:rFonts w:hint="eastAsia"/>
        </w:rPr>
        <w:t>T</w:t>
      </w:r>
      <w:r>
        <w:t>E</w:t>
      </w:r>
      <w:r>
        <w:rPr>
          <w:rFonts w:hint="eastAsia"/>
        </w:rPr>
        <w:t>、</w:t>
      </w:r>
      <w:r>
        <w:rPr>
          <w:rFonts w:hint="eastAsia"/>
        </w:rPr>
        <w:t>P</w:t>
      </w:r>
      <w:r>
        <w:t>E</w:t>
      </w:r>
      <w:r>
        <w:rPr>
          <w:rFonts w:hint="eastAsia"/>
        </w:rPr>
        <w:t>、</w:t>
      </w:r>
      <w:r>
        <w:rPr>
          <w:rFonts w:hint="eastAsia"/>
        </w:rPr>
        <w:t>S</w:t>
      </w:r>
      <w:r>
        <w:t>E</w:t>
      </w:r>
      <w:r>
        <w:rPr>
          <w:rFonts w:hint="eastAsia"/>
        </w:rPr>
        <w:t>均</w:t>
      </w:r>
      <w:r w:rsidR="000432FA">
        <w:rPr>
          <w:rFonts w:hint="eastAsia"/>
        </w:rPr>
        <w:t>接近</w:t>
      </w:r>
      <w:r>
        <w:rPr>
          <w:rFonts w:hint="eastAsia"/>
        </w:rPr>
        <w:t>1</w:t>
      </w:r>
      <w:r>
        <w:rPr>
          <w:rFonts w:hint="eastAsia"/>
        </w:rPr>
        <w:t>，</w:t>
      </w:r>
      <w:r>
        <w:rPr>
          <w:rFonts w:hint="eastAsia"/>
        </w:rPr>
        <w:t>T</w:t>
      </w:r>
      <w:r>
        <w:t>E</w:t>
      </w:r>
      <w:r>
        <w:rPr>
          <w:rFonts w:hint="eastAsia"/>
        </w:rPr>
        <w:t>与</w:t>
      </w:r>
      <w:r>
        <w:rPr>
          <w:rFonts w:hint="eastAsia"/>
        </w:rPr>
        <w:t>S</w:t>
      </w:r>
      <w:r>
        <w:t>E</w:t>
      </w:r>
      <w:r>
        <w:rPr>
          <w:rFonts w:hint="eastAsia"/>
        </w:rPr>
        <w:t>呈现出同向变化，且</w:t>
      </w:r>
      <w:r>
        <w:rPr>
          <w:rFonts w:hint="eastAsia"/>
        </w:rPr>
        <w:t>S</w:t>
      </w:r>
      <w:r>
        <w:t>E</w:t>
      </w:r>
      <w:r>
        <w:rPr>
          <w:rFonts w:hint="eastAsia"/>
        </w:rPr>
        <w:t>变化幅度大于</w:t>
      </w:r>
      <w:r>
        <w:rPr>
          <w:rFonts w:hint="eastAsia"/>
        </w:rPr>
        <w:t>P</w:t>
      </w:r>
      <w:r>
        <w:t>E</w:t>
      </w:r>
      <w:r>
        <w:rPr>
          <w:rFonts w:hint="eastAsia"/>
        </w:rPr>
        <w:t>，说明</w:t>
      </w:r>
      <w:r>
        <w:t>SE</w:t>
      </w:r>
      <w:r>
        <w:rPr>
          <w:rFonts w:hint="eastAsia"/>
        </w:rPr>
        <w:t>在</w:t>
      </w:r>
      <w:r>
        <w:rPr>
          <w:rFonts w:hint="eastAsia"/>
        </w:rPr>
        <w:t>T</w:t>
      </w:r>
      <w:r>
        <w:t>E</w:t>
      </w:r>
      <w:r>
        <w:rPr>
          <w:rFonts w:hint="eastAsia"/>
        </w:rPr>
        <w:t>中的贡献更大，规模效率是引起技术效率变化的重要因素。</w:t>
      </w:r>
    </w:p>
    <w:p w14:paraId="40516B82" w14:textId="77777777" w:rsidR="004221F3" w:rsidRPr="002B7607" w:rsidRDefault="004221F3" w:rsidP="004221F3"/>
    <w:p w14:paraId="0E963A10" w14:textId="0530EF34" w:rsidR="004221F3" w:rsidRDefault="000208C5" w:rsidP="004221F3">
      <w:pPr>
        <w:keepNext/>
        <w:spacing w:line="240" w:lineRule="auto"/>
      </w:pPr>
      <w:r>
        <w:rPr>
          <w:rFonts w:hint="eastAsia"/>
          <w:noProof/>
        </w:rPr>
        <w:lastRenderedPageBreak/>
        <w:drawing>
          <wp:inline distT="0" distB="0" distL="0" distR="0" wp14:anchorId="415554F7" wp14:editId="5A455CAA">
            <wp:extent cx="5274310" cy="2517140"/>
            <wp:effectExtent l="0" t="0" r="2540" b="0"/>
            <wp:docPr id="1037940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045" name="图片 103794045"/>
                    <pic:cNvPicPr/>
                  </pic:nvPicPr>
                  <pic:blipFill>
                    <a:blip r:embed="rId150"/>
                    <a:stretch>
                      <a:fillRect/>
                    </a:stretch>
                  </pic:blipFill>
                  <pic:spPr>
                    <a:xfrm>
                      <a:off x="0" y="0"/>
                      <a:ext cx="5274310" cy="2517140"/>
                    </a:xfrm>
                    <a:prstGeom prst="rect">
                      <a:avLst/>
                    </a:prstGeom>
                  </pic:spPr>
                </pic:pic>
              </a:graphicData>
            </a:graphic>
          </wp:inline>
        </w:drawing>
      </w:r>
    </w:p>
    <w:p w14:paraId="343E3781" w14:textId="7E8DA13A" w:rsidR="004221F3" w:rsidRPr="0040741A" w:rsidRDefault="004221F3" w:rsidP="0040741A">
      <w:pPr>
        <w:pStyle w:val="a5"/>
        <w:keepNext/>
        <w:jc w:val="center"/>
        <w:rPr>
          <w:rFonts w:ascii="Times New Roman" w:eastAsia="宋体" w:hAnsi="Times New Roman"/>
          <w:sz w:val="21"/>
          <w:szCs w:val="21"/>
        </w:rPr>
      </w:pPr>
      <w:bookmarkStart w:id="45" w:name="_Toc135563043"/>
      <w:r w:rsidRPr="0040741A">
        <w:rPr>
          <w:rFonts w:ascii="Times New Roman" w:eastAsia="宋体" w:hAnsi="Times New Roman" w:hint="eastAsia"/>
          <w:sz w:val="21"/>
          <w:szCs w:val="21"/>
        </w:rPr>
        <w:t>图</w:t>
      </w:r>
      <w:r w:rsidRPr="0040741A">
        <w:rPr>
          <w:rFonts w:ascii="Times New Roman" w:eastAsia="宋体" w:hAnsi="Times New Roman" w:hint="eastAsia"/>
          <w:sz w:val="21"/>
          <w:szCs w:val="21"/>
        </w:rPr>
        <w:t xml:space="preserve"> </w:t>
      </w:r>
      <w:r w:rsidRPr="0040741A">
        <w:rPr>
          <w:rFonts w:ascii="Times New Roman" w:eastAsia="宋体" w:hAnsi="Times New Roman"/>
          <w:sz w:val="21"/>
          <w:szCs w:val="21"/>
        </w:rPr>
        <w:fldChar w:fldCharType="begin"/>
      </w:r>
      <w:r w:rsidRPr="0040741A">
        <w:rPr>
          <w:rFonts w:ascii="Times New Roman" w:eastAsia="宋体" w:hAnsi="Times New Roman"/>
          <w:sz w:val="21"/>
          <w:szCs w:val="21"/>
        </w:rPr>
        <w:instrText xml:space="preserve"> </w:instrText>
      </w:r>
      <w:r w:rsidRPr="0040741A">
        <w:rPr>
          <w:rFonts w:ascii="Times New Roman" w:eastAsia="宋体" w:hAnsi="Times New Roman" w:hint="eastAsia"/>
          <w:sz w:val="21"/>
          <w:szCs w:val="21"/>
        </w:rPr>
        <w:instrText xml:space="preserve">SEQ </w:instrText>
      </w:r>
      <w:r w:rsidRPr="0040741A">
        <w:rPr>
          <w:rFonts w:ascii="Times New Roman" w:eastAsia="宋体" w:hAnsi="Times New Roman" w:hint="eastAsia"/>
          <w:sz w:val="21"/>
          <w:szCs w:val="21"/>
        </w:rPr>
        <w:instrText>图</w:instrText>
      </w:r>
      <w:r w:rsidRPr="0040741A">
        <w:rPr>
          <w:rFonts w:ascii="Times New Roman" w:eastAsia="宋体" w:hAnsi="Times New Roman" w:hint="eastAsia"/>
          <w:sz w:val="21"/>
          <w:szCs w:val="21"/>
        </w:rPr>
        <w:instrText xml:space="preserve"> \* ARABIC</w:instrText>
      </w:r>
      <w:r w:rsidRPr="0040741A">
        <w:rPr>
          <w:rFonts w:ascii="Times New Roman" w:eastAsia="宋体" w:hAnsi="Times New Roman"/>
          <w:sz w:val="21"/>
          <w:szCs w:val="21"/>
        </w:rPr>
        <w:instrText xml:space="preserve"> </w:instrText>
      </w:r>
      <w:r w:rsidRPr="0040741A">
        <w:rPr>
          <w:rFonts w:ascii="Times New Roman" w:eastAsia="宋体" w:hAnsi="Times New Roman"/>
          <w:sz w:val="21"/>
          <w:szCs w:val="21"/>
        </w:rPr>
        <w:fldChar w:fldCharType="separate"/>
      </w:r>
      <w:r w:rsidR="00D22AE0">
        <w:rPr>
          <w:rFonts w:ascii="Times New Roman" w:eastAsia="宋体" w:hAnsi="Times New Roman"/>
          <w:noProof/>
          <w:sz w:val="21"/>
          <w:szCs w:val="21"/>
        </w:rPr>
        <w:t>8</w:t>
      </w:r>
      <w:r w:rsidRPr="0040741A">
        <w:rPr>
          <w:rFonts w:ascii="Times New Roman" w:eastAsia="宋体" w:hAnsi="Times New Roman"/>
          <w:sz w:val="21"/>
          <w:szCs w:val="21"/>
        </w:rPr>
        <w:fldChar w:fldCharType="end"/>
      </w:r>
      <w:r w:rsidRPr="0040741A">
        <w:rPr>
          <w:rFonts w:ascii="Times New Roman" w:eastAsia="宋体" w:hAnsi="Times New Roman"/>
          <w:sz w:val="21"/>
          <w:szCs w:val="21"/>
        </w:rPr>
        <w:t xml:space="preserve">  </w:t>
      </w:r>
      <w:r w:rsidRPr="0040741A">
        <w:rPr>
          <w:rFonts w:ascii="Times New Roman" w:eastAsia="宋体" w:hAnsi="Times New Roman" w:hint="eastAsia"/>
          <w:sz w:val="21"/>
          <w:szCs w:val="21"/>
        </w:rPr>
        <w:t>各年</w:t>
      </w:r>
      <w:r w:rsidRPr="0040741A">
        <w:rPr>
          <w:rFonts w:ascii="Times New Roman" w:eastAsia="宋体" w:hAnsi="Times New Roman"/>
          <w:sz w:val="21"/>
          <w:szCs w:val="21"/>
        </w:rPr>
        <w:t>Malmquist</w:t>
      </w:r>
      <w:r w:rsidRPr="0040741A">
        <w:rPr>
          <w:rFonts w:ascii="Times New Roman" w:eastAsia="宋体" w:hAnsi="Times New Roman" w:hint="eastAsia"/>
          <w:sz w:val="21"/>
          <w:szCs w:val="21"/>
        </w:rPr>
        <w:t>指数变动图</w:t>
      </w:r>
      <w:bookmarkEnd w:id="45"/>
    </w:p>
    <w:p w14:paraId="78C5A447" w14:textId="658D9F9B" w:rsidR="00E7573F" w:rsidRPr="00E7573F" w:rsidRDefault="00E7573F" w:rsidP="00E7573F">
      <w:pPr>
        <w:spacing w:line="240" w:lineRule="auto"/>
      </w:pPr>
    </w:p>
    <w:p w14:paraId="51E41279" w14:textId="30431923" w:rsidR="004221F3" w:rsidRPr="00905245" w:rsidRDefault="004221F3" w:rsidP="0040741A">
      <w:pPr>
        <w:ind w:firstLineChars="200" w:firstLine="480"/>
      </w:pPr>
      <w:r>
        <w:rPr>
          <w:rFonts w:hint="eastAsia"/>
        </w:rPr>
        <w:t>从分地区测算结果</w:t>
      </w:r>
      <w:r w:rsidR="00E74402">
        <w:rPr>
          <w:rFonts w:hint="eastAsia"/>
        </w:rPr>
        <w:t>上</w:t>
      </w:r>
      <w:r>
        <w:rPr>
          <w:rFonts w:hint="eastAsia"/>
        </w:rPr>
        <w:t>看，如表</w:t>
      </w:r>
      <w:r w:rsidR="000432FA">
        <w:t>8</w:t>
      </w:r>
      <w:r>
        <w:rPr>
          <w:rFonts w:hint="eastAsia"/>
        </w:rPr>
        <w:t>所示，</w:t>
      </w:r>
      <w:r w:rsidR="000432FA">
        <w:rPr>
          <w:rFonts w:hint="eastAsia"/>
        </w:rPr>
        <w:t>北京</w:t>
      </w:r>
      <w:r>
        <w:rPr>
          <w:rFonts w:hint="eastAsia"/>
        </w:rPr>
        <w:t>等</w:t>
      </w:r>
      <w:r w:rsidR="000432FA">
        <w:rPr>
          <w:rFonts w:hint="eastAsia"/>
        </w:rPr>
        <w:t>2</w:t>
      </w:r>
      <w:r w:rsidR="000432FA">
        <w:t>4</w:t>
      </w:r>
      <w:r>
        <w:rPr>
          <w:rFonts w:hint="eastAsia"/>
        </w:rPr>
        <w:t>个省市</w:t>
      </w:r>
      <w:r>
        <w:rPr>
          <w:rFonts w:hint="eastAsia"/>
        </w:rPr>
        <w:t>T</w:t>
      </w:r>
      <w:r>
        <w:t>FP</w:t>
      </w:r>
      <w:r>
        <w:rPr>
          <w:rFonts w:hint="eastAsia"/>
        </w:rPr>
        <w:t>均大于</w:t>
      </w:r>
      <w:r>
        <w:rPr>
          <w:rFonts w:hint="eastAsia"/>
        </w:rPr>
        <w:t>1</w:t>
      </w:r>
      <w:r>
        <w:rPr>
          <w:rFonts w:hint="eastAsia"/>
        </w:rPr>
        <w:t>，其中增长率最高的是</w:t>
      </w:r>
      <w:r w:rsidR="000432FA">
        <w:rPr>
          <w:rFonts w:hint="eastAsia"/>
        </w:rPr>
        <w:t>贵州</w:t>
      </w:r>
      <w:r>
        <w:rPr>
          <w:rFonts w:hint="eastAsia"/>
        </w:rPr>
        <w:t>（</w:t>
      </w:r>
      <w:r>
        <w:rPr>
          <w:rFonts w:hint="eastAsia"/>
        </w:rPr>
        <w:t>1</w:t>
      </w:r>
      <w:r w:rsidR="000432FA">
        <w:t>5</w:t>
      </w:r>
      <w:r>
        <w:t>.</w:t>
      </w:r>
      <w:r w:rsidR="000432FA">
        <w:t>2</w:t>
      </w:r>
      <w:r>
        <w:t>%</w:t>
      </w:r>
      <w:r>
        <w:rPr>
          <w:rFonts w:hint="eastAsia"/>
        </w:rPr>
        <w:t>），而</w:t>
      </w:r>
      <w:r w:rsidR="000432FA">
        <w:rPr>
          <w:rFonts w:hint="eastAsia"/>
        </w:rPr>
        <w:t>天津</w:t>
      </w:r>
      <w:r>
        <w:rPr>
          <w:rFonts w:hint="eastAsia"/>
        </w:rPr>
        <w:t>等</w:t>
      </w:r>
      <w:r w:rsidR="000432FA">
        <w:rPr>
          <w:rFonts w:hint="eastAsia"/>
        </w:rPr>
        <w:t>6</w:t>
      </w:r>
      <w:r>
        <w:rPr>
          <w:rFonts w:hint="eastAsia"/>
        </w:rPr>
        <w:t>个省市</w:t>
      </w:r>
      <w:r>
        <w:rPr>
          <w:rFonts w:hint="eastAsia"/>
        </w:rPr>
        <w:t>T</w:t>
      </w:r>
      <w:r>
        <w:t>FP</w:t>
      </w:r>
      <w:r>
        <w:rPr>
          <w:rFonts w:hint="eastAsia"/>
        </w:rPr>
        <w:t>均小于</w:t>
      </w:r>
      <w:r>
        <w:rPr>
          <w:rFonts w:hint="eastAsia"/>
        </w:rPr>
        <w:t>1</w:t>
      </w:r>
      <w:r>
        <w:rPr>
          <w:rFonts w:hint="eastAsia"/>
        </w:rPr>
        <w:t>，其中负增长率最高的是</w:t>
      </w:r>
      <w:r w:rsidR="000432FA">
        <w:rPr>
          <w:rFonts w:hint="eastAsia"/>
        </w:rPr>
        <w:t>浙江</w:t>
      </w:r>
      <w:r>
        <w:rPr>
          <w:rFonts w:hint="eastAsia"/>
        </w:rPr>
        <w:t>（</w:t>
      </w:r>
      <w:r>
        <w:rPr>
          <w:rFonts w:hint="eastAsia"/>
        </w:rPr>
        <w:t>-</w:t>
      </w:r>
      <w:r w:rsidR="000432FA">
        <w:t>6.8</w:t>
      </w:r>
      <w:r>
        <w:t>%</w:t>
      </w:r>
      <w:r>
        <w:rPr>
          <w:rFonts w:hint="eastAsia"/>
        </w:rPr>
        <w:t>），</w:t>
      </w:r>
      <w:r w:rsidR="000432FA">
        <w:rPr>
          <w:rFonts w:hint="eastAsia"/>
        </w:rPr>
        <w:t>从全要素生产率排名来看</w:t>
      </w:r>
      <w:r>
        <w:rPr>
          <w:rFonts w:hint="eastAsia"/>
        </w:rPr>
        <w:t>，</w:t>
      </w:r>
      <w:r w:rsidR="00B520AF">
        <w:rPr>
          <w:rFonts w:hint="eastAsia"/>
        </w:rPr>
        <w:t>增长率靠前主要是贵州、甘肃、云南等经济落后地区，而北京、上海、浙江等发达地区排名靠后，</w:t>
      </w:r>
      <w:r>
        <w:rPr>
          <w:rFonts w:hint="eastAsia"/>
        </w:rPr>
        <w:t>一定程度上</w:t>
      </w:r>
      <w:r w:rsidR="00B520AF">
        <w:rPr>
          <w:rFonts w:hint="eastAsia"/>
        </w:rPr>
        <w:t>说明了</w:t>
      </w:r>
      <w:r>
        <w:rPr>
          <w:rFonts w:hint="eastAsia"/>
        </w:rPr>
        <w:t>经济较落后的地区</w:t>
      </w:r>
      <w:r w:rsidR="004114B3">
        <w:rPr>
          <w:rFonts w:hint="eastAsia"/>
        </w:rPr>
        <w:t>更</w:t>
      </w:r>
      <w:r w:rsidR="00A1006C">
        <w:rPr>
          <w:rFonts w:hint="eastAsia"/>
        </w:rPr>
        <w:t>有效率</w:t>
      </w:r>
      <w:r w:rsidR="004114B3">
        <w:rPr>
          <w:rFonts w:hint="eastAsia"/>
        </w:rPr>
        <w:t>通过</w:t>
      </w:r>
      <w:r>
        <w:rPr>
          <w:rFonts w:hint="eastAsia"/>
        </w:rPr>
        <w:t>数字经济驱动共同富裕。</w:t>
      </w:r>
    </w:p>
    <w:p w14:paraId="35A59828" w14:textId="2E9800CD" w:rsidR="004221F3" w:rsidRPr="0040741A" w:rsidRDefault="004221F3" w:rsidP="004221F3">
      <w:pPr>
        <w:pStyle w:val="a5"/>
        <w:keepNext/>
        <w:jc w:val="center"/>
        <w:rPr>
          <w:rFonts w:ascii="Times New Roman" w:eastAsia="宋体" w:hAnsi="Times New Roman"/>
          <w:sz w:val="21"/>
          <w:szCs w:val="21"/>
        </w:rPr>
      </w:pPr>
      <w:bookmarkStart w:id="46" w:name="_Toc135563006"/>
      <w:r w:rsidRPr="0040741A">
        <w:rPr>
          <w:rFonts w:ascii="Times New Roman" w:eastAsia="宋体" w:hAnsi="Times New Roman" w:hint="eastAsia"/>
          <w:sz w:val="21"/>
          <w:szCs w:val="21"/>
        </w:rPr>
        <w:t>表</w:t>
      </w:r>
      <w:r w:rsidRPr="0040741A">
        <w:rPr>
          <w:rFonts w:ascii="Times New Roman" w:eastAsia="宋体" w:hAnsi="Times New Roman" w:hint="eastAsia"/>
          <w:sz w:val="21"/>
          <w:szCs w:val="21"/>
        </w:rPr>
        <w:t xml:space="preserve"> </w:t>
      </w:r>
      <w:r w:rsidRPr="0040741A">
        <w:rPr>
          <w:rFonts w:ascii="Times New Roman" w:eastAsia="宋体" w:hAnsi="Times New Roman"/>
          <w:sz w:val="21"/>
          <w:szCs w:val="21"/>
        </w:rPr>
        <w:fldChar w:fldCharType="begin"/>
      </w:r>
      <w:r w:rsidRPr="0040741A">
        <w:rPr>
          <w:rFonts w:ascii="Times New Roman" w:eastAsia="宋体" w:hAnsi="Times New Roman"/>
          <w:sz w:val="21"/>
          <w:szCs w:val="21"/>
        </w:rPr>
        <w:instrText xml:space="preserve"> </w:instrText>
      </w:r>
      <w:r w:rsidRPr="0040741A">
        <w:rPr>
          <w:rFonts w:ascii="Times New Roman" w:eastAsia="宋体" w:hAnsi="Times New Roman" w:hint="eastAsia"/>
          <w:sz w:val="21"/>
          <w:szCs w:val="21"/>
        </w:rPr>
        <w:instrText xml:space="preserve">SEQ </w:instrText>
      </w:r>
      <w:r w:rsidRPr="0040741A">
        <w:rPr>
          <w:rFonts w:ascii="Times New Roman" w:eastAsia="宋体" w:hAnsi="Times New Roman" w:hint="eastAsia"/>
          <w:sz w:val="21"/>
          <w:szCs w:val="21"/>
        </w:rPr>
        <w:instrText>表</w:instrText>
      </w:r>
      <w:r w:rsidRPr="0040741A">
        <w:rPr>
          <w:rFonts w:ascii="Times New Roman" w:eastAsia="宋体" w:hAnsi="Times New Roman" w:hint="eastAsia"/>
          <w:sz w:val="21"/>
          <w:szCs w:val="21"/>
        </w:rPr>
        <w:instrText xml:space="preserve"> \* ARABIC</w:instrText>
      </w:r>
      <w:r w:rsidRPr="0040741A">
        <w:rPr>
          <w:rFonts w:ascii="Times New Roman" w:eastAsia="宋体" w:hAnsi="Times New Roman"/>
          <w:sz w:val="21"/>
          <w:szCs w:val="21"/>
        </w:rPr>
        <w:instrText xml:space="preserve"> </w:instrText>
      </w:r>
      <w:r w:rsidRPr="0040741A">
        <w:rPr>
          <w:rFonts w:ascii="Times New Roman" w:eastAsia="宋体" w:hAnsi="Times New Roman"/>
          <w:sz w:val="21"/>
          <w:szCs w:val="21"/>
        </w:rPr>
        <w:fldChar w:fldCharType="separate"/>
      </w:r>
      <w:r w:rsidR="00082CBC">
        <w:rPr>
          <w:rFonts w:ascii="Times New Roman" w:eastAsia="宋体" w:hAnsi="Times New Roman"/>
          <w:noProof/>
          <w:sz w:val="21"/>
          <w:szCs w:val="21"/>
        </w:rPr>
        <w:t>8</w:t>
      </w:r>
      <w:r w:rsidRPr="0040741A">
        <w:rPr>
          <w:rFonts w:ascii="Times New Roman" w:eastAsia="宋体" w:hAnsi="Times New Roman"/>
          <w:sz w:val="21"/>
          <w:szCs w:val="21"/>
        </w:rPr>
        <w:fldChar w:fldCharType="end"/>
      </w:r>
      <w:r w:rsidRPr="0040741A">
        <w:rPr>
          <w:rFonts w:ascii="Times New Roman" w:eastAsia="宋体" w:hAnsi="Times New Roman"/>
          <w:sz w:val="21"/>
          <w:szCs w:val="21"/>
        </w:rPr>
        <w:t xml:space="preserve">  </w:t>
      </w:r>
      <w:r w:rsidRPr="0040741A">
        <w:rPr>
          <w:rFonts w:ascii="Times New Roman" w:eastAsia="宋体" w:hAnsi="Times New Roman" w:hint="eastAsia"/>
          <w:sz w:val="21"/>
          <w:szCs w:val="21"/>
        </w:rPr>
        <w:t>分地区</w:t>
      </w:r>
      <w:r w:rsidRPr="0040741A">
        <w:rPr>
          <w:rFonts w:ascii="Times New Roman" w:eastAsia="宋体" w:hAnsi="Times New Roman"/>
          <w:sz w:val="21"/>
          <w:szCs w:val="21"/>
        </w:rPr>
        <w:t>M</w:t>
      </w:r>
      <w:r w:rsidR="005B2559" w:rsidRPr="0040741A">
        <w:rPr>
          <w:rFonts w:ascii="Times New Roman" w:eastAsia="宋体" w:hAnsi="Times New Roman" w:hint="eastAsia"/>
          <w:sz w:val="21"/>
          <w:szCs w:val="21"/>
        </w:rPr>
        <w:t>a</w:t>
      </w:r>
      <w:r w:rsidR="005B2559" w:rsidRPr="0040741A">
        <w:rPr>
          <w:rFonts w:ascii="Times New Roman" w:eastAsia="宋体" w:hAnsi="Times New Roman"/>
          <w:sz w:val="21"/>
          <w:szCs w:val="21"/>
        </w:rPr>
        <w:t>lmquist</w:t>
      </w:r>
      <w:r w:rsidRPr="0040741A">
        <w:rPr>
          <w:rFonts w:ascii="Times New Roman" w:eastAsia="宋体" w:hAnsi="Times New Roman" w:hint="eastAsia"/>
          <w:sz w:val="21"/>
          <w:szCs w:val="21"/>
        </w:rPr>
        <w:t>指数</w:t>
      </w:r>
      <w:bookmarkEnd w:id="46"/>
    </w:p>
    <w:tbl>
      <w:tblPr>
        <w:tblStyle w:val="a3"/>
        <w:tblW w:w="5000" w:type="pct"/>
        <w:tblLook w:val="04A0" w:firstRow="1" w:lastRow="0" w:firstColumn="1" w:lastColumn="0" w:noHBand="0" w:noVBand="1"/>
      </w:tblPr>
      <w:tblGrid>
        <w:gridCol w:w="1188"/>
        <w:gridCol w:w="1188"/>
        <w:gridCol w:w="1186"/>
        <w:gridCol w:w="1186"/>
        <w:gridCol w:w="1186"/>
        <w:gridCol w:w="1186"/>
        <w:gridCol w:w="1186"/>
      </w:tblGrid>
      <w:tr w:rsidR="003A571B" w:rsidRPr="0040741A" w14:paraId="5C071784" w14:textId="13154677" w:rsidTr="004238D4">
        <w:trPr>
          <w:cnfStyle w:val="100000000000" w:firstRow="1" w:lastRow="0" w:firstColumn="0" w:lastColumn="0" w:oddVBand="0" w:evenVBand="0" w:oddHBand="0" w:evenHBand="0" w:firstRowFirstColumn="0" w:firstRowLastColumn="0" w:lastRowFirstColumn="0" w:lastRowLastColumn="0"/>
          <w:trHeight w:val="288"/>
          <w:tblHeader/>
        </w:trPr>
        <w:tc>
          <w:tcPr>
            <w:tcW w:w="715" w:type="pct"/>
            <w:noWrap/>
            <w:hideMark/>
          </w:tcPr>
          <w:p w14:paraId="2CCAF519" w14:textId="77777777" w:rsidR="003A571B" w:rsidRPr="0040741A" w:rsidRDefault="003A571B" w:rsidP="005F40EF">
            <w:pPr>
              <w:jc w:val="center"/>
              <w:rPr>
                <w:sz w:val="21"/>
                <w:szCs w:val="21"/>
              </w:rPr>
            </w:pPr>
            <w:r w:rsidRPr="0040741A">
              <w:rPr>
                <w:rFonts w:hint="eastAsia"/>
                <w:sz w:val="21"/>
                <w:szCs w:val="21"/>
              </w:rPr>
              <w:t>地区</w:t>
            </w:r>
          </w:p>
        </w:tc>
        <w:tc>
          <w:tcPr>
            <w:tcW w:w="715" w:type="pct"/>
            <w:noWrap/>
            <w:hideMark/>
          </w:tcPr>
          <w:p w14:paraId="01298D43" w14:textId="77777777" w:rsidR="003A571B" w:rsidRPr="0040741A" w:rsidRDefault="003A571B" w:rsidP="005F40EF">
            <w:pPr>
              <w:jc w:val="center"/>
              <w:rPr>
                <w:sz w:val="21"/>
                <w:szCs w:val="21"/>
              </w:rPr>
            </w:pPr>
            <w:r w:rsidRPr="0040741A">
              <w:rPr>
                <w:sz w:val="21"/>
                <w:szCs w:val="21"/>
              </w:rPr>
              <w:t>TE</w:t>
            </w:r>
          </w:p>
        </w:tc>
        <w:tc>
          <w:tcPr>
            <w:tcW w:w="714" w:type="pct"/>
            <w:noWrap/>
            <w:hideMark/>
          </w:tcPr>
          <w:p w14:paraId="321CFA43" w14:textId="77777777" w:rsidR="003A571B" w:rsidRPr="0040741A" w:rsidRDefault="003A571B" w:rsidP="005F40EF">
            <w:pPr>
              <w:jc w:val="center"/>
              <w:rPr>
                <w:sz w:val="21"/>
                <w:szCs w:val="21"/>
              </w:rPr>
            </w:pPr>
            <w:r w:rsidRPr="0040741A">
              <w:rPr>
                <w:rFonts w:hint="eastAsia"/>
                <w:sz w:val="21"/>
                <w:szCs w:val="21"/>
              </w:rPr>
              <w:t>T</w:t>
            </w:r>
            <w:r w:rsidRPr="0040741A">
              <w:rPr>
                <w:sz w:val="21"/>
                <w:szCs w:val="21"/>
              </w:rPr>
              <w:t>P</w:t>
            </w:r>
          </w:p>
        </w:tc>
        <w:tc>
          <w:tcPr>
            <w:tcW w:w="714" w:type="pct"/>
            <w:noWrap/>
            <w:hideMark/>
          </w:tcPr>
          <w:p w14:paraId="1CB9BBA7" w14:textId="77777777" w:rsidR="003A571B" w:rsidRPr="0040741A" w:rsidRDefault="003A571B" w:rsidP="005F40EF">
            <w:pPr>
              <w:jc w:val="center"/>
              <w:rPr>
                <w:sz w:val="21"/>
                <w:szCs w:val="21"/>
              </w:rPr>
            </w:pPr>
            <w:r w:rsidRPr="0040741A">
              <w:rPr>
                <w:sz w:val="21"/>
                <w:szCs w:val="21"/>
              </w:rPr>
              <w:t>PE</w:t>
            </w:r>
          </w:p>
        </w:tc>
        <w:tc>
          <w:tcPr>
            <w:tcW w:w="714" w:type="pct"/>
            <w:noWrap/>
            <w:hideMark/>
          </w:tcPr>
          <w:p w14:paraId="1C60B672" w14:textId="77777777" w:rsidR="003A571B" w:rsidRPr="0040741A" w:rsidRDefault="003A571B" w:rsidP="005F40EF">
            <w:pPr>
              <w:jc w:val="center"/>
              <w:rPr>
                <w:sz w:val="21"/>
                <w:szCs w:val="21"/>
              </w:rPr>
            </w:pPr>
            <w:r w:rsidRPr="0040741A">
              <w:rPr>
                <w:rFonts w:hint="eastAsia"/>
                <w:sz w:val="21"/>
                <w:szCs w:val="21"/>
              </w:rPr>
              <w:t>S</w:t>
            </w:r>
            <w:r w:rsidRPr="0040741A">
              <w:rPr>
                <w:sz w:val="21"/>
                <w:szCs w:val="21"/>
              </w:rPr>
              <w:t>E</w:t>
            </w:r>
          </w:p>
        </w:tc>
        <w:tc>
          <w:tcPr>
            <w:tcW w:w="714" w:type="pct"/>
            <w:noWrap/>
            <w:hideMark/>
          </w:tcPr>
          <w:p w14:paraId="4543FB28" w14:textId="77777777" w:rsidR="003A571B" w:rsidRPr="0040741A" w:rsidRDefault="003A571B" w:rsidP="005F40EF">
            <w:pPr>
              <w:jc w:val="center"/>
              <w:rPr>
                <w:sz w:val="21"/>
                <w:szCs w:val="21"/>
              </w:rPr>
            </w:pPr>
            <w:r w:rsidRPr="0040741A">
              <w:rPr>
                <w:rFonts w:hint="eastAsia"/>
                <w:sz w:val="21"/>
                <w:szCs w:val="21"/>
              </w:rPr>
              <w:t>T</w:t>
            </w:r>
            <w:r w:rsidRPr="0040741A">
              <w:rPr>
                <w:sz w:val="21"/>
                <w:szCs w:val="21"/>
              </w:rPr>
              <w:t>FP</w:t>
            </w:r>
          </w:p>
        </w:tc>
        <w:tc>
          <w:tcPr>
            <w:tcW w:w="714" w:type="pct"/>
          </w:tcPr>
          <w:p w14:paraId="323CF5F5" w14:textId="5F9EE8B5" w:rsidR="003A571B" w:rsidRPr="0040741A" w:rsidRDefault="003A571B" w:rsidP="005F40EF">
            <w:pPr>
              <w:jc w:val="center"/>
              <w:rPr>
                <w:sz w:val="21"/>
                <w:szCs w:val="21"/>
              </w:rPr>
            </w:pPr>
            <w:r w:rsidRPr="0040741A">
              <w:rPr>
                <w:rFonts w:hint="eastAsia"/>
                <w:sz w:val="21"/>
                <w:szCs w:val="21"/>
              </w:rPr>
              <w:t>排名</w:t>
            </w:r>
          </w:p>
        </w:tc>
      </w:tr>
      <w:tr w:rsidR="003A571B" w:rsidRPr="0040741A" w14:paraId="2C24EA5A" w14:textId="67B490B8" w:rsidTr="003A571B">
        <w:trPr>
          <w:trHeight w:val="336"/>
        </w:trPr>
        <w:tc>
          <w:tcPr>
            <w:tcW w:w="715" w:type="pct"/>
            <w:noWrap/>
            <w:hideMark/>
          </w:tcPr>
          <w:p w14:paraId="171E0D5B" w14:textId="77777777" w:rsidR="003A571B" w:rsidRPr="0040741A" w:rsidRDefault="003A571B" w:rsidP="003A571B">
            <w:pPr>
              <w:jc w:val="center"/>
              <w:rPr>
                <w:sz w:val="21"/>
                <w:szCs w:val="21"/>
              </w:rPr>
            </w:pPr>
            <w:r w:rsidRPr="0040741A">
              <w:rPr>
                <w:rFonts w:hint="eastAsia"/>
                <w:sz w:val="21"/>
                <w:szCs w:val="21"/>
              </w:rPr>
              <w:t>北京</w:t>
            </w:r>
          </w:p>
        </w:tc>
        <w:tc>
          <w:tcPr>
            <w:tcW w:w="715" w:type="pct"/>
            <w:noWrap/>
            <w:hideMark/>
          </w:tcPr>
          <w:p w14:paraId="76F30CD5" w14:textId="45F1BE35"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65405118" w14:textId="2B28362C" w:rsidR="003A571B" w:rsidRPr="0040741A" w:rsidRDefault="003A571B" w:rsidP="003A571B">
            <w:pPr>
              <w:jc w:val="center"/>
              <w:rPr>
                <w:sz w:val="21"/>
                <w:szCs w:val="21"/>
              </w:rPr>
            </w:pPr>
            <w:r w:rsidRPr="0040741A">
              <w:rPr>
                <w:rFonts w:hint="eastAsia"/>
                <w:color w:val="000000"/>
                <w:sz w:val="21"/>
                <w:szCs w:val="21"/>
              </w:rPr>
              <w:t>1.005</w:t>
            </w:r>
          </w:p>
        </w:tc>
        <w:tc>
          <w:tcPr>
            <w:tcW w:w="714" w:type="pct"/>
            <w:noWrap/>
            <w:hideMark/>
          </w:tcPr>
          <w:p w14:paraId="6F740086" w14:textId="2DE380D0"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504509B8" w14:textId="7CFAF47D"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0392A732" w14:textId="1C16F8C1" w:rsidR="003A571B" w:rsidRPr="0040741A" w:rsidRDefault="003A571B" w:rsidP="003A571B">
            <w:pPr>
              <w:jc w:val="center"/>
              <w:rPr>
                <w:sz w:val="21"/>
                <w:szCs w:val="21"/>
              </w:rPr>
            </w:pPr>
            <w:r w:rsidRPr="0040741A">
              <w:rPr>
                <w:rFonts w:hint="eastAsia"/>
                <w:color w:val="000000"/>
                <w:sz w:val="21"/>
                <w:szCs w:val="21"/>
              </w:rPr>
              <w:t>1.005</w:t>
            </w:r>
          </w:p>
        </w:tc>
        <w:tc>
          <w:tcPr>
            <w:tcW w:w="714" w:type="pct"/>
          </w:tcPr>
          <w:p w14:paraId="1520BF15" w14:textId="3CE43A7E" w:rsidR="003A571B" w:rsidRPr="0040741A" w:rsidRDefault="003A571B" w:rsidP="003A571B">
            <w:pPr>
              <w:jc w:val="center"/>
              <w:rPr>
                <w:color w:val="000000"/>
                <w:sz w:val="21"/>
                <w:szCs w:val="21"/>
              </w:rPr>
            </w:pPr>
            <w:r w:rsidRPr="0040741A">
              <w:rPr>
                <w:rFonts w:hint="eastAsia"/>
                <w:color w:val="000000"/>
                <w:sz w:val="21"/>
                <w:szCs w:val="21"/>
              </w:rPr>
              <w:t>22</w:t>
            </w:r>
          </w:p>
        </w:tc>
      </w:tr>
      <w:tr w:rsidR="003A571B" w:rsidRPr="0040741A" w14:paraId="174196CB" w14:textId="244F531C" w:rsidTr="003A571B">
        <w:trPr>
          <w:trHeight w:val="312"/>
        </w:trPr>
        <w:tc>
          <w:tcPr>
            <w:tcW w:w="715" w:type="pct"/>
            <w:noWrap/>
            <w:hideMark/>
          </w:tcPr>
          <w:p w14:paraId="1F3F5996" w14:textId="77777777" w:rsidR="003A571B" w:rsidRPr="0040741A" w:rsidRDefault="003A571B" w:rsidP="003A571B">
            <w:pPr>
              <w:jc w:val="center"/>
              <w:rPr>
                <w:sz w:val="21"/>
                <w:szCs w:val="21"/>
              </w:rPr>
            </w:pPr>
            <w:r w:rsidRPr="0040741A">
              <w:rPr>
                <w:rFonts w:hint="eastAsia"/>
                <w:sz w:val="21"/>
                <w:szCs w:val="21"/>
              </w:rPr>
              <w:t>天津</w:t>
            </w:r>
          </w:p>
        </w:tc>
        <w:tc>
          <w:tcPr>
            <w:tcW w:w="715" w:type="pct"/>
            <w:noWrap/>
            <w:hideMark/>
          </w:tcPr>
          <w:p w14:paraId="5C5C8FA1" w14:textId="3352FE23"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65FEFFE8" w14:textId="352211AE" w:rsidR="003A571B" w:rsidRPr="0040741A" w:rsidRDefault="003A571B" w:rsidP="003A571B">
            <w:pPr>
              <w:jc w:val="center"/>
              <w:rPr>
                <w:sz w:val="21"/>
                <w:szCs w:val="21"/>
              </w:rPr>
            </w:pPr>
            <w:r w:rsidRPr="0040741A">
              <w:rPr>
                <w:rFonts w:hint="eastAsia"/>
                <w:color w:val="000000"/>
                <w:sz w:val="21"/>
                <w:szCs w:val="21"/>
              </w:rPr>
              <w:t>0.978</w:t>
            </w:r>
          </w:p>
        </w:tc>
        <w:tc>
          <w:tcPr>
            <w:tcW w:w="714" w:type="pct"/>
            <w:noWrap/>
            <w:hideMark/>
          </w:tcPr>
          <w:p w14:paraId="02AC611E" w14:textId="4B00E9AA"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2A167CB7" w14:textId="0F181784"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3BBB3088" w14:textId="153BFE30" w:rsidR="003A571B" w:rsidRPr="0040741A" w:rsidRDefault="003A571B" w:rsidP="003A571B">
            <w:pPr>
              <w:jc w:val="center"/>
              <w:rPr>
                <w:sz w:val="21"/>
                <w:szCs w:val="21"/>
              </w:rPr>
            </w:pPr>
            <w:r w:rsidRPr="0040741A">
              <w:rPr>
                <w:rFonts w:hint="eastAsia"/>
                <w:color w:val="000000"/>
                <w:sz w:val="21"/>
                <w:szCs w:val="21"/>
              </w:rPr>
              <w:t>0.978</w:t>
            </w:r>
          </w:p>
        </w:tc>
        <w:tc>
          <w:tcPr>
            <w:tcW w:w="714" w:type="pct"/>
          </w:tcPr>
          <w:p w14:paraId="123421C8" w14:textId="1AA4D4CF" w:rsidR="003A571B" w:rsidRPr="0040741A" w:rsidRDefault="003A571B" w:rsidP="003A571B">
            <w:pPr>
              <w:jc w:val="center"/>
              <w:rPr>
                <w:color w:val="000000"/>
                <w:sz w:val="21"/>
                <w:szCs w:val="21"/>
              </w:rPr>
            </w:pPr>
            <w:r w:rsidRPr="0040741A">
              <w:rPr>
                <w:rFonts w:hint="eastAsia"/>
                <w:color w:val="000000"/>
                <w:sz w:val="21"/>
                <w:szCs w:val="21"/>
              </w:rPr>
              <w:t>27</w:t>
            </w:r>
          </w:p>
        </w:tc>
      </w:tr>
      <w:tr w:rsidR="003A571B" w:rsidRPr="0040741A" w14:paraId="344092C5" w14:textId="7500A981" w:rsidTr="003A571B">
        <w:trPr>
          <w:trHeight w:val="312"/>
        </w:trPr>
        <w:tc>
          <w:tcPr>
            <w:tcW w:w="715" w:type="pct"/>
            <w:noWrap/>
            <w:hideMark/>
          </w:tcPr>
          <w:p w14:paraId="4A42A4DD" w14:textId="77777777" w:rsidR="003A571B" w:rsidRPr="0040741A" w:rsidRDefault="003A571B" w:rsidP="003A571B">
            <w:pPr>
              <w:jc w:val="center"/>
              <w:rPr>
                <w:sz w:val="21"/>
                <w:szCs w:val="21"/>
              </w:rPr>
            </w:pPr>
            <w:r w:rsidRPr="0040741A">
              <w:rPr>
                <w:rFonts w:hint="eastAsia"/>
                <w:sz w:val="21"/>
                <w:szCs w:val="21"/>
              </w:rPr>
              <w:t>河北</w:t>
            </w:r>
          </w:p>
        </w:tc>
        <w:tc>
          <w:tcPr>
            <w:tcW w:w="715" w:type="pct"/>
            <w:noWrap/>
            <w:hideMark/>
          </w:tcPr>
          <w:p w14:paraId="79BB982F" w14:textId="5CD3F0D6" w:rsidR="003A571B" w:rsidRPr="0040741A" w:rsidRDefault="003A571B" w:rsidP="003A571B">
            <w:pPr>
              <w:jc w:val="center"/>
              <w:rPr>
                <w:sz w:val="21"/>
                <w:szCs w:val="21"/>
              </w:rPr>
            </w:pPr>
            <w:r w:rsidRPr="0040741A">
              <w:rPr>
                <w:rFonts w:hint="eastAsia"/>
                <w:color w:val="000000"/>
                <w:sz w:val="21"/>
                <w:szCs w:val="21"/>
              </w:rPr>
              <w:t>1.082</w:t>
            </w:r>
          </w:p>
        </w:tc>
        <w:tc>
          <w:tcPr>
            <w:tcW w:w="714" w:type="pct"/>
            <w:noWrap/>
            <w:hideMark/>
          </w:tcPr>
          <w:p w14:paraId="2CCA447A" w14:textId="106C6F1D" w:rsidR="003A571B" w:rsidRPr="0040741A" w:rsidRDefault="003A571B" w:rsidP="003A571B">
            <w:pPr>
              <w:jc w:val="center"/>
              <w:rPr>
                <w:sz w:val="21"/>
                <w:szCs w:val="21"/>
              </w:rPr>
            </w:pPr>
            <w:r w:rsidRPr="0040741A">
              <w:rPr>
                <w:rFonts w:hint="eastAsia"/>
                <w:color w:val="000000"/>
                <w:sz w:val="21"/>
                <w:szCs w:val="21"/>
              </w:rPr>
              <w:t>0.993</w:t>
            </w:r>
          </w:p>
        </w:tc>
        <w:tc>
          <w:tcPr>
            <w:tcW w:w="714" w:type="pct"/>
            <w:noWrap/>
            <w:hideMark/>
          </w:tcPr>
          <w:p w14:paraId="66B1CA78" w14:textId="3D9DF66F"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4DB148BE" w14:textId="5C7F69D4" w:rsidR="003A571B" w:rsidRPr="0040741A" w:rsidRDefault="003A571B" w:rsidP="003A571B">
            <w:pPr>
              <w:jc w:val="center"/>
              <w:rPr>
                <w:sz w:val="21"/>
                <w:szCs w:val="21"/>
              </w:rPr>
            </w:pPr>
            <w:r w:rsidRPr="0040741A">
              <w:rPr>
                <w:rFonts w:hint="eastAsia"/>
                <w:color w:val="000000"/>
                <w:sz w:val="21"/>
                <w:szCs w:val="21"/>
              </w:rPr>
              <w:t>1.082</w:t>
            </w:r>
          </w:p>
        </w:tc>
        <w:tc>
          <w:tcPr>
            <w:tcW w:w="714" w:type="pct"/>
            <w:noWrap/>
            <w:hideMark/>
          </w:tcPr>
          <w:p w14:paraId="25407120" w14:textId="2353E3FD" w:rsidR="003A571B" w:rsidRPr="0040741A" w:rsidRDefault="003A571B" w:rsidP="003A571B">
            <w:pPr>
              <w:jc w:val="center"/>
              <w:rPr>
                <w:sz w:val="21"/>
                <w:szCs w:val="21"/>
              </w:rPr>
            </w:pPr>
            <w:r w:rsidRPr="0040741A">
              <w:rPr>
                <w:rFonts w:hint="eastAsia"/>
                <w:color w:val="000000"/>
                <w:sz w:val="21"/>
                <w:szCs w:val="21"/>
              </w:rPr>
              <w:t>1.074</w:t>
            </w:r>
          </w:p>
        </w:tc>
        <w:tc>
          <w:tcPr>
            <w:tcW w:w="714" w:type="pct"/>
          </w:tcPr>
          <w:p w14:paraId="3573AE61" w14:textId="4084C54B" w:rsidR="003A571B" w:rsidRPr="0040741A" w:rsidRDefault="003A571B" w:rsidP="003A571B">
            <w:pPr>
              <w:jc w:val="center"/>
              <w:rPr>
                <w:color w:val="000000"/>
                <w:sz w:val="21"/>
                <w:szCs w:val="21"/>
              </w:rPr>
            </w:pPr>
            <w:r w:rsidRPr="0040741A">
              <w:rPr>
                <w:rFonts w:hint="eastAsia"/>
                <w:color w:val="000000"/>
                <w:sz w:val="21"/>
                <w:szCs w:val="21"/>
              </w:rPr>
              <w:t>10</w:t>
            </w:r>
          </w:p>
        </w:tc>
      </w:tr>
      <w:tr w:rsidR="003A571B" w:rsidRPr="0040741A" w14:paraId="5DEACFB1" w14:textId="31F58419" w:rsidTr="003A571B">
        <w:trPr>
          <w:trHeight w:val="312"/>
        </w:trPr>
        <w:tc>
          <w:tcPr>
            <w:tcW w:w="715" w:type="pct"/>
            <w:noWrap/>
            <w:hideMark/>
          </w:tcPr>
          <w:p w14:paraId="2C4B679C" w14:textId="77777777" w:rsidR="003A571B" w:rsidRPr="0040741A" w:rsidRDefault="003A571B" w:rsidP="003A571B">
            <w:pPr>
              <w:jc w:val="center"/>
              <w:rPr>
                <w:sz w:val="21"/>
                <w:szCs w:val="21"/>
              </w:rPr>
            </w:pPr>
            <w:r w:rsidRPr="0040741A">
              <w:rPr>
                <w:rFonts w:hint="eastAsia"/>
                <w:sz w:val="21"/>
                <w:szCs w:val="21"/>
              </w:rPr>
              <w:t>山西</w:t>
            </w:r>
          </w:p>
        </w:tc>
        <w:tc>
          <w:tcPr>
            <w:tcW w:w="715" w:type="pct"/>
            <w:noWrap/>
            <w:hideMark/>
          </w:tcPr>
          <w:p w14:paraId="63D28F8E" w14:textId="0B3209C2" w:rsidR="003A571B" w:rsidRPr="0040741A" w:rsidRDefault="003A571B" w:rsidP="003A571B">
            <w:pPr>
              <w:jc w:val="center"/>
              <w:rPr>
                <w:sz w:val="21"/>
                <w:szCs w:val="21"/>
              </w:rPr>
            </w:pPr>
            <w:r w:rsidRPr="0040741A">
              <w:rPr>
                <w:rFonts w:hint="eastAsia"/>
                <w:color w:val="000000"/>
                <w:sz w:val="21"/>
                <w:szCs w:val="21"/>
              </w:rPr>
              <w:t>1.065</w:t>
            </w:r>
          </w:p>
        </w:tc>
        <w:tc>
          <w:tcPr>
            <w:tcW w:w="714" w:type="pct"/>
            <w:noWrap/>
            <w:hideMark/>
          </w:tcPr>
          <w:p w14:paraId="1FDA2A28" w14:textId="1DA40EA9" w:rsidR="003A571B" w:rsidRPr="0040741A" w:rsidRDefault="003A571B" w:rsidP="003A571B">
            <w:pPr>
              <w:jc w:val="center"/>
              <w:rPr>
                <w:sz w:val="21"/>
                <w:szCs w:val="21"/>
              </w:rPr>
            </w:pPr>
            <w:r w:rsidRPr="0040741A">
              <w:rPr>
                <w:rFonts w:hint="eastAsia"/>
                <w:color w:val="000000"/>
                <w:sz w:val="21"/>
                <w:szCs w:val="21"/>
              </w:rPr>
              <w:t>1.012</w:t>
            </w:r>
          </w:p>
        </w:tc>
        <w:tc>
          <w:tcPr>
            <w:tcW w:w="714" w:type="pct"/>
            <w:noWrap/>
            <w:hideMark/>
          </w:tcPr>
          <w:p w14:paraId="0F9005C5" w14:textId="76600224"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233A03C0" w14:textId="7C7D6074" w:rsidR="003A571B" w:rsidRPr="0040741A" w:rsidRDefault="003A571B" w:rsidP="003A571B">
            <w:pPr>
              <w:jc w:val="center"/>
              <w:rPr>
                <w:sz w:val="21"/>
                <w:szCs w:val="21"/>
              </w:rPr>
            </w:pPr>
            <w:r w:rsidRPr="0040741A">
              <w:rPr>
                <w:rFonts w:hint="eastAsia"/>
                <w:color w:val="000000"/>
                <w:sz w:val="21"/>
                <w:szCs w:val="21"/>
              </w:rPr>
              <w:t>1.065</w:t>
            </w:r>
          </w:p>
        </w:tc>
        <w:tc>
          <w:tcPr>
            <w:tcW w:w="714" w:type="pct"/>
            <w:noWrap/>
            <w:hideMark/>
          </w:tcPr>
          <w:p w14:paraId="03AEA489" w14:textId="62E3BF9D" w:rsidR="003A571B" w:rsidRPr="0040741A" w:rsidRDefault="003A571B" w:rsidP="003A571B">
            <w:pPr>
              <w:jc w:val="center"/>
              <w:rPr>
                <w:sz w:val="21"/>
                <w:szCs w:val="21"/>
              </w:rPr>
            </w:pPr>
            <w:r w:rsidRPr="0040741A">
              <w:rPr>
                <w:rFonts w:hint="eastAsia"/>
                <w:color w:val="000000"/>
                <w:sz w:val="21"/>
                <w:szCs w:val="21"/>
              </w:rPr>
              <w:t>1.078</w:t>
            </w:r>
          </w:p>
        </w:tc>
        <w:tc>
          <w:tcPr>
            <w:tcW w:w="714" w:type="pct"/>
          </w:tcPr>
          <w:p w14:paraId="32D98A26" w14:textId="40919BA6" w:rsidR="003A571B" w:rsidRPr="0040741A" w:rsidRDefault="003A571B" w:rsidP="003A571B">
            <w:pPr>
              <w:jc w:val="center"/>
              <w:rPr>
                <w:color w:val="000000"/>
                <w:sz w:val="21"/>
                <w:szCs w:val="21"/>
              </w:rPr>
            </w:pPr>
            <w:r w:rsidRPr="0040741A">
              <w:rPr>
                <w:rFonts w:hint="eastAsia"/>
                <w:color w:val="000000"/>
                <w:sz w:val="21"/>
                <w:szCs w:val="21"/>
              </w:rPr>
              <w:t>8</w:t>
            </w:r>
          </w:p>
        </w:tc>
      </w:tr>
      <w:tr w:rsidR="003A571B" w:rsidRPr="0040741A" w14:paraId="6B4C1600" w14:textId="5E95B031" w:rsidTr="003A571B">
        <w:trPr>
          <w:trHeight w:val="312"/>
        </w:trPr>
        <w:tc>
          <w:tcPr>
            <w:tcW w:w="715" w:type="pct"/>
            <w:noWrap/>
            <w:hideMark/>
          </w:tcPr>
          <w:p w14:paraId="142EB4C9" w14:textId="77777777" w:rsidR="003A571B" w:rsidRPr="0040741A" w:rsidRDefault="003A571B" w:rsidP="003A571B">
            <w:pPr>
              <w:jc w:val="center"/>
              <w:rPr>
                <w:sz w:val="21"/>
                <w:szCs w:val="21"/>
              </w:rPr>
            </w:pPr>
            <w:r w:rsidRPr="0040741A">
              <w:rPr>
                <w:rFonts w:hint="eastAsia"/>
                <w:sz w:val="21"/>
                <w:szCs w:val="21"/>
              </w:rPr>
              <w:t>内蒙古</w:t>
            </w:r>
          </w:p>
        </w:tc>
        <w:tc>
          <w:tcPr>
            <w:tcW w:w="715" w:type="pct"/>
            <w:noWrap/>
            <w:hideMark/>
          </w:tcPr>
          <w:p w14:paraId="5EDA43AE" w14:textId="281A32CE" w:rsidR="003A571B" w:rsidRPr="0040741A" w:rsidRDefault="003A571B" w:rsidP="003A571B">
            <w:pPr>
              <w:jc w:val="center"/>
              <w:rPr>
                <w:sz w:val="21"/>
                <w:szCs w:val="21"/>
              </w:rPr>
            </w:pPr>
            <w:r w:rsidRPr="0040741A">
              <w:rPr>
                <w:rFonts w:hint="eastAsia"/>
                <w:color w:val="000000"/>
                <w:sz w:val="21"/>
                <w:szCs w:val="21"/>
              </w:rPr>
              <w:t>1.053</w:t>
            </w:r>
          </w:p>
        </w:tc>
        <w:tc>
          <w:tcPr>
            <w:tcW w:w="714" w:type="pct"/>
            <w:noWrap/>
            <w:hideMark/>
          </w:tcPr>
          <w:p w14:paraId="7663610B" w14:textId="18AB9A55"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5D8EE658" w14:textId="323A6E24"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4E27A7D8" w14:textId="4AA23279" w:rsidR="003A571B" w:rsidRPr="0040741A" w:rsidRDefault="003A571B" w:rsidP="003A571B">
            <w:pPr>
              <w:jc w:val="center"/>
              <w:rPr>
                <w:sz w:val="21"/>
                <w:szCs w:val="21"/>
              </w:rPr>
            </w:pPr>
            <w:r w:rsidRPr="0040741A">
              <w:rPr>
                <w:rFonts w:hint="eastAsia"/>
                <w:color w:val="000000"/>
                <w:sz w:val="21"/>
                <w:szCs w:val="21"/>
              </w:rPr>
              <w:t>1.053</w:t>
            </w:r>
          </w:p>
        </w:tc>
        <w:tc>
          <w:tcPr>
            <w:tcW w:w="714" w:type="pct"/>
            <w:noWrap/>
            <w:hideMark/>
          </w:tcPr>
          <w:p w14:paraId="625ED632" w14:textId="37D1B3AD" w:rsidR="003A571B" w:rsidRPr="0040741A" w:rsidRDefault="003A571B" w:rsidP="003A571B">
            <w:pPr>
              <w:jc w:val="center"/>
              <w:rPr>
                <w:sz w:val="21"/>
                <w:szCs w:val="21"/>
              </w:rPr>
            </w:pPr>
            <w:r w:rsidRPr="0040741A">
              <w:rPr>
                <w:rFonts w:hint="eastAsia"/>
                <w:color w:val="000000"/>
                <w:sz w:val="21"/>
                <w:szCs w:val="21"/>
              </w:rPr>
              <w:t>1.053</w:t>
            </w:r>
          </w:p>
        </w:tc>
        <w:tc>
          <w:tcPr>
            <w:tcW w:w="714" w:type="pct"/>
          </w:tcPr>
          <w:p w14:paraId="2F952038" w14:textId="2D0CFB22" w:rsidR="003A571B" w:rsidRPr="0040741A" w:rsidRDefault="003A571B" w:rsidP="003A571B">
            <w:pPr>
              <w:jc w:val="center"/>
              <w:rPr>
                <w:color w:val="000000"/>
                <w:sz w:val="21"/>
                <w:szCs w:val="21"/>
              </w:rPr>
            </w:pPr>
            <w:r w:rsidRPr="0040741A">
              <w:rPr>
                <w:rFonts w:hint="eastAsia"/>
                <w:color w:val="000000"/>
                <w:sz w:val="21"/>
                <w:szCs w:val="21"/>
              </w:rPr>
              <w:t>12</w:t>
            </w:r>
          </w:p>
        </w:tc>
      </w:tr>
      <w:tr w:rsidR="003A571B" w:rsidRPr="0040741A" w14:paraId="5C44D04D" w14:textId="0701C4B6" w:rsidTr="003A571B">
        <w:trPr>
          <w:trHeight w:val="312"/>
        </w:trPr>
        <w:tc>
          <w:tcPr>
            <w:tcW w:w="715" w:type="pct"/>
            <w:noWrap/>
            <w:hideMark/>
          </w:tcPr>
          <w:p w14:paraId="60F4F609" w14:textId="77777777" w:rsidR="003A571B" w:rsidRPr="0040741A" w:rsidRDefault="003A571B" w:rsidP="003A571B">
            <w:pPr>
              <w:jc w:val="center"/>
              <w:rPr>
                <w:sz w:val="21"/>
                <w:szCs w:val="21"/>
              </w:rPr>
            </w:pPr>
            <w:r w:rsidRPr="0040741A">
              <w:rPr>
                <w:rFonts w:hint="eastAsia"/>
                <w:sz w:val="21"/>
                <w:szCs w:val="21"/>
              </w:rPr>
              <w:t>辽宁</w:t>
            </w:r>
          </w:p>
        </w:tc>
        <w:tc>
          <w:tcPr>
            <w:tcW w:w="715" w:type="pct"/>
            <w:noWrap/>
            <w:hideMark/>
          </w:tcPr>
          <w:p w14:paraId="308F90CF" w14:textId="687C8C7E" w:rsidR="003A571B" w:rsidRPr="0040741A" w:rsidRDefault="003A571B" w:rsidP="003A571B">
            <w:pPr>
              <w:jc w:val="center"/>
              <w:rPr>
                <w:sz w:val="21"/>
                <w:szCs w:val="21"/>
              </w:rPr>
            </w:pPr>
            <w:r w:rsidRPr="0040741A">
              <w:rPr>
                <w:rFonts w:hint="eastAsia"/>
                <w:color w:val="000000"/>
                <w:sz w:val="21"/>
                <w:szCs w:val="21"/>
              </w:rPr>
              <w:t>1.039</w:t>
            </w:r>
          </w:p>
        </w:tc>
        <w:tc>
          <w:tcPr>
            <w:tcW w:w="714" w:type="pct"/>
            <w:noWrap/>
            <w:hideMark/>
          </w:tcPr>
          <w:p w14:paraId="0EB3315D" w14:textId="1D56C1EB" w:rsidR="003A571B" w:rsidRPr="0040741A" w:rsidRDefault="003A571B" w:rsidP="003A571B">
            <w:pPr>
              <w:jc w:val="center"/>
              <w:rPr>
                <w:sz w:val="21"/>
                <w:szCs w:val="21"/>
              </w:rPr>
            </w:pPr>
            <w:r w:rsidRPr="0040741A">
              <w:rPr>
                <w:rFonts w:hint="eastAsia"/>
                <w:color w:val="000000"/>
                <w:sz w:val="21"/>
                <w:szCs w:val="21"/>
              </w:rPr>
              <w:t>1.008</w:t>
            </w:r>
          </w:p>
        </w:tc>
        <w:tc>
          <w:tcPr>
            <w:tcW w:w="714" w:type="pct"/>
            <w:noWrap/>
            <w:hideMark/>
          </w:tcPr>
          <w:p w14:paraId="0B79804D" w14:textId="2F7E23E4"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4F3BB056" w14:textId="792FA945" w:rsidR="003A571B" w:rsidRPr="0040741A" w:rsidRDefault="003A571B" w:rsidP="003A571B">
            <w:pPr>
              <w:jc w:val="center"/>
              <w:rPr>
                <w:sz w:val="21"/>
                <w:szCs w:val="21"/>
              </w:rPr>
            </w:pPr>
            <w:r w:rsidRPr="0040741A">
              <w:rPr>
                <w:rFonts w:hint="eastAsia"/>
                <w:color w:val="000000"/>
                <w:sz w:val="21"/>
                <w:szCs w:val="21"/>
              </w:rPr>
              <w:t>1.039</w:t>
            </w:r>
          </w:p>
        </w:tc>
        <w:tc>
          <w:tcPr>
            <w:tcW w:w="714" w:type="pct"/>
            <w:noWrap/>
            <w:hideMark/>
          </w:tcPr>
          <w:p w14:paraId="3FE8AD15" w14:textId="54706E79" w:rsidR="003A571B" w:rsidRPr="0040741A" w:rsidRDefault="003A571B" w:rsidP="003A571B">
            <w:pPr>
              <w:jc w:val="center"/>
              <w:rPr>
                <w:sz w:val="21"/>
                <w:szCs w:val="21"/>
              </w:rPr>
            </w:pPr>
            <w:r w:rsidRPr="0040741A">
              <w:rPr>
                <w:rFonts w:hint="eastAsia"/>
                <w:color w:val="000000"/>
                <w:sz w:val="21"/>
                <w:szCs w:val="21"/>
              </w:rPr>
              <w:t>1.047</w:t>
            </w:r>
          </w:p>
        </w:tc>
        <w:tc>
          <w:tcPr>
            <w:tcW w:w="714" w:type="pct"/>
          </w:tcPr>
          <w:p w14:paraId="69E42EB7" w14:textId="660B1A4C" w:rsidR="003A571B" w:rsidRPr="0040741A" w:rsidRDefault="003A571B" w:rsidP="003A571B">
            <w:pPr>
              <w:jc w:val="center"/>
              <w:rPr>
                <w:color w:val="000000"/>
                <w:sz w:val="21"/>
                <w:szCs w:val="21"/>
              </w:rPr>
            </w:pPr>
            <w:r w:rsidRPr="0040741A">
              <w:rPr>
                <w:rFonts w:hint="eastAsia"/>
                <w:color w:val="000000"/>
                <w:sz w:val="21"/>
                <w:szCs w:val="21"/>
              </w:rPr>
              <w:t>14</w:t>
            </w:r>
          </w:p>
        </w:tc>
      </w:tr>
      <w:tr w:rsidR="003A571B" w:rsidRPr="0040741A" w14:paraId="47F044C9" w14:textId="71E10FF3" w:rsidTr="003A571B">
        <w:trPr>
          <w:trHeight w:val="312"/>
        </w:trPr>
        <w:tc>
          <w:tcPr>
            <w:tcW w:w="715" w:type="pct"/>
            <w:noWrap/>
            <w:hideMark/>
          </w:tcPr>
          <w:p w14:paraId="56F7F35C" w14:textId="77777777" w:rsidR="003A571B" w:rsidRPr="0040741A" w:rsidRDefault="003A571B" w:rsidP="003A571B">
            <w:pPr>
              <w:jc w:val="center"/>
              <w:rPr>
                <w:sz w:val="21"/>
                <w:szCs w:val="21"/>
              </w:rPr>
            </w:pPr>
            <w:r w:rsidRPr="0040741A">
              <w:rPr>
                <w:rFonts w:hint="eastAsia"/>
                <w:sz w:val="21"/>
                <w:szCs w:val="21"/>
              </w:rPr>
              <w:t>吉林</w:t>
            </w:r>
          </w:p>
        </w:tc>
        <w:tc>
          <w:tcPr>
            <w:tcW w:w="715" w:type="pct"/>
            <w:noWrap/>
            <w:hideMark/>
          </w:tcPr>
          <w:p w14:paraId="01400504" w14:textId="70447898" w:rsidR="003A571B" w:rsidRPr="0040741A" w:rsidRDefault="003A571B" w:rsidP="003A571B">
            <w:pPr>
              <w:jc w:val="center"/>
              <w:rPr>
                <w:sz w:val="21"/>
                <w:szCs w:val="21"/>
              </w:rPr>
            </w:pPr>
            <w:r w:rsidRPr="0040741A">
              <w:rPr>
                <w:rFonts w:hint="eastAsia"/>
                <w:color w:val="000000"/>
                <w:sz w:val="21"/>
                <w:szCs w:val="21"/>
              </w:rPr>
              <w:t>1.046</w:t>
            </w:r>
          </w:p>
        </w:tc>
        <w:tc>
          <w:tcPr>
            <w:tcW w:w="714" w:type="pct"/>
            <w:noWrap/>
            <w:hideMark/>
          </w:tcPr>
          <w:p w14:paraId="100D0FD8" w14:textId="0070CA74" w:rsidR="003A571B" w:rsidRPr="0040741A" w:rsidRDefault="003A571B" w:rsidP="003A571B">
            <w:pPr>
              <w:jc w:val="center"/>
              <w:rPr>
                <w:sz w:val="21"/>
                <w:szCs w:val="21"/>
              </w:rPr>
            </w:pPr>
            <w:r w:rsidRPr="0040741A">
              <w:rPr>
                <w:rFonts w:hint="eastAsia"/>
                <w:color w:val="000000"/>
                <w:sz w:val="21"/>
                <w:szCs w:val="21"/>
              </w:rPr>
              <w:t>0.969</w:t>
            </w:r>
          </w:p>
        </w:tc>
        <w:tc>
          <w:tcPr>
            <w:tcW w:w="714" w:type="pct"/>
            <w:noWrap/>
            <w:hideMark/>
          </w:tcPr>
          <w:p w14:paraId="60259D72" w14:textId="3D3D3877"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1E160ACD" w14:textId="0FE78739" w:rsidR="003A571B" w:rsidRPr="0040741A" w:rsidRDefault="003A571B" w:rsidP="003A571B">
            <w:pPr>
              <w:jc w:val="center"/>
              <w:rPr>
                <w:sz w:val="21"/>
                <w:szCs w:val="21"/>
              </w:rPr>
            </w:pPr>
            <w:r w:rsidRPr="0040741A">
              <w:rPr>
                <w:rFonts w:hint="eastAsia"/>
                <w:color w:val="000000"/>
                <w:sz w:val="21"/>
                <w:szCs w:val="21"/>
              </w:rPr>
              <w:t>1.046</w:t>
            </w:r>
          </w:p>
        </w:tc>
        <w:tc>
          <w:tcPr>
            <w:tcW w:w="714" w:type="pct"/>
            <w:noWrap/>
            <w:hideMark/>
          </w:tcPr>
          <w:p w14:paraId="4EA91750" w14:textId="3DB85EA5" w:rsidR="003A571B" w:rsidRPr="0040741A" w:rsidRDefault="003A571B" w:rsidP="003A571B">
            <w:pPr>
              <w:jc w:val="center"/>
              <w:rPr>
                <w:sz w:val="21"/>
                <w:szCs w:val="21"/>
              </w:rPr>
            </w:pPr>
            <w:r w:rsidRPr="0040741A">
              <w:rPr>
                <w:rFonts w:hint="eastAsia"/>
                <w:color w:val="000000"/>
                <w:sz w:val="21"/>
                <w:szCs w:val="21"/>
              </w:rPr>
              <w:t>1.013</w:t>
            </w:r>
          </w:p>
        </w:tc>
        <w:tc>
          <w:tcPr>
            <w:tcW w:w="714" w:type="pct"/>
          </w:tcPr>
          <w:p w14:paraId="622DC593" w14:textId="52FCB25F" w:rsidR="003A571B" w:rsidRPr="0040741A" w:rsidRDefault="003A571B" w:rsidP="003A571B">
            <w:pPr>
              <w:jc w:val="center"/>
              <w:rPr>
                <w:color w:val="000000"/>
                <w:sz w:val="21"/>
                <w:szCs w:val="21"/>
              </w:rPr>
            </w:pPr>
            <w:r w:rsidRPr="0040741A">
              <w:rPr>
                <w:rFonts w:hint="eastAsia"/>
                <w:color w:val="000000"/>
                <w:sz w:val="21"/>
                <w:szCs w:val="21"/>
              </w:rPr>
              <w:t>21</w:t>
            </w:r>
          </w:p>
        </w:tc>
      </w:tr>
      <w:tr w:rsidR="003A571B" w:rsidRPr="0040741A" w14:paraId="35F8C6FA" w14:textId="1101929D" w:rsidTr="003A571B">
        <w:trPr>
          <w:trHeight w:val="312"/>
        </w:trPr>
        <w:tc>
          <w:tcPr>
            <w:tcW w:w="715" w:type="pct"/>
            <w:noWrap/>
            <w:hideMark/>
          </w:tcPr>
          <w:p w14:paraId="678B9BFF" w14:textId="77777777" w:rsidR="003A571B" w:rsidRPr="0040741A" w:rsidRDefault="003A571B" w:rsidP="003A571B">
            <w:pPr>
              <w:jc w:val="center"/>
              <w:rPr>
                <w:sz w:val="21"/>
                <w:szCs w:val="21"/>
              </w:rPr>
            </w:pPr>
            <w:r w:rsidRPr="0040741A">
              <w:rPr>
                <w:rFonts w:hint="eastAsia"/>
                <w:sz w:val="21"/>
                <w:szCs w:val="21"/>
              </w:rPr>
              <w:t>黑龙江</w:t>
            </w:r>
          </w:p>
        </w:tc>
        <w:tc>
          <w:tcPr>
            <w:tcW w:w="715" w:type="pct"/>
            <w:noWrap/>
            <w:hideMark/>
          </w:tcPr>
          <w:p w14:paraId="71EC82B0" w14:textId="3D66E663" w:rsidR="003A571B" w:rsidRPr="0040741A" w:rsidRDefault="003A571B" w:rsidP="003A571B">
            <w:pPr>
              <w:jc w:val="center"/>
              <w:rPr>
                <w:sz w:val="21"/>
                <w:szCs w:val="21"/>
              </w:rPr>
            </w:pPr>
            <w:r w:rsidRPr="0040741A">
              <w:rPr>
                <w:rFonts w:hint="eastAsia"/>
                <w:color w:val="000000"/>
                <w:sz w:val="21"/>
                <w:szCs w:val="21"/>
              </w:rPr>
              <w:t>1.044</w:t>
            </w:r>
          </w:p>
        </w:tc>
        <w:tc>
          <w:tcPr>
            <w:tcW w:w="714" w:type="pct"/>
            <w:noWrap/>
            <w:hideMark/>
          </w:tcPr>
          <w:p w14:paraId="195EA036" w14:textId="54857F45" w:rsidR="003A571B" w:rsidRPr="0040741A" w:rsidRDefault="003A571B" w:rsidP="003A571B">
            <w:pPr>
              <w:jc w:val="center"/>
              <w:rPr>
                <w:sz w:val="21"/>
                <w:szCs w:val="21"/>
              </w:rPr>
            </w:pPr>
            <w:r w:rsidRPr="0040741A">
              <w:rPr>
                <w:rFonts w:hint="eastAsia"/>
                <w:color w:val="000000"/>
                <w:sz w:val="21"/>
                <w:szCs w:val="21"/>
              </w:rPr>
              <w:t>0.982</w:t>
            </w:r>
          </w:p>
        </w:tc>
        <w:tc>
          <w:tcPr>
            <w:tcW w:w="714" w:type="pct"/>
            <w:noWrap/>
            <w:hideMark/>
          </w:tcPr>
          <w:p w14:paraId="5E34FE46" w14:textId="125AE56B"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320BA849" w14:textId="1A65240A" w:rsidR="003A571B" w:rsidRPr="0040741A" w:rsidRDefault="003A571B" w:rsidP="003A571B">
            <w:pPr>
              <w:jc w:val="center"/>
              <w:rPr>
                <w:sz w:val="21"/>
                <w:szCs w:val="21"/>
              </w:rPr>
            </w:pPr>
            <w:r w:rsidRPr="0040741A">
              <w:rPr>
                <w:rFonts w:hint="eastAsia"/>
                <w:color w:val="000000"/>
                <w:sz w:val="21"/>
                <w:szCs w:val="21"/>
              </w:rPr>
              <w:t>1.044</w:t>
            </w:r>
          </w:p>
        </w:tc>
        <w:tc>
          <w:tcPr>
            <w:tcW w:w="714" w:type="pct"/>
            <w:noWrap/>
            <w:hideMark/>
          </w:tcPr>
          <w:p w14:paraId="0443BEBB" w14:textId="4B5B93C2" w:rsidR="003A571B" w:rsidRPr="0040741A" w:rsidRDefault="003A571B" w:rsidP="003A571B">
            <w:pPr>
              <w:jc w:val="center"/>
              <w:rPr>
                <w:sz w:val="21"/>
                <w:szCs w:val="21"/>
              </w:rPr>
            </w:pPr>
            <w:r w:rsidRPr="0040741A">
              <w:rPr>
                <w:rFonts w:hint="eastAsia"/>
                <w:color w:val="000000"/>
                <w:sz w:val="21"/>
                <w:szCs w:val="21"/>
              </w:rPr>
              <w:t>1.025</w:t>
            </w:r>
          </w:p>
        </w:tc>
        <w:tc>
          <w:tcPr>
            <w:tcW w:w="714" w:type="pct"/>
          </w:tcPr>
          <w:p w14:paraId="04624E55" w14:textId="4353BB68" w:rsidR="003A571B" w:rsidRPr="0040741A" w:rsidRDefault="003A571B" w:rsidP="003A571B">
            <w:pPr>
              <w:jc w:val="center"/>
              <w:rPr>
                <w:color w:val="000000"/>
                <w:sz w:val="21"/>
                <w:szCs w:val="21"/>
              </w:rPr>
            </w:pPr>
            <w:r w:rsidRPr="0040741A">
              <w:rPr>
                <w:rFonts w:hint="eastAsia"/>
                <w:color w:val="000000"/>
                <w:sz w:val="21"/>
                <w:szCs w:val="21"/>
              </w:rPr>
              <w:t>18</w:t>
            </w:r>
          </w:p>
        </w:tc>
      </w:tr>
      <w:tr w:rsidR="003A571B" w:rsidRPr="0040741A" w14:paraId="2D188141" w14:textId="4A63B652" w:rsidTr="003A571B">
        <w:trPr>
          <w:trHeight w:val="312"/>
        </w:trPr>
        <w:tc>
          <w:tcPr>
            <w:tcW w:w="715" w:type="pct"/>
            <w:noWrap/>
            <w:hideMark/>
          </w:tcPr>
          <w:p w14:paraId="23F643C2" w14:textId="77777777" w:rsidR="003A571B" w:rsidRPr="0040741A" w:rsidRDefault="003A571B" w:rsidP="003A571B">
            <w:pPr>
              <w:jc w:val="center"/>
              <w:rPr>
                <w:sz w:val="21"/>
                <w:szCs w:val="21"/>
              </w:rPr>
            </w:pPr>
            <w:r w:rsidRPr="0040741A">
              <w:rPr>
                <w:rFonts w:hint="eastAsia"/>
                <w:sz w:val="21"/>
                <w:szCs w:val="21"/>
              </w:rPr>
              <w:t>上海</w:t>
            </w:r>
          </w:p>
        </w:tc>
        <w:tc>
          <w:tcPr>
            <w:tcW w:w="715" w:type="pct"/>
            <w:noWrap/>
            <w:hideMark/>
          </w:tcPr>
          <w:p w14:paraId="39922246" w14:textId="26309772"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3639A522" w14:textId="66046B7B" w:rsidR="003A571B" w:rsidRPr="0040741A" w:rsidRDefault="003A571B" w:rsidP="003A571B">
            <w:pPr>
              <w:jc w:val="center"/>
              <w:rPr>
                <w:sz w:val="21"/>
                <w:szCs w:val="21"/>
              </w:rPr>
            </w:pPr>
            <w:r w:rsidRPr="0040741A">
              <w:rPr>
                <w:rFonts w:hint="eastAsia"/>
                <w:color w:val="000000"/>
                <w:sz w:val="21"/>
                <w:szCs w:val="21"/>
              </w:rPr>
              <w:t>0.973</w:t>
            </w:r>
          </w:p>
        </w:tc>
        <w:tc>
          <w:tcPr>
            <w:tcW w:w="714" w:type="pct"/>
            <w:noWrap/>
            <w:hideMark/>
          </w:tcPr>
          <w:p w14:paraId="5C80CAB0" w14:textId="4D87FBA0"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53ECAAC3" w14:textId="77A15347"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395FD91A" w14:textId="6B22DC6A" w:rsidR="003A571B" w:rsidRPr="0040741A" w:rsidRDefault="003A571B" w:rsidP="003A571B">
            <w:pPr>
              <w:jc w:val="center"/>
              <w:rPr>
                <w:sz w:val="21"/>
                <w:szCs w:val="21"/>
              </w:rPr>
            </w:pPr>
            <w:r w:rsidRPr="0040741A">
              <w:rPr>
                <w:rFonts w:hint="eastAsia"/>
                <w:color w:val="000000"/>
                <w:sz w:val="21"/>
                <w:szCs w:val="21"/>
              </w:rPr>
              <w:t>0.973</w:t>
            </w:r>
          </w:p>
        </w:tc>
        <w:tc>
          <w:tcPr>
            <w:tcW w:w="714" w:type="pct"/>
          </w:tcPr>
          <w:p w14:paraId="6E563E67" w14:textId="7E4956E6" w:rsidR="003A571B" w:rsidRPr="0040741A" w:rsidRDefault="003A571B" w:rsidP="003A571B">
            <w:pPr>
              <w:jc w:val="center"/>
              <w:rPr>
                <w:color w:val="000000"/>
                <w:sz w:val="21"/>
                <w:szCs w:val="21"/>
              </w:rPr>
            </w:pPr>
            <w:r w:rsidRPr="0040741A">
              <w:rPr>
                <w:rFonts w:hint="eastAsia"/>
                <w:color w:val="000000"/>
                <w:sz w:val="21"/>
                <w:szCs w:val="21"/>
              </w:rPr>
              <w:t>28</w:t>
            </w:r>
          </w:p>
        </w:tc>
      </w:tr>
      <w:tr w:rsidR="003A571B" w:rsidRPr="0040741A" w14:paraId="7EA94BEC" w14:textId="7DA4F4B8" w:rsidTr="003A571B">
        <w:trPr>
          <w:trHeight w:val="312"/>
        </w:trPr>
        <w:tc>
          <w:tcPr>
            <w:tcW w:w="715" w:type="pct"/>
            <w:noWrap/>
            <w:hideMark/>
          </w:tcPr>
          <w:p w14:paraId="2023670B" w14:textId="77777777" w:rsidR="003A571B" w:rsidRPr="0040741A" w:rsidRDefault="003A571B" w:rsidP="003A571B">
            <w:pPr>
              <w:jc w:val="center"/>
              <w:rPr>
                <w:sz w:val="21"/>
                <w:szCs w:val="21"/>
              </w:rPr>
            </w:pPr>
            <w:r w:rsidRPr="0040741A">
              <w:rPr>
                <w:rFonts w:hint="eastAsia"/>
                <w:sz w:val="21"/>
                <w:szCs w:val="21"/>
              </w:rPr>
              <w:t>江苏</w:t>
            </w:r>
          </w:p>
        </w:tc>
        <w:tc>
          <w:tcPr>
            <w:tcW w:w="715" w:type="pct"/>
            <w:noWrap/>
            <w:hideMark/>
          </w:tcPr>
          <w:p w14:paraId="0934CEF7" w14:textId="3A81C173" w:rsidR="003A571B" w:rsidRPr="0040741A" w:rsidRDefault="003A571B" w:rsidP="003A571B">
            <w:pPr>
              <w:jc w:val="center"/>
              <w:rPr>
                <w:sz w:val="21"/>
                <w:szCs w:val="21"/>
              </w:rPr>
            </w:pPr>
            <w:r w:rsidRPr="0040741A">
              <w:rPr>
                <w:rFonts w:hint="eastAsia"/>
                <w:color w:val="000000"/>
                <w:sz w:val="21"/>
                <w:szCs w:val="21"/>
              </w:rPr>
              <w:t>1.013</w:t>
            </w:r>
          </w:p>
        </w:tc>
        <w:tc>
          <w:tcPr>
            <w:tcW w:w="714" w:type="pct"/>
            <w:noWrap/>
            <w:hideMark/>
          </w:tcPr>
          <w:p w14:paraId="49F49586" w14:textId="24AD9EAB" w:rsidR="003A571B" w:rsidRPr="0040741A" w:rsidRDefault="003A571B" w:rsidP="003A571B">
            <w:pPr>
              <w:jc w:val="center"/>
              <w:rPr>
                <w:sz w:val="21"/>
                <w:szCs w:val="21"/>
              </w:rPr>
            </w:pPr>
            <w:r w:rsidRPr="0040741A">
              <w:rPr>
                <w:rFonts w:hint="eastAsia"/>
                <w:color w:val="000000"/>
                <w:sz w:val="21"/>
                <w:szCs w:val="21"/>
              </w:rPr>
              <w:t>0.992</w:t>
            </w:r>
          </w:p>
        </w:tc>
        <w:tc>
          <w:tcPr>
            <w:tcW w:w="714" w:type="pct"/>
            <w:noWrap/>
            <w:hideMark/>
          </w:tcPr>
          <w:p w14:paraId="47190D92" w14:textId="09AE56D4" w:rsidR="003A571B" w:rsidRPr="0040741A" w:rsidRDefault="003A571B" w:rsidP="003A571B">
            <w:pPr>
              <w:jc w:val="center"/>
              <w:rPr>
                <w:sz w:val="21"/>
                <w:szCs w:val="21"/>
              </w:rPr>
            </w:pPr>
            <w:r w:rsidRPr="0040741A">
              <w:rPr>
                <w:rFonts w:hint="eastAsia"/>
                <w:color w:val="000000"/>
                <w:sz w:val="21"/>
                <w:szCs w:val="21"/>
              </w:rPr>
              <w:t>0.999</w:t>
            </w:r>
          </w:p>
        </w:tc>
        <w:tc>
          <w:tcPr>
            <w:tcW w:w="714" w:type="pct"/>
            <w:noWrap/>
            <w:hideMark/>
          </w:tcPr>
          <w:p w14:paraId="272A765A" w14:textId="0D4033E8" w:rsidR="003A571B" w:rsidRPr="0040741A" w:rsidRDefault="003A571B" w:rsidP="003A571B">
            <w:pPr>
              <w:jc w:val="center"/>
              <w:rPr>
                <w:sz w:val="21"/>
                <w:szCs w:val="21"/>
              </w:rPr>
            </w:pPr>
            <w:r w:rsidRPr="0040741A">
              <w:rPr>
                <w:rFonts w:hint="eastAsia"/>
                <w:color w:val="000000"/>
                <w:sz w:val="21"/>
                <w:szCs w:val="21"/>
              </w:rPr>
              <w:t>1.014</w:t>
            </w:r>
          </w:p>
        </w:tc>
        <w:tc>
          <w:tcPr>
            <w:tcW w:w="714" w:type="pct"/>
            <w:noWrap/>
            <w:hideMark/>
          </w:tcPr>
          <w:p w14:paraId="230B2C25" w14:textId="614C5695" w:rsidR="003A571B" w:rsidRPr="0040741A" w:rsidRDefault="003A571B" w:rsidP="003A571B">
            <w:pPr>
              <w:jc w:val="center"/>
              <w:rPr>
                <w:sz w:val="21"/>
                <w:szCs w:val="21"/>
              </w:rPr>
            </w:pPr>
            <w:r w:rsidRPr="0040741A">
              <w:rPr>
                <w:rFonts w:hint="eastAsia"/>
                <w:color w:val="000000"/>
                <w:sz w:val="21"/>
                <w:szCs w:val="21"/>
              </w:rPr>
              <w:t>1.005</w:t>
            </w:r>
          </w:p>
        </w:tc>
        <w:tc>
          <w:tcPr>
            <w:tcW w:w="714" w:type="pct"/>
          </w:tcPr>
          <w:p w14:paraId="3C4D2810" w14:textId="5E97B8C1" w:rsidR="003A571B" w:rsidRPr="0040741A" w:rsidRDefault="003A571B" w:rsidP="003A571B">
            <w:pPr>
              <w:jc w:val="center"/>
              <w:rPr>
                <w:color w:val="000000"/>
                <w:sz w:val="21"/>
                <w:szCs w:val="21"/>
              </w:rPr>
            </w:pPr>
            <w:r w:rsidRPr="0040741A">
              <w:rPr>
                <w:rFonts w:hint="eastAsia"/>
                <w:color w:val="000000"/>
                <w:sz w:val="21"/>
                <w:szCs w:val="21"/>
              </w:rPr>
              <w:t>22</w:t>
            </w:r>
          </w:p>
        </w:tc>
      </w:tr>
      <w:tr w:rsidR="003A571B" w:rsidRPr="0040741A" w14:paraId="66CD2022" w14:textId="7706B2F8" w:rsidTr="003A571B">
        <w:trPr>
          <w:trHeight w:val="312"/>
        </w:trPr>
        <w:tc>
          <w:tcPr>
            <w:tcW w:w="715" w:type="pct"/>
            <w:noWrap/>
            <w:hideMark/>
          </w:tcPr>
          <w:p w14:paraId="3FD29DB0" w14:textId="77777777" w:rsidR="003A571B" w:rsidRPr="0040741A" w:rsidRDefault="003A571B" w:rsidP="003A571B">
            <w:pPr>
              <w:jc w:val="center"/>
              <w:rPr>
                <w:sz w:val="21"/>
                <w:szCs w:val="21"/>
              </w:rPr>
            </w:pPr>
            <w:r w:rsidRPr="0040741A">
              <w:rPr>
                <w:rFonts w:hint="eastAsia"/>
                <w:sz w:val="21"/>
                <w:szCs w:val="21"/>
              </w:rPr>
              <w:t>浙江</w:t>
            </w:r>
          </w:p>
        </w:tc>
        <w:tc>
          <w:tcPr>
            <w:tcW w:w="715" w:type="pct"/>
            <w:noWrap/>
            <w:hideMark/>
          </w:tcPr>
          <w:p w14:paraId="0DF833A5" w14:textId="1EFFE220" w:rsidR="003A571B" w:rsidRPr="0040741A" w:rsidRDefault="003A571B" w:rsidP="003A571B">
            <w:pPr>
              <w:jc w:val="center"/>
              <w:rPr>
                <w:sz w:val="21"/>
                <w:szCs w:val="21"/>
              </w:rPr>
            </w:pPr>
            <w:r w:rsidRPr="0040741A">
              <w:rPr>
                <w:rFonts w:hint="eastAsia"/>
                <w:color w:val="000000"/>
                <w:sz w:val="21"/>
                <w:szCs w:val="21"/>
              </w:rPr>
              <w:t>0.989</w:t>
            </w:r>
          </w:p>
        </w:tc>
        <w:tc>
          <w:tcPr>
            <w:tcW w:w="714" w:type="pct"/>
            <w:noWrap/>
            <w:hideMark/>
          </w:tcPr>
          <w:p w14:paraId="05E1F818" w14:textId="67AC5041" w:rsidR="003A571B" w:rsidRPr="0040741A" w:rsidRDefault="003A571B" w:rsidP="003A571B">
            <w:pPr>
              <w:jc w:val="center"/>
              <w:rPr>
                <w:sz w:val="21"/>
                <w:szCs w:val="21"/>
              </w:rPr>
            </w:pPr>
            <w:r w:rsidRPr="0040741A">
              <w:rPr>
                <w:rFonts w:hint="eastAsia"/>
                <w:color w:val="000000"/>
                <w:sz w:val="21"/>
                <w:szCs w:val="21"/>
              </w:rPr>
              <w:t>0.942</w:t>
            </w:r>
          </w:p>
        </w:tc>
        <w:tc>
          <w:tcPr>
            <w:tcW w:w="714" w:type="pct"/>
            <w:noWrap/>
            <w:hideMark/>
          </w:tcPr>
          <w:p w14:paraId="48F75835" w14:textId="1C8A829F"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53FFB887" w14:textId="0F666D12" w:rsidR="003A571B" w:rsidRPr="0040741A" w:rsidRDefault="003A571B" w:rsidP="003A571B">
            <w:pPr>
              <w:jc w:val="center"/>
              <w:rPr>
                <w:sz w:val="21"/>
                <w:szCs w:val="21"/>
              </w:rPr>
            </w:pPr>
            <w:r w:rsidRPr="0040741A">
              <w:rPr>
                <w:rFonts w:hint="eastAsia"/>
                <w:color w:val="000000"/>
                <w:sz w:val="21"/>
                <w:szCs w:val="21"/>
              </w:rPr>
              <w:t>0.989</w:t>
            </w:r>
          </w:p>
        </w:tc>
        <w:tc>
          <w:tcPr>
            <w:tcW w:w="714" w:type="pct"/>
            <w:noWrap/>
            <w:hideMark/>
          </w:tcPr>
          <w:p w14:paraId="1456F3A1" w14:textId="45402500" w:rsidR="003A571B" w:rsidRPr="0040741A" w:rsidRDefault="003A571B" w:rsidP="003A571B">
            <w:pPr>
              <w:jc w:val="center"/>
              <w:rPr>
                <w:sz w:val="21"/>
                <w:szCs w:val="21"/>
              </w:rPr>
            </w:pPr>
            <w:r w:rsidRPr="0040741A">
              <w:rPr>
                <w:rFonts w:hint="eastAsia"/>
                <w:color w:val="000000"/>
                <w:sz w:val="21"/>
                <w:szCs w:val="21"/>
              </w:rPr>
              <w:t>0.932</w:t>
            </w:r>
          </w:p>
        </w:tc>
        <w:tc>
          <w:tcPr>
            <w:tcW w:w="714" w:type="pct"/>
          </w:tcPr>
          <w:p w14:paraId="570CC708" w14:textId="05D13835" w:rsidR="003A571B" w:rsidRPr="0040741A" w:rsidRDefault="003A571B" w:rsidP="003A571B">
            <w:pPr>
              <w:jc w:val="center"/>
              <w:rPr>
                <w:color w:val="000000"/>
                <w:sz w:val="21"/>
                <w:szCs w:val="21"/>
              </w:rPr>
            </w:pPr>
            <w:r w:rsidRPr="0040741A">
              <w:rPr>
                <w:rFonts w:hint="eastAsia"/>
                <w:color w:val="000000"/>
                <w:sz w:val="21"/>
                <w:szCs w:val="21"/>
              </w:rPr>
              <w:t>30</w:t>
            </w:r>
          </w:p>
        </w:tc>
      </w:tr>
      <w:tr w:rsidR="003A571B" w:rsidRPr="0040741A" w14:paraId="59CF385C" w14:textId="203C7053" w:rsidTr="003A571B">
        <w:trPr>
          <w:trHeight w:val="312"/>
        </w:trPr>
        <w:tc>
          <w:tcPr>
            <w:tcW w:w="715" w:type="pct"/>
            <w:noWrap/>
            <w:hideMark/>
          </w:tcPr>
          <w:p w14:paraId="66569E7A" w14:textId="77777777" w:rsidR="003A571B" w:rsidRPr="0040741A" w:rsidRDefault="003A571B" w:rsidP="003A571B">
            <w:pPr>
              <w:jc w:val="center"/>
              <w:rPr>
                <w:sz w:val="21"/>
                <w:szCs w:val="21"/>
              </w:rPr>
            </w:pPr>
            <w:r w:rsidRPr="0040741A">
              <w:rPr>
                <w:rFonts w:hint="eastAsia"/>
                <w:sz w:val="21"/>
                <w:szCs w:val="21"/>
              </w:rPr>
              <w:lastRenderedPageBreak/>
              <w:t>安徽</w:t>
            </w:r>
          </w:p>
        </w:tc>
        <w:tc>
          <w:tcPr>
            <w:tcW w:w="715" w:type="pct"/>
            <w:noWrap/>
            <w:hideMark/>
          </w:tcPr>
          <w:p w14:paraId="240A9E44" w14:textId="2BBEF729" w:rsidR="003A571B" w:rsidRPr="0040741A" w:rsidRDefault="003A571B" w:rsidP="003A571B">
            <w:pPr>
              <w:jc w:val="center"/>
              <w:rPr>
                <w:sz w:val="21"/>
                <w:szCs w:val="21"/>
              </w:rPr>
            </w:pPr>
            <w:r w:rsidRPr="0040741A">
              <w:rPr>
                <w:rFonts w:hint="eastAsia"/>
                <w:color w:val="000000"/>
                <w:sz w:val="21"/>
                <w:szCs w:val="21"/>
              </w:rPr>
              <w:t>1.068</w:t>
            </w:r>
          </w:p>
        </w:tc>
        <w:tc>
          <w:tcPr>
            <w:tcW w:w="714" w:type="pct"/>
            <w:noWrap/>
            <w:hideMark/>
          </w:tcPr>
          <w:p w14:paraId="4666586A" w14:textId="5DD817F4" w:rsidR="003A571B" w:rsidRPr="0040741A" w:rsidRDefault="003A571B" w:rsidP="003A571B">
            <w:pPr>
              <w:jc w:val="center"/>
              <w:rPr>
                <w:sz w:val="21"/>
                <w:szCs w:val="21"/>
              </w:rPr>
            </w:pPr>
            <w:r w:rsidRPr="0040741A">
              <w:rPr>
                <w:rFonts w:hint="eastAsia"/>
                <w:color w:val="000000"/>
                <w:sz w:val="21"/>
                <w:szCs w:val="21"/>
              </w:rPr>
              <w:t>0.957</w:t>
            </w:r>
          </w:p>
        </w:tc>
        <w:tc>
          <w:tcPr>
            <w:tcW w:w="714" w:type="pct"/>
            <w:noWrap/>
            <w:hideMark/>
          </w:tcPr>
          <w:p w14:paraId="5F5ABFCF" w14:textId="368A2248"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377D5838" w14:textId="1FE338D0" w:rsidR="003A571B" w:rsidRPr="0040741A" w:rsidRDefault="003A571B" w:rsidP="003A571B">
            <w:pPr>
              <w:jc w:val="center"/>
              <w:rPr>
                <w:sz w:val="21"/>
                <w:szCs w:val="21"/>
              </w:rPr>
            </w:pPr>
            <w:r w:rsidRPr="0040741A">
              <w:rPr>
                <w:rFonts w:hint="eastAsia"/>
                <w:color w:val="000000"/>
                <w:sz w:val="21"/>
                <w:szCs w:val="21"/>
              </w:rPr>
              <w:t>1.068</w:t>
            </w:r>
          </w:p>
        </w:tc>
        <w:tc>
          <w:tcPr>
            <w:tcW w:w="714" w:type="pct"/>
            <w:noWrap/>
            <w:hideMark/>
          </w:tcPr>
          <w:p w14:paraId="5EAE2506" w14:textId="10193DD3" w:rsidR="003A571B" w:rsidRPr="0040741A" w:rsidRDefault="003A571B" w:rsidP="003A571B">
            <w:pPr>
              <w:jc w:val="center"/>
              <w:rPr>
                <w:sz w:val="21"/>
                <w:szCs w:val="21"/>
              </w:rPr>
            </w:pPr>
            <w:r w:rsidRPr="0040741A">
              <w:rPr>
                <w:rFonts w:hint="eastAsia"/>
                <w:color w:val="000000"/>
                <w:sz w:val="21"/>
                <w:szCs w:val="21"/>
              </w:rPr>
              <w:t>1.022</w:t>
            </w:r>
          </w:p>
        </w:tc>
        <w:tc>
          <w:tcPr>
            <w:tcW w:w="714" w:type="pct"/>
          </w:tcPr>
          <w:p w14:paraId="49ADE1A4" w14:textId="5650EDA7" w:rsidR="003A571B" w:rsidRPr="0040741A" w:rsidRDefault="003A571B" w:rsidP="003A571B">
            <w:pPr>
              <w:jc w:val="center"/>
              <w:rPr>
                <w:color w:val="000000"/>
                <w:sz w:val="21"/>
                <w:szCs w:val="21"/>
              </w:rPr>
            </w:pPr>
            <w:r w:rsidRPr="0040741A">
              <w:rPr>
                <w:rFonts w:hint="eastAsia"/>
                <w:color w:val="000000"/>
                <w:sz w:val="21"/>
                <w:szCs w:val="21"/>
              </w:rPr>
              <w:t>19</w:t>
            </w:r>
          </w:p>
        </w:tc>
      </w:tr>
      <w:tr w:rsidR="003A571B" w:rsidRPr="0040741A" w14:paraId="3A33A785" w14:textId="2EB620FA" w:rsidTr="003A571B">
        <w:trPr>
          <w:trHeight w:val="312"/>
        </w:trPr>
        <w:tc>
          <w:tcPr>
            <w:tcW w:w="715" w:type="pct"/>
            <w:noWrap/>
            <w:hideMark/>
          </w:tcPr>
          <w:p w14:paraId="7DB211D0" w14:textId="77777777" w:rsidR="003A571B" w:rsidRPr="0040741A" w:rsidRDefault="003A571B" w:rsidP="003A571B">
            <w:pPr>
              <w:jc w:val="center"/>
              <w:rPr>
                <w:sz w:val="21"/>
                <w:szCs w:val="21"/>
              </w:rPr>
            </w:pPr>
            <w:r w:rsidRPr="0040741A">
              <w:rPr>
                <w:rFonts w:hint="eastAsia"/>
                <w:sz w:val="21"/>
                <w:szCs w:val="21"/>
              </w:rPr>
              <w:t>福建</w:t>
            </w:r>
          </w:p>
        </w:tc>
        <w:tc>
          <w:tcPr>
            <w:tcW w:w="715" w:type="pct"/>
            <w:noWrap/>
            <w:hideMark/>
          </w:tcPr>
          <w:p w14:paraId="33624416" w14:textId="56F7F53F" w:rsidR="003A571B" w:rsidRPr="0040741A" w:rsidRDefault="003A571B" w:rsidP="003A571B">
            <w:pPr>
              <w:jc w:val="center"/>
              <w:rPr>
                <w:sz w:val="21"/>
                <w:szCs w:val="21"/>
              </w:rPr>
            </w:pPr>
            <w:r w:rsidRPr="0040741A">
              <w:rPr>
                <w:rFonts w:hint="eastAsia"/>
                <w:color w:val="000000"/>
                <w:sz w:val="21"/>
                <w:szCs w:val="21"/>
              </w:rPr>
              <w:t>1.035</w:t>
            </w:r>
          </w:p>
        </w:tc>
        <w:tc>
          <w:tcPr>
            <w:tcW w:w="714" w:type="pct"/>
            <w:noWrap/>
            <w:hideMark/>
          </w:tcPr>
          <w:p w14:paraId="5BDACCA4" w14:textId="65972730" w:rsidR="003A571B" w:rsidRPr="0040741A" w:rsidRDefault="003A571B" w:rsidP="003A571B">
            <w:pPr>
              <w:jc w:val="center"/>
              <w:rPr>
                <w:sz w:val="21"/>
                <w:szCs w:val="21"/>
              </w:rPr>
            </w:pPr>
            <w:r w:rsidRPr="0040741A">
              <w:rPr>
                <w:rFonts w:hint="eastAsia"/>
                <w:color w:val="000000"/>
                <w:sz w:val="21"/>
                <w:szCs w:val="21"/>
              </w:rPr>
              <w:t>0.935</w:t>
            </w:r>
          </w:p>
        </w:tc>
        <w:tc>
          <w:tcPr>
            <w:tcW w:w="714" w:type="pct"/>
            <w:noWrap/>
            <w:hideMark/>
          </w:tcPr>
          <w:p w14:paraId="73E9A8CF" w14:textId="622BFFE4"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65FE095A" w14:textId="46A11CCB" w:rsidR="003A571B" w:rsidRPr="0040741A" w:rsidRDefault="003A571B" w:rsidP="003A571B">
            <w:pPr>
              <w:jc w:val="center"/>
              <w:rPr>
                <w:sz w:val="21"/>
                <w:szCs w:val="21"/>
              </w:rPr>
            </w:pPr>
            <w:r w:rsidRPr="0040741A">
              <w:rPr>
                <w:rFonts w:hint="eastAsia"/>
                <w:color w:val="000000"/>
                <w:sz w:val="21"/>
                <w:szCs w:val="21"/>
              </w:rPr>
              <w:t>1.035</w:t>
            </w:r>
          </w:p>
        </w:tc>
        <w:tc>
          <w:tcPr>
            <w:tcW w:w="714" w:type="pct"/>
            <w:noWrap/>
            <w:hideMark/>
          </w:tcPr>
          <w:p w14:paraId="5DB9C126" w14:textId="303319F1" w:rsidR="003A571B" w:rsidRPr="0040741A" w:rsidRDefault="003A571B" w:rsidP="003A571B">
            <w:pPr>
              <w:jc w:val="center"/>
              <w:rPr>
                <w:sz w:val="21"/>
                <w:szCs w:val="21"/>
              </w:rPr>
            </w:pPr>
            <w:r w:rsidRPr="0040741A">
              <w:rPr>
                <w:rFonts w:hint="eastAsia"/>
                <w:color w:val="000000"/>
                <w:sz w:val="21"/>
                <w:szCs w:val="21"/>
              </w:rPr>
              <w:t>0.967</w:t>
            </w:r>
          </w:p>
        </w:tc>
        <w:tc>
          <w:tcPr>
            <w:tcW w:w="714" w:type="pct"/>
          </w:tcPr>
          <w:p w14:paraId="1C1BECD7" w14:textId="79011E14" w:rsidR="003A571B" w:rsidRPr="0040741A" w:rsidRDefault="003A571B" w:rsidP="003A571B">
            <w:pPr>
              <w:jc w:val="center"/>
              <w:rPr>
                <w:color w:val="000000"/>
                <w:sz w:val="21"/>
                <w:szCs w:val="21"/>
              </w:rPr>
            </w:pPr>
            <w:r w:rsidRPr="0040741A">
              <w:rPr>
                <w:rFonts w:hint="eastAsia"/>
                <w:color w:val="000000"/>
                <w:sz w:val="21"/>
                <w:szCs w:val="21"/>
              </w:rPr>
              <w:t>29</w:t>
            </w:r>
          </w:p>
        </w:tc>
      </w:tr>
      <w:tr w:rsidR="003A571B" w:rsidRPr="0040741A" w14:paraId="6ACCCC3E" w14:textId="7659BBA9" w:rsidTr="003A571B">
        <w:trPr>
          <w:trHeight w:val="312"/>
        </w:trPr>
        <w:tc>
          <w:tcPr>
            <w:tcW w:w="715" w:type="pct"/>
            <w:noWrap/>
            <w:hideMark/>
          </w:tcPr>
          <w:p w14:paraId="6AAE758D" w14:textId="77777777" w:rsidR="003A571B" w:rsidRPr="0040741A" w:rsidRDefault="003A571B" w:rsidP="003A571B">
            <w:pPr>
              <w:jc w:val="center"/>
              <w:rPr>
                <w:sz w:val="21"/>
                <w:szCs w:val="21"/>
              </w:rPr>
            </w:pPr>
            <w:r w:rsidRPr="0040741A">
              <w:rPr>
                <w:rFonts w:hint="eastAsia"/>
                <w:sz w:val="21"/>
                <w:szCs w:val="21"/>
              </w:rPr>
              <w:t>江西</w:t>
            </w:r>
          </w:p>
        </w:tc>
        <w:tc>
          <w:tcPr>
            <w:tcW w:w="715" w:type="pct"/>
            <w:noWrap/>
            <w:hideMark/>
          </w:tcPr>
          <w:p w14:paraId="41E09311" w14:textId="7706C24F" w:rsidR="003A571B" w:rsidRPr="0040741A" w:rsidRDefault="003A571B" w:rsidP="003A571B">
            <w:pPr>
              <w:jc w:val="center"/>
              <w:rPr>
                <w:sz w:val="21"/>
                <w:szCs w:val="21"/>
              </w:rPr>
            </w:pPr>
            <w:r w:rsidRPr="0040741A">
              <w:rPr>
                <w:rFonts w:hint="eastAsia"/>
                <w:color w:val="000000"/>
                <w:sz w:val="21"/>
                <w:szCs w:val="21"/>
              </w:rPr>
              <w:t>1.06</w:t>
            </w:r>
          </w:p>
        </w:tc>
        <w:tc>
          <w:tcPr>
            <w:tcW w:w="714" w:type="pct"/>
            <w:noWrap/>
            <w:hideMark/>
          </w:tcPr>
          <w:p w14:paraId="5F76BBC8" w14:textId="538FB382" w:rsidR="003A571B" w:rsidRPr="0040741A" w:rsidRDefault="003A571B" w:rsidP="003A571B">
            <w:pPr>
              <w:jc w:val="center"/>
              <w:rPr>
                <w:sz w:val="21"/>
                <w:szCs w:val="21"/>
              </w:rPr>
            </w:pPr>
            <w:r w:rsidRPr="0040741A">
              <w:rPr>
                <w:rFonts w:hint="eastAsia"/>
                <w:color w:val="000000"/>
                <w:sz w:val="21"/>
                <w:szCs w:val="21"/>
              </w:rPr>
              <w:t>0.938</w:t>
            </w:r>
          </w:p>
        </w:tc>
        <w:tc>
          <w:tcPr>
            <w:tcW w:w="714" w:type="pct"/>
            <w:noWrap/>
            <w:hideMark/>
          </w:tcPr>
          <w:p w14:paraId="690EC1DE" w14:textId="02D12511"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76305629" w14:textId="24B94CBF" w:rsidR="003A571B" w:rsidRPr="0040741A" w:rsidRDefault="003A571B" w:rsidP="003A571B">
            <w:pPr>
              <w:jc w:val="center"/>
              <w:rPr>
                <w:sz w:val="21"/>
                <w:szCs w:val="21"/>
              </w:rPr>
            </w:pPr>
            <w:r w:rsidRPr="0040741A">
              <w:rPr>
                <w:rFonts w:hint="eastAsia"/>
                <w:color w:val="000000"/>
                <w:sz w:val="21"/>
                <w:szCs w:val="21"/>
              </w:rPr>
              <w:t>1.06</w:t>
            </w:r>
          </w:p>
        </w:tc>
        <w:tc>
          <w:tcPr>
            <w:tcW w:w="714" w:type="pct"/>
            <w:noWrap/>
            <w:hideMark/>
          </w:tcPr>
          <w:p w14:paraId="37664E0B" w14:textId="4EAC9B97" w:rsidR="003A571B" w:rsidRPr="0040741A" w:rsidRDefault="003A571B" w:rsidP="003A571B">
            <w:pPr>
              <w:jc w:val="center"/>
              <w:rPr>
                <w:sz w:val="21"/>
                <w:szCs w:val="21"/>
              </w:rPr>
            </w:pPr>
            <w:r w:rsidRPr="0040741A">
              <w:rPr>
                <w:rFonts w:hint="eastAsia"/>
                <w:color w:val="000000"/>
                <w:sz w:val="21"/>
                <w:szCs w:val="21"/>
              </w:rPr>
              <w:t>0.994</w:t>
            </w:r>
          </w:p>
        </w:tc>
        <w:tc>
          <w:tcPr>
            <w:tcW w:w="714" w:type="pct"/>
          </w:tcPr>
          <w:p w14:paraId="6B812E24" w14:textId="4A0447C3" w:rsidR="003A571B" w:rsidRPr="0040741A" w:rsidRDefault="003A571B" w:rsidP="003A571B">
            <w:pPr>
              <w:jc w:val="center"/>
              <w:rPr>
                <w:color w:val="000000"/>
                <w:sz w:val="21"/>
                <w:szCs w:val="21"/>
              </w:rPr>
            </w:pPr>
            <w:r w:rsidRPr="0040741A">
              <w:rPr>
                <w:rFonts w:hint="eastAsia"/>
                <w:color w:val="000000"/>
                <w:sz w:val="21"/>
                <w:szCs w:val="21"/>
              </w:rPr>
              <w:t>25</w:t>
            </w:r>
          </w:p>
        </w:tc>
      </w:tr>
      <w:tr w:rsidR="003A571B" w:rsidRPr="0040741A" w14:paraId="134F31C4" w14:textId="55D3FCB5" w:rsidTr="003A571B">
        <w:trPr>
          <w:trHeight w:val="312"/>
        </w:trPr>
        <w:tc>
          <w:tcPr>
            <w:tcW w:w="715" w:type="pct"/>
            <w:noWrap/>
            <w:hideMark/>
          </w:tcPr>
          <w:p w14:paraId="4DC454F8" w14:textId="77777777" w:rsidR="003A571B" w:rsidRPr="0040741A" w:rsidRDefault="003A571B" w:rsidP="003A571B">
            <w:pPr>
              <w:jc w:val="center"/>
              <w:rPr>
                <w:sz w:val="21"/>
                <w:szCs w:val="21"/>
              </w:rPr>
            </w:pPr>
            <w:r w:rsidRPr="0040741A">
              <w:rPr>
                <w:rFonts w:hint="eastAsia"/>
                <w:sz w:val="21"/>
                <w:szCs w:val="21"/>
              </w:rPr>
              <w:t>山东</w:t>
            </w:r>
          </w:p>
        </w:tc>
        <w:tc>
          <w:tcPr>
            <w:tcW w:w="715" w:type="pct"/>
            <w:noWrap/>
            <w:hideMark/>
          </w:tcPr>
          <w:p w14:paraId="7FFC7E0A" w14:textId="12CD9019" w:rsidR="003A571B" w:rsidRPr="0040741A" w:rsidRDefault="003A571B" w:rsidP="003A571B">
            <w:pPr>
              <w:jc w:val="center"/>
              <w:rPr>
                <w:sz w:val="21"/>
                <w:szCs w:val="21"/>
              </w:rPr>
            </w:pPr>
            <w:r w:rsidRPr="0040741A">
              <w:rPr>
                <w:rFonts w:hint="eastAsia"/>
                <w:color w:val="000000"/>
                <w:sz w:val="21"/>
                <w:szCs w:val="21"/>
              </w:rPr>
              <w:t>1.023</w:t>
            </w:r>
          </w:p>
        </w:tc>
        <w:tc>
          <w:tcPr>
            <w:tcW w:w="714" w:type="pct"/>
            <w:noWrap/>
            <w:hideMark/>
          </w:tcPr>
          <w:p w14:paraId="147C3E92" w14:textId="59C60236" w:rsidR="003A571B" w:rsidRPr="0040741A" w:rsidRDefault="003A571B" w:rsidP="003A571B">
            <w:pPr>
              <w:jc w:val="center"/>
              <w:rPr>
                <w:sz w:val="21"/>
                <w:szCs w:val="21"/>
              </w:rPr>
            </w:pPr>
            <w:r w:rsidRPr="0040741A">
              <w:rPr>
                <w:rFonts w:hint="eastAsia"/>
                <w:color w:val="000000"/>
                <w:sz w:val="21"/>
                <w:szCs w:val="21"/>
              </w:rPr>
              <w:t>0.995</w:t>
            </w:r>
          </w:p>
        </w:tc>
        <w:tc>
          <w:tcPr>
            <w:tcW w:w="714" w:type="pct"/>
            <w:noWrap/>
            <w:hideMark/>
          </w:tcPr>
          <w:p w14:paraId="7D79211B" w14:textId="3A9654F7"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2AF8003F" w14:textId="2E25AC40" w:rsidR="003A571B" w:rsidRPr="0040741A" w:rsidRDefault="003A571B" w:rsidP="003A571B">
            <w:pPr>
              <w:jc w:val="center"/>
              <w:rPr>
                <w:sz w:val="21"/>
                <w:szCs w:val="21"/>
              </w:rPr>
            </w:pPr>
            <w:r w:rsidRPr="0040741A">
              <w:rPr>
                <w:rFonts w:hint="eastAsia"/>
                <w:color w:val="000000"/>
                <w:sz w:val="21"/>
                <w:szCs w:val="21"/>
              </w:rPr>
              <w:t>1.023</w:t>
            </w:r>
          </w:p>
        </w:tc>
        <w:tc>
          <w:tcPr>
            <w:tcW w:w="714" w:type="pct"/>
            <w:noWrap/>
            <w:hideMark/>
          </w:tcPr>
          <w:p w14:paraId="072E390C" w14:textId="0366CA21" w:rsidR="003A571B" w:rsidRPr="0040741A" w:rsidRDefault="003A571B" w:rsidP="003A571B">
            <w:pPr>
              <w:jc w:val="center"/>
              <w:rPr>
                <w:sz w:val="21"/>
                <w:szCs w:val="21"/>
              </w:rPr>
            </w:pPr>
            <w:r w:rsidRPr="0040741A">
              <w:rPr>
                <w:rFonts w:hint="eastAsia"/>
                <w:color w:val="000000"/>
                <w:sz w:val="21"/>
                <w:szCs w:val="21"/>
              </w:rPr>
              <w:t>1.018</w:t>
            </w:r>
          </w:p>
        </w:tc>
        <w:tc>
          <w:tcPr>
            <w:tcW w:w="714" w:type="pct"/>
          </w:tcPr>
          <w:p w14:paraId="40929FAB" w14:textId="584DD103" w:rsidR="003A571B" w:rsidRPr="0040741A" w:rsidRDefault="003A571B" w:rsidP="003A571B">
            <w:pPr>
              <w:jc w:val="center"/>
              <w:rPr>
                <w:color w:val="000000"/>
                <w:sz w:val="21"/>
                <w:szCs w:val="21"/>
              </w:rPr>
            </w:pPr>
            <w:r w:rsidRPr="0040741A">
              <w:rPr>
                <w:rFonts w:hint="eastAsia"/>
                <w:color w:val="000000"/>
                <w:sz w:val="21"/>
                <w:szCs w:val="21"/>
              </w:rPr>
              <w:t>20</w:t>
            </w:r>
          </w:p>
        </w:tc>
      </w:tr>
      <w:tr w:rsidR="003A571B" w:rsidRPr="0040741A" w14:paraId="0C3ADB1E" w14:textId="54043CE2" w:rsidTr="003A571B">
        <w:trPr>
          <w:trHeight w:val="312"/>
        </w:trPr>
        <w:tc>
          <w:tcPr>
            <w:tcW w:w="715" w:type="pct"/>
            <w:noWrap/>
            <w:hideMark/>
          </w:tcPr>
          <w:p w14:paraId="6034ECB7" w14:textId="77777777" w:rsidR="003A571B" w:rsidRPr="0040741A" w:rsidRDefault="003A571B" w:rsidP="003A571B">
            <w:pPr>
              <w:jc w:val="center"/>
              <w:rPr>
                <w:sz w:val="21"/>
                <w:szCs w:val="21"/>
              </w:rPr>
            </w:pPr>
            <w:r w:rsidRPr="0040741A">
              <w:rPr>
                <w:rFonts w:hint="eastAsia"/>
                <w:sz w:val="21"/>
                <w:szCs w:val="21"/>
              </w:rPr>
              <w:t>河南</w:t>
            </w:r>
          </w:p>
        </w:tc>
        <w:tc>
          <w:tcPr>
            <w:tcW w:w="715" w:type="pct"/>
            <w:noWrap/>
            <w:hideMark/>
          </w:tcPr>
          <w:p w14:paraId="696A1161" w14:textId="53077B79" w:rsidR="003A571B" w:rsidRPr="0040741A" w:rsidRDefault="003A571B" w:rsidP="003A571B">
            <w:pPr>
              <w:jc w:val="center"/>
              <w:rPr>
                <w:sz w:val="21"/>
                <w:szCs w:val="21"/>
              </w:rPr>
            </w:pPr>
            <w:r w:rsidRPr="0040741A">
              <w:rPr>
                <w:rFonts w:hint="eastAsia"/>
                <w:color w:val="000000"/>
                <w:sz w:val="21"/>
                <w:szCs w:val="21"/>
              </w:rPr>
              <w:t>1.071</w:t>
            </w:r>
          </w:p>
        </w:tc>
        <w:tc>
          <w:tcPr>
            <w:tcW w:w="714" w:type="pct"/>
            <w:noWrap/>
            <w:hideMark/>
          </w:tcPr>
          <w:p w14:paraId="25299B78" w14:textId="0A0129EC" w:rsidR="003A571B" w:rsidRPr="0040741A" w:rsidRDefault="003A571B" w:rsidP="003A571B">
            <w:pPr>
              <w:jc w:val="center"/>
              <w:rPr>
                <w:sz w:val="21"/>
                <w:szCs w:val="21"/>
              </w:rPr>
            </w:pPr>
            <w:r w:rsidRPr="0040741A">
              <w:rPr>
                <w:rFonts w:hint="eastAsia"/>
                <w:color w:val="000000"/>
                <w:sz w:val="21"/>
                <w:szCs w:val="21"/>
              </w:rPr>
              <w:t>0.972</w:t>
            </w:r>
          </w:p>
        </w:tc>
        <w:tc>
          <w:tcPr>
            <w:tcW w:w="714" w:type="pct"/>
            <w:noWrap/>
            <w:hideMark/>
          </w:tcPr>
          <w:p w14:paraId="483E0D48" w14:textId="6DB1EB18"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0F904FF6" w14:textId="33310D5B" w:rsidR="003A571B" w:rsidRPr="0040741A" w:rsidRDefault="003A571B" w:rsidP="003A571B">
            <w:pPr>
              <w:jc w:val="center"/>
              <w:rPr>
                <w:sz w:val="21"/>
                <w:szCs w:val="21"/>
              </w:rPr>
            </w:pPr>
            <w:r w:rsidRPr="0040741A">
              <w:rPr>
                <w:rFonts w:hint="eastAsia"/>
                <w:color w:val="000000"/>
                <w:sz w:val="21"/>
                <w:szCs w:val="21"/>
              </w:rPr>
              <w:t>1.071</w:t>
            </w:r>
          </w:p>
        </w:tc>
        <w:tc>
          <w:tcPr>
            <w:tcW w:w="714" w:type="pct"/>
            <w:noWrap/>
            <w:hideMark/>
          </w:tcPr>
          <w:p w14:paraId="2E584AD0" w14:textId="0BFBF07F" w:rsidR="003A571B" w:rsidRPr="0040741A" w:rsidRDefault="003A571B" w:rsidP="003A571B">
            <w:pPr>
              <w:jc w:val="center"/>
              <w:rPr>
                <w:sz w:val="21"/>
                <w:szCs w:val="21"/>
              </w:rPr>
            </w:pPr>
            <w:r w:rsidRPr="0040741A">
              <w:rPr>
                <w:rFonts w:hint="eastAsia"/>
                <w:color w:val="000000"/>
                <w:sz w:val="21"/>
                <w:szCs w:val="21"/>
              </w:rPr>
              <w:t>1.041</w:t>
            </w:r>
          </w:p>
        </w:tc>
        <w:tc>
          <w:tcPr>
            <w:tcW w:w="714" w:type="pct"/>
          </w:tcPr>
          <w:p w14:paraId="41A09B2B" w14:textId="3C5851AF" w:rsidR="003A571B" w:rsidRPr="0040741A" w:rsidRDefault="003A571B" w:rsidP="003A571B">
            <w:pPr>
              <w:jc w:val="center"/>
              <w:rPr>
                <w:color w:val="000000"/>
                <w:sz w:val="21"/>
                <w:szCs w:val="21"/>
              </w:rPr>
            </w:pPr>
            <w:r w:rsidRPr="0040741A">
              <w:rPr>
                <w:rFonts w:hint="eastAsia"/>
                <w:color w:val="000000"/>
                <w:sz w:val="21"/>
                <w:szCs w:val="21"/>
              </w:rPr>
              <w:t>15</w:t>
            </w:r>
          </w:p>
        </w:tc>
      </w:tr>
      <w:tr w:rsidR="003A571B" w:rsidRPr="0040741A" w14:paraId="24A32A8B" w14:textId="496D9E22" w:rsidTr="003A571B">
        <w:trPr>
          <w:trHeight w:val="312"/>
        </w:trPr>
        <w:tc>
          <w:tcPr>
            <w:tcW w:w="715" w:type="pct"/>
            <w:noWrap/>
            <w:hideMark/>
          </w:tcPr>
          <w:p w14:paraId="48F4C14D" w14:textId="77777777" w:rsidR="003A571B" w:rsidRPr="0040741A" w:rsidRDefault="003A571B" w:rsidP="003A571B">
            <w:pPr>
              <w:jc w:val="center"/>
              <w:rPr>
                <w:sz w:val="21"/>
                <w:szCs w:val="21"/>
              </w:rPr>
            </w:pPr>
            <w:r w:rsidRPr="0040741A">
              <w:rPr>
                <w:rFonts w:hint="eastAsia"/>
                <w:sz w:val="21"/>
                <w:szCs w:val="21"/>
              </w:rPr>
              <w:t>湖北</w:t>
            </w:r>
          </w:p>
        </w:tc>
        <w:tc>
          <w:tcPr>
            <w:tcW w:w="715" w:type="pct"/>
            <w:noWrap/>
            <w:hideMark/>
          </w:tcPr>
          <w:p w14:paraId="70A871AC" w14:textId="237E2271" w:rsidR="003A571B" w:rsidRPr="0040741A" w:rsidRDefault="003A571B" w:rsidP="003A571B">
            <w:pPr>
              <w:jc w:val="center"/>
              <w:rPr>
                <w:sz w:val="21"/>
                <w:szCs w:val="21"/>
              </w:rPr>
            </w:pPr>
            <w:r w:rsidRPr="0040741A">
              <w:rPr>
                <w:rFonts w:hint="eastAsia"/>
                <w:color w:val="000000"/>
                <w:sz w:val="21"/>
                <w:szCs w:val="21"/>
              </w:rPr>
              <w:t>1.044</w:t>
            </w:r>
          </w:p>
        </w:tc>
        <w:tc>
          <w:tcPr>
            <w:tcW w:w="714" w:type="pct"/>
            <w:noWrap/>
            <w:hideMark/>
          </w:tcPr>
          <w:p w14:paraId="091DD75D" w14:textId="3B467CD6" w:rsidR="003A571B" w:rsidRPr="0040741A" w:rsidRDefault="003A571B" w:rsidP="003A571B">
            <w:pPr>
              <w:jc w:val="center"/>
              <w:rPr>
                <w:sz w:val="21"/>
                <w:szCs w:val="21"/>
              </w:rPr>
            </w:pPr>
            <w:r w:rsidRPr="0040741A">
              <w:rPr>
                <w:rFonts w:hint="eastAsia"/>
                <w:color w:val="000000"/>
                <w:sz w:val="21"/>
                <w:szCs w:val="21"/>
              </w:rPr>
              <w:t>0.962</w:t>
            </w:r>
          </w:p>
        </w:tc>
        <w:tc>
          <w:tcPr>
            <w:tcW w:w="714" w:type="pct"/>
            <w:noWrap/>
            <w:hideMark/>
          </w:tcPr>
          <w:p w14:paraId="58DBB245" w14:textId="3EACB01E"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7F52F6B3" w14:textId="07CCE3AC" w:rsidR="003A571B" w:rsidRPr="0040741A" w:rsidRDefault="003A571B" w:rsidP="003A571B">
            <w:pPr>
              <w:jc w:val="center"/>
              <w:rPr>
                <w:sz w:val="21"/>
                <w:szCs w:val="21"/>
              </w:rPr>
            </w:pPr>
            <w:r w:rsidRPr="0040741A">
              <w:rPr>
                <w:rFonts w:hint="eastAsia"/>
                <w:color w:val="000000"/>
                <w:sz w:val="21"/>
                <w:szCs w:val="21"/>
              </w:rPr>
              <w:t>1.044</w:t>
            </w:r>
          </w:p>
        </w:tc>
        <w:tc>
          <w:tcPr>
            <w:tcW w:w="714" w:type="pct"/>
            <w:noWrap/>
            <w:hideMark/>
          </w:tcPr>
          <w:p w14:paraId="2CCF37FA" w14:textId="6D6363DE" w:rsidR="003A571B" w:rsidRPr="0040741A" w:rsidRDefault="003A571B" w:rsidP="003A571B">
            <w:pPr>
              <w:jc w:val="center"/>
              <w:rPr>
                <w:sz w:val="21"/>
                <w:szCs w:val="21"/>
              </w:rPr>
            </w:pPr>
            <w:r w:rsidRPr="0040741A">
              <w:rPr>
                <w:rFonts w:hint="eastAsia"/>
                <w:color w:val="000000"/>
                <w:sz w:val="21"/>
                <w:szCs w:val="21"/>
              </w:rPr>
              <w:t>1.004</w:t>
            </w:r>
          </w:p>
        </w:tc>
        <w:tc>
          <w:tcPr>
            <w:tcW w:w="714" w:type="pct"/>
          </w:tcPr>
          <w:p w14:paraId="0D584C35" w14:textId="23426823" w:rsidR="003A571B" w:rsidRPr="0040741A" w:rsidRDefault="003A571B" w:rsidP="003A571B">
            <w:pPr>
              <w:jc w:val="center"/>
              <w:rPr>
                <w:color w:val="000000"/>
                <w:sz w:val="21"/>
                <w:szCs w:val="21"/>
              </w:rPr>
            </w:pPr>
            <w:r w:rsidRPr="0040741A">
              <w:rPr>
                <w:rFonts w:hint="eastAsia"/>
                <w:color w:val="000000"/>
                <w:sz w:val="21"/>
                <w:szCs w:val="21"/>
              </w:rPr>
              <w:t>24</w:t>
            </w:r>
          </w:p>
        </w:tc>
      </w:tr>
      <w:tr w:rsidR="003A571B" w:rsidRPr="0040741A" w14:paraId="0C1DF943" w14:textId="0F70362B" w:rsidTr="003A571B">
        <w:trPr>
          <w:trHeight w:val="312"/>
        </w:trPr>
        <w:tc>
          <w:tcPr>
            <w:tcW w:w="715" w:type="pct"/>
            <w:noWrap/>
            <w:hideMark/>
          </w:tcPr>
          <w:p w14:paraId="22A3DD3B" w14:textId="77777777" w:rsidR="003A571B" w:rsidRPr="0040741A" w:rsidRDefault="003A571B" w:rsidP="003A571B">
            <w:pPr>
              <w:jc w:val="center"/>
              <w:rPr>
                <w:sz w:val="21"/>
                <w:szCs w:val="21"/>
              </w:rPr>
            </w:pPr>
            <w:r w:rsidRPr="0040741A">
              <w:rPr>
                <w:rFonts w:hint="eastAsia"/>
                <w:sz w:val="21"/>
                <w:szCs w:val="21"/>
              </w:rPr>
              <w:t>湖南</w:t>
            </w:r>
          </w:p>
        </w:tc>
        <w:tc>
          <w:tcPr>
            <w:tcW w:w="715" w:type="pct"/>
            <w:noWrap/>
            <w:hideMark/>
          </w:tcPr>
          <w:p w14:paraId="036AE5E5" w14:textId="7853B607" w:rsidR="003A571B" w:rsidRPr="0040741A" w:rsidRDefault="003A571B" w:rsidP="003A571B">
            <w:pPr>
              <w:jc w:val="center"/>
              <w:rPr>
                <w:sz w:val="21"/>
                <w:szCs w:val="21"/>
              </w:rPr>
            </w:pPr>
            <w:r w:rsidRPr="0040741A">
              <w:rPr>
                <w:rFonts w:hint="eastAsia"/>
                <w:color w:val="000000"/>
                <w:sz w:val="21"/>
                <w:szCs w:val="21"/>
              </w:rPr>
              <w:t>1.055</w:t>
            </w:r>
          </w:p>
        </w:tc>
        <w:tc>
          <w:tcPr>
            <w:tcW w:w="714" w:type="pct"/>
            <w:noWrap/>
            <w:hideMark/>
          </w:tcPr>
          <w:p w14:paraId="37024447" w14:textId="138BB0F0" w:rsidR="003A571B" w:rsidRPr="0040741A" w:rsidRDefault="003A571B" w:rsidP="003A571B">
            <w:pPr>
              <w:jc w:val="center"/>
              <w:rPr>
                <w:sz w:val="21"/>
                <w:szCs w:val="21"/>
              </w:rPr>
            </w:pPr>
            <w:r w:rsidRPr="0040741A">
              <w:rPr>
                <w:rFonts w:hint="eastAsia"/>
                <w:color w:val="000000"/>
                <w:sz w:val="21"/>
                <w:szCs w:val="21"/>
              </w:rPr>
              <w:t>0.976</w:t>
            </w:r>
          </w:p>
        </w:tc>
        <w:tc>
          <w:tcPr>
            <w:tcW w:w="714" w:type="pct"/>
            <w:noWrap/>
            <w:hideMark/>
          </w:tcPr>
          <w:p w14:paraId="6D023992" w14:textId="3DF0BF61"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096797D2" w14:textId="61554C63" w:rsidR="003A571B" w:rsidRPr="0040741A" w:rsidRDefault="003A571B" w:rsidP="003A571B">
            <w:pPr>
              <w:jc w:val="center"/>
              <w:rPr>
                <w:sz w:val="21"/>
                <w:szCs w:val="21"/>
              </w:rPr>
            </w:pPr>
            <w:r w:rsidRPr="0040741A">
              <w:rPr>
                <w:rFonts w:hint="eastAsia"/>
                <w:color w:val="000000"/>
                <w:sz w:val="21"/>
                <w:szCs w:val="21"/>
              </w:rPr>
              <w:t>1.055</w:t>
            </w:r>
          </w:p>
        </w:tc>
        <w:tc>
          <w:tcPr>
            <w:tcW w:w="714" w:type="pct"/>
            <w:noWrap/>
            <w:hideMark/>
          </w:tcPr>
          <w:p w14:paraId="6637F77A" w14:textId="292950EF" w:rsidR="003A571B" w:rsidRPr="0040741A" w:rsidRDefault="003A571B" w:rsidP="003A571B">
            <w:pPr>
              <w:jc w:val="center"/>
              <w:rPr>
                <w:sz w:val="21"/>
                <w:szCs w:val="21"/>
              </w:rPr>
            </w:pPr>
            <w:r w:rsidRPr="0040741A">
              <w:rPr>
                <w:rFonts w:hint="eastAsia"/>
                <w:color w:val="000000"/>
                <w:sz w:val="21"/>
                <w:szCs w:val="21"/>
              </w:rPr>
              <w:t>1.029</w:t>
            </w:r>
          </w:p>
        </w:tc>
        <w:tc>
          <w:tcPr>
            <w:tcW w:w="714" w:type="pct"/>
          </w:tcPr>
          <w:p w14:paraId="5EDAC9D7" w14:textId="45A1DE15" w:rsidR="003A571B" w:rsidRPr="0040741A" w:rsidRDefault="003A571B" w:rsidP="003A571B">
            <w:pPr>
              <w:jc w:val="center"/>
              <w:rPr>
                <w:color w:val="000000"/>
                <w:sz w:val="21"/>
                <w:szCs w:val="21"/>
              </w:rPr>
            </w:pPr>
            <w:r w:rsidRPr="0040741A">
              <w:rPr>
                <w:rFonts w:hint="eastAsia"/>
                <w:color w:val="000000"/>
                <w:sz w:val="21"/>
                <w:szCs w:val="21"/>
              </w:rPr>
              <w:t>16</w:t>
            </w:r>
          </w:p>
        </w:tc>
      </w:tr>
      <w:tr w:rsidR="003A571B" w:rsidRPr="0040741A" w14:paraId="05A61AB8" w14:textId="0A7E1C1E" w:rsidTr="003A571B">
        <w:trPr>
          <w:trHeight w:val="312"/>
        </w:trPr>
        <w:tc>
          <w:tcPr>
            <w:tcW w:w="715" w:type="pct"/>
            <w:noWrap/>
            <w:hideMark/>
          </w:tcPr>
          <w:p w14:paraId="74F02F11" w14:textId="77777777" w:rsidR="003A571B" w:rsidRPr="0040741A" w:rsidRDefault="003A571B" w:rsidP="003A571B">
            <w:pPr>
              <w:jc w:val="center"/>
              <w:rPr>
                <w:sz w:val="21"/>
                <w:szCs w:val="21"/>
              </w:rPr>
            </w:pPr>
            <w:r w:rsidRPr="0040741A">
              <w:rPr>
                <w:rFonts w:hint="eastAsia"/>
                <w:sz w:val="21"/>
                <w:szCs w:val="21"/>
              </w:rPr>
              <w:t>广东</w:t>
            </w:r>
          </w:p>
        </w:tc>
        <w:tc>
          <w:tcPr>
            <w:tcW w:w="715" w:type="pct"/>
            <w:noWrap/>
            <w:hideMark/>
          </w:tcPr>
          <w:p w14:paraId="3D4A9410" w14:textId="31CA3465" w:rsidR="003A571B" w:rsidRPr="0040741A" w:rsidRDefault="003A571B" w:rsidP="003A571B">
            <w:pPr>
              <w:jc w:val="center"/>
              <w:rPr>
                <w:sz w:val="21"/>
                <w:szCs w:val="21"/>
              </w:rPr>
            </w:pPr>
            <w:r w:rsidRPr="0040741A">
              <w:rPr>
                <w:rFonts w:hint="eastAsia"/>
                <w:color w:val="000000"/>
                <w:sz w:val="21"/>
                <w:szCs w:val="21"/>
              </w:rPr>
              <w:t>1.004</w:t>
            </w:r>
          </w:p>
        </w:tc>
        <w:tc>
          <w:tcPr>
            <w:tcW w:w="714" w:type="pct"/>
            <w:noWrap/>
            <w:hideMark/>
          </w:tcPr>
          <w:p w14:paraId="711F1170" w14:textId="45CC8ABF" w:rsidR="003A571B" w:rsidRPr="0040741A" w:rsidRDefault="003A571B" w:rsidP="003A571B">
            <w:pPr>
              <w:jc w:val="center"/>
              <w:rPr>
                <w:sz w:val="21"/>
                <w:szCs w:val="21"/>
              </w:rPr>
            </w:pPr>
            <w:r w:rsidRPr="0040741A">
              <w:rPr>
                <w:rFonts w:hint="eastAsia"/>
                <w:color w:val="000000"/>
                <w:sz w:val="21"/>
                <w:szCs w:val="21"/>
              </w:rPr>
              <w:t>1.022</w:t>
            </w:r>
          </w:p>
        </w:tc>
        <w:tc>
          <w:tcPr>
            <w:tcW w:w="714" w:type="pct"/>
            <w:noWrap/>
            <w:hideMark/>
          </w:tcPr>
          <w:p w14:paraId="4FECD78B" w14:textId="67657CC4" w:rsidR="003A571B" w:rsidRPr="0040741A" w:rsidRDefault="003A571B" w:rsidP="003A571B">
            <w:pPr>
              <w:jc w:val="center"/>
              <w:rPr>
                <w:sz w:val="21"/>
                <w:szCs w:val="21"/>
              </w:rPr>
            </w:pPr>
            <w:r w:rsidRPr="0040741A">
              <w:rPr>
                <w:rFonts w:hint="eastAsia"/>
                <w:color w:val="000000"/>
                <w:sz w:val="21"/>
                <w:szCs w:val="21"/>
              </w:rPr>
              <w:t>1.002</w:t>
            </w:r>
          </w:p>
        </w:tc>
        <w:tc>
          <w:tcPr>
            <w:tcW w:w="714" w:type="pct"/>
            <w:noWrap/>
            <w:hideMark/>
          </w:tcPr>
          <w:p w14:paraId="4C15D207" w14:textId="1A0DDF09" w:rsidR="003A571B" w:rsidRPr="0040741A" w:rsidRDefault="003A571B" w:rsidP="003A571B">
            <w:pPr>
              <w:jc w:val="center"/>
              <w:rPr>
                <w:sz w:val="21"/>
                <w:szCs w:val="21"/>
              </w:rPr>
            </w:pPr>
            <w:r w:rsidRPr="0040741A">
              <w:rPr>
                <w:rFonts w:hint="eastAsia"/>
                <w:color w:val="000000"/>
                <w:sz w:val="21"/>
                <w:szCs w:val="21"/>
              </w:rPr>
              <w:t>1.002</w:t>
            </w:r>
          </w:p>
        </w:tc>
        <w:tc>
          <w:tcPr>
            <w:tcW w:w="714" w:type="pct"/>
            <w:noWrap/>
            <w:hideMark/>
          </w:tcPr>
          <w:p w14:paraId="7C272AE9" w14:textId="19FFF3A3" w:rsidR="003A571B" w:rsidRPr="0040741A" w:rsidRDefault="003A571B" w:rsidP="003A571B">
            <w:pPr>
              <w:jc w:val="center"/>
              <w:rPr>
                <w:sz w:val="21"/>
                <w:szCs w:val="21"/>
              </w:rPr>
            </w:pPr>
            <w:r w:rsidRPr="0040741A">
              <w:rPr>
                <w:rFonts w:hint="eastAsia"/>
                <w:color w:val="000000"/>
                <w:sz w:val="21"/>
                <w:szCs w:val="21"/>
              </w:rPr>
              <w:t>1.026</w:t>
            </w:r>
          </w:p>
        </w:tc>
        <w:tc>
          <w:tcPr>
            <w:tcW w:w="714" w:type="pct"/>
          </w:tcPr>
          <w:p w14:paraId="23096AAA" w14:textId="6DD19D86" w:rsidR="003A571B" w:rsidRPr="0040741A" w:rsidRDefault="003A571B" w:rsidP="003A571B">
            <w:pPr>
              <w:jc w:val="center"/>
              <w:rPr>
                <w:color w:val="000000"/>
                <w:sz w:val="21"/>
                <w:szCs w:val="21"/>
              </w:rPr>
            </w:pPr>
            <w:r w:rsidRPr="0040741A">
              <w:rPr>
                <w:rFonts w:hint="eastAsia"/>
                <w:color w:val="000000"/>
                <w:sz w:val="21"/>
                <w:szCs w:val="21"/>
              </w:rPr>
              <w:t>17</w:t>
            </w:r>
          </w:p>
        </w:tc>
      </w:tr>
      <w:tr w:rsidR="003A571B" w:rsidRPr="0040741A" w14:paraId="4C2C1AF8" w14:textId="3B4DC557" w:rsidTr="003A571B">
        <w:trPr>
          <w:trHeight w:val="312"/>
        </w:trPr>
        <w:tc>
          <w:tcPr>
            <w:tcW w:w="715" w:type="pct"/>
            <w:noWrap/>
            <w:hideMark/>
          </w:tcPr>
          <w:p w14:paraId="505BB1E0" w14:textId="77777777" w:rsidR="003A571B" w:rsidRPr="0040741A" w:rsidRDefault="003A571B" w:rsidP="003A571B">
            <w:pPr>
              <w:jc w:val="center"/>
              <w:rPr>
                <w:sz w:val="21"/>
                <w:szCs w:val="21"/>
              </w:rPr>
            </w:pPr>
            <w:r w:rsidRPr="0040741A">
              <w:rPr>
                <w:rFonts w:hint="eastAsia"/>
                <w:sz w:val="21"/>
                <w:szCs w:val="21"/>
              </w:rPr>
              <w:t>广西</w:t>
            </w:r>
          </w:p>
        </w:tc>
        <w:tc>
          <w:tcPr>
            <w:tcW w:w="715" w:type="pct"/>
            <w:noWrap/>
            <w:hideMark/>
          </w:tcPr>
          <w:p w14:paraId="68C3BE95" w14:textId="29BD8C15" w:rsidR="003A571B" w:rsidRPr="0040741A" w:rsidRDefault="003A571B" w:rsidP="003A571B">
            <w:pPr>
              <w:jc w:val="center"/>
              <w:rPr>
                <w:sz w:val="21"/>
                <w:szCs w:val="21"/>
              </w:rPr>
            </w:pPr>
            <w:r w:rsidRPr="0040741A">
              <w:rPr>
                <w:rFonts w:hint="eastAsia"/>
                <w:color w:val="000000"/>
                <w:sz w:val="21"/>
                <w:szCs w:val="21"/>
              </w:rPr>
              <w:t>1.078</w:t>
            </w:r>
          </w:p>
        </w:tc>
        <w:tc>
          <w:tcPr>
            <w:tcW w:w="714" w:type="pct"/>
            <w:noWrap/>
            <w:hideMark/>
          </w:tcPr>
          <w:p w14:paraId="38733CA9" w14:textId="79D1FDF2" w:rsidR="003A571B" w:rsidRPr="0040741A" w:rsidRDefault="003A571B" w:rsidP="003A571B">
            <w:pPr>
              <w:jc w:val="center"/>
              <w:rPr>
                <w:sz w:val="21"/>
                <w:szCs w:val="21"/>
              </w:rPr>
            </w:pPr>
            <w:r w:rsidRPr="0040741A">
              <w:rPr>
                <w:rFonts w:hint="eastAsia"/>
                <w:color w:val="000000"/>
                <w:sz w:val="21"/>
                <w:szCs w:val="21"/>
              </w:rPr>
              <w:t>0.98</w:t>
            </w:r>
          </w:p>
        </w:tc>
        <w:tc>
          <w:tcPr>
            <w:tcW w:w="714" w:type="pct"/>
            <w:noWrap/>
            <w:hideMark/>
          </w:tcPr>
          <w:p w14:paraId="37EAF3C4" w14:textId="638B8AA2"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4B966DE9" w14:textId="6A68DD50" w:rsidR="003A571B" w:rsidRPr="0040741A" w:rsidRDefault="003A571B" w:rsidP="003A571B">
            <w:pPr>
              <w:jc w:val="center"/>
              <w:rPr>
                <w:sz w:val="21"/>
                <w:szCs w:val="21"/>
              </w:rPr>
            </w:pPr>
            <w:r w:rsidRPr="0040741A">
              <w:rPr>
                <w:rFonts w:hint="eastAsia"/>
                <w:color w:val="000000"/>
                <w:sz w:val="21"/>
                <w:szCs w:val="21"/>
              </w:rPr>
              <w:t>1.078</w:t>
            </w:r>
          </w:p>
        </w:tc>
        <w:tc>
          <w:tcPr>
            <w:tcW w:w="714" w:type="pct"/>
            <w:noWrap/>
            <w:hideMark/>
          </w:tcPr>
          <w:p w14:paraId="650356F6" w14:textId="009F6E41" w:rsidR="003A571B" w:rsidRPr="0040741A" w:rsidRDefault="003A571B" w:rsidP="003A571B">
            <w:pPr>
              <w:jc w:val="center"/>
              <w:rPr>
                <w:sz w:val="21"/>
                <w:szCs w:val="21"/>
              </w:rPr>
            </w:pPr>
            <w:r w:rsidRPr="0040741A">
              <w:rPr>
                <w:rFonts w:hint="eastAsia"/>
                <w:color w:val="000000"/>
                <w:sz w:val="21"/>
                <w:szCs w:val="21"/>
              </w:rPr>
              <w:t>1.056</w:t>
            </w:r>
          </w:p>
        </w:tc>
        <w:tc>
          <w:tcPr>
            <w:tcW w:w="714" w:type="pct"/>
          </w:tcPr>
          <w:p w14:paraId="31985C52" w14:textId="1D950BFA" w:rsidR="003A571B" w:rsidRPr="0040741A" w:rsidRDefault="003A571B" w:rsidP="003A571B">
            <w:pPr>
              <w:jc w:val="center"/>
              <w:rPr>
                <w:color w:val="000000"/>
                <w:sz w:val="21"/>
                <w:szCs w:val="21"/>
              </w:rPr>
            </w:pPr>
            <w:r w:rsidRPr="0040741A">
              <w:rPr>
                <w:rFonts w:hint="eastAsia"/>
                <w:color w:val="000000"/>
                <w:sz w:val="21"/>
                <w:szCs w:val="21"/>
              </w:rPr>
              <w:t>11</w:t>
            </w:r>
          </w:p>
        </w:tc>
      </w:tr>
      <w:tr w:rsidR="003A571B" w:rsidRPr="0040741A" w14:paraId="08931700" w14:textId="3D1A74BB" w:rsidTr="003A571B">
        <w:trPr>
          <w:trHeight w:val="312"/>
        </w:trPr>
        <w:tc>
          <w:tcPr>
            <w:tcW w:w="715" w:type="pct"/>
            <w:noWrap/>
            <w:hideMark/>
          </w:tcPr>
          <w:p w14:paraId="531382BF" w14:textId="77777777" w:rsidR="003A571B" w:rsidRPr="0040741A" w:rsidRDefault="003A571B" w:rsidP="003A571B">
            <w:pPr>
              <w:jc w:val="center"/>
              <w:rPr>
                <w:sz w:val="21"/>
                <w:szCs w:val="21"/>
              </w:rPr>
            </w:pPr>
            <w:r w:rsidRPr="0040741A">
              <w:rPr>
                <w:rFonts w:hint="eastAsia"/>
                <w:sz w:val="21"/>
                <w:szCs w:val="21"/>
              </w:rPr>
              <w:t>海南</w:t>
            </w:r>
          </w:p>
        </w:tc>
        <w:tc>
          <w:tcPr>
            <w:tcW w:w="715" w:type="pct"/>
            <w:noWrap/>
            <w:hideMark/>
          </w:tcPr>
          <w:p w14:paraId="2E8BAD62" w14:textId="093E5C18" w:rsidR="003A571B" w:rsidRPr="0040741A" w:rsidRDefault="003A571B" w:rsidP="003A571B">
            <w:pPr>
              <w:jc w:val="center"/>
              <w:rPr>
                <w:sz w:val="21"/>
                <w:szCs w:val="21"/>
              </w:rPr>
            </w:pPr>
            <w:r w:rsidRPr="0040741A">
              <w:rPr>
                <w:rFonts w:hint="eastAsia"/>
                <w:color w:val="000000"/>
                <w:sz w:val="21"/>
                <w:szCs w:val="21"/>
              </w:rPr>
              <w:t>1.047</w:t>
            </w:r>
          </w:p>
        </w:tc>
        <w:tc>
          <w:tcPr>
            <w:tcW w:w="714" w:type="pct"/>
            <w:noWrap/>
            <w:hideMark/>
          </w:tcPr>
          <w:p w14:paraId="3F8753D4" w14:textId="4BF91E86" w:rsidR="003A571B" w:rsidRPr="0040741A" w:rsidRDefault="003A571B" w:rsidP="003A571B">
            <w:pPr>
              <w:jc w:val="center"/>
              <w:rPr>
                <w:sz w:val="21"/>
                <w:szCs w:val="21"/>
              </w:rPr>
            </w:pPr>
            <w:r w:rsidRPr="0040741A">
              <w:rPr>
                <w:rFonts w:hint="eastAsia"/>
                <w:color w:val="000000"/>
                <w:sz w:val="21"/>
                <w:szCs w:val="21"/>
              </w:rPr>
              <w:t>0.935</w:t>
            </w:r>
          </w:p>
        </w:tc>
        <w:tc>
          <w:tcPr>
            <w:tcW w:w="714" w:type="pct"/>
            <w:noWrap/>
            <w:hideMark/>
          </w:tcPr>
          <w:p w14:paraId="45A7D3F1" w14:textId="74C0CC33"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527A9BEB" w14:textId="19FD048F" w:rsidR="003A571B" w:rsidRPr="0040741A" w:rsidRDefault="003A571B" w:rsidP="003A571B">
            <w:pPr>
              <w:jc w:val="center"/>
              <w:rPr>
                <w:sz w:val="21"/>
                <w:szCs w:val="21"/>
              </w:rPr>
            </w:pPr>
            <w:r w:rsidRPr="0040741A">
              <w:rPr>
                <w:rFonts w:hint="eastAsia"/>
                <w:color w:val="000000"/>
                <w:sz w:val="21"/>
                <w:szCs w:val="21"/>
              </w:rPr>
              <w:t>1.047</w:t>
            </w:r>
          </w:p>
        </w:tc>
        <w:tc>
          <w:tcPr>
            <w:tcW w:w="714" w:type="pct"/>
            <w:noWrap/>
            <w:hideMark/>
          </w:tcPr>
          <w:p w14:paraId="44BC5845" w14:textId="3B0A59F9" w:rsidR="003A571B" w:rsidRPr="0040741A" w:rsidRDefault="003A571B" w:rsidP="003A571B">
            <w:pPr>
              <w:jc w:val="center"/>
              <w:rPr>
                <w:sz w:val="21"/>
                <w:szCs w:val="21"/>
              </w:rPr>
            </w:pPr>
            <w:r w:rsidRPr="0040741A">
              <w:rPr>
                <w:rFonts w:hint="eastAsia"/>
                <w:color w:val="000000"/>
                <w:sz w:val="21"/>
                <w:szCs w:val="21"/>
              </w:rPr>
              <w:t>0.979</w:t>
            </w:r>
          </w:p>
        </w:tc>
        <w:tc>
          <w:tcPr>
            <w:tcW w:w="714" w:type="pct"/>
          </w:tcPr>
          <w:p w14:paraId="3AFCF397" w14:textId="79F937AE" w:rsidR="003A571B" w:rsidRPr="0040741A" w:rsidRDefault="003A571B" w:rsidP="003A571B">
            <w:pPr>
              <w:jc w:val="center"/>
              <w:rPr>
                <w:color w:val="000000"/>
                <w:sz w:val="21"/>
                <w:szCs w:val="21"/>
              </w:rPr>
            </w:pPr>
            <w:r w:rsidRPr="0040741A">
              <w:rPr>
                <w:rFonts w:hint="eastAsia"/>
                <w:color w:val="000000"/>
                <w:sz w:val="21"/>
                <w:szCs w:val="21"/>
              </w:rPr>
              <w:t>26</w:t>
            </w:r>
          </w:p>
        </w:tc>
      </w:tr>
      <w:tr w:rsidR="003A571B" w:rsidRPr="0040741A" w14:paraId="00028FC4" w14:textId="1519B08A" w:rsidTr="003A571B">
        <w:trPr>
          <w:trHeight w:val="312"/>
        </w:trPr>
        <w:tc>
          <w:tcPr>
            <w:tcW w:w="715" w:type="pct"/>
            <w:noWrap/>
            <w:hideMark/>
          </w:tcPr>
          <w:p w14:paraId="0DE61CDE" w14:textId="77777777" w:rsidR="003A571B" w:rsidRPr="0040741A" w:rsidRDefault="003A571B" w:rsidP="003A571B">
            <w:pPr>
              <w:jc w:val="center"/>
              <w:rPr>
                <w:sz w:val="21"/>
                <w:szCs w:val="21"/>
              </w:rPr>
            </w:pPr>
            <w:r w:rsidRPr="0040741A">
              <w:rPr>
                <w:rFonts w:hint="eastAsia"/>
                <w:sz w:val="21"/>
                <w:szCs w:val="21"/>
              </w:rPr>
              <w:t>重庆</w:t>
            </w:r>
          </w:p>
        </w:tc>
        <w:tc>
          <w:tcPr>
            <w:tcW w:w="715" w:type="pct"/>
            <w:noWrap/>
            <w:hideMark/>
          </w:tcPr>
          <w:p w14:paraId="4FEE1729" w14:textId="51B07752" w:rsidR="003A571B" w:rsidRPr="0040741A" w:rsidRDefault="003A571B" w:rsidP="003A571B">
            <w:pPr>
              <w:jc w:val="center"/>
              <w:rPr>
                <w:sz w:val="21"/>
                <w:szCs w:val="21"/>
              </w:rPr>
            </w:pPr>
            <w:r w:rsidRPr="0040741A">
              <w:rPr>
                <w:rFonts w:hint="eastAsia"/>
                <w:color w:val="000000"/>
                <w:sz w:val="21"/>
                <w:szCs w:val="21"/>
              </w:rPr>
              <w:t>1.075</w:t>
            </w:r>
          </w:p>
        </w:tc>
        <w:tc>
          <w:tcPr>
            <w:tcW w:w="714" w:type="pct"/>
            <w:noWrap/>
            <w:hideMark/>
          </w:tcPr>
          <w:p w14:paraId="7BFB67AB" w14:textId="618DE76B" w:rsidR="003A571B" w:rsidRPr="0040741A" w:rsidRDefault="003A571B" w:rsidP="003A571B">
            <w:pPr>
              <w:jc w:val="center"/>
              <w:rPr>
                <w:sz w:val="21"/>
                <w:szCs w:val="21"/>
              </w:rPr>
            </w:pPr>
            <w:r w:rsidRPr="0040741A">
              <w:rPr>
                <w:rFonts w:hint="eastAsia"/>
                <w:color w:val="000000"/>
                <w:sz w:val="21"/>
                <w:szCs w:val="21"/>
              </w:rPr>
              <w:t>1.009</w:t>
            </w:r>
          </w:p>
        </w:tc>
        <w:tc>
          <w:tcPr>
            <w:tcW w:w="714" w:type="pct"/>
            <w:noWrap/>
            <w:hideMark/>
          </w:tcPr>
          <w:p w14:paraId="76C4FAE9" w14:textId="76F8E4D1" w:rsidR="003A571B" w:rsidRPr="0040741A" w:rsidRDefault="003A571B" w:rsidP="003A571B">
            <w:pPr>
              <w:jc w:val="center"/>
              <w:rPr>
                <w:sz w:val="21"/>
                <w:szCs w:val="21"/>
              </w:rPr>
            </w:pPr>
            <w:r w:rsidRPr="0040741A">
              <w:rPr>
                <w:rFonts w:hint="eastAsia"/>
                <w:color w:val="000000"/>
                <w:sz w:val="21"/>
                <w:szCs w:val="21"/>
              </w:rPr>
              <w:t>0.999</w:t>
            </w:r>
          </w:p>
        </w:tc>
        <w:tc>
          <w:tcPr>
            <w:tcW w:w="714" w:type="pct"/>
            <w:noWrap/>
            <w:hideMark/>
          </w:tcPr>
          <w:p w14:paraId="7DDABD25" w14:textId="5102F52B" w:rsidR="003A571B" w:rsidRPr="0040741A" w:rsidRDefault="003A571B" w:rsidP="003A571B">
            <w:pPr>
              <w:jc w:val="center"/>
              <w:rPr>
                <w:sz w:val="21"/>
                <w:szCs w:val="21"/>
              </w:rPr>
            </w:pPr>
            <w:r w:rsidRPr="0040741A">
              <w:rPr>
                <w:rFonts w:hint="eastAsia"/>
                <w:color w:val="000000"/>
                <w:sz w:val="21"/>
                <w:szCs w:val="21"/>
              </w:rPr>
              <w:t>1.076</w:t>
            </w:r>
          </w:p>
        </w:tc>
        <w:tc>
          <w:tcPr>
            <w:tcW w:w="714" w:type="pct"/>
            <w:noWrap/>
            <w:hideMark/>
          </w:tcPr>
          <w:p w14:paraId="4B972210" w14:textId="66EE5493" w:rsidR="003A571B" w:rsidRPr="0040741A" w:rsidRDefault="003A571B" w:rsidP="003A571B">
            <w:pPr>
              <w:jc w:val="center"/>
              <w:rPr>
                <w:sz w:val="21"/>
                <w:szCs w:val="21"/>
              </w:rPr>
            </w:pPr>
            <w:r w:rsidRPr="0040741A">
              <w:rPr>
                <w:rFonts w:hint="eastAsia"/>
                <w:color w:val="000000"/>
                <w:sz w:val="21"/>
                <w:szCs w:val="21"/>
              </w:rPr>
              <w:t>1.085</w:t>
            </w:r>
          </w:p>
        </w:tc>
        <w:tc>
          <w:tcPr>
            <w:tcW w:w="714" w:type="pct"/>
          </w:tcPr>
          <w:p w14:paraId="159658F4" w14:textId="68DA0173" w:rsidR="003A571B" w:rsidRPr="0040741A" w:rsidRDefault="003A571B" w:rsidP="003A571B">
            <w:pPr>
              <w:jc w:val="center"/>
              <w:rPr>
                <w:color w:val="000000"/>
                <w:sz w:val="21"/>
                <w:szCs w:val="21"/>
              </w:rPr>
            </w:pPr>
            <w:r w:rsidRPr="0040741A">
              <w:rPr>
                <w:rFonts w:hint="eastAsia"/>
                <w:color w:val="000000"/>
                <w:sz w:val="21"/>
                <w:szCs w:val="21"/>
              </w:rPr>
              <w:t>6</w:t>
            </w:r>
          </w:p>
        </w:tc>
      </w:tr>
      <w:tr w:rsidR="003A571B" w:rsidRPr="0040741A" w14:paraId="503AAA77" w14:textId="43DF52AB" w:rsidTr="003A571B">
        <w:trPr>
          <w:trHeight w:val="312"/>
        </w:trPr>
        <w:tc>
          <w:tcPr>
            <w:tcW w:w="715" w:type="pct"/>
            <w:noWrap/>
            <w:hideMark/>
          </w:tcPr>
          <w:p w14:paraId="7D51FE68" w14:textId="77777777" w:rsidR="003A571B" w:rsidRPr="0040741A" w:rsidRDefault="003A571B" w:rsidP="003A571B">
            <w:pPr>
              <w:jc w:val="center"/>
              <w:rPr>
                <w:sz w:val="21"/>
                <w:szCs w:val="21"/>
              </w:rPr>
            </w:pPr>
            <w:r w:rsidRPr="0040741A">
              <w:rPr>
                <w:rFonts w:hint="eastAsia"/>
                <w:sz w:val="21"/>
                <w:szCs w:val="21"/>
              </w:rPr>
              <w:t>四川</w:t>
            </w:r>
          </w:p>
        </w:tc>
        <w:tc>
          <w:tcPr>
            <w:tcW w:w="715" w:type="pct"/>
            <w:noWrap/>
            <w:hideMark/>
          </w:tcPr>
          <w:p w14:paraId="4D99E26E" w14:textId="19E0986F" w:rsidR="003A571B" w:rsidRPr="0040741A" w:rsidRDefault="003A571B" w:rsidP="003A571B">
            <w:pPr>
              <w:jc w:val="center"/>
              <w:rPr>
                <w:sz w:val="21"/>
                <w:szCs w:val="21"/>
              </w:rPr>
            </w:pPr>
            <w:r w:rsidRPr="0040741A">
              <w:rPr>
                <w:rFonts w:hint="eastAsia"/>
                <w:color w:val="000000"/>
                <w:sz w:val="21"/>
                <w:szCs w:val="21"/>
              </w:rPr>
              <w:t>1.073</w:t>
            </w:r>
          </w:p>
        </w:tc>
        <w:tc>
          <w:tcPr>
            <w:tcW w:w="714" w:type="pct"/>
            <w:noWrap/>
            <w:hideMark/>
          </w:tcPr>
          <w:p w14:paraId="239066F6" w14:textId="3F2A05D6" w:rsidR="003A571B" w:rsidRPr="0040741A" w:rsidRDefault="003A571B" w:rsidP="003A571B">
            <w:pPr>
              <w:jc w:val="center"/>
              <w:rPr>
                <w:sz w:val="21"/>
                <w:szCs w:val="21"/>
              </w:rPr>
            </w:pPr>
            <w:r w:rsidRPr="0040741A">
              <w:rPr>
                <w:rFonts w:hint="eastAsia"/>
                <w:color w:val="000000"/>
                <w:sz w:val="21"/>
                <w:szCs w:val="21"/>
              </w:rPr>
              <w:t>1.019</w:t>
            </w:r>
          </w:p>
        </w:tc>
        <w:tc>
          <w:tcPr>
            <w:tcW w:w="714" w:type="pct"/>
            <w:noWrap/>
            <w:hideMark/>
          </w:tcPr>
          <w:p w14:paraId="75CAAC67" w14:textId="28B4D93C"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7B44DEBB" w14:textId="0C0D361F" w:rsidR="003A571B" w:rsidRPr="0040741A" w:rsidRDefault="003A571B" w:rsidP="003A571B">
            <w:pPr>
              <w:jc w:val="center"/>
              <w:rPr>
                <w:sz w:val="21"/>
                <w:szCs w:val="21"/>
              </w:rPr>
            </w:pPr>
            <w:r w:rsidRPr="0040741A">
              <w:rPr>
                <w:rFonts w:hint="eastAsia"/>
                <w:color w:val="000000"/>
                <w:sz w:val="21"/>
                <w:szCs w:val="21"/>
              </w:rPr>
              <w:t>1.073</w:t>
            </w:r>
          </w:p>
        </w:tc>
        <w:tc>
          <w:tcPr>
            <w:tcW w:w="714" w:type="pct"/>
            <w:noWrap/>
            <w:hideMark/>
          </w:tcPr>
          <w:p w14:paraId="1C219AC1" w14:textId="05D775EC" w:rsidR="003A571B" w:rsidRPr="0040741A" w:rsidRDefault="003A571B" w:rsidP="003A571B">
            <w:pPr>
              <w:jc w:val="center"/>
              <w:rPr>
                <w:sz w:val="21"/>
                <w:szCs w:val="21"/>
              </w:rPr>
            </w:pPr>
            <w:r w:rsidRPr="0040741A">
              <w:rPr>
                <w:rFonts w:hint="eastAsia"/>
                <w:color w:val="000000"/>
                <w:sz w:val="21"/>
                <w:szCs w:val="21"/>
              </w:rPr>
              <w:t>1.093</w:t>
            </w:r>
          </w:p>
        </w:tc>
        <w:tc>
          <w:tcPr>
            <w:tcW w:w="714" w:type="pct"/>
          </w:tcPr>
          <w:p w14:paraId="697355A4" w14:textId="0E7680B5" w:rsidR="003A571B" w:rsidRPr="0040741A" w:rsidRDefault="003A571B" w:rsidP="003A571B">
            <w:pPr>
              <w:jc w:val="center"/>
              <w:rPr>
                <w:color w:val="000000"/>
                <w:sz w:val="21"/>
                <w:szCs w:val="21"/>
              </w:rPr>
            </w:pPr>
            <w:r w:rsidRPr="0040741A">
              <w:rPr>
                <w:rFonts w:hint="eastAsia"/>
                <w:color w:val="000000"/>
                <w:sz w:val="21"/>
                <w:szCs w:val="21"/>
              </w:rPr>
              <w:t>4</w:t>
            </w:r>
          </w:p>
        </w:tc>
      </w:tr>
      <w:tr w:rsidR="003A571B" w:rsidRPr="0040741A" w14:paraId="5B23B180" w14:textId="08A96786" w:rsidTr="003A571B">
        <w:trPr>
          <w:trHeight w:val="312"/>
        </w:trPr>
        <w:tc>
          <w:tcPr>
            <w:tcW w:w="715" w:type="pct"/>
            <w:noWrap/>
            <w:hideMark/>
          </w:tcPr>
          <w:p w14:paraId="75AA7497" w14:textId="77777777" w:rsidR="003A571B" w:rsidRPr="0040741A" w:rsidRDefault="003A571B" w:rsidP="003A571B">
            <w:pPr>
              <w:jc w:val="center"/>
              <w:rPr>
                <w:sz w:val="21"/>
                <w:szCs w:val="21"/>
              </w:rPr>
            </w:pPr>
            <w:r w:rsidRPr="0040741A">
              <w:rPr>
                <w:rFonts w:hint="eastAsia"/>
                <w:sz w:val="21"/>
                <w:szCs w:val="21"/>
              </w:rPr>
              <w:t>贵州</w:t>
            </w:r>
          </w:p>
        </w:tc>
        <w:tc>
          <w:tcPr>
            <w:tcW w:w="715" w:type="pct"/>
            <w:noWrap/>
            <w:hideMark/>
          </w:tcPr>
          <w:p w14:paraId="2747AB22" w14:textId="0EC58880" w:rsidR="003A571B" w:rsidRPr="0040741A" w:rsidRDefault="003A571B" w:rsidP="003A571B">
            <w:pPr>
              <w:jc w:val="center"/>
              <w:rPr>
                <w:sz w:val="21"/>
                <w:szCs w:val="21"/>
              </w:rPr>
            </w:pPr>
            <w:r w:rsidRPr="0040741A">
              <w:rPr>
                <w:rFonts w:hint="eastAsia"/>
                <w:color w:val="000000"/>
                <w:sz w:val="21"/>
                <w:szCs w:val="21"/>
              </w:rPr>
              <w:t>1.152</w:t>
            </w:r>
          </w:p>
        </w:tc>
        <w:tc>
          <w:tcPr>
            <w:tcW w:w="714" w:type="pct"/>
            <w:noWrap/>
            <w:hideMark/>
          </w:tcPr>
          <w:p w14:paraId="037D0EF2" w14:textId="0E929168"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6FB31A5A" w14:textId="46CB1C57"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4506D0A0" w14:textId="395F0E73" w:rsidR="003A571B" w:rsidRPr="0040741A" w:rsidRDefault="003A571B" w:rsidP="003A571B">
            <w:pPr>
              <w:jc w:val="center"/>
              <w:rPr>
                <w:sz w:val="21"/>
                <w:szCs w:val="21"/>
              </w:rPr>
            </w:pPr>
            <w:r w:rsidRPr="0040741A">
              <w:rPr>
                <w:rFonts w:hint="eastAsia"/>
                <w:color w:val="000000"/>
                <w:sz w:val="21"/>
                <w:szCs w:val="21"/>
              </w:rPr>
              <w:t>1.152</w:t>
            </w:r>
          </w:p>
        </w:tc>
        <w:tc>
          <w:tcPr>
            <w:tcW w:w="714" w:type="pct"/>
            <w:noWrap/>
            <w:hideMark/>
          </w:tcPr>
          <w:p w14:paraId="317E738D" w14:textId="133FCB14" w:rsidR="003A571B" w:rsidRPr="0040741A" w:rsidRDefault="003A571B" w:rsidP="003A571B">
            <w:pPr>
              <w:jc w:val="center"/>
              <w:rPr>
                <w:sz w:val="21"/>
                <w:szCs w:val="21"/>
              </w:rPr>
            </w:pPr>
            <w:r w:rsidRPr="0040741A">
              <w:rPr>
                <w:rFonts w:hint="eastAsia"/>
                <w:color w:val="000000"/>
                <w:sz w:val="21"/>
                <w:szCs w:val="21"/>
              </w:rPr>
              <w:t>1.152</w:t>
            </w:r>
          </w:p>
        </w:tc>
        <w:tc>
          <w:tcPr>
            <w:tcW w:w="714" w:type="pct"/>
          </w:tcPr>
          <w:p w14:paraId="65F52537" w14:textId="733450C1" w:rsidR="003A571B" w:rsidRPr="0040741A" w:rsidRDefault="003A571B" w:rsidP="003A571B">
            <w:pPr>
              <w:jc w:val="center"/>
              <w:rPr>
                <w:color w:val="000000"/>
                <w:sz w:val="21"/>
                <w:szCs w:val="21"/>
              </w:rPr>
            </w:pPr>
            <w:r w:rsidRPr="0040741A">
              <w:rPr>
                <w:rFonts w:hint="eastAsia"/>
                <w:color w:val="000000"/>
                <w:sz w:val="21"/>
                <w:szCs w:val="21"/>
              </w:rPr>
              <w:t>1</w:t>
            </w:r>
          </w:p>
        </w:tc>
      </w:tr>
      <w:tr w:rsidR="003A571B" w:rsidRPr="0040741A" w14:paraId="283CA0A9" w14:textId="08A1AF43" w:rsidTr="003A571B">
        <w:trPr>
          <w:trHeight w:val="312"/>
        </w:trPr>
        <w:tc>
          <w:tcPr>
            <w:tcW w:w="715" w:type="pct"/>
            <w:noWrap/>
            <w:hideMark/>
          </w:tcPr>
          <w:p w14:paraId="035D6E12" w14:textId="77777777" w:rsidR="003A571B" w:rsidRPr="0040741A" w:rsidRDefault="003A571B" w:rsidP="003A571B">
            <w:pPr>
              <w:jc w:val="center"/>
              <w:rPr>
                <w:sz w:val="21"/>
                <w:szCs w:val="21"/>
              </w:rPr>
            </w:pPr>
            <w:r w:rsidRPr="0040741A">
              <w:rPr>
                <w:rFonts w:hint="eastAsia"/>
                <w:sz w:val="21"/>
                <w:szCs w:val="21"/>
              </w:rPr>
              <w:t>云南</w:t>
            </w:r>
          </w:p>
        </w:tc>
        <w:tc>
          <w:tcPr>
            <w:tcW w:w="715" w:type="pct"/>
            <w:noWrap/>
            <w:hideMark/>
          </w:tcPr>
          <w:p w14:paraId="3254519A" w14:textId="23906447" w:rsidR="003A571B" w:rsidRPr="0040741A" w:rsidRDefault="003A571B" w:rsidP="003A571B">
            <w:pPr>
              <w:jc w:val="center"/>
              <w:rPr>
                <w:sz w:val="21"/>
                <w:szCs w:val="21"/>
              </w:rPr>
            </w:pPr>
            <w:r w:rsidRPr="0040741A">
              <w:rPr>
                <w:rFonts w:hint="eastAsia"/>
                <w:color w:val="000000"/>
                <w:sz w:val="21"/>
                <w:szCs w:val="21"/>
              </w:rPr>
              <w:t>1.08</w:t>
            </w:r>
          </w:p>
        </w:tc>
        <w:tc>
          <w:tcPr>
            <w:tcW w:w="714" w:type="pct"/>
            <w:noWrap/>
            <w:hideMark/>
          </w:tcPr>
          <w:p w14:paraId="67CB4919" w14:textId="101F6AEA" w:rsidR="003A571B" w:rsidRPr="0040741A" w:rsidRDefault="003A571B" w:rsidP="003A571B">
            <w:pPr>
              <w:jc w:val="center"/>
              <w:rPr>
                <w:sz w:val="21"/>
                <w:szCs w:val="21"/>
              </w:rPr>
            </w:pPr>
            <w:r w:rsidRPr="0040741A">
              <w:rPr>
                <w:rFonts w:hint="eastAsia"/>
                <w:color w:val="000000"/>
                <w:sz w:val="21"/>
                <w:szCs w:val="21"/>
              </w:rPr>
              <w:t>1.014</w:t>
            </w:r>
          </w:p>
        </w:tc>
        <w:tc>
          <w:tcPr>
            <w:tcW w:w="714" w:type="pct"/>
            <w:noWrap/>
            <w:hideMark/>
          </w:tcPr>
          <w:p w14:paraId="7CC04135" w14:textId="04A2DC05"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76929B7E" w14:textId="750C52BF" w:rsidR="003A571B" w:rsidRPr="0040741A" w:rsidRDefault="003A571B" w:rsidP="003A571B">
            <w:pPr>
              <w:jc w:val="center"/>
              <w:rPr>
                <w:sz w:val="21"/>
                <w:szCs w:val="21"/>
              </w:rPr>
            </w:pPr>
            <w:r w:rsidRPr="0040741A">
              <w:rPr>
                <w:rFonts w:hint="eastAsia"/>
                <w:color w:val="000000"/>
                <w:sz w:val="21"/>
                <w:szCs w:val="21"/>
              </w:rPr>
              <w:t>1.08</w:t>
            </w:r>
          </w:p>
        </w:tc>
        <w:tc>
          <w:tcPr>
            <w:tcW w:w="714" w:type="pct"/>
            <w:noWrap/>
            <w:hideMark/>
          </w:tcPr>
          <w:p w14:paraId="716419BF" w14:textId="54A810E0" w:rsidR="003A571B" w:rsidRPr="0040741A" w:rsidRDefault="003A571B" w:rsidP="003A571B">
            <w:pPr>
              <w:jc w:val="center"/>
              <w:rPr>
                <w:sz w:val="21"/>
                <w:szCs w:val="21"/>
              </w:rPr>
            </w:pPr>
            <w:r w:rsidRPr="0040741A">
              <w:rPr>
                <w:rFonts w:hint="eastAsia"/>
                <w:color w:val="000000"/>
                <w:sz w:val="21"/>
                <w:szCs w:val="21"/>
              </w:rPr>
              <w:t>1.095</w:t>
            </w:r>
          </w:p>
        </w:tc>
        <w:tc>
          <w:tcPr>
            <w:tcW w:w="714" w:type="pct"/>
          </w:tcPr>
          <w:p w14:paraId="3DCD4F9E" w14:textId="390AF460" w:rsidR="003A571B" w:rsidRPr="0040741A" w:rsidRDefault="003A571B" w:rsidP="003A571B">
            <w:pPr>
              <w:jc w:val="center"/>
              <w:rPr>
                <w:color w:val="000000"/>
                <w:sz w:val="21"/>
                <w:szCs w:val="21"/>
              </w:rPr>
            </w:pPr>
            <w:r w:rsidRPr="0040741A">
              <w:rPr>
                <w:rFonts w:hint="eastAsia"/>
                <w:color w:val="000000"/>
                <w:sz w:val="21"/>
                <w:szCs w:val="21"/>
              </w:rPr>
              <w:t>3</w:t>
            </w:r>
          </w:p>
        </w:tc>
      </w:tr>
      <w:tr w:rsidR="003A571B" w:rsidRPr="0040741A" w14:paraId="367D7D2F" w14:textId="087435AC" w:rsidTr="003A571B">
        <w:trPr>
          <w:trHeight w:val="312"/>
        </w:trPr>
        <w:tc>
          <w:tcPr>
            <w:tcW w:w="715" w:type="pct"/>
            <w:noWrap/>
            <w:hideMark/>
          </w:tcPr>
          <w:p w14:paraId="38EC3901" w14:textId="77777777" w:rsidR="003A571B" w:rsidRPr="0040741A" w:rsidRDefault="003A571B" w:rsidP="003A571B">
            <w:pPr>
              <w:jc w:val="center"/>
              <w:rPr>
                <w:sz w:val="21"/>
                <w:szCs w:val="21"/>
              </w:rPr>
            </w:pPr>
            <w:r w:rsidRPr="0040741A">
              <w:rPr>
                <w:rFonts w:hint="eastAsia"/>
                <w:sz w:val="21"/>
                <w:szCs w:val="21"/>
              </w:rPr>
              <w:t>陕西</w:t>
            </w:r>
          </w:p>
        </w:tc>
        <w:tc>
          <w:tcPr>
            <w:tcW w:w="715" w:type="pct"/>
            <w:noWrap/>
            <w:hideMark/>
          </w:tcPr>
          <w:p w14:paraId="5953AB63" w14:textId="47BA5289" w:rsidR="003A571B" w:rsidRPr="0040741A" w:rsidRDefault="003A571B" w:rsidP="003A571B">
            <w:pPr>
              <w:jc w:val="center"/>
              <w:rPr>
                <w:sz w:val="21"/>
                <w:szCs w:val="21"/>
              </w:rPr>
            </w:pPr>
            <w:r w:rsidRPr="0040741A">
              <w:rPr>
                <w:rFonts w:hint="eastAsia"/>
                <w:color w:val="000000"/>
                <w:sz w:val="21"/>
                <w:szCs w:val="21"/>
              </w:rPr>
              <w:t>1.083</w:t>
            </w:r>
          </w:p>
        </w:tc>
        <w:tc>
          <w:tcPr>
            <w:tcW w:w="714" w:type="pct"/>
            <w:noWrap/>
            <w:hideMark/>
          </w:tcPr>
          <w:p w14:paraId="79E2CE80" w14:textId="2D405881" w:rsidR="003A571B" w:rsidRPr="0040741A" w:rsidRDefault="003A571B" w:rsidP="003A571B">
            <w:pPr>
              <w:jc w:val="center"/>
              <w:rPr>
                <w:sz w:val="21"/>
                <w:szCs w:val="21"/>
              </w:rPr>
            </w:pPr>
            <w:r w:rsidRPr="0040741A">
              <w:rPr>
                <w:rFonts w:hint="eastAsia"/>
                <w:color w:val="000000"/>
                <w:sz w:val="21"/>
                <w:szCs w:val="21"/>
              </w:rPr>
              <w:t>0.998</w:t>
            </w:r>
          </w:p>
        </w:tc>
        <w:tc>
          <w:tcPr>
            <w:tcW w:w="714" w:type="pct"/>
            <w:noWrap/>
            <w:hideMark/>
          </w:tcPr>
          <w:p w14:paraId="0D190707" w14:textId="6DB392DA"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142F5B35" w14:textId="63E5A6EC" w:rsidR="003A571B" w:rsidRPr="0040741A" w:rsidRDefault="003A571B" w:rsidP="003A571B">
            <w:pPr>
              <w:jc w:val="center"/>
              <w:rPr>
                <w:sz w:val="21"/>
                <w:szCs w:val="21"/>
              </w:rPr>
            </w:pPr>
            <w:r w:rsidRPr="0040741A">
              <w:rPr>
                <w:rFonts w:hint="eastAsia"/>
                <w:color w:val="000000"/>
                <w:sz w:val="21"/>
                <w:szCs w:val="21"/>
              </w:rPr>
              <w:t>1.083</w:t>
            </w:r>
          </w:p>
        </w:tc>
        <w:tc>
          <w:tcPr>
            <w:tcW w:w="714" w:type="pct"/>
            <w:noWrap/>
            <w:hideMark/>
          </w:tcPr>
          <w:p w14:paraId="77CAB48D" w14:textId="7B06EF0B" w:rsidR="003A571B" w:rsidRPr="0040741A" w:rsidRDefault="003A571B" w:rsidP="003A571B">
            <w:pPr>
              <w:jc w:val="center"/>
              <w:rPr>
                <w:sz w:val="21"/>
                <w:szCs w:val="21"/>
              </w:rPr>
            </w:pPr>
            <w:r w:rsidRPr="0040741A">
              <w:rPr>
                <w:rFonts w:hint="eastAsia"/>
                <w:color w:val="000000"/>
                <w:sz w:val="21"/>
                <w:szCs w:val="21"/>
              </w:rPr>
              <w:t>1.081</w:t>
            </w:r>
          </w:p>
        </w:tc>
        <w:tc>
          <w:tcPr>
            <w:tcW w:w="714" w:type="pct"/>
          </w:tcPr>
          <w:p w14:paraId="6D3BAFB8" w14:textId="744DCEE1" w:rsidR="003A571B" w:rsidRPr="0040741A" w:rsidRDefault="003A571B" w:rsidP="003A571B">
            <w:pPr>
              <w:jc w:val="center"/>
              <w:rPr>
                <w:color w:val="000000"/>
                <w:sz w:val="21"/>
                <w:szCs w:val="21"/>
              </w:rPr>
            </w:pPr>
            <w:r w:rsidRPr="0040741A">
              <w:rPr>
                <w:rFonts w:hint="eastAsia"/>
                <w:color w:val="000000"/>
                <w:sz w:val="21"/>
                <w:szCs w:val="21"/>
              </w:rPr>
              <w:t>7</w:t>
            </w:r>
          </w:p>
        </w:tc>
      </w:tr>
      <w:tr w:rsidR="003A571B" w:rsidRPr="0040741A" w14:paraId="744134F5" w14:textId="25D11471" w:rsidTr="003A571B">
        <w:trPr>
          <w:trHeight w:val="312"/>
        </w:trPr>
        <w:tc>
          <w:tcPr>
            <w:tcW w:w="715" w:type="pct"/>
            <w:noWrap/>
            <w:hideMark/>
          </w:tcPr>
          <w:p w14:paraId="07384693" w14:textId="77777777" w:rsidR="003A571B" w:rsidRPr="0040741A" w:rsidRDefault="003A571B" w:rsidP="003A571B">
            <w:pPr>
              <w:jc w:val="center"/>
              <w:rPr>
                <w:sz w:val="21"/>
                <w:szCs w:val="21"/>
              </w:rPr>
            </w:pPr>
            <w:r w:rsidRPr="0040741A">
              <w:rPr>
                <w:rFonts w:hint="eastAsia"/>
                <w:sz w:val="21"/>
                <w:szCs w:val="21"/>
              </w:rPr>
              <w:t>甘肃</w:t>
            </w:r>
          </w:p>
        </w:tc>
        <w:tc>
          <w:tcPr>
            <w:tcW w:w="715" w:type="pct"/>
            <w:noWrap/>
            <w:hideMark/>
          </w:tcPr>
          <w:p w14:paraId="14F8285B" w14:textId="214909CC" w:rsidR="003A571B" w:rsidRPr="0040741A" w:rsidRDefault="003A571B" w:rsidP="003A571B">
            <w:pPr>
              <w:jc w:val="center"/>
              <w:rPr>
                <w:sz w:val="21"/>
                <w:szCs w:val="21"/>
              </w:rPr>
            </w:pPr>
            <w:r w:rsidRPr="0040741A">
              <w:rPr>
                <w:rFonts w:hint="eastAsia"/>
                <w:color w:val="000000"/>
                <w:sz w:val="21"/>
                <w:szCs w:val="21"/>
              </w:rPr>
              <w:t>1.101</w:t>
            </w:r>
          </w:p>
        </w:tc>
        <w:tc>
          <w:tcPr>
            <w:tcW w:w="714" w:type="pct"/>
            <w:noWrap/>
            <w:hideMark/>
          </w:tcPr>
          <w:p w14:paraId="0F30F252" w14:textId="2E15EBA3" w:rsidR="003A571B" w:rsidRPr="0040741A" w:rsidRDefault="003A571B" w:rsidP="003A571B">
            <w:pPr>
              <w:jc w:val="center"/>
              <w:rPr>
                <w:sz w:val="21"/>
                <w:szCs w:val="21"/>
              </w:rPr>
            </w:pPr>
            <w:r w:rsidRPr="0040741A">
              <w:rPr>
                <w:rFonts w:hint="eastAsia"/>
                <w:color w:val="000000"/>
                <w:sz w:val="21"/>
                <w:szCs w:val="21"/>
              </w:rPr>
              <w:t>1.021</w:t>
            </w:r>
          </w:p>
        </w:tc>
        <w:tc>
          <w:tcPr>
            <w:tcW w:w="714" w:type="pct"/>
            <w:noWrap/>
            <w:hideMark/>
          </w:tcPr>
          <w:p w14:paraId="63CCDD4C" w14:textId="2EDBC6AB"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45529E93" w14:textId="749331E3" w:rsidR="003A571B" w:rsidRPr="0040741A" w:rsidRDefault="003A571B" w:rsidP="003A571B">
            <w:pPr>
              <w:jc w:val="center"/>
              <w:rPr>
                <w:sz w:val="21"/>
                <w:szCs w:val="21"/>
              </w:rPr>
            </w:pPr>
            <w:r w:rsidRPr="0040741A">
              <w:rPr>
                <w:rFonts w:hint="eastAsia"/>
                <w:color w:val="000000"/>
                <w:sz w:val="21"/>
                <w:szCs w:val="21"/>
              </w:rPr>
              <w:t>1.101</w:t>
            </w:r>
          </w:p>
        </w:tc>
        <w:tc>
          <w:tcPr>
            <w:tcW w:w="714" w:type="pct"/>
            <w:noWrap/>
            <w:hideMark/>
          </w:tcPr>
          <w:p w14:paraId="0D9A51CF" w14:textId="38D6302E" w:rsidR="003A571B" w:rsidRPr="0040741A" w:rsidRDefault="003A571B" w:rsidP="003A571B">
            <w:pPr>
              <w:jc w:val="center"/>
              <w:rPr>
                <w:sz w:val="21"/>
                <w:szCs w:val="21"/>
              </w:rPr>
            </w:pPr>
            <w:r w:rsidRPr="0040741A">
              <w:rPr>
                <w:rFonts w:hint="eastAsia"/>
                <w:color w:val="000000"/>
                <w:sz w:val="21"/>
                <w:szCs w:val="21"/>
              </w:rPr>
              <w:t>1.123</w:t>
            </w:r>
          </w:p>
        </w:tc>
        <w:tc>
          <w:tcPr>
            <w:tcW w:w="714" w:type="pct"/>
          </w:tcPr>
          <w:p w14:paraId="6109EA6C" w14:textId="68067CEE" w:rsidR="003A571B" w:rsidRPr="0040741A" w:rsidRDefault="003A571B" w:rsidP="003A571B">
            <w:pPr>
              <w:jc w:val="center"/>
              <w:rPr>
                <w:color w:val="000000"/>
                <w:sz w:val="21"/>
                <w:szCs w:val="21"/>
              </w:rPr>
            </w:pPr>
            <w:r w:rsidRPr="0040741A">
              <w:rPr>
                <w:rFonts w:hint="eastAsia"/>
                <w:color w:val="000000"/>
                <w:sz w:val="21"/>
                <w:szCs w:val="21"/>
              </w:rPr>
              <w:t>2</w:t>
            </w:r>
          </w:p>
        </w:tc>
      </w:tr>
      <w:tr w:rsidR="003A571B" w:rsidRPr="0040741A" w14:paraId="6AB2F9B9" w14:textId="547313FD" w:rsidTr="003A571B">
        <w:trPr>
          <w:trHeight w:val="312"/>
        </w:trPr>
        <w:tc>
          <w:tcPr>
            <w:tcW w:w="715" w:type="pct"/>
            <w:noWrap/>
            <w:hideMark/>
          </w:tcPr>
          <w:p w14:paraId="04999524" w14:textId="77777777" w:rsidR="003A571B" w:rsidRPr="0040741A" w:rsidRDefault="003A571B" w:rsidP="003A571B">
            <w:pPr>
              <w:jc w:val="center"/>
              <w:rPr>
                <w:sz w:val="21"/>
                <w:szCs w:val="21"/>
              </w:rPr>
            </w:pPr>
            <w:r w:rsidRPr="0040741A">
              <w:rPr>
                <w:rFonts w:hint="eastAsia"/>
                <w:sz w:val="21"/>
                <w:szCs w:val="21"/>
              </w:rPr>
              <w:t>青海</w:t>
            </w:r>
          </w:p>
        </w:tc>
        <w:tc>
          <w:tcPr>
            <w:tcW w:w="715" w:type="pct"/>
            <w:noWrap/>
            <w:hideMark/>
          </w:tcPr>
          <w:p w14:paraId="12FB3C8E" w14:textId="74BC5CCD" w:rsidR="003A571B" w:rsidRPr="0040741A" w:rsidRDefault="003A571B" w:rsidP="003A571B">
            <w:pPr>
              <w:jc w:val="center"/>
              <w:rPr>
                <w:sz w:val="21"/>
                <w:szCs w:val="21"/>
              </w:rPr>
            </w:pPr>
            <w:r w:rsidRPr="0040741A">
              <w:rPr>
                <w:rFonts w:hint="eastAsia"/>
                <w:color w:val="000000"/>
                <w:sz w:val="21"/>
                <w:szCs w:val="21"/>
              </w:rPr>
              <w:t>1.058</w:t>
            </w:r>
          </w:p>
        </w:tc>
        <w:tc>
          <w:tcPr>
            <w:tcW w:w="714" w:type="pct"/>
            <w:noWrap/>
            <w:hideMark/>
          </w:tcPr>
          <w:p w14:paraId="4B4EC916" w14:textId="0ADE2CBF" w:rsidR="003A571B" w:rsidRPr="0040741A" w:rsidRDefault="003A571B" w:rsidP="003A571B">
            <w:pPr>
              <w:jc w:val="center"/>
              <w:rPr>
                <w:sz w:val="21"/>
                <w:szCs w:val="21"/>
              </w:rPr>
            </w:pPr>
            <w:r w:rsidRPr="0040741A">
              <w:rPr>
                <w:rFonts w:hint="eastAsia"/>
                <w:color w:val="000000"/>
                <w:sz w:val="21"/>
                <w:szCs w:val="21"/>
              </w:rPr>
              <w:t>1.019</w:t>
            </w:r>
          </w:p>
        </w:tc>
        <w:tc>
          <w:tcPr>
            <w:tcW w:w="714" w:type="pct"/>
            <w:noWrap/>
            <w:hideMark/>
          </w:tcPr>
          <w:p w14:paraId="28851EFF" w14:textId="7C94599C" w:rsidR="003A571B" w:rsidRPr="0040741A" w:rsidRDefault="003A571B" w:rsidP="003A571B">
            <w:pPr>
              <w:jc w:val="center"/>
              <w:rPr>
                <w:sz w:val="21"/>
                <w:szCs w:val="21"/>
              </w:rPr>
            </w:pPr>
            <w:r w:rsidRPr="0040741A">
              <w:rPr>
                <w:rFonts w:hint="eastAsia"/>
                <w:color w:val="000000"/>
                <w:sz w:val="21"/>
                <w:szCs w:val="21"/>
              </w:rPr>
              <w:t>1</w:t>
            </w:r>
          </w:p>
        </w:tc>
        <w:tc>
          <w:tcPr>
            <w:tcW w:w="714" w:type="pct"/>
            <w:noWrap/>
            <w:hideMark/>
          </w:tcPr>
          <w:p w14:paraId="1602D37D" w14:textId="1CA5CF2C" w:rsidR="003A571B" w:rsidRPr="0040741A" w:rsidRDefault="003A571B" w:rsidP="003A571B">
            <w:pPr>
              <w:jc w:val="center"/>
              <w:rPr>
                <w:sz w:val="21"/>
                <w:szCs w:val="21"/>
              </w:rPr>
            </w:pPr>
            <w:r w:rsidRPr="0040741A">
              <w:rPr>
                <w:rFonts w:hint="eastAsia"/>
                <w:color w:val="000000"/>
                <w:sz w:val="21"/>
                <w:szCs w:val="21"/>
              </w:rPr>
              <w:t>1.058</w:t>
            </w:r>
          </w:p>
        </w:tc>
        <w:tc>
          <w:tcPr>
            <w:tcW w:w="714" w:type="pct"/>
            <w:noWrap/>
            <w:hideMark/>
          </w:tcPr>
          <w:p w14:paraId="05781464" w14:textId="2BAEF3B7" w:rsidR="003A571B" w:rsidRPr="0040741A" w:rsidRDefault="003A571B" w:rsidP="003A571B">
            <w:pPr>
              <w:jc w:val="center"/>
              <w:rPr>
                <w:sz w:val="21"/>
                <w:szCs w:val="21"/>
              </w:rPr>
            </w:pPr>
            <w:r w:rsidRPr="0040741A">
              <w:rPr>
                <w:rFonts w:hint="eastAsia"/>
                <w:color w:val="000000"/>
                <w:sz w:val="21"/>
                <w:szCs w:val="21"/>
              </w:rPr>
              <w:t>1.078</w:t>
            </w:r>
          </w:p>
        </w:tc>
        <w:tc>
          <w:tcPr>
            <w:tcW w:w="714" w:type="pct"/>
          </w:tcPr>
          <w:p w14:paraId="5DD2BA2F" w14:textId="5BF3A594" w:rsidR="003A571B" w:rsidRPr="0040741A" w:rsidRDefault="003A571B" w:rsidP="003A571B">
            <w:pPr>
              <w:jc w:val="center"/>
              <w:rPr>
                <w:color w:val="000000"/>
                <w:sz w:val="21"/>
                <w:szCs w:val="21"/>
              </w:rPr>
            </w:pPr>
            <w:r w:rsidRPr="0040741A">
              <w:rPr>
                <w:rFonts w:hint="eastAsia"/>
                <w:color w:val="000000"/>
                <w:sz w:val="21"/>
                <w:szCs w:val="21"/>
              </w:rPr>
              <w:t>8</w:t>
            </w:r>
          </w:p>
        </w:tc>
      </w:tr>
      <w:tr w:rsidR="003A571B" w:rsidRPr="0040741A" w14:paraId="62B3FC2C" w14:textId="783D7EC7" w:rsidTr="003A571B">
        <w:trPr>
          <w:trHeight w:val="312"/>
        </w:trPr>
        <w:tc>
          <w:tcPr>
            <w:tcW w:w="715" w:type="pct"/>
            <w:tcBorders>
              <w:bottom w:val="nil"/>
            </w:tcBorders>
            <w:noWrap/>
            <w:hideMark/>
          </w:tcPr>
          <w:p w14:paraId="6F230D4A" w14:textId="77777777" w:rsidR="003A571B" w:rsidRPr="0040741A" w:rsidRDefault="003A571B" w:rsidP="003A571B">
            <w:pPr>
              <w:jc w:val="center"/>
              <w:rPr>
                <w:sz w:val="21"/>
                <w:szCs w:val="21"/>
              </w:rPr>
            </w:pPr>
            <w:r w:rsidRPr="0040741A">
              <w:rPr>
                <w:rFonts w:hint="eastAsia"/>
                <w:sz w:val="21"/>
                <w:szCs w:val="21"/>
              </w:rPr>
              <w:t>宁夏</w:t>
            </w:r>
          </w:p>
        </w:tc>
        <w:tc>
          <w:tcPr>
            <w:tcW w:w="715" w:type="pct"/>
            <w:tcBorders>
              <w:bottom w:val="nil"/>
            </w:tcBorders>
            <w:noWrap/>
            <w:hideMark/>
          </w:tcPr>
          <w:p w14:paraId="2EC1BCFB" w14:textId="34920398" w:rsidR="003A571B" w:rsidRPr="0040741A" w:rsidRDefault="003A571B" w:rsidP="003A571B">
            <w:pPr>
              <w:jc w:val="center"/>
              <w:rPr>
                <w:sz w:val="21"/>
                <w:szCs w:val="21"/>
              </w:rPr>
            </w:pPr>
            <w:r w:rsidRPr="0040741A">
              <w:rPr>
                <w:rFonts w:hint="eastAsia"/>
                <w:color w:val="000000"/>
                <w:sz w:val="21"/>
                <w:szCs w:val="21"/>
              </w:rPr>
              <w:t>1.048</w:t>
            </w:r>
          </w:p>
        </w:tc>
        <w:tc>
          <w:tcPr>
            <w:tcW w:w="714" w:type="pct"/>
            <w:tcBorders>
              <w:bottom w:val="nil"/>
            </w:tcBorders>
            <w:noWrap/>
            <w:hideMark/>
          </w:tcPr>
          <w:p w14:paraId="597BAEA4" w14:textId="0E38465A" w:rsidR="003A571B" w:rsidRPr="0040741A" w:rsidRDefault="003A571B" w:rsidP="003A571B">
            <w:pPr>
              <w:jc w:val="center"/>
              <w:rPr>
                <w:sz w:val="21"/>
                <w:szCs w:val="21"/>
              </w:rPr>
            </w:pPr>
            <w:r w:rsidRPr="0040741A">
              <w:rPr>
                <w:rFonts w:hint="eastAsia"/>
                <w:color w:val="000000"/>
                <w:sz w:val="21"/>
                <w:szCs w:val="21"/>
              </w:rPr>
              <w:t>1.001</w:t>
            </w:r>
          </w:p>
        </w:tc>
        <w:tc>
          <w:tcPr>
            <w:tcW w:w="714" w:type="pct"/>
            <w:tcBorders>
              <w:bottom w:val="nil"/>
            </w:tcBorders>
            <w:noWrap/>
            <w:hideMark/>
          </w:tcPr>
          <w:p w14:paraId="78E7B206" w14:textId="481ABE11" w:rsidR="003A571B" w:rsidRPr="0040741A" w:rsidRDefault="003A571B" w:rsidP="003A571B">
            <w:pPr>
              <w:jc w:val="center"/>
              <w:rPr>
                <w:sz w:val="21"/>
                <w:szCs w:val="21"/>
              </w:rPr>
            </w:pPr>
            <w:r w:rsidRPr="0040741A">
              <w:rPr>
                <w:rFonts w:hint="eastAsia"/>
                <w:color w:val="000000"/>
                <w:sz w:val="21"/>
                <w:szCs w:val="21"/>
              </w:rPr>
              <w:t>0.999</w:t>
            </w:r>
          </w:p>
        </w:tc>
        <w:tc>
          <w:tcPr>
            <w:tcW w:w="714" w:type="pct"/>
            <w:tcBorders>
              <w:bottom w:val="nil"/>
            </w:tcBorders>
            <w:noWrap/>
            <w:hideMark/>
          </w:tcPr>
          <w:p w14:paraId="6BA59852" w14:textId="583C4E09" w:rsidR="003A571B" w:rsidRPr="0040741A" w:rsidRDefault="003A571B" w:rsidP="003A571B">
            <w:pPr>
              <w:jc w:val="center"/>
              <w:rPr>
                <w:sz w:val="21"/>
                <w:szCs w:val="21"/>
              </w:rPr>
            </w:pPr>
            <w:r w:rsidRPr="0040741A">
              <w:rPr>
                <w:rFonts w:hint="eastAsia"/>
                <w:color w:val="000000"/>
                <w:sz w:val="21"/>
                <w:szCs w:val="21"/>
              </w:rPr>
              <w:t>1.049</w:t>
            </w:r>
          </w:p>
        </w:tc>
        <w:tc>
          <w:tcPr>
            <w:tcW w:w="714" w:type="pct"/>
            <w:tcBorders>
              <w:bottom w:val="nil"/>
            </w:tcBorders>
            <w:noWrap/>
            <w:hideMark/>
          </w:tcPr>
          <w:p w14:paraId="4AD183A4" w14:textId="0A953F05" w:rsidR="003A571B" w:rsidRPr="0040741A" w:rsidRDefault="003A571B" w:rsidP="003A571B">
            <w:pPr>
              <w:jc w:val="center"/>
              <w:rPr>
                <w:sz w:val="21"/>
                <w:szCs w:val="21"/>
              </w:rPr>
            </w:pPr>
            <w:r w:rsidRPr="0040741A">
              <w:rPr>
                <w:rFonts w:hint="eastAsia"/>
                <w:color w:val="000000"/>
                <w:sz w:val="21"/>
                <w:szCs w:val="21"/>
              </w:rPr>
              <w:t>1.049</w:t>
            </w:r>
          </w:p>
        </w:tc>
        <w:tc>
          <w:tcPr>
            <w:tcW w:w="714" w:type="pct"/>
            <w:tcBorders>
              <w:bottom w:val="nil"/>
            </w:tcBorders>
          </w:tcPr>
          <w:p w14:paraId="6A359319" w14:textId="2D2406EB" w:rsidR="003A571B" w:rsidRPr="0040741A" w:rsidRDefault="003A571B" w:rsidP="003A571B">
            <w:pPr>
              <w:jc w:val="center"/>
              <w:rPr>
                <w:color w:val="000000"/>
                <w:sz w:val="21"/>
                <w:szCs w:val="21"/>
              </w:rPr>
            </w:pPr>
            <w:r w:rsidRPr="0040741A">
              <w:rPr>
                <w:rFonts w:hint="eastAsia"/>
                <w:color w:val="000000"/>
                <w:sz w:val="21"/>
                <w:szCs w:val="21"/>
              </w:rPr>
              <w:t>13</w:t>
            </w:r>
          </w:p>
        </w:tc>
      </w:tr>
      <w:tr w:rsidR="003A571B" w:rsidRPr="0040741A" w14:paraId="17D541A5" w14:textId="24591B32" w:rsidTr="003A571B">
        <w:trPr>
          <w:trHeight w:val="324"/>
        </w:trPr>
        <w:tc>
          <w:tcPr>
            <w:tcW w:w="715" w:type="pct"/>
            <w:tcBorders>
              <w:top w:val="nil"/>
              <w:bottom w:val="single" w:sz="12" w:space="0" w:color="auto"/>
            </w:tcBorders>
            <w:noWrap/>
            <w:hideMark/>
          </w:tcPr>
          <w:p w14:paraId="2DDE1CC5" w14:textId="77777777" w:rsidR="003A571B" w:rsidRPr="0040741A" w:rsidRDefault="003A571B" w:rsidP="003A571B">
            <w:pPr>
              <w:jc w:val="center"/>
              <w:rPr>
                <w:sz w:val="21"/>
                <w:szCs w:val="21"/>
              </w:rPr>
            </w:pPr>
            <w:r w:rsidRPr="0040741A">
              <w:rPr>
                <w:rFonts w:hint="eastAsia"/>
                <w:sz w:val="21"/>
                <w:szCs w:val="21"/>
              </w:rPr>
              <w:t>新疆</w:t>
            </w:r>
          </w:p>
        </w:tc>
        <w:tc>
          <w:tcPr>
            <w:tcW w:w="715" w:type="pct"/>
            <w:tcBorders>
              <w:top w:val="nil"/>
              <w:bottom w:val="single" w:sz="12" w:space="0" w:color="auto"/>
            </w:tcBorders>
            <w:noWrap/>
            <w:hideMark/>
          </w:tcPr>
          <w:p w14:paraId="3D0283EA" w14:textId="5267F2DC" w:rsidR="003A571B" w:rsidRPr="0040741A" w:rsidRDefault="003A571B" w:rsidP="003A571B">
            <w:pPr>
              <w:jc w:val="center"/>
              <w:rPr>
                <w:sz w:val="21"/>
                <w:szCs w:val="21"/>
              </w:rPr>
            </w:pPr>
            <w:r w:rsidRPr="0040741A">
              <w:rPr>
                <w:rFonts w:hint="eastAsia"/>
                <w:color w:val="000000"/>
                <w:sz w:val="21"/>
                <w:szCs w:val="21"/>
              </w:rPr>
              <w:t>1.076</w:t>
            </w:r>
          </w:p>
        </w:tc>
        <w:tc>
          <w:tcPr>
            <w:tcW w:w="714" w:type="pct"/>
            <w:tcBorders>
              <w:top w:val="nil"/>
              <w:bottom w:val="single" w:sz="12" w:space="0" w:color="auto"/>
            </w:tcBorders>
            <w:noWrap/>
            <w:hideMark/>
          </w:tcPr>
          <w:p w14:paraId="248B7363" w14:textId="51B150E4" w:rsidR="003A571B" w:rsidRPr="0040741A" w:rsidRDefault="003A571B" w:rsidP="003A571B">
            <w:pPr>
              <w:jc w:val="center"/>
              <w:rPr>
                <w:sz w:val="21"/>
                <w:szCs w:val="21"/>
              </w:rPr>
            </w:pPr>
            <w:r w:rsidRPr="0040741A">
              <w:rPr>
                <w:rFonts w:hint="eastAsia"/>
                <w:color w:val="000000"/>
                <w:sz w:val="21"/>
                <w:szCs w:val="21"/>
              </w:rPr>
              <w:t>1.01</w:t>
            </w:r>
          </w:p>
        </w:tc>
        <w:tc>
          <w:tcPr>
            <w:tcW w:w="714" w:type="pct"/>
            <w:tcBorders>
              <w:top w:val="nil"/>
              <w:bottom w:val="single" w:sz="12" w:space="0" w:color="auto"/>
            </w:tcBorders>
            <w:noWrap/>
            <w:hideMark/>
          </w:tcPr>
          <w:p w14:paraId="14D66C77" w14:textId="328DB09F" w:rsidR="003A571B" w:rsidRPr="0040741A" w:rsidRDefault="003A571B" w:rsidP="003A571B">
            <w:pPr>
              <w:jc w:val="center"/>
              <w:rPr>
                <w:sz w:val="21"/>
                <w:szCs w:val="21"/>
              </w:rPr>
            </w:pPr>
            <w:r w:rsidRPr="0040741A">
              <w:rPr>
                <w:rFonts w:hint="eastAsia"/>
                <w:color w:val="000000"/>
                <w:sz w:val="21"/>
                <w:szCs w:val="21"/>
              </w:rPr>
              <w:t>1</w:t>
            </w:r>
          </w:p>
        </w:tc>
        <w:tc>
          <w:tcPr>
            <w:tcW w:w="714" w:type="pct"/>
            <w:tcBorders>
              <w:top w:val="nil"/>
              <w:bottom w:val="single" w:sz="12" w:space="0" w:color="auto"/>
            </w:tcBorders>
            <w:noWrap/>
            <w:hideMark/>
          </w:tcPr>
          <w:p w14:paraId="010BE05C" w14:textId="038DC30E" w:rsidR="003A571B" w:rsidRPr="0040741A" w:rsidRDefault="003A571B" w:rsidP="003A571B">
            <w:pPr>
              <w:jc w:val="center"/>
              <w:rPr>
                <w:sz w:val="21"/>
                <w:szCs w:val="21"/>
              </w:rPr>
            </w:pPr>
            <w:r w:rsidRPr="0040741A">
              <w:rPr>
                <w:rFonts w:hint="eastAsia"/>
                <w:color w:val="000000"/>
                <w:sz w:val="21"/>
                <w:szCs w:val="21"/>
              </w:rPr>
              <w:t>1.076</w:t>
            </w:r>
          </w:p>
        </w:tc>
        <w:tc>
          <w:tcPr>
            <w:tcW w:w="714" w:type="pct"/>
            <w:tcBorders>
              <w:top w:val="nil"/>
              <w:bottom w:val="single" w:sz="12" w:space="0" w:color="auto"/>
            </w:tcBorders>
            <w:noWrap/>
            <w:hideMark/>
          </w:tcPr>
          <w:p w14:paraId="3FAAD5B4" w14:textId="11D62B12" w:rsidR="003A571B" w:rsidRPr="0040741A" w:rsidRDefault="003A571B" w:rsidP="003A571B">
            <w:pPr>
              <w:jc w:val="center"/>
              <w:rPr>
                <w:sz w:val="21"/>
                <w:szCs w:val="21"/>
              </w:rPr>
            </w:pPr>
            <w:r w:rsidRPr="0040741A">
              <w:rPr>
                <w:rFonts w:hint="eastAsia"/>
                <w:color w:val="000000"/>
                <w:sz w:val="21"/>
                <w:szCs w:val="21"/>
              </w:rPr>
              <w:t>1.087</w:t>
            </w:r>
          </w:p>
        </w:tc>
        <w:tc>
          <w:tcPr>
            <w:tcW w:w="714" w:type="pct"/>
            <w:tcBorders>
              <w:top w:val="nil"/>
              <w:bottom w:val="single" w:sz="12" w:space="0" w:color="auto"/>
            </w:tcBorders>
          </w:tcPr>
          <w:p w14:paraId="09752356" w14:textId="5A2A2B47" w:rsidR="003A571B" w:rsidRPr="0040741A" w:rsidRDefault="003A571B" w:rsidP="003A571B">
            <w:pPr>
              <w:jc w:val="center"/>
              <w:rPr>
                <w:color w:val="000000"/>
                <w:sz w:val="21"/>
                <w:szCs w:val="21"/>
              </w:rPr>
            </w:pPr>
            <w:r w:rsidRPr="0040741A">
              <w:rPr>
                <w:rFonts w:hint="eastAsia"/>
                <w:color w:val="000000"/>
                <w:sz w:val="21"/>
                <w:szCs w:val="21"/>
              </w:rPr>
              <w:t>5</w:t>
            </w:r>
          </w:p>
        </w:tc>
      </w:tr>
      <w:tr w:rsidR="003A571B" w:rsidRPr="0040741A" w14:paraId="3C0943A2" w14:textId="6DD9495F" w:rsidTr="003A571B">
        <w:trPr>
          <w:trHeight w:val="288"/>
        </w:trPr>
        <w:tc>
          <w:tcPr>
            <w:tcW w:w="715" w:type="pct"/>
            <w:tcBorders>
              <w:top w:val="single" w:sz="12" w:space="0" w:color="auto"/>
            </w:tcBorders>
            <w:noWrap/>
            <w:hideMark/>
          </w:tcPr>
          <w:p w14:paraId="6B44216B" w14:textId="77777777" w:rsidR="003A571B" w:rsidRPr="0040741A" w:rsidRDefault="003A571B" w:rsidP="003A571B">
            <w:pPr>
              <w:jc w:val="center"/>
              <w:rPr>
                <w:sz w:val="21"/>
                <w:szCs w:val="21"/>
              </w:rPr>
            </w:pPr>
            <w:r w:rsidRPr="0040741A">
              <w:rPr>
                <w:sz w:val="21"/>
                <w:szCs w:val="21"/>
              </w:rPr>
              <w:t>M</w:t>
            </w:r>
            <w:r w:rsidRPr="0040741A">
              <w:rPr>
                <w:rFonts w:hint="eastAsia"/>
                <w:sz w:val="21"/>
                <w:szCs w:val="21"/>
              </w:rPr>
              <w:t>ean</w:t>
            </w:r>
          </w:p>
        </w:tc>
        <w:tc>
          <w:tcPr>
            <w:tcW w:w="715" w:type="pct"/>
            <w:tcBorders>
              <w:top w:val="single" w:sz="12" w:space="0" w:color="auto"/>
            </w:tcBorders>
            <w:noWrap/>
            <w:hideMark/>
          </w:tcPr>
          <w:p w14:paraId="2FC2F4D7" w14:textId="6E87A6EA" w:rsidR="003A571B" w:rsidRPr="0040741A" w:rsidRDefault="003A571B" w:rsidP="003A571B">
            <w:pPr>
              <w:jc w:val="center"/>
              <w:rPr>
                <w:sz w:val="21"/>
                <w:szCs w:val="21"/>
              </w:rPr>
            </w:pPr>
            <w:r w:rsidRPr="0040741A">
              <w:rPr>
                <w:rFonts w:hint="eastAsia"/>
                <w:color w:val="000000"/>
                <w:sz w:val="21"/>
                <w:szCs w:val="21"/>
              </w:rPr>
              <w:t>1.051</w:t>
            </w:r>
          </w:p>
        </w:tc>
        <w:tc>
          <w:tcPr>
            <w:tcW w:w="714" w:type="pct"/>
            <w:tcBorders>
              <w:top w:val="single" w:sz="12" w:space="0" w:color="auto"/>
            </w:tcBorders>
            <w:noWrap/>
            <w:hideMark/>
          </w:tcPr>
          <w:p w14:paraId="6537B664" w14:textId="6282D601" w:rsidR="003A571B" w:rsidRPr="0040741A" w:rsidRDefault="003A571B" w:rsidP="003A571B">
            <w:pPr>
              <w:jc w:val="center"/>
              <w:rPr>
                <w:sz w:val="21"/>
                <w:szCs w:val="21"/>
              </w:rPr>
            </w:pPr>
            <w:r w:rsidRPr="0040741A">
              <w:rPr>
                <w:rFonts w:hint="eastAsia"/>
                <w:color w:val="000000"/>
                <w:sz w:val="21"/>
                <w:szCs w:val="21"/>
              </w:rPr>
              <w:t>0.987</w:t>
            </w:r>
          </w:p>
        </w:tc>
        <w:tc>
          <w:tcPr>
            <w:tcW w:w="714" w:type="pct"/>
            <w:tcBorders>
              <w:top w:val="single" w:sz="12" w:space="0" w:color="auto"/>
            </w:tcBorders>
            <w:noWrap/>
            <w:hideMark/>
          </w:tcPr>
          <w:p w14:paraId="255D15D0" w14:textId="7BE3D040" w:rsidR="003A571B" w:rsidRPr="0040741A" w:rsidRDefault="003A571B" w:rsidP="003A571B">
            <w:pPr>
              <w:jc w:val="center"/>
              <w:rPr>
                <w:sz w:val="21"/>
                <w:szCs w:val="21"/>
              </w:rPr>
            </w:pPr>
            <w:r w:rsidRPr="0040741A">
              <w:rPr>
                <w:rFonts w:hint="eastAsia"/>
                <w:color w:val="000000"/>
                <w:sz w:val="21"/>
                <w:szCs w:val="21"/>
              </w:rPr>
              <w:t>1</w:t>
            </w:r>
          </w:p>
        </w:tc>
        <w:tc>
          <w:tcPr>
            <w:tcW w:w="714" w:type="pct"/>
            <w:tcBorders>
              <w:top w:val="single" w:sz="12" w:space="0" w:color="auto"/>
            </w:tcBorders>
            <w:noWrap/>
            <w:hideMark/>
          </w:tcPr>
          <w:p w14:paraId="7F1A8D39" w14:textId="745371A4" w:rsidR="003A571B" w:rsidRPr="0040741A" w:rsidRDefault="003A571B" w:rsidP="003A571B">
            <w:pPr>
              <w:jc w:val="center"/>
              <w:rPr>
                <w:sz w:val="21"/>
                <w:szCs w:val="21"/>
              </w:rPr>
            </w:pPr>
            <w:r w:rsidRPr="0040741A">
              <w:rPr>
                <w:rFonts w:hint="eastAsia"/>
                <w:color w:val="000000"/>
                <w:sz w:val="21"/>
                <w:szCs w:val="21"/>
              </w:rPr>
              <w:t>1.051</w:t>
            </w:r>
          </w:p>
        </w:tc>
        <w:tc>
          <w:tcPr>
            <w:tcW w:w="714" w:type="pct"/>
            <w:tcBorders>
              <w:top w:val="single" w:sz="12" w:space="0" w:color="auto"/>
            </w:tcBorders>
            <w:noWrap/>
            <w:hideMark/>
          </w:tcPr>
          <w:p w14:paraId="38A8BA8B" w14:textId="467D997A" w:rsidR="003A571B" w:rsidRPr="0040741A" w:rsidRDefault="003A571B" w:rsidP="003A571B">
            <w:pPr>
              <w:jc w:val="center"/>
              <w:rPr>
                <w:sz w:val="21"/>
                <w:szCs w:val="21"/>
              </w:rPr>
            </w:pPr>
            <w:r w:rsidRPr="0040741A">
              <w:rPr>
                <w:rFonts w:hint="eastAsia"/>
                <w:color w:val="000000"/>
                <w:sz w:val="21"/>
                <w:szCs w:val="21"/>
              </w:rPr>
              <w:t>1.038</w:t>
            </w:r>
          </w:p>
        </w:tc>
        <w:tc>
          <w:tcPr>
            <w:tcW w:w="714" w:type="pct"/>
            <w:tcBorders>
              <w:top w:val="single" w:sz="12" w:space="0" w:color="auto"/>
            </w:tcBorders>
          </w:tcPr>
          <w:p w14:paraId="43E0A504" w14:textId="77777777" w:rsidR="003A571B" w:rsidRPr="0040741A" w:rsidRDefault="003A571B" w:rsidP="003A571B">
            <w:pPr>
              <w:jc w:val="center"/>
              <w:rPr>
                <w:color w:val="000000"/>
                <w:sz w:val="21"/>
                <w:szCs w:val="21"/>
              </w:rPr>
            </w:pPr>
          </w:p>
        </w:tc>
      </w:tr>
    </w:tbl>
    <w:p w14:paraId="350DDDCA" w14:textId="3EF33843" w:rsidR="004221F3" w:rsidRPr="00D55BFC" w:rsidRDefault="004221F3"/>
    <w:p w14:paraId="7DC1A193" w14:textId="49D75849" w:rsidR="002C4BF5" w:rsidRDefault="00B27A9F" w:rsidP="00B27A9F">
      <w:pPr>
        <w:pStyle w:val="10"/>
      </w:pPr>
      <w:bookmarkStart w:id="47" w:name="_Hlk134468161"/>
      <w:bookmarkStart w:id="48" w:name="_Toc135563106"/>
      <w:r>
        <w:rPr>
          <w:rFonts w:hint="eastAsia"/>
        </w:rPr>
        <w:t>七</w:t>
      </w:r>
      <w:r w:rsidR="002C4BF5">
        <w:rPr>
          <w:rFonts w:hint="eastAsia"/>
        </w:rPr>
        <w:t>、</w:t>
      </w:r>
      <w:r w:rsidR="00006915">
        <w:rPr>
          <w:rFonts w:hint="eastAsia"/>
        </w:rPr>
        <w:t>对策</w:t>
      </w:r>
      <w:r>
        <w:rPr>
          <w:rFonts w:hint="eastAsia"/>
        </w:rPr>
        <w:t>建议</w:t>
      </w:r>
      <w:bookmarkEnd w:id="48"/>
    </w:p>
    <w:bookmarkEnd w:id="47"/>
    <w:p w14:paraId="1645CFF5" w14:textId="13C23AD5" w:rsidR="00C97509" w:rsidRDefault="00C97509" w:rsidP="006E02D5">
      <w:pPr>
        <w:ind w:firstLineChars="200" w:firstLine="480"/>
      </w:pPr>
      <w:r>
        <w:rPr>
          <w:rFonts w:hint="eastAsia"/>
        </w:rPr>
        <w:t>通过上述分析可知，数字经济在实现共同富裕的过程上扮演着重要角色，要充分发挥数字经济对共同富裕的推动作用，就必须通过制度和机制的创新，加速共同富裕的实现。在此基础上，结合以上的分析和文献研究的结果，本文提出以下建议：</w:t>
      </w:r>
    </w:p>
    <w:p w14:paraId="0F479B9C" w14:textId="1A248E40" w:rsidR="00C97509" w:rsidRDefault="00C97509" w:rsidP="006E02D5">
      <w:pPr>
        <w:ind w:firstLineChars="200" w:firstLine="480"/>
      </w:pPr>
      <w:r>
        <w:rPr>
          <w:rFonts w:hint="eastAsia"/>
        </w:rPr>
        <w:t>1</w:t>
      </w:r>
      <w:r w:rsidR="009B4593">
        <w:rPr>
          <w:rFonts w:hint="eastAsia"/>
        </w:rPr>
        <w:t>.</w:t>
      </w:r>
      <w:r>
        <w:rPr>
          <w:rFonts w:hint="eastAsia"/>
        </w:rPr>
        <w:t>消除“数字鸿沟”。在</w:t>
      </w:r>
      <w:r w:rsidR="004114B3">
        <w:rPr>
          <w:rFonts w:hint="eastAsia"/>
        </w:rPr>
        <w:t>数字</w:t>
      </w:r>
      <w:r w:rsidR="006E02D5">
        <w:rPr>
          <w:rFonts w:hint="eastAsia"/>
        </w:rPr>
        <w:t>化时代，</w:t>
      </w:r>
      <w:r w:rsidR="00722F23">
        <w:rPr>
          <w:rFonts w:hint="eastAsia"/>
        </w:rPr>
        <w:t>数字鸿沟是</w:t>
      </w:r>
      <w:r>
        <w:rPr>
          <w:rFonts w:hint="eastAsia"/>
        </w:rPr>
        <w:t>数字时代中出现的一种新现</w:t>
      </w:r>
      <w:r>
        <w:rPr>
          <w:rFonts w:hint="eastAsia"/>
        </w:rPr>
        <w:lastRenderedPageBreak/>
        <w:t>象和新形态</w:t>
      </w:r>
      <w:r w:rsidR="006E02D5">
        <w:rPr>
          <w:rFonts w:hint="eastAsia"/>
        </w:rPr>
        <w:t>，</w:t>
      </w:r>
      <w:r>
        <w:rPr>
          <w:rFonts w:hint="eastAsia"/>
        </w:rPr>
        <w:t>是全球性的挑战，是实现全面发展与共同富裕所面临的新挑战。</w:t>
      </w:r>
    </w:p>
    <w:p w14:paraId="49296C97" w14:textId="0771ECA5" w:rsidR="00C97509" w:rsidRDefault="00C97509" w:rsidP="006E02D5">
      <w:pPr>
        <w:ind w:firstLineChars="200" w:firstLine="480"/>
      </w:pPr>
      <w:r>
        <w:rPr>
          <w:rFonts w:hint="eastAsia"/>
        </w:rPr>
        <w:t>（</w:t>
      </w:r>
      <w:r>
        <w:rPr>
          <w:rFonts w:hint="eastAsia"/>
        </w:rPr>
        <w:t>1</w:t>
      </w:r>
      <w:r>
        <w:rPr>
          <w:rFonts w:hint="eastAsia"/>
        </w:rPr>
        <w:t>）加大对核心技术研究和研发力度。在具体的实施过程中，要加大资金、人才的投入，加强体制的保障与扶持。</w:t>
      </w:r>
    </w:p>
    <w:p w14:paraId="5537AA2E" w14:textId="77777777" w:rsidR="00C97509" w:rsidRDefault="00C97509" w:rsidP="006E02D5">
      <w:pPr>
        <w:ind w:firstLineChars="200" w:firstLine="480"/>
      </w:pPr>
      <w:r>
        <w:rPr>
          <w:rFonts w:hint="eastAsia"/>
        </w:rPr>
        <w:t>（</w:t>
      </w:r>
      <w:r>
        <w:rPr>
          <w:rFonts w:hint="eastAsia"/>
        </w:rPr>
        <w:t>2</w:t>
      </w:r>
      <w:r>
        <w:rPr>
          <w:rFonts w:hint="eastAsia"/>
        </w:rPr>
        <w:t>）加强信息化推进制度建设。在推进信息化过程中，政府要从宏观上对其进行指导，针对其发展进行整体的规划与布局，坚持适度超前的发展策略，并保证信息化体系的稳定与统一。</w:t>
      </w:r>
    </w:p>
    <w:p w14:paraId="538891EF" w14:textId="38901CAE" w:rsidR="00C97509" w:rsidRDefault="00C97509" w:rsidP="006E02D5">
      <w:pPr>
        <w:ind w:firstLineChars="200" w:firstLine="480"/>
      </w:pPr>
      <w:r>
        <w:rPr>
          <w:rFonts w:hint="eastAsia"/>
        </w:rPr>
        <w:t>（</w:t>
      </w:r>
      <w:r>
        <w:rPr>
          <w:rFonts w:hint="eastAsia"/>
        </w:rPr>
        <w:t>3</w:t>
      </w:r>
      <w:r>
        <w:rPr>
          <w:rFonts w:hint="eastAsia"/>
        </w:rPr>
        <w:t>）调整产业结构，提高可信息化。从行业发展的角度，协调行业间的关系，以整体和整体的方式提升企业的</w:t>
      </w:r>
      <w:r>
        <w:rPr>
          <w:rFonts w:hint="eastAsia"/>
          <w:color w:val="000000"/>
        </w:rPr>
        <w:t>信息化水平。除此之外，还要以不同的地区的不同状况为依据，分地区、分阶段、逐步推行信息化发展战略。</w:t>
      </w:r>
    </w:p>
    <w:p w14:paraId="395354E4" w14:textId="2F935610" w:rsidR="00C97509" w:rsidRDefault="00C97509" w:rsidP="006E02D5">
      <w:pPr>
        <w:ind w:firstLineChars="200" w:firstLine="480"/>
      </w:pPr>
      <w:r>
        <w:rPr>
          <w:rFonts w:hint="eastAsia"/>
        </w:rPr>
        <w:t>2</w:t>
      </w:r>
      <w:r w:rsidR="009B4593">
        <w:t>.</w:t>
      </w:r>
      <w:r>
        <w:rPr>
          <w:rFonts w:hint="eastAsia"/>
        </w:rPr>
        <w:t>推进数字经济发展战略</w:t>
      </w:r>
    </w:p>
    <w:p w14:paraId="4CEC8B37" w14:textId="77777777" w:rsidR="00C97509" w:rsidRDefault="00C97509" w:rsidP="006E02D5">
      <w:pPr>
        <w:ind w:firstLineChars="200" w:firstLine="480"/>
      </w:pPr>
      <w:r>
        <w:rPr>
          <w:rFonts w:hint="eastAsia"/>
        </w:rPr>
        <w:t>（</w:t>
      </w:r>
      <w:r>
        <w:rPr>
          <w:rFonts w:hint="eastAsia"/>
        </w:rPr>
        <w:t>1</w:t>
      </w:r>
      <w:r>
        <w:rPr>
          <w:rFonts w:hint="eastAsia"/>
        </w:rPr>
        <w:t>）注重试点示范作用。政府应该在一些城市建立数字经济的创新实验区，并根据当地的实际情况来营造一个新的数字经济发展的生态环境。</w:t>
      </w:r>
    </w:p>
    <w:p w14:paraId="29A59566" w14:textId="75E7F1F5" w:rsidR="00C97509" w:rsidRDefault="00C97509" w:rsidP="006E02D5">
      <w:pPr>
        <w:ind w:firstLineChars="200" w:firstLine="480"/>
      </w:pPr>
      <w:r>
        <w:rPr>
          <w:rFonts w:hint="eastAsia"/>
        </w:rPr>
        <w:t>（</w:t>
      </w:r>
      <w:r>
        <w:rPr>
          <w:rFonts w:hint="eastAsia"/>
        </w:rPr>
        <w:t>2</w:t>
      </w:r>
      <w:r>
        <w:rPr>
          <w:rFonts w:hint="eastAsia"/>
        </w:rPr>
        <w:t>）在科技开发中，各地要加强科技开发中的“短板”研究，增加针对该技术发展的资金支持力度，扩大多元化的投资渠道，推动</w:t>
      </w:r>
      <w:r w:rsidR="00C969AC">
        <w:rPr>
          <w:rFonts w:hint="eastAsia"/>
        </w:rPr>
        <w:t>企业</w:t>
      </w:r>
      <w:r>
        <w:rPr>
          <w:rFonts w:hint="eastAsia"/>
        </w:rPr>
        <w:t>进行数字化转型，推动数字科技与实体经济的融合。</w:t>
      </w:r>
    </w:p>
    <w:p w14:paraId="50612A6B" w14:textId="77777777" w:rsidR="00C97509" w:rsidRDefault="00C97509" w:rsidP="006E02D5">
      <w:pPr>
        <w:ind w:firstLineChars="200" w:firstLine="480"/>
      </w:pPr>
      <w:r>
        <w:rPr>
          <w:rFonts w:hint="eastAsia"/>
        </w:rPr>
        <w:t>（</w:t>
      </w:r>
      <w:r>
        <w:rPr>
          <w:rFonts w:hint="eastAsia"/>
        </w:rPr>
        <w:t>3</w:t>
      </w:r>
      <w:r>
        <w:rPr>
          <w:rFonts w:hint="eastAsia"/>
        </w:rPr>
        <w:t>）加强数字人才培养。面对数字技术的不断发展，实体经济的数字化转型，都需要具有一定的知识储备，能够对数字技术进行科学的分析和处理，具有一定的专业性和创造性的人才。要提高公共服务和社会治理的数字化和智能化，就必须培养数字型人才，提高群众的数字素养。</w:t>
      </w:r>
    </w:p>
    <w:p w14:paraId="3AA525D6" w14:textId="0BA91588" w:rsidR="00C97509" w:rsidRDefault="00C97509" w:rsidP="006E02D5">
      <w:pPr>
        <w:ind w:firstLineChars="200" w:firstLine="480"/>
      </w:pPr>
      <w:r>
        <w:rPr>
          <w:rFonts w:hint="eastAsia"/>
        </w:rPr>
        <w:t>（</w:t>
      </w:r>
      <w:r>
        <w:rPr>
          <w:rFonts w:hint="eastAsia"/>
        </w:rPr>
        <w:t>4</w:t>
      </w:r>
      <w:r>
        <w:rPr>
          <w:rFonts w:hint="eastAsia"/>
        </w:rPr>
        <w:t>）提升数字经济监管力度</w:t>
      </w:r>
      <w:r>
        <w:rPr>
          <w:rFonts w:hint="eastAsia"/>
          <w:color w:val="000000"/>
        </w:rPr>
        <w:t>。推动数字经济蓬勃发展，既要坚持促进发展，也要关注监管规范。要</w:t>
      </w:r>
      <w:r>
        <w:rPr>
          <w:rFonts w:hint="eastAsia"/>
        </w:rPr>
        <w:t>建</w:t>
      </w:r>
      <w:proofErr w:type="gramStart"/>
      <w:r>
        <w:rPr>
          <w:rFonts w:hint="eastAsia"/>
        </w:rPr>
        <w:t>全法律</w:t>
      </w:r>
      <w:proofErr w:type="gramEnd"/>
      <w:r>
        <w:rPr>
          <w:rFonts w:hint="eastAsia"/>
        </w:rPr>
        <w:t>法规，完善协同监管机制和规律相适应的政策体系、监管规则，了解数字经济发展特点；依法依规，强化包容审慎监管。</w:t>
      </w:r>
    </w:p>
    <w:p w14:paraId="3582F222" w14:textId="009FE4F3" w:rsidR="00C97509" w:rsidRDefault="006E02D5" w:rsidP="006E02D5">
      <w:pPr>
        <w:ind w:firstLineChars="200" w:firstLine="480"/>
      </w:pPr>
      <w:r>
        <w:t>3.</w:t>
      </w:r>
      <w:r w:rsidR="00C97509">
        <w:rPr>
          <w:rFonts w:hint="eastAsia"/>
        </w:rPr>
        <w:t>针对性实施差异</w:t>
      </w:r>
      <w:proofErr w:type="gramStart"/>
      <w:r w:rsidR="00C97509">
        <w:rPr>
          <w:rFonts w:hint="eastAsia"/>
        </w:rPr>
        <w:t>性数字</w:t>
      </w:r>
      <w:proofErr w:type="gramEnd"/>
      <w:r w:rsidR="00C97509">
        <w:rPr>
          <w:rFonts w:hint="eastAsia"/>
        </w:rPr>
        <w:t>经济发展战略，着力增强发展的协调性。</w:t>
      </w:r>
    </w:p>
    <w:p w14:paraId="7B8FD631" w14:textId="0FBF0723" w:rsidR="00C97509" w:rsidRDefault="006E02D5" w:rsidP="006E02D5">
      <w:pPr>
        <w:ind w:firstLineChars="200" w:firstLine="480"/>
        <w:rPr>
          <w:color w:val="000000"/>
        </w:rPr>
      </w:pPr>
      <w:r>
        <w:rPr>
          <w:rFonts w:hint="eastAsia"/>
        </w:rPr>
        <w:t>（</w:t>
      </w:r>
      <w:r>
        <w:rPr>
          <w:rFonts w:hint="eastAsia"/>
        </w:rPr>
        <w:t>1</w:t>
      </w:r>
      <w:r>
        <w:rPr>
          <w:rFonts w:hint="eastAsia"/>
        </w:rPr>
        <w:t>）</w:t>
      </w:r>
      <w:r w:rsidR="00C97509">
        <w:rPr>
          <w:rFonts w:hint="eastAsia"/>
        </w:rPr>
        <w:t>完备</w:t>
      </w:r>
      <w:r w:rsidR="00C97509">
        <w:rPr>
          <w:rFonts w:hint="eastAsia"/>
          <w:color w:val="000000"/>
        </w:rPr>
        <w:t>数字经济的顶层设计，制定相关战略，加快新型基础设施建设。深</w:t>
      </w:r>
      <w:r w:rsidR="00C97509">
        <w:rPr>
          <w:rFonts w:hint="eastAsia"/>
        </w:rPr>
        <w:t>入贯彻落实区域重大战略，促进东、中、西和东北地区协调发展，</w:t>
      </w:r>
      <w:r w:rsidR="00C97509">
        <w:rPr>
          <w:rFonts w:hint="eastAsia"/>
          <w:color w:val="000000"/>
        </w:rPr>
        <w:t>推动形成优势互补、高质量发展的区域协调发展新格局。</w:t>
      </w:r>
    </w:p>
    <w:p w14:paraId="58191FD1" w14:textId="52C12779" w:rsidR="00C97509" w:rsidRDefault="006E02D5" w:rsidP="006E02D5">
      <w:pPr>
        <w:ind w:firstLineChars="200" w:firstLine="480"/>
      </w:pPr>
      <w:r>
        <w:rPr>
          <w:rFonts w:hint="eastAsia"/>
          <w:color w:val="000000"/>
        </w:rPr>
        <w:t>（</w:t>
      </w:r>
      <w:r w:rsidR="00F655B3">
        <w:rPr>
          <w:color w:val="000000"/>
        </w:rPr>
        <w:t>2</w:t>
      </w:r>
      <w:r>
        <w:rPr>
          <w:rFonts w:hint="eastAsia"/>
          <w:color w:val="000000"/>
        </w:rPr>
        <w:t>）引进</w:t>
      </w:r>
      <w:r w:rsidR="00C97509">
        <w:rPr>
          <w:rFonts w:hint="eastAsia"/>
          <w:color w:val="000000"/>
        </w:rPr>
        <w:t>各领域高端人才到中西部工作，在兼顾公平和教育的前提下，加强对东部数字经济的正面积极影响，弥补中西部的不足之处，</w:t>
      </w:r>
      <w:r w:rsidR="00C97509">
        <w:rPr>
          <w:rFonts w:hint="eastAsia"/>
        </w:rPr>
        <w:t>推动构建数据资源的共享机制，以尽量消除“数字鸿沟”。</w:t>
      </w:r>
    </w:p>
    <w:p w14:paraId="56E6853E" w14:textId="778820D0" w:rsidR="00C97509" w:rsidRDefault="006E02D5" w:rsidP="006E02D5">
      <w:pPr>
        <w:ind w:firstLineChars="200" w:firstLine="480"/>
      </w:pPr>
      <w:r>
        <w:rPr>
          <w:rFonts w:hint="eastAsia"/>
        </w:rPr>
        <w:lastRenderedPageBreak/>
        <w:t>（</w:t>
      </w:r>
      <w:r>
        <w:rPr>
          <w:rFonts w:hint="eastAsia"/>
        </w:rPr>
        <w:t>3</w:t>
      </w:r>
      <w:r>
        <w:rPr>
          <w:rFonts w:hint="eastAsia"/>
        </w:rPr>
        <w:t>）</w:t>
      </w:r>
      <w:r w:rsidR="00C97509">
        <w:rPr>
          <w:rFonts w:hint="eastAsia"/>
        </w:rPr>
        <w:t>遵循客观的经济规律，对区域政策体系进行调整和完善，不仅为发达地区和中心城市提供更多的支持，同时也对欠发达地区进行补足短板、增强弱项的工作，促进各地宜粮则粮、宜工则工、宜商则商，以自身的实际情况为根本，走出一条合理分工、优化发展的道路，从而达到更高层次的区域协调发展。</w:t>
      </w:r>
    </w:p>
    <w:p w14:paraId="7B5A8261" w14:textId="77777777" w:rsidR="00C969AC" w:rsidRDefault="00C969AC" w:rsidP="006E02D5">
      <w:pPr>
        <w:ind w:firstLineChars="200" w:firstLine="480"/>
        <w:rPr>
          <w:rFonts w:hint="eastAsia"/>
        </w:rPr>
      </w:pPr>
    </w:p>
    <w:p w14:paraId="450E1C0B" w14:textId="5C65393A" w:rsidR="00006915" w:rsidRDefault="00006915" w:rsidP="00006915">
      <w:pPr>
        <w:pStyle w:val="10"/>
        <w:rPr>
          <w:rFonts w:hint="eastAsia"/>
        </w:rPr>
      </w:pPr>
      <w:bookmarkStart w:id="49" w:name="_Toc135563107"/>
      <w:r>
        <w:rPr>
          <w:rFonts w:hint="eastAsia"/>
        </w:rPr>
        <w:t>八、结论</w:t>
      </w:r>
      <w:bookmarkEnd w:id="49"/>
    </w:p>
    <w:p w14:paraId="36E6CB86" w14:textId="77777777" w:rsidR="00006915" w:rsidRDefault="00006915" w:rsidP="00006915">
      <w:pPr>
        <w:ind w:firstLineChars="200" w:firstLine="480"/>
      </w:pPr>
      <w:r>
        <w:rPr>
          <w:rFonts w:hint="eastAsia"/>
        </w:rPr>
        <w:t>本文基于对全国</w:t>
      </w:r>
      <w:r>
        <w:rPr>
          <w:rFonts w:hint="eastAsia"/>
        </w:rPr>
        <w:t>30</w:t>
      </w:r>
      <w:r>
        <w:rPr>
          <w:rFonts w:hint="eastAsia"/>
        </w:rPr>
        <w:t>个省份基本数据的分析情况，</w:t>
      </w:r>
      <w:proofErr w:type="gramStart"/>
      <w:r>
        <w:rPr>
          <w:rFonts w:hint="eastAsia"/>
        </w:rPr>
        <w:t>利用熵权法</w:t>
      </w:r>
      <w:proofErr w:type="gramEnd"/>
      <w:r>
        <w:rPr>
          <w:rFonts w:hint="eastAsia"/>
        </w:rPr>
        <w:t>构建评价体系，并采用</w:t>
      </w:r>
      <w:r>
        <w:rPr>
          <w:rFonts w:hint="eastAsia"/>
        </w:rPr>
        <w:t>K-means</w:t>
      </w:r>
      <w:r>
        <w:rPr>
          <w:rFonts w:hint="eastAsia"/>
        </w:rPr>
        <w:t>模型对各省域的发展水平的协调性进行聚类分析，随后利用三阶段</w:t>
      </w:r>
      <w:r>
        <w:rPr>
          <w:rFonts w:hint="eastAsia"/>
        </w:rPr>
        <w:t>D</w:t>
      </w:r>
      <w:r>
        <w:t>EA-M</w:t>
      </w:r>
      <w:r>
        <w:rPr>
          <w:rFonts w:hint="eastAsia"/>
        </w:rPr>
        <w:t>almquist</w:t>
      </w:r>
      <w:r>
        <w:rPr>
          <w:rFonts w:hint="eastAsia"/>
        </w:rPr>
        <w:t>模型进行效率分析。在对有关数据进行分析的同时，结合各地政府工作报告和经济运行情况，可以得出以下结论：</w:t>
      </w:r>
    </w:p>
    <w:p w14:paraId="4F1A977D" w14:textId="37E7B6F1" w:rsidR="00006915" w:rsidRDefault="00006915" w:rsidP="00006915">
      <w:pPr>
        <w:pStyle w:val="a7"/>
        <w:widowControl/>
        <w:numPr>
          <w:ilvl w:val="0"/>
          <w:numId w:val="7"/>
        </w:numPr>
        <w:spacing w:beforeAutospacing="0" w:afterAutospacing="0" w:line="480" w:lineRule="exact"/>
        <w:ind w:left="0" w:firstLineChars="200" w:firstLine="480"/>
        <w:rPr>
          <w:rFonts w:ascii="宋体" w:hAnsi="宋体"/>
          <w:szCs w:val="24"/>
        </w:rPr>
      </w:pPr>
      <w:r>
        <w:rPr>
          <w:rFonts w:ascii="宋体" w:hAnsi="宋体" w:hint="eastAsia"/>
          <w:szCs w:val="24"/>
        </w:rPr>
        <w:t>现阶段我国的数字经济发展成效显著，人们的生活水平正在稳步提高</w:t>
      </w:r>
      <w:r>
        <w:rPr>
          <w:rFonts w:ascii="宋体" w:hAnsi="宋体" w:hint="eastAsia"/>
          <w:color w:val="000000"/>
          <w:szCs w:val="24"/>
        </w:rPr>
        <w:t>，</w:t>
      </w:r>
      <w:r>
        <w:rPr>
          <w:rFonts w:ascii="宋体" w:hAnsi="宋体" w:hint="eastAsia"/>
          <w:szCs w:val="24"/>
        </w:rPr>
        <w:t>不同类型的数字应用加快了落实速度，已经成为了各地扩大投资和促进消费的一种主要动力。</w:t>
      </w:r>
    </w:p>
    <w:p w14:paraId="4A327F02" w14:textId="77777777" w:rsidR="00006915" w:rsidRDefault="00006915" w:rsidP="00006915">
      <w:pPr>
        <w:pStyle w:val="a7"/>
        <w:widowControl/>
        <w:numPr>
          <w:ilvl w:val="0"/>
          <w:numId w:val="7"/>
        </w:numPr>
        <w:spacing w:beforeAutospacing="0" w:afterAutospacing="0" w:line="480" w:lineRule="exact"/>
        <w:ind w:left="0" w:firstLineChars="200" w:firstLine="480"/>
        <w:rPr>
          <w:rFonts w:ascii="宋体" w:hAnsi="宋体"/>
          <w:szCs w:val="24"/>
        </w:rPr>
      </w:pPr>
      <w:r>
        <w:rPr>
          <w:rFonts w:ascii="宋体" w:hAnsi="宋体" w:hint="eastAsia"/>
          <w:color w:val="000000"/>
          <w:szCs w:val="24"/>
        </w:rPr>
        <w:t>我国数字经济对共同富裕具有明显的正向促进作用，促进了共同富裕的发展，即数字经济</w:t>
      </w:r>
      <w:r>
        <w:rPr>
          <w:rFonts w:ascii="宋体" w:hAnsi="宋体" w:hint="eastAsia"/>
          <w:szCs w:val="24"/>
        </w:rPr>
        <w:t>赋能共同富裕的效率总体上呈现出波动上升的趋势。</w:t>
      </w:r>
    </w:p>
    <w:p w14:paraId="0E3F5F73" w14:textId="77777777" w:rsidR="00006915" w:rsidRDefault="00006915" w:rsidP="00006915">
      <w:pPr>
        <w:pStyle w:val="a7"/>
        <w:widowControl/>
        <w:numPr>
          <w:ilvl w:val="0"/>
          <w:numId w:val="7"/>
        </w:numPr>
        <w:spacing w:beforeAutospacing="0" w:afterAutospacing="0" w:line="480" w:lineRule="exact"/>
        <w:ind w:left="0" w:firstLineChars="200" w:firstLine="480"/>
        <w:rPr>
          <w:rFonts w:ascii="宋体" w:hAnsi="宋体"/>
          <w:szCs w:val="24"/>
        </w:rPr>
      </w:pPr>
      <w:r>
        <w:rPr>
          <w:rFonts w:ascii="宋体" w:hAnsi="宋体" w:hint="eastAsia"/>
          <w:szCs w:val="24"/>
        </w:rPr>
        <w:t>我国数字经济对共同富裕的赋能效率并不高，且存在明显的地区差异，呈现出东部地区发展效率更高、中西部地区相当且相对较低的空间格局，在剔除了环境因素等外部因素的影响下该结论依旧成立。</w:t>
      </w:r>
    </w:p>
    <w:p w14:paraId="303D6B96" w14:textId="77777777" w:rsidR="00006915" w:rsidRDefault="00006915" w:rsidP="00006915">
      <w:pPr>
        <w:pStyle w:val="a7"/>
        <w:widowControl/>
        <w:numPr>
          <w:ilvl w:val="0"/>
          <w:numId w:val="7"/>
        </w:numPr>
        <w:spacing w:beforeAutospacing="0" w:afterAutospacing="0" w:line="480" w:lineRule="exact"/>
        <w:ind w:left="0" w:firstLineChars="200" w:firstLine="480"/>
        <w:rPr>
          <w:rFonts w:ascii="宋体" w:hAnsi="宋体"/>
          <w:szCs w:val="24"/>
        </w:rPr>
      </w:pPr>
      <w:r>
        <w:rPr>
          <w:rFonts w:ascii="宋体" w:hAnsi="宋体" w:hint="eastAsia"/>
          <w:szCs w:val="24"/>
        </w:rPr>
        <w:t>经济较落后的地区更能通过数字经济发展驱动共同富裕的实现。</w:t>
      </w:r>
    </w:p>
    <w:p w14:paraId="2EF92482" w14:textId="77777777" w:rsidR="002C4BF5" w:rsidRPr="00006915" w:rsidRDefault="002C4BF5" w:rsidP="002C4BF5"/>
    <w:p w14:paraId="19917EFE" w14:textId="77777777" w:rsidR="002C4BF5" w:rsidRPr="002C4BF5" w:rsidRDefault="002C4BF5"/>
    <w:p w14:paraId="53386F1E" w14:textId="5838F2BF" w:rsidR="007A65EA" w:rsidRPr="009436A2" w:rsidRDefault="003A6204" w:rsidP="009436A2">
      <w:pPr>
        <w:pStyle w:val="10"/>
        <w:rPr>
          <w:rFonts w:ascii="黑体" w:hAnsi="黑体"/>
          <w:sz w:val="28"/>
          <w:szCs w:val="28"/>
        </w:rPr>
      </w:pPr>
      <w:bookmarkStart w:id="50" w:name="_Toc135563108"/>
      <w:r w:rsidRPr="009436A2">
        <w:rPr>
          <w:rFonts w:ascii="黑体" w:hAnsi="黑体" w:hint="eastAsia"/>
          <w:sz w:val="28"/>
          <w:szCs w:val="28"/>
        </w:rPr>
        <w:t>参考文献</w:t>
      </w:r>
      <w:bookmarkEnd w:id="50"/>
    </w:p>
    <w:p w14:paraId="32450178" w14:textId="6AB7F197" w:rsidR="00160286" w:rsidRPr="00160286" w:rsidRDefault="00160286" w:rsidP="003A6204">
      <w:pPr>
        <w:pStyle w:val="a6"/>
        <w:numPr>
          <w:ilvl w:val="0"/>
          <w:numId w:val="6"/>
        </w:numPr>
        <w:ind w:firstLineChars="0"/>
      </w:pPr>
      <w:r>
        <w:rPr>
          <w:rFonts w:hint="eastAsia"/>
        </w:rPr>
        <w:t>习近平</w:t>
      </w:r>
      <w:r>
        <w:t>.</w:t>
      </w:r>
      <w:r w:rsidRPr="00160286">
        <w:rPr>
          <w:rFonts w:hint="eastAsia"/>
        </w:rPr>
        <w:t>扎实推动共同富裕</w:t>
      </w:r>
      <w:r>
        <w:rPr>
          <w:rFonts w:hint="eastAsia"/>
        </w:rPr>
        <w:t>[</w:t>
      </w:r>
      <w:r>
        <w:t>J].</w:t>
      </w:r>
      <w:r>
        <w:rPr>
          <w:rFonts w:hint="eastAsia"/>
        </w:rPr>
        <w:t>求是</w:t>
      </w:r>
      <w:r>
        <w:t>,2021(</w:t>
      </w:r>
      <w:r w:rsidR="00062EDC">
        <w:t>2</w:t>
      </w:r>
      <w:r>
        <w:t>0)</w:t>
      </w:r>
      <w:r w:rsidR="00C86341">
        <w:t>:4-8</w:t>
      </w:r>
      <w:r>
        <w:t>.</w:t>
      </w:r>
    </w:p>
    <w:p w14:paraId="2CD27B14" w14:textId="11FBCF03" w:rsidR="00160286" w:rsidRDefault="006D3A07" w:rsidP="003A6204">
      <w:pPr>
        <w:pStyle w:val="a6"/>
        <w:numPr>
          <w:ilvl w:val="0"/>
          <w:numId w:val="6"/>
        </w:numPr>
        <w:ind w:firstLineChars="0"/>
      </w:pPr>
      <w:r w:rsidRPr="006D3A07">
        <w:rPr>
          <w:rFonts w:hint="eastAsia"/>
        </w:rPr>
        <w:t>李海舰</w:t>
      </w:r>
      <w:r w:rsidRPr="006D3A07">
        <w:rPr>
          <w:rFonts w:hint="eastAsia"/>
        </w:rPr>
        <w:t>,</w:t>
      </w:r>
      <w:r w:rsidRPr="006D3A07">
        <w:rPr>
          <w:rFonts w:hint="eastAsia"/>
        </w:rPr>
        <w:t>赵丽</w:t>
      </w:r>
      <w:r w:rsidRPr="006D3A07">
        <w:rPr>
          <w:rFonts w:hint="eastAsia"/>
        </w:rPr>
        <w:t>.</w:t>
      </w:r>
      <w:r w:rsidRPr="006D3A07">
        <w:rPr>
          <w:rFonts w:hint="eastAsia"/>
        </w:rPr>
        <w:t>数据成为生产要素</w:t>
      </w:r>
      <w:r w:rsidRPr="006D3A07">
        <w:rPr>
          <w:rFonts w:hint="eastAsia"/>
        </w:rPr>
        <w:t>:</w:t>
      </w:r>
      <w:r w:rsidRPr="006D3A07">
        <w:rPr>
          <w:rFonts w:hint="eastAsia"/>
        </w:rPr>
        <w:t>特征、机制与价值形态演进</w:t>
      </w:r>
      <w:r w:rsidRPr="006D3A07">
        <w:rPr>
          <w:rFonts w:hint="eastAsia"/>
        </w:rPr>
        <w:t>[J].</w:t>
      </w:r>
      <w:r w:rsidRPr="006D3A07">
        <w:rPr>
          <w:rFonts w:hint="eastAsia"/>
        </w:rPr>
        <w:t>上海经济研究</w:t>
      </w:r>
      <w:r w:rsidRPr="006D3A07">
        <w:rPr>
          <w:rFonts w:hint="eastAsia"/>
        </w:rPr>
        <w:t>,2021(08):48-59.</w:t>
      </w:r>
    </w:p>
    <w:p w14:paraId="4356DD1D" w14:textId="76B46CB1" w:rsidR="002B7467" w:rsidRPr="00062EDC" w:rsidRDefault="002B7467" w:rsidP="003A6204">
      <w:pPr>
        <w:pStyle w:val="a6"/>
        <w:numPr>
          <w:ilvl w:val="0"/>
          <w:numId w:val="6"/>
        </w:numPr>
        <w:ind w:firstLineChars="0"/>
      </w:pPr>
      <w:r w:rsidRPr="002B7467">
        <w:rPr>
          <w:rFonts w:hint="eastAsia"/>
        </w:rPr>
        <w:t>裴长洪</w:t>
      </w:r>
      <w:r w:rsidRPr="002B7467">
        <w:rPr>
          <w:rFonts w:hint="eastAsia"/>
        </w:rPr>
        <w:t>,</w:t>
      </w:r>
      <w:r w:rsidRPr="002B7467">
        <w:rPr>
          <w:rFonts w:hint="eastAsia"/>
        </w:rPr>
        <w:t>倪江飞</w:t>
      </w:r>
      <w:r w:rsidRPr="002B7467">
        <w:rPr>
          <w:rFonts w:hint="eastAsia"/>
        </w:rPr>
        <w:t>,</w:t>
      </w:r>
      <w:r w:rsidRPr="002B7467">
        <w:rPr>
          <w:rFonts w:hint="eastAsia"/>
        </w:rPr>
        <w:t>李越</w:t>
      </w:r>
      <w:r w:rsidRPr="002B7467">
        <w:rPr>
          <w:rFonts w:hint="eastAsia"/>
        </w:rPr>
        <w:t>.</w:t>
      </w:r>
      <w:r w:rsidRPr="002B7467">
        <w:rPr>
          <w:rFonts w:hint="eastAsia"/>
        </w:rPr>
        <w:t>数字经济的政治经济学分析</w:t>
      </w:r>
      <w:r w:rsidRPr="002B7467">
        <w:rPr>
          <w:rFonts w:hint="eastAsia"/>
        </w:rPr>
        <w:t>[J].</w:t>
      </w:r>
      <w:r w:rsidRPr="002B7467">
        <w:rPr>
          <w:rFonts w:hint="eastAsia"/>
        </w:rPr>
        <w:t>财贸经济</w:t>
      </w:r>
      <w:r w:rsidRPr="002B7467">
        <w:rPr>
          <w:rFonts w:hint="eastAsia"/>
        </w:rPr>
        <w:t>,2018,39(09):5-22.</w:t>
      </w:r>
    </w:p>
    <w:p w14:paraId="25C0FDFB" w14:textId="1926DBB3" w:rsidR="00160286" w:rsidRDefault="003001CD" w:rsidP="003A6204">
      <w:pPr>
        <w:pStyle w:val="a6"/>
        <w:numPr>
          <w:ilvl w:val="0"/>
          <w:numId w:val="6"/>
        </w:numPr>
        <w:ind w:firstLineChars="0"/>
      </w:pPr>
      <w:r w:rsidRPr="003001CD">
        <w:rPr>
          <w:rFonts w:hint="eastAsia"/>
        </w:rPr>
        <w:t>张勋</w:t>
      </w:r>
      <w:r w:rsidRPr="003001CD">
        <w:rPr>
          <w:rFonts w:hint="eastAsia"/>
        </w:rPr>
        <w:t>,</w:t>
      </w:r>
      <w:r w:rsidRPr="003001CD">
        <w:rPr>
          <w:rFonts w:hint="eastAsia"/>
        </w:rPr>
        <w:t>万广华</w:t>
      </w:r>
      <w:r w:rsidRPr="003001CD">
        <w:rPr>
          <w:rFonts w:hint="eastAsia"/>
        </w:rPr>
        <w:t>,</w:t>
      </w:r>
      <w:r w:rsidRPr="003001CD">
        <w:rPr>
          <w:rFonts w:hint="eastAsia"/>
        </w:rPr>
        <w:t>张佳</w:t>
      </w:r>
      <w:proofErr w:type="gramStart"/>
      <w:r w:rsidRPr="003001CD">
        <w:rPr>
          <w:rFonts w:hint="eastAsia"/>
        </w:rPr>
        <w:t>佳</w:t>
      </w:r>
      <w:proofErr w:type="gramEnd"/>
      <w:r w:rsidRPr="003001CD">
        <w:rPr>
          <w:rFonts w:hint="eastAsia"/>
        </w:rPr>
        <w:t>等</w:t>
      </w:r>
      <w:r w:rsidRPr="003001CD">
        <w:rPr>
          <w:rFonts w:hint="eastAsia"/>
        </w:rPr>
        <w:t>.</w:t>
      </w:r>
      <w:r w:rsidRPr="003001CD">
        <w:rPr>
          <w:rFonts w:hint="eastAsia"/>
        </w:rPr>
        <w:t>数字经济、普惠金融与包容性增长</w:t>
      </w:r>
      <w:r w:rsidRPr="003001CD">
        <w:rPr>
          <w:rFonts w:hint="eastAsia"/>
        </w:rPr>
        <w:t>[J].</w:t>
      </w:r>
      <w:r w:rsidRPr="003001CD">
        <w:rPr>
          <w:rFonts w:hint="eastAsia"/>
        </w:rPr>
        <w:t>经济研究</w:t>
      </w:r>
      <w:r w:rsidRPr="003001CD">
        <w:rPr>
          <w:rFonts w:hint="eastAsia"/>
        </w:rPr>
        <w:t>,2019,54(08):71-86.</w:t>
      </w:r>
    </w:p>
    <w:p w14:paraId="54455245" w14:textId="2C0B2C3F" w:rsidR="00724C1E" w:rsidRDefault="00724C1E" w:rsidP="003A6204">
      <w:pPr>
        <w:pStyle w:val="a6"/>
        <w:numPr>
          <w:ilvl w:val="0"/>
          <w:numId w:val="6"/>
        </w:numPr>
        <w:ind w:firstLineChars="0"/>
      </w:pPr>
      <w:proofErr w:type="gramStart"/>
      <w:r w:rsidRPr="00724C1E">
        <w:rPr>
          <w:rFonts w:hint="eastAsia"/>
        </w:rPr>
        <w:lastRenderedPageBreak/>
        <w:t>许宪春</w:t>
      </w:r>
      <w:proofErr w:type="gramEnd"/>
      <w:r w:rsidRPr="00724C1E">
        <w:rPr>
          <w:rFonts w:hint="eastAsia"/>
        </w:rPr>
        <w:t xml:space="preserve">, </w:t>
      </w:r>
      <w:r w:rsidRPr="00724C1E">
        <w:rPr>
          <w:rFonts w:hint="eastAsia"/>
        </w:rPr>
        <w:t>张美慧</w:t>
      </w:r>
      <w:r w:rsidRPr="00724C1E">
        <w:rPr>
          <w:rFonts w:hint="eastAsia"/>
        </w:rPr>
        <w:t xml:space="preserve">. </w:t>
      </w:r>
      <w:r w:rsidRPr="00724C1E">
        <w:rPr>
          <w:rFonts w:hint="eastAsia"/>
        </w:rPr>
        <w:t>中国数字经济规模测算研究——基于国际比较的视角</w:t>
      </w:r>
      <w:r w:rsidRPr="00724C1E">
        <w:rPr>
          <w:rFonts w:hint="eastAsia"/>
        </w:rPr>
        <w:t xml:space="preserve">[J]. </w:t>
      </w:r>
      <w:r w:rsidRPr="00724C1E">
        <w:rPr>
          <w:rFonts w:hint="eastAsia"/>
        </w:rPr>
        <w:t>中国工业经济</w:t>
      </w:r>
      <w:r w:rsidRPr="00724C1E">
        <w:rPr>
          <w:rFonts w:hint="eastAsia"/>
        </w:rPr>
        <w:t>, 2020, (5): 23-41.</w:t>
      </w:r>
    </w:p>
    <w:p w14:paraId="1AEB7C5F" w14:textId="34BCD98D" w:rsidR="003001CD" w:rsidRPr="003001CD" w:rsidRDefault="002B7467" w:rsidP="003A6204">
      <w:pPr>
        <w:pStyle w:val="a6"/>
        <w:numPr>
          <w:ilvl w:val="0"/>
          <w:numId w:val="6"/>
        </w:numPr>
        <w:ind w:firstLineChars="0"/>
      </w:pPr>
      <w:r w:rsidRPr="002B7467">
        <w:rPr>
          <w:rFonts w:hint="eastAsia"/>
        </w:rPr>
        <w:t>刘军</w:t>
      </w:r>
      <w:r w:rsidRPr="002B7467">
        <w:rPr>
          <w:rFonts w:hint="eastAsia"/>
        </w:rPr>
        <w:t>,</w:t>
      </w:r>
      <w:r w:rsidRPr="002B7467">
        <w:rPr>
          <w:rFonts w:hint="eastAsia"/>
        </w:rPr>
        <w:t>杨渊鋆</w:t>
      </w:r>
      <w:r w:rsidRPr="002B7467">
        <w:rPr>
          <w:rFonts w:hint="eastAsia"/>
        </w:rPr>
        <w:t>,</w:t>
      </w:r>
      <w:r w:rsidRPr="002B7467">
        <w:rPr>
          <w:rFonts w:hint="eastAsia"/>
        </w:rPr>
        <w:t>张三峰</w:t>
      </w:r>
      <w:r w:rsidRPr="002B7467">
        <w:rPr>
          <w:rFonts w:hint="eastAsia"/>
        </w:rPr>
        <w:t>.</w:t>
      </w:r>
      <w:r w:rsidRPr="002B7467">
        <w:rPr>
          <w:rFonts w:hint="eastAsia"/>
        </w:rPr>
        <w:t>中国数字经济测度与驱动因素研究</w:t>
      </w:r>
      <w:r w:rsidRPr="002B7467">
        <w:rPr>
          <w:rFonts w:hint="eastAsia"/>
        </w:rPr>
        <w:t>[J].</w:t>
      </w:r>
      <w:r w:rsidRPr="002B7467">
        <w:rPr>
          <w:rFonts w:hint="eastAsia"/>
        </w:rPr>
        <w:t>上海经济研究</w:t>
      </w:r>
      <w:r w:rsidRPr="002B7467">
        <w:rPr>
          <w:rFonts w:hint="eastAsia"/>
        </w:rPr>
        <w:t>,2020,No.381(06):81-96.</w:t>
      </w:r>
    </w:p>
    <w:p w14:paraId="5AF827E3" w14:textId="7C327BC3" w:rsidR="00160286" w:rsidRDefault="00A44BB0" w:rsidP="003A6204">
      <w:pPr>
        <w:pStyle w:val="a6"/>
        <w:numPr>
          <w:ilvl w:val="0"/>
          <w:numId w:val="6"/>
        </w:numPr>
        <w:ind w:firstLineChars="0"/>
      </w:pPr>
      <w:r w:rsidRPr="00A44BB0">
        <w:rPr>
          <w:rFonts w:hint="eastAsia"/>
        </w:rPr>
        <w:t>周磊</w:t>
      </w:r>
      <w:r w:rsidRPr="00A44BB0">
        <w:rPr>
          <w:rFonts w:hint="eastAsia"/>
        </w:rPr>
        <w:t>,</w:t>
      </w:r>
      <w:r w:rsidRPr="00A44BB0">
        <w:rPr>
          <w:rFonts w:hint="eastAsia"/>
        </w:rPr>
        <w:t>龚志民</w:t>
      </w:r>
      <w:r w:rsidRPr="00A44BB0">
        <w:rPr>
          <w:rFonts w:hint="eastAsia"/>
        </w:rPr>
        <w:t>.</w:t>
      </w:r>
      <w:r w:rsidRPr="00A44BB0">
        <w:rPr>
          <w:rFonts w:hint="eastAsia"/>
        </w:rPr>
        <w:t>数字经济水平对城市绿色高质量发展的提升效应</w:t>
      </w:r>
      <w:r w:rsidRPr="00A44BB0">
        <w:rPr>
          <w:rFonts w:hint="eastAsia"/>
        </w:rPr>
        <w:t>[J].</w:t>
      </w:r>
      <w:r w:rsidRPr="00A44BB0">
        <w:rPr>
          <w:rFonts w:hint="eastAsia"/>
        </w:rPr>
        <w:t>经济地理</w:t>
      </w:r>
      <w:r w:rsidRPr="00A44BB0">
        <w:rPr>
          <w:rFonts w:hint="eastAsia"/>
        </w:rPr>
        <w:t>,2022,42(11):133-141.</w:t>
      </w:r>
    </w:p>
    <w:p w14:paraId="7D7B0772" w14:textId="1FA26AF9" w:rsidR="00AF4519" w:rsidRDefault="00AF4519" w:rsidP="003A6204">
      <w:pPr>
        <w:pStyle w:val="a6"/>
        <w:numPr>
          <w:ilvl w:val="0"/>
          <w:numId w:val="6"/>
        </w:numPr>
        <w:ind w:firstLineChars="0"/>
      </w:pPr>
      <w:r w:rsidRPr="00AF4519">
        <w:t>刘培林</w:t>
      </w:r>
      <w:r w:rsidRPr="00AF4519">
        <w:t>,</w:t>
      </w:r>
      <w:r w:rsidRPr="00AF4519">
        <w:t>钱滔</w:t>
      </w:r>
      <w:r w:rsidRPr="00AF4519">
        <w:t>,</w:t>
      </w:r>
      <w:r w:rsidRPr="00AF4519">
        <w:t>黄先海等</w:t>
      </w:r>
      <w:r w:rsidRPr="00AF4519">
        <w:t>.</w:t>
      </w:r>
      <w:r w:rsidRPr="00AF4519">
        <w:t>共同富裕的内涵、实现路径与测度方法</w:t>
      </w:r>
      <w:r w:rsidRPr="00AF4519">
        <w:t>[J].</w:t>
      </w:r>
      <w:r w:rsidRPr="00AF4519">
        <w:t>管理世界</w:t>
      </w:r>
      <w:r w:rsidRPr="00AF4519">
        <w:t>,2021,37(08):117-129.</w:t>
      </w:r>
    </w:p>
    <w:p w14:paraId="64A17222" w14:textId="14674477" w:rsidR="009F5A7F" w:rsidRDefault="009F5A7F" w:rsidP="003A6204">
      <w:pPr>
        <w:pStyle w:val="a6"/>
        <w:numPr>
          <w:ilvl w:val="0"/>
          <w:numId w:val="6"/>
        </w:numPr>
        <w:ind w:firstLineChars="0"/>
      </w:pPr>
      <w:proofErr w:type="gramStart"/>
      <w:r w:rsidRPr="009F5A7F">
        <w:t>肖若石</w:t>
      </w:r>
      <w:proofErr w:type="gramEnd"/>
      <w:r w:rsidRPr="009F5A7F">
        <w:t xml:space="preserve">. </w:t>
      </w:r>
      <w:r w:rsidRPr="009F5A7F">
        <w:t>我国共同富裕目标指标体系初探</w:t>
      </w:r>
      <w:r w:rsidRPr="009F5A7F">
        <w:t xml:space="preserve">[J]. </w:t>
      </w:r>
      <w:r w:rsidRPr="009F5A7F">
        <w:t>价格理论与实践</w:t>
      </w:r>
      <w:r w:rsidRPr="009F5A7F">
        <w:t>, 2022(9):6.</w:t>
      </w:r>
    </w:p>
    <w:p w14:paraId="70AC3C6D" w14:textId="119A0EA3" w:rsidR="00800236" w:rsidRDefault="00800236" w:rsidP="003A6204">
      <w:pPr>
        <w:pStyle w:val="a6"/>
        <w:numPr>
          <w:ilvl w:val="0"/>
          <w:numId w:val="6"/>
        </w:numPr>
        <w:ind w:firstLineChars="0"/>
      </w:pPr>
      <w:r w:rsidRPr="00800236">
        <w:rPr>
          <w:rFonts w:hint="eastAsia"/>
        </w:rPr>
        <w:t>周广澜</w:t>
      </w:r>
      <w:r w:rsidRPr="00800236">
        <w:rPr>
          <w:rFonts w:hint="eastAsia"/>
        </w:rPr>
        <w:t>.</w:t>
      </w:r>
      <w:r w:rsidRPr="00800236">
        <w:rPr>
          <w:rFonts w:hint="eastAsia"/>
        </w:rPr>
        <w:t>基于三阶段</w:t>
      </w:r>
      <w:r w:rsidRPr="00800236">
        <w:rPr>
          <w:rFonts w:hint="eastAsia"/>
        </w:rPr>
        <w:t>DEA</w:t>
      </w:r>
      <w:r w:rsidRPr="00800236">
        <w:rPr>
          <w:rFonts w:hint="eastAsia"/>
        </w:rPr>
        <w:t>模型的共同富裕效果测量研究——来自浙江的经验总结</w:t>
      </w:r>
      <w:r w:rsidRPr="00800236">
        <w:rPr>
          <w:rFonts w:hint="eastAsia"/>
        </w:rPr>
        <w:t>[J].</w:t>
      </w:r>
      <w:r w:rsidRPr="00800236">
        <w:rPr>
          <w:rFonts w:hint="eastAsia"/>
        </w:rPr>
        <w:t>中共杭州市委党校学报</w:t>
      </w:r>
      <w:r w:rsidRPr="00800236">
        <w:rPr>
          <w:rFonts w:hint="eastAsia"/>
        </w:rPr>
        <w:t>,2023(02):44-56.</w:t>
      </w:r>
    </w:p>
    <w:p w14:paraId="1700BE14" w14:textId="69A22ACA" w:rsidR="009C046A" w:rsidRDefault="009C046A" w:rsidP="003A6204">
      <w:pPr>
        <w:pStyle w:val="a6"/>
        <w:numPr>
          <w:ilvl w:val="0"/>
          <w:numId w:val="6"/>
        </w:numPr>
        <w:ind w:firstLineChars="0"/>
      </w:pPr>
      <w:r w:rsidRPr="009C046A">
        <w:rPr>
          <w:rFonts w:hint="eastAsia"/>
        </w:rPr>
        <w:t>李瑞松</w:t>
      </w:r>
      <w:r w:rsidRPr="009C046A">
        <w:rPr>
          <w:rFonts w:hint="eastAsia"/>
        </w:rPr>
        <w:t>,</w:t>
      </w:r>
      <w:r w:rsidRPr="009C046A">
        <w:rPr>
          <w:rFonts w:hint="eastAsia"/>
        </w:rPr>
        <w:t>刘洪久</w:t>
      </w:r>
      <w:r w:rsidRPr="009C046A">
        <w:rPr>
          <w:rFonts w:hint="eastAsia"/>
        </w:rPr>
        <w:t>,</w:t>
      </w:r>
      <w:r w:rsidRPr="009C046A">
        <w:rPr>
          <w:rFonts w:hint="eastAsia"/>
        </w:rPr>
        <w:t>胡彦蓉</w:t>
      </w:r>
      <w:r w:rsidRPr="009C046A">
        <w:rPr>
          <w:rFonts w:hint="eastAsia"/>
        </w:rPr>
        <w:t>.</w:t>
      </w:r>
      <w:r w:rsidRPr="009C046A">
        <w:rPr>
          <w:rFonts w:hint="eastAsia"/>
        </w:rPr>
        <w:t>中国省际共同富裕水平评价研究</w:t>
      </w:r>
      <w:r w:rsidRPr="009C046A">
        <w:rPr>
          <w:rFonts w:hint="eastAsia"/>
        </w:rPr>
        <w:t>[J].</w:t>
      </w:r>
      <w:r w:rsidRPr="009C046A">
        <w:rPr>
          <w:rFonts w:hint="eastAsia"/>
        </w:rPr>
        <w:t>统计与信息论坛</w:t>
      </w:r>
      <w:r w:rsidRPr="009C046A">
        <w:rPr>
          <w:rFonts w:hint="eastAsia"/>
        </w:rPr>
        <w:t>,2023,38(02):29-46.</w:t>
      </w:r>
    </w:p>
    <w:p w14:paraId="51C19872" w14:textId="3B9E7C2D" w:rsidR="002F51EE" w:rsidRDefault="00A51289" w:rsidP="003A6204">
      <w:pPr>
        <w:pStyle w:val="a6"/>
        <w:numPr>
          <w:ilvl w:val="0"/>
          <w:numId w:val="6"/>
        </w:numPr>
        <w:ind w:firstLineChars="0"/>
      </w:pPr>
      <w:proofErr w:type="gramStart"/>
      <w:r w:rsidRPr="00A51289">
        <w:t>夏杰长</w:t>
      </w:r>
      <w:proofErr w:type="gramEnd"/>
      <w:r w:rsidRPr="00A51289">
        <w:t>,</w:t>
      </w:r>
      <w:r w:rsidRPr="00A51289">
        <w:t>刘诚</w:t>
      </w:r>
      <w:r w:rsidRPr="00A51289">
        <w:t>.</w:t>
      </w:r>
      <w:r w:rsidRPr="00A51289">
        <w:t>数字经济赋能共同富裕：作用路径与政策设计</w:t>
      </w:r>
      <w:r w:rsidRPr="00A51289">
        <w:t>[J].</w:t>
      </w:r>
      <w:r w:rsidRPr="00A51289">
        <w:t>经济与管理研究</w:t>
      </w:r>
      <w:r w:rsidRPr="00A51289">
        <w:t>,2021,42(09):3-13.</w:t>
      </w:r>
    </w:p>
    <w:p w14:paraId="7388B826" w14:textId="0347402C" w:rsidR="00A51289" w:rsidRDefault="005375F3" w:rsidP="003A6204">
      <w:pPr>
        <w:pStyle w:val="a6"/>
        <w:numPr>
          <w:ilvl w:val="0"/>
          <w:numId w:val="6"/>
        </w:numPr>
        <w:ind w:firstLineChars="0"/>
      </w:pPr>
      <w:r w:rsidRPr="005375F3">
        <w:t>刘儒</w:t>
      </w:r>
      <w:r w:rsidRPr="005375F3">
        <w:t>,</w:t>
      </w:r>
      <w:r w:rsidRPr="005375F3">
        <w:t>张艺伟</w:t>
      </w:r>
      <w:r w:rsidRPr="005375F3">
        <w:t>.</w:t>
      </w:r>
      <w:r w:rsidRPr="005375F3">
        <w:t>数字经济与共同富裕</w:t>
      </w:r>
      <w:r w:rsidRPr="005375F3">
        <w:t>——</w:t>
      </w:r>
      <w:r w:rsidRPr="005375F3">
        <w:t>基于空间门槛效应的实证研究</w:t>
      </w:r>
      <w:r w:rsidRPr="005375F3">
        <w:t>[J].</w:t>
      </w:r>
      <w:r w:rsidRPr="005375F3">
        <w:t>西南民族大学学报</w:t>
      </w:r>
      <w:r w:rsidRPr="005375F3">
        <w:t>(</w:t>
      </w:r>
      <w:r w:rsidRPr="005375F3">
        <w:t>人文社会科学版</w:t>
      </w:r>
      <w:r w:rsidRPr="005375F3">
        <w:t>),2022,43(03):90-99.</w:t>
      </w:r>
    </w:p>
    <w:p w14:paraId="4144FC4E" w14:textId="20EEAC89" w:rsidR="00B00D5E" w:rsidRDefault="00B00D5E" w:rsidP="003A6204">
      <w:pPr>
        <w:pStyle w:val="a6"/>
        <w:numPr>
          <w:ilvl w:val="0"/>
          <w:numId w:val="6"/>
        </w:numPr>
        <w:ind w:firstLineChars="0"/>
      </w:pPr>
      <w:r w:rsidRPr="00B00D5E">
        <w:t>向云</w:t>
      </w:r>
      <w:r w:rsidRPr="00B00D5E">
        <w:t>,</w:t>
      </w:r>
      <w:r w:rsidRPr="00B00D5E">
        <w:t>陆倩</w:t>
      </w:r>
      <w:r w:rsidRPr="00B00D5E">
        <w:t>,</w:t>
      </w:r>
      <w:r w:rsidRPr="00B00D5E">
        <w:t>李芷萱</w:t>
      </w:r>
      <w:r w:rsidRPr="00B00D5E">
        <w:t>.</w:t>
      </w:r>
      <w:r w:rsidRPr="00B00D5E">
        <w:t>数字经济发展赋能共同富裕：影响效应与作用机制</w:t>
      </w:r>
      <w:r w:rsidRPr="00B00D5E">
        <w:t>[J].</w:t>
      </w:r>
      <w:r w:rsidRPr="00B00D5E">
        <w:t>证券市场导报</w:t>
      </w:r>
      <w:r w:rsidRPr="00B00D5E">
        <w:t>,2022,No.358(05):2-13.</w:t>
      </w:r>
    </w:p>
    <w:p w14:paraId="0DD46D22" w14:textId="110315B0" w:rsidR="002F51EE" w:rsidRDefault="002F51EE" w:rsidP="003A6204">
      <w:pPr>
        <w:pStyle w:val="a6"/>
        <w:numPr>
          <w:ilvl w:val="0"/>
          <w:numId w:val="6"/>
        </w:numPr>
        <w:ind w:firstLineChars="0"/>
      </w:pPr>
      <w:proofErr w:type="gramStart"/>
      <w:r w:rsidRPr="002F51EE">
        <w:t>郑月明</w:t>
      </w:r>
      <w:proofErr w:type="gramEnd"/>
      <w:r w:rsidRPr="002F51EE">
        <w:t>,</w:t>
      </w:r>
      <w:proofErr w:type="gramStart"/>
      <w:r w:rsidRPr="002F51EE">
        <w:t>梅澳裕</w:t>
      </w:r>
      <w:proofErr w:type="gramEnd"/>
      <w:r w:rsidRPr="002F51EE">
        <w:t>,</w:t>
      </w:r>
      <w:r w:rsidRPr="002F51EE">
        <w:t>陈家帅</w:t>
      </w:r>
      <w:r w:rsidRPr="002F51EE">
        <w:t>.</w:t>
      </w:r>
      <w:r w:rsidRPr="002F51EE">
        <w:t>数字经济与共同富裕的耦合协调及驱动机制</w:t>
      </w:r>
      <w:r w:rsidRPr="002F51EE">
        <w:t>——</w:t>
      </w:r>
      <w:r w:rsidRPr="002F51EE">
        <w:t>基于湖北省地级市的探讨</w:t>
      </w:r>
      <w:r w:rsidRPr="002F51EE">
        <w:t>[J].</w:t>
      </w:r>
      <w:r w:rsidRPr="002F51EE">
        <w:t>调研世界</w:t>
      </w:r>
      <w:r w:rsidRPr="002F51EE">
        <w:t>,2023,No.353(02):77-88.</w:t>
      </w:r>
    </w:p>
    <w:p w14:paraId="08DF3B23" w14:textId="50D072A4" w:rsidR="00C87E70" w:rsidRDefault="00C87E70" w:rsidP="003A6204">
      <w:pPr>
        <w:pStyle w:val="a6"/>
        <w:numPr>
          <w:ilvl w:val="0"/>
          <w:numId w:val="6"/>
        </w:numPr>
        <w:ind w:firstLineChars="0"/>
      </w:pPr>
      <w:r w:rsidRPr="00DA0F74">
        <w:t>周曙东</w:t>
      </w:r>
      <w:r w:rsidRPr="00DA0F74">
        <w:t>,</w:t>
      </w:r>
      <w:r w:rsidRPr="00DA0F74">
        <w:t>董倩</w:t>
      </w:r>
      <w:r w:rsidRPr="00DA0F74">
        <w:t>.</w:t>
      </w:r>
      <w:r w:rsidRPr="00DA0F74">
        <w:t>区域数字经济发展指数测度方法及应用研究</w:t>
      </w:r>
      <w:r w:rsidRPr="00DA0F74">
        <w:t>[J].</w:t>
      </w:r>
      <w:r w:rsidRPr="00DA0F74">
        <w:t>调研世界</w:t>
      </w:r>
      <w:r w:rsidRPr="00DA0F74">
        <w:t>,2022,No.351(12):68-78.</w:t>
      </w:r>
    </w:p>
    <w:p w14:paraId="47745947" w14:textId="45131095" w:rsidR="00724C1E" w:rsidRDefault="00724C1E" w:rsidP="003A6204">
      <w:pPr>
        <w:pStyle w:val="a6"/>
        <w:numPr>
          <w:ilvl w:val="0"/>
          <w:numId w:val="6"/>
        </w:numPr>
        <w:ind w:firstLineChars="0"/>
      </w:pPr>
      <w:proofErr w:type="gramStart"/>
      <w:r w:rsidRPr="00724C1E">
        <w:rPr>
          <w:rFonts w:hint="eastAsia"/>
        </w:rPr>
        <w:t>何选森</w:t>
      </w:r>
      <w:proofErr w:type="gramEnd"/>
      <w:r w:rsidRPr="00724C1E">
        <w:rPr>
          <w:rFonts w:hint="eastAsia"/>
        </w:rPr>
        <w:t>,</w:t>
      </w:r>
      <w:r w:rsidRPr="00724C1E">
        <w:rPr>
          <w:rFonts w:hint="eastAsia"/>
        </w:rPr>
        <w:t>何帆</w:t>
      </w:r>
      <w:r w:rsidRPr="00724C1E">
        <w:rPr>
          <w:rFonts w:hint="eastAsia"/>
        </w:rPr>
        <w:t>,</w:t>
      </w:r>
      <w:r w:rsidRPr="00724C1E">
        <w:rPr>
          <w:rFonts w:hint="eastAsia"/>
        </w:rPr>
        <w:t>徐丽等</w:t>
      </w:r>
      <w:r w:rsidRPr="00724C1E">
        <w:rPr>
          <w:rFonts w:hint="eastAsia"/>
        </w:rPr>
        <w:t>.K-Means</w:t>
      </w:r>
      <w:r w:rsidRPr="00724C1E">
        <w:rPr>
          <w:rFonts w:hint="eastAsia"/>
        </w:rPr>
        <w:t>算法最优聚类数量的确定</w:t>
      </w:r>
      <w:r w:rsidRPr="00724C1E">
        <w:rPr>
          <w:rFonts w:hint="eastAsia"/>
        </w:rPr>
        <w:t>[J].</w:t>
      </w:r>
      <w:r w:rsidRPr="00724C1E">
        <w:rPr>
          <w:rFonts w:hint="eastAsia"/>
        </w:rPr>
        <w:t>电子科技大学学报</w:t>
      </w:r>
      <w:r w:rsidRPr="00724C1E">
        <w:rPr>
          <w:rFonts w:hint="eastAsia"/>
        </w:rPr>
        <w:t>,2022,51(06):904-912.</w:t>
      </w:r>
    </w:p>
    <w:p w14:paraId="0F3DFC40" w14:textId="77777777" w:rsidR="005B10DF" w:rsidRDefault="000C6A65" w:rsidP="005B10DF">
      <w:pPr>
        <w:pStyle w:val="a6"/>
        <w:numPr>
          <w:ilvl w:val="0"/>
          <w:numId w:val="6"/>
        </w:numPr>
        <w:ind w:firstLineChars="0"/>
      </w:pPr>
      <w:r w:rsidRPr="000C6A65">
        <w:rPr>
          <w:rFonts w:hint="eastAsia"/>
        </w:rPr>
        <w:t>张彬</w:t>
      </w:r>
      <w:r>
        <w:rPr>
          <w:rFonts w:hint="eastAsia"/>
        </w:rPr>
        <w:t>,</w:t>
      </w:r>
      <w:r w:rsidRPr="000C6A65">
        <w:rPr>
          <w:rFonts w:hint="eastAsia"/>
        </w:rPr>
        <w:t>彭知岛</w:t>
      </w:r>
      <w:r>
        <w:rPr>
          <w:rFonts w:hint="eastAsia"/>
        </w:rPr>
        <w:t>,</w:t>
      </w:r>
      <w:r w:rsidRPr="000C6A65">
        <w:rPr>
          <w:rFonts w:hint="eastAsia"/>
        </w:rPr>
        <w:t>赵磊</w:t>
      </w:r>
      <w:r>
        <w:rPr>
          <w:rFonts w:hint="eastAsia"/>
        </w:rPr>
        <w:t>,</w:t>
      </w:r>
      <w:r w:rsidRPr="000C6A65">
        <w:rPr>
          <w:rFonts w:hint="eastAsia"/>
        </w:rPr>
        <w:t>等</w:t>
      </w:r>
      <w:r>
        <w:rPr>
          <w:rFonts w:hint="eastAsia"/>
        </w:rPr>
        <w:t>.</w:t>
      </w:r>
      <w:r w:rsidRPr="000C6A65">
        <w:rPr>
          <w:rFonts w:hint="eastAsia"/>
        </w:rPr>
        <w:t>中国信息化发展的国际比较研究</w:t>
      </w:r>
      <w:r>
        <w:rPr>
          <w:rFonts w:hint="eastAsia"/>
        </w:rPr>
        <w:t>[</w:t>
      </w:r>
      <w:r>
        <w:t>J].</w:t>
      </w:r>
      <w:r w:rsidRPr="000C6A65">
        <w:rPr>
          <w:rFonts w:hint="eastAsia"/>
        </w:rPr>
        <w:t>信息系统工程</w:t>
      </w:r>
      <w:r w:rsidRPr="003A6204">
        <w:rPr>
          <w:rFonts w:hint="eastAsia"/>
        </w:rPr>
        <w:t>,</w:t>
      </w:r>
      <w:r w:rsidRPr="003A6204">
        <w:t>2017(6):122-125.</w:t>
      </w:r>
    </w:p>
    <w:p w14:paraId="7BA827C1" w14:textId="5DC9BEC2" w:rsidR="00462E94" w:rsidRDefault="00462E94" w:rsidP="005B10DF">
      <w:pPr>
        <w:pStyle w:val="a6"/>
        <w:numPr>
          <w:ilvl w:val="0"/>
          <w:numId w:val="6"/>
        </w:numPr>
        <w:ind w:firstLineChars="0"/>
      </w:pPr>
      <w:r w:rsidRPr="00462E94">
        <w:t>艾小青</w:t>
      </w:r>
      <w:r w:rsidRPr="00462E94">
        <w:t>,</w:t>
      </w:r>
      <w:r w:rsidRPr="00462E94">
        <w:t>高洪桥</w:t>
      </w:r>
      <w:r w:rsidRPr="00462E94">
        <w:t>.</w:t>
      </w:r>
      <w:r w:rsidRPr="00462E94">
        <w:t>数字经济与共同富裕</w:t>
      </w:r>
      <w:r w:rsidRPr="00462E94">
        <w:t>[J].</w:t>
      </w:r>
      <w:r w:rsidRPr="00462E94">
        <w:t>阅江学刊</w:t>
      </w:r>
      <w:r w:rsidRPr="00462E94">
        <w:t>,2022,14(06):148-158+172.</w:t>
      </w:r>
    </w:p>
    <w:p w14:paraId="1423B812" w14:textId="5802CFAE" w:rsidR="005B10DF" w:rsidRPr="00051C7F" w:rsidRDefault="005B10DF" w:rsidP="005B10DF">
      <w:pPr>
        <w:pStyle w:val="a6"/>
        <w:numPr>
          <w:ilvl w:val="0"/>
          <w:numId w:val="6"/>
        </w:numPr>
        <w:ind w:firstLineChars="0"/>
      </w:pPr>
      <w:r w:rsidRPr="005B10DF">
        <w:rPr>
          <w:rFonts w:ascii="宋体" w:hAnsi="宋体" w:cs="宋体" w:hint="eastAsia"/>
          <w:color w:val="000000"/>
          <w:kern w:val="0"/>
          <w:szCs w:val="24"/>
        </w:rPr>
        <w:t>蔡跃洲</w:t>
      </w:r>
      <w:r w:rsidRPr="005B10DF">
        <w:rPr>
          <w:rFonts w:cs="Times New Roman"/>
          <w:color w:val="000000"/>
          <w:kern w:val="0"/>
          <w:szCs w:val="24"/>
        </w:rPr>
        <w:t>,</w:t>
      </w:r>
      <w:r w:rsidRPr="005B10DF">
        <w:rPr>
          <w:rFonts w:ascii="宋体" w:hAnsi="宋体" w:cs="宋体" w:hint="eastAsia"/>
          <w:color w:val="000000"/>
          <w:kern w:val="0"/>
          <w:szCs w:val="24"/>
        </w:rPr>
        <w:t>付一夫</w:t>
      </w:r>
      <w:r w:rsidRPr="005B10DF">
        <w:rPr>
          <w:rFonts w:cs="Times New Roman"/>
          <w:color w:val="000000"/>
          <w:kern w:val="0"/>
          <w:szCs w:val="24"/>
        </w:rPr>
        <w:t>.</w:t>
      </w:r>
      <w:r w:rsidRPr="005B10DF">
        <w:rPr>
          <w:rFonts w:ascii="宋体" w:hAnsi="宋体" w:cs="宋体" w:hint="eastAsia"/>
          <w:color w:val="000000"/>
          <w:kern w:val="0"/>
          <w:szCs w:val="24"/>
        </w:rPr>
        <w:t>全要素生产率增长中的技术效应与结构效应</w:t>
      </w:r>
      <w:r w:rsidRPr="005B10DF">
        <w:rPr>
          <w:rFonts w:cs="Times New Roman"/>
          <w:color w:val="000000"/>
          <w:kern w:val="0"/>
          <w:szCs w:val="24"/>
        </w:rPr>
        <w:t>——</w:t>
      </w:r>
      <w:r w:rsidRPr="005B10DF">
        <w:rPr>
          <w:rFonts w:ascii="宋体" w:hAnsi="宋体" w:cs="宋体" w:hint="eastAsia"/>
          <w:color w:val="000000"/>
          <w:kern w:val="0"/>
          <w:szCs w:val="24"/>
        </w:rPr>
        <w:t>基于中国宏观和产业数据的测算及分解</w:t>
      </w:r>
      <w:r w:rsidRPr="005B10DF">
        <w:rPr>
          <w:rFonts w:cs="Times New Roman"/>
          <w:color w:val="000000"/>
          <w:kern w:val="0"/>
          <w:szCs w:val="24"/>
        </w:rPr>
        <w:t xml:space="preserve">[J]. </w:t>
      </w:r>
      <w:r w:rsidRPr="005B10DF">
        <w:rPr>
          <w:rFonts w:ascii="宋体" w:hAnsi="宋体" w:cs="宋体" w:hint="eastAsia"/>
          <w:color w:val="000000"/>
          <w:kern w:val="0"/>
          <w:szCs w:val="24"/>
        </w:rPr>
        <w:t>经济研究</w:t>
      </w:r>
      <w:r w:rsidRPr="005B10DF">
        <w:rPr>
          <w:rFonts w:cs="Times New Roman"/>
          <w:color w:val="000000"/>
          <w:kern w:val="0"/>
          <w:szCs w:val="24"/>
        </w:rPr>
        <w:t>, 2017, 52(1): 72-88.</w:t>
      </w:r>
    </w:p>
    <w:p w14:paraId="24BBCE32" w14:textId="77777777" w:rsidR="00051C7F" w:rsidRDefault="00051C7F" w:rsidP="00051C7F">
      <w:pPr>
        <w:pStyle w:val="a6"/>
        <w:numPr>
          <w:ilvl w:val="0"/>
          <w:numId w:val="6"/>
        </w:numPr>
        <w:ind w:firstLineChars="0"/>
      </w:pPr>
      <w:bookmarkStart w:id="51" w:name="_Ref131164408"/>
      <w:r w:rsidRPr="001267F6">
        <w:rPr>
          <w:rFonts w:hint="eastAsia"/>
        </w:rPr>
        <w:t>Fried H</w:t>
      </w:r>
      <w:r>
        <w:t>.</w:t>
      </w:r>
      <w:r w:rsidRPr="001267F6">
        <w:rPr>
          <w:rFonts w:hint="eastAsia"/>
        </w:rPr>
        <w:t xml:space="preserve"> O</w:t>
      </w:r>
      <w:r>
        <w:t>.</w:t>
      </w:r>
      <w:r w:rsidRPr="001267F6">
        <w:rPr>
          <w:rFonts w:hint="eastAsia"/>
        </w:rPr>
        <w:t xml:space="preserve"> , Lovell C</w:t>
      </w:r>
      <w:r>
        <w:t>.</w:t>
      </w:r>
      <w:r w:rsidRPr="001267F6">
        <w:rPr>
          <w:rFonts w:hint="eastAsia"/>
        </w:rPr>
        <w:t xml:space="preserve"> A</w:t>
      </w:r>
      <w:r>
        <w:t>.</w:t>
      </w:r>
      <w:r w:rsidRPr="001267F6">
        <w:rPr>
          <w:rFonts w:hint="eastAsia"/>
        </w:rPr>
        <w:t xml:space="preserve"> K</w:t>
      </w:r>
      <w:r>
        <w:t>.</w:t>
      </w:r>
      <w:r w:rsidRPr="001267F6">
        <w:rPr>
          <w:rFonts w:hint="eastAsia"/>
        </w:rPr>
        <w:t xml:space="preserve"> , Schmidt S</w:t>
      </w:r>
      <w:r>
        <w:t>.</w:t>
      </w:r>
      <w:r w:rsidRPr="001267F6">
        <w:rPr>
          <w:rFonts w:hint="eastAsia"/>
        </w:rPr>
        <w:t xml:space="preserve"> S</w:t>
      </w:r>
      <w:r>
        <w:t>.</w:t>
      </w:r>
      <w:r w:rsidRPr="001267F6">
        <w:rPr>
          <w:rFonts w:hint="eastAsia"/>
        </w:rPr>
        <w:t xml:space="preserve"> , et al. Accounting for Environmental </w:t>
      </w:r>
      <w:r w:rsidRPr="001267F6">
        <w:rPr>
          <w:rFonts w:hint="eastAsia"/>
        </w:rPr>
        <w:lastRenderedPageBreak/>
        <w:t>Effects and Statistical Noise in Data Envelopment Analysis[J]. Journal of Productivity Analysis, 2002, 17(1-2):157-174.</w:t>
      </w:r>
      <w:r w:rsidRPr="001267F6">
        <w:t xml:space="preserve"> </w:t>
      </w:r>
    </w:p>
    <w:p w14:paraId="53E21FFE" w14:textId="77777777" w:rsidR="00051C7F" w:rsidRDefault="00051C7F" w:rsidP="00051C7F">
      <w:pPr>
        <w:pStyle w:val="a6"/>
        <w:numPr>
          <w:ilvl w:val="0"/>
          <w:numId w:val="6"/>
        </w:numPr>
        <w:ind w:firstLineChars="0"/>
      </w:pPr>
      <w:r w:rsidRPr="00881D47">
        <w:t>Fuentes R , Lillo-</w:t>
      </w:r>
      <w:proofErr w:type="spellStart"/>
      <w:r w:rsidRPr="00881D47">
        <w:t>Banuls</w:t>
      </w:r>
      <w:proofErr w:type="spellEnd"/>
      <w:r w:rsidRPr="00881D47">
        <w:t xml:space="preserve"> A . Smoothed bootstrap Malmquist index based on DEA model to compute productivity of tax offices[J]. Expert Systems with Applications, 2015, 42(5):2442-2450.</w:t>
      </w:r>
      <w:bookmarkEnd w:id="51"/>
    </w:p>
    <w:p w14:paraId="5B960146" w14:textId="77777777" w:rsidR="00051C7F" w:rsidRPr="005B10DF" w:rsidRDefault="00051C7F" w:rsidP="00051C7F">
      <w:pPr>
        <w:pStyle w:val="a6"/>
        <w:ind w:left="440" w:firstLineChars="0" w:firstLine="0"/>
      </w:pPr>
    </w:p>
    <w:p w14:paraId="503A7F77" w14:textId="77777777" w:rsidR="00AD214C" w:rsidRDefault="00AD214C">
      <w:r>
        <w:br w:type="page"/>
      </w:r>
    </w:p>
    <w:p w14:paraId="1F876DC1" w14:textId="2420ADAE" w:rsidR="00AD214C" w:rsidRDefault="00051C7F" w:rsidP="009436A2">
      <w:pPr>
        <w:pStyle w:val="10"/>
        <w:rPr>
          <w:sz w:val="28"/>
          <w:szCs w:val="28"/>
        </w:rPr>
      </w:pPr>
      <w:bookmarkStart w:id="52" w:name="_Toc135563109"/>
      <w:r w:rsidRPr="009436A2">
        <w:rPr>
          <w:rFonts w:hint="eastAsia"/>
          <w:sz w:val="28"/>
          <w:szCs w:val="28"/>
        </w:rPr>
        <w:lastRenderedPageBreak/>
        <w:t>附录</w:t>
      </w:r>
      <w:bookmarkEnd w:id="52"/>
    </w:p>
    <w:p w14:paraId="66E8B59E" w14:textId="0E56F9EE" w:rsidR="00587E9D" w:rsidRPr="00082CBC" w:rsidRDefault="00587E9D" w:rsidP="00082CBC">
      <w:pPr>
        <w:pStyle w:val="a5"/>
        <w:jc w:val="center"/>
        <w:rPr>
          <w:rFonts w:ascii="Times New Roman" w:eastAsia="宋体" w:hAnsi="Times New Roman"/>
          <w:sz w:val="21"/>
          <w:szCs w:val="21"/>
        </w:rPr>
      </w:pPr>
      <w:bookmarkStart w:id="53" w:name="_Toc135563007"/>
      <w:r w:rsidRPr="00082CBC">
        <w:rPr>
          <w:rFonts w:ascii="Times New Roman" w:eastAsia="宋体" w:hAnsi="Times New Roman" w:hint="eastAsia"/>
          <w:sz w:val="21"/>
          <w:szCs w:val="21"/>
        </w:rPr>
        <w:t>表</w:t>
      </w:r>
      <w:r w:rsidRPr="00082CBC">
        <w:rPr>
          <w:rFonts w:ascii="Times New Roman" w:eastAsia="宋体" w:hAnsi="Times New Roman" w:hint="eastAsia"/>
          <w:sz w:val="21"/>
          <w:szCs w:val="21"/>
        </w:rPr>
        <w:t xml:space="preserve"> </w:t>
      </w:r>
      <w:r w:rsidRPr="00082CBC">
        <w:rPr>
          <w:rFonts w:ascii="Times New Roman" w:eastAsia="宋体" w:hAnsi="Times New Roman"/>
          <w:sz w:val="21"/>
          <w:szCs w:val="21"/>
        </w:rPr>
        <w:fldChar w:fldCharType="begin"/>
      </w:r>
      <w:r w:rsidRPr="00082CBC">
        <w:rPr>
          <w:rFonts w:ascii="Times New Roman" w:eastAsia="宋体" w:hAnsi="Times New Roman"/>
          <w:sz w:val="21"/>
          <w:szCs w:val="21"/>
        </w:rPr>
        <w:instrText xml:space="preserve"> </w:instrText>
      </w:r>
      <w:r w:rsidRPr="00082CBC">
        <w:rPr>
          <w:rFonts w:ascii="Times New Roman" w:eastAsia="宋体" w:hAnsi="Times New Roman" w:hint="eastAsia"/>
          <w:sz w:val="21"/>
          <w:szCs w:val="21"/>
        </w:rPr>
        <w:instrText xml:space="preserve">SEQ </w:instrText>
      </w:r>
      <w:r w:rsidRPr="00082CBC">
        <w:rPr>
          <w:rFonts w:ascii="Times New Roman" w:eastAsia="宋体" w:hAnsi="Times New Roman" w:hint="eastAsia"/>
          <w:sz w:val="21"/>
          <w:szCs w:val="21"/>
        </w:rPr>
        <w:instrText>表</w:instrText>
      </w:r>
      <w:r w:rsidRPr="00082CBC">
        <w:rPr>
          <w:rFonts w:ascii="Times New Roman" w:eastAsia="宋体" w:hAnsi="Times New Roman" w:hint="eastAsia"/>
          <w:sz w:val="21"/>
          <w:szCs w:val="21"/>
        </w:rPr>
        <w:instrText xml:space="preserve"> \* ARABIC</w:instrText>
      </w:r>
      <w:r w:rsidRPr="00082CBC">
        <w:rPr>
          <w:rFonts w:ascii="Times New Roman" w:eastAsia="宋体" w:hAnsi="Times New Roman"/>
          <w:sz w:val="21"/>
          <w:szCs w:val="21"/>
        </w:rPr>
        <w:instrText xml:space="preserve"> </w:instrText>
      </w:r>
      <w:r w:rsidRPr="00082CBC">
        <w:rPr>
          <w:rFonts w:ascii="Times New Roman" w:eastAsia="宋体" w:hAnsi="Times New Roman"/>
          <w:sz w:val="21"/>
          <w:szCs w:val="21"/>
        </w:rPr>
        <w:fldChar w:fldCharType="separate"/>
      </w:r>
      <w:r w:rsidR="00082CBC" w:rsidRPr="00082CBC">
        <w:rPr>
          <w:rFonts w:ascii="Times New Roman" w:eastAsia="宋体" w:hAnsi="Times New Roman"/>
          <w:sz w:val="21"/>
          <w:szCs w:val="21"/>
        </w:rPr>
        <w:t>9</w:t>
      </w:r>
      <w:r w:rsidRPr="00082CBC">
        <w:rPr>
          <w:rFonts w:ascii="Times New Roman" w:eastAsia="宋体" w:hAnsi="Times New Roman"/>
          <w:sz w:val="21"/>
          <w:szCs w:val="21"/>
        </w:rPr>
        <w:fldChar w:fldCharType="end"/>
      </w:r>
      <w:r w:rsidRPr="00082CBC">
        <w:rPr>
          <w:rFonts w:ascii="Times New Roman" w:eastAsia="宋体" w:hAnsi="Times New Roman"/>
          <w:sz w:val="21"/>
          <w:szCs w:val="21"/>
        </w:rPr>
        <w:t xml:space="preserve">  2015</w:t>
      </w:r>
      <w:r w:rsidR="00082CBC" w:rsidRPr="00082CBC">
        <w:rPr>
          <w:rFonts w:ascii="Times New Roman" w:eastAsia="宋体" w:hAnsi="Times New Roman" w:hint="eastAsia"/>
          <w:sz w:val="21"/>
          <w:szCs w:val="21"/>
        </w:rPr>
        <w:t>年</w:t>
      </w:r>
      <w:r w:rsidR="00082CBC" w:rsidRPr="00082CBC">
        <w:rPr>
          <w:rFonts w:ascii="Times New Roman" w:eastAsia="宋体" w:hAnsi="Times New Roman"/>
          <w:sz w:val="21"/>
          <w:szCs w:val="21"/>
        </w:rPr>
        <w:t>第一阶段与第三阶段效率</w:t>
      </w:r>
      <w:r w:rsidR="00082CBC" w:rsidRPr="00082CBC">
        <w:rPr>
          <w:rFonts w:ascii="Times New Roman" w:eastAsia="宋体" w:hAnsi="Times New Roman" w:hint="eastAsia"/>
          <w:sz w:val="21"/>
          <w:szCs w:val="21"/>
        </w:rPr>
        <w:t>对比</w:t>
      </w:r>
      <w:bookmarkEnd w:id="53"/>
    </w:p>
    <w:tbl>
      <w:tblPr>
        <w:tblStyle w:val="a3"/>
        <w:tblW w:w="0" w:type="auto"/>
        <w:jc w:val="center"/>
        <w:tblLook w:val="04A0" w:firstRow="1" w:lastRow="0" w:firstColumn="1" w:lastColumn="0" w:noHBand="0" w:noVBand="1"/>
      </w:tblPr>
      <w:tblGrid>
        <w:gridCol w:w="960"/>
        <w:gridCol w:w="960"/>
        <w:gridCol w:w="960"/>
        <w:gridCol w:w="960"/>
        <w:gridCol w:w="960"/>
        <w:gridCol w:w="960"/>
        <w:gridCol w:w="960"/>
        <w:gridCol w:w="1213"/>
      </w:tblGrid>
      <w:tr w:rsidR="007C0CAC" w:rsidRPr="007C0CAC" w14:paraId="34529804"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val="restart"/>
            <w:hideMark/>
          </w:tcPr>
          <w:p w14:paraId="744DEFAF" w14:textId="77777777" w:rsidR="007C0CAC" w:rsidRPr="007C0CAC" w:rsidRDefault="007C0CAC" w:rsidP="00587E9D">
            <w:pPr>
              <w:spacing w:line="240" w:lineRule="auto"/>
              <w:jc w:val="center"/>
            </w:pPr>
            <w:r w:rsidRPr="007C0CAC">
              <w:rPr>
                <w:rFonts w:hint="eastAsia"/>
              </w:rPr>
              <w:t>地区</w:t>
            </w:r>
          </w:p>
        </w:tc>
        <w:tc>
          <w:tcPr>
            <w:tcW w:w="2880" w:type="dxa"/>
            <w:gridSpan w:val="3"/>
            <w:tcBorders>
              <w:bottom w:val="single" w:sz="4" w:space="0" w:color="auto"/>
            </w:tcBorders>
            <w:noWrap/>
            <w:hideMark/>
          </w:tcPr>
          <w:p w14:paraId="6CF0FEFD" w14:textId="77777777" w:rsidR="007C0CAC" w:rsidRPr="007C0CAC" w:rsidRDefault="007C0CAC" w:rsidP="00587E9D">
            <w:pPr>
              <w:spacing w:line="240" w:lineRule="auto"/>
              <w:jc w:val="center"/>
            </w:pPr>
            <w:r w:rsidRPr="007C0CAC">
              <w:rPr>
                <w:rFonts w:hint="eastAsia"/>
              </w:rPr>
              <w:t>第一阶段效率</w:t>
            </w:r>
          </w:p>
        </w:tc>
        <w:tc>
          <w:tcPr>
            <w:tcW w:w="2880" w:type="dxa"/>
            <w:gridSpan w:val="3"/>
            <w:tcBorders>
              <w:bottom w:val="single" w:sz="4" w:space="0" w:color="auto"/>
            </w:tcBorders>
            <w:noWrap/>
            <w:hideMark/>
          </w:tcPr>
          <w:p w14:paraId="747317D5" w14:textId="77777777" w:rsidR="007C0CAC" w:rsidRPr="007C0CAC" w:rsidRDefault="007C0CAC" w:rsidP="00587E9D">
            <w:pPr>
              <w:spacing w:line="240" w:lineRule="auto"/>
              <w:jc w:val="center"/>
            </w:pPr>
            <w:r w:rsidRPr="007C0CAC">
              <w:rPr>
                <w:rFonts w:hint="eastAsia"/>
              </w:rPr>
              <w:t>第三阶段效率</w:t>
            </w:r>
          </w:p>
        </w:tc>
        <w:tc>
          <w:tcPr>
            <w:tcW w:w="1213" w:type="dxa"/>
            <w:vMerge w:val="restart"/>
            <w:tcBorders>
              <w:bottom w:val="single" w:sz="4" w:space="0" w:color="auto"/>
            </w:tcBorders>
            <w:noWrap/>
            <w:hideMark/>
          </w:tcPr>
          <w:p w14:paraId="7E66442E" w14:textId="77777777" w:rsidR="007C0CAC" w:rsidRPr="007C0CAC" w:rsidRDefault="007C0CAC" w:rsidP="00587E9D">
            <w:pPr>
              <w:spacing w:line="240" w:lineRule="auto"/>
              <w:jc w:val="center"/>
            </w:pPr>
            <w:r w:rsidRPr="007C0CAC">
              <w:rPr>
                <w:rFonts w:hint="eastAsia"/>
              </w:rPr>
              <w:t>效率增幅</w:t>
            </w:r>
          </w:p>
        </w:tc>
      </w:tr>
      <w:tr w:rsidR="007C0CAC" w:rsidRPr="007C0CAC" w14:paraId="676812CE"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tcBorders>
              <w:bottom w:val="single" w:sz="4" w:space="0" w:color="auto"/>
            </w:tcBorders>
            <w:hideMark/>
          </w:tcPr>
          <w:p w14:paraId="5F9E9C4E" w14:textId="77777777" w:rsidR="007C0CAC" w:rsidRPr="007C0CAC" w:rsidRDefault="007C0CAC" w:rsidP="00587E9D">
            <w:pPr>
              <w:spacing w:line="240" w:lineRule="auto"/>
              <w:jc w:val="center"/>
            </w:pPr>
          </w:p>
        </w:tc>
        <w:tc>
          <w:tcPr>
            <w:tcW w:w="960" w:type="dxa"/>
            <w:tcBorders>
              <w:top w:val="single" w:sz="4" w:space="0" w:color="auto"/>
              <w:bottom w:val="single" w:sz="4" w:space="0" w:color="auto"/>
            </w:tcBorders>
            <w:hideMark/>
          </w:tcPr>
          <w:p w14:paraId="62DF47C8" w14:textId="77777777" w:rsidR="007C0CAC" w:rsidRPr="007C0CAC" w:rsidRDefault="007C0CAC" w:rsidP="00587E9D">
            <w:pPr>
              <w:spacing w:line="240" w:lineRule="auto"/>
              <w:jc w:val="center"/>
            </w:pPr>
            <w:proofErr w:type="spellStart"/>
            <w:r w:rsidRPr="007C0CAC">
              <w:rPr>
                <w:rFonts w:hint="eastAsia"/>
              </w:rPr>
              <w:t>crste</w:t>
            </w:r>
            <w:proofErr w:type="spellEnd"/>
          </w:p>
        </w:tc>
        <w:tc>
          <w:tcPr>
            <w:tcW w:w="960" w:type="dxa"/>
            <w:tcBorders>
              <w:top w:val="single" w:sz="4" w:space="0" w:color="auto"/>
              <w:bottom w:val="single" w:sz="4" w:space="0" w:color="auto"/>
            </w:tcBorders>
            <w:hideMark/>
          </w:tcPr>
          <w:p w14:paraId="2AD1AFA1" w14:textId="77777777" w:rsidR="007C0CAC" w:rsidRPr="007C0CAC" w:rsidRDefault="007C0CAC" w:rsidP="00587E9D">
            <w:pPr>
              <w:spacing w:line="240" w:lineRule="auto"/>
              <w:jc w:val="center"/>
            </w:pPr>
            <w:proofErr w:type="spellStart"/>
            <w:r w:rsidRPr="007C0CAC">
              <w:rPr>
                <w:rFonts w:hint="eastAsia"/>
              </w:rPr>
              <w:t>vrste</w:t>
            </w:r>
            <w:proofErr w:type="spellEnd"/>
          </w:p>
        </w:tc>
        <w:tc>
          <w:tcPr>
            <w:tcW w:w="960" w:type="dxa"/>
            <w:tcBorders>
              <w:top w:val="single" w:sz="4" w:space="0" w:color="auto"/>
              <w:bottom w:val="single" w:sz="4" w:space="0" w:color="auto"/>
            </w:tcBorders>
            <w:hideMark/>
          </w:tcPr>
          <w:p w14:paraId="494B8383" w14:textId="77777777" w:rsidR="007C0CAC" w:rsidRPr="007C0CAC" w:rsidRDefault="007C0CAC" w:rsidP="00587E9D">
            <w:pPr>
              <w:spacing w:line="240" w:lineRule="auto"/>
              <w:jc w:val="center"/>
            </w:pPr>
            <w:r w:rsidRPr="007C0CAC">
              <w:rPr>
                <w:rFonts w:hint="eastAsia"/>
              </w:rPr>
              <w:t>scale</w:t>
            </w:r>
          </w:p>
        </w:tc>
        <w:tc>
          <w:tcPr>
            <w:tcW w:w="960" w:type="dxa"/>
            <w:tcBorders>
              <w:top w:val="single" w:sz="4" w:space="0" w:color="auto"/>
              <w:bottom w:val="single" w:sz="4" w:space="0" w:color="auto"/>
            </w:tcBorders>
            <w:hideMark/>
          </w:tcPr>
          <w:p w14:paraId="71011220" w14:textId="77777777" w:rsidR="007C0CAC" w:rsidRPr="007C0CAC" w:rsidRDefault="007C0CAC" w:rsidP="00587E9D">
            <w:pPr>
              <w:spacing w:line="240" w:lineRule="auto"/>
              <w:jc w:val="center"/>
            </w:pPr>
            <w:proofErr w:type="spellStart"/>
            <w:r w:rsidRPr="007C0CAC">
              <w:rPr>
                <w:rFonts w:hint="eastAsia"/>
              </w:rPr>
              <w:t>crste</w:t>
            </w:r>
            <w:proofErr w:type="spellEnd"/>
          </w:p>
        </w:tc>
        <w:tc>
          <w:tcPr>
            <w:tcW w:w="960" w:type="dxa"/>
            <w:tcBorders>
              <w:top w:val="single" w:sz="4" w:space="0" w:color="auto"/>
              <w:bottom w:val="single" w:sz="4" w:space="0" w:color="auto"/>
            </w:tcBorders>
            <w:hideMark/>
          </w:tcPr>
          <w:p w14:paraId="51215826" w14:textId="77777777" w:rsidR="007C0CAC" w:rsidRPr="007C0CAC" w:rsidRDefault="007C0CAC" w:rsidP="00587E9D">
            <w:pPr>
              <w:spacing w:line="240" w:lineRule="auto"/>
              <w:jc w:val="center"/>
            </w:pPr>
            <w:proofErr w:type="spellStart"/>
            <w:r w:rsidRPr="007C0CAC">
              <w:rPr>
                <w:rFonts w:hint="eastAsia"/>
              </w:rPr>
              <w:t>vrste</w:t>
            </w:r>
            <w:proofErr w:type="spellEnd"/>
          </w:p>
        </w:tc>
        <w:tc>
          <w:tcPr>
            <w:tcW w:w="960" w:type="dxa"/>
            <w:tcBorders>
              <w:top w:val="single" w:sz="4" w:space="0" w:color="auto"/>
              <w:bottom w:val="single" w:sz="4" w:space="0" w:color="auto"/>
            </w:tcBorders>
            <w:hideMark/>
          </w:tcPr>
          <w:p w14:paraId="073F93D5" w14:textId="77777777" w:rsidR="007C0CAC" w:rsidRPr="007C0CAC" w:rsidRDefault="007C0CAC" w:rsidP="00587E9D">
            <w:pPr>
              <w:spacing w:line="240" w:lineRule="auto"/>
              <w:jc w:val="center"/>
            </w:pPr>
            <w:r w:rsidRPr="007C0CAC">
              <w:rPr>
                <w:rFonts w:hint="eastAsia"/>
              </w:rPr>
              <w:t>scale</w:t>
            </w:r>
          </w:p>
        </w:tc>
        <w:tc>
          <w:tcPr>
            <w:tcW w:w="1213" w:type="dxa"/>
            <w:vMerge/>
            <w:tcBorders>
              <w:bottom w:val="single" w:sz="4" w:space="0" w:color="auto"/>
            </w:tcBorders>
            <w:hideMark/>
          </w:tcPr>
          <w:p w14:paraId="2D1706AE" w14:textId="77777777" w:rsidR="007C0CAC" w:rsidRPr="007C0CAC" w:rsidRDefault="007C0CAC" w:rsidP="00587E9D">
            <w:pPr>
              <w:spacing w:line="240" w:lineRule="auto"/>
              <w:jc w:val="center"/>
            </w:pPr>
          </w:p>
        </w:tc>
      </w:tr>
      <w:tr w:rsidR="00663AED" w:rsidRPr="007C0CAC" w14:paraId="7CACEB8A" w14:textId="77777777" w:rsidTr="00587E9D">
        <w:trPr>
          <w:trHeight w:val="276"/>
          <w:jc w:val="center"/>
        </w:trPr>
        <w:tc>
          <w:tcPr>
            <w:tcW w:w="960" w:type="dxa"/>
            <w:tcBorders>
              <w:top w:val="single" w:sz="4" w:space="0" w:color="auto"/>
            </w:tcBorders>
            <w:noWrap/>
            <w:hideMark/>
          </w:tcPr>
          <w:p w14:paraId="1EA6619F" w14:textId="77777777" w:rsidR="00663AED" w:rsidRPr="007C0CAC" w:rsidRDefault="00663AED" w:rsidP="00587E9D">
            <w:pPr>
              <w:spacing w:line="240" w:lineRule="auto"/>
              <w:jc w:val="center"/>
            </w:pPr>
            <w:r w:rsidRPr="007C0CAC">
              <w:rPr>
                <w:rFonts w:hint="eastAsia"/>
              </w:rPr>
              <w:t>北京</w:t>
            </w:r>
          </w:p>
        </w:tc>
        <w:tc>
          <w:tcPr>
            <w:tcW w:w="960" w:type="dxa"/>
            <w:tcBorders>
              <w:top w:val="single" w:sz="4" w:space="0" w:color="auto"/>
            </w:tcBorders>
            <w:noWrap/>
            <w:hideMark/>
          </w:tcPr>
          <w:p w14:paraId="6FFBE31B" w14:textId="77777777" w:rsidR="00663AED" w:rsidRPr="007C0CAC" w:rsidRDefault="00663AED" w:rsidP="00587E9D">
            <w:pPr>
              <w:spacing w:line="240" w:lineRule="auto"/>
              <w:jc w:val="center"/>
            </w:pPr>
            <w:r w:rsidRPr="007C0CAC">
              <w:rPr>
                <w:rFonts w:hint="eastAsia"/>
              </w:rPr>
              <w:t>0.746</w:t>
            </w:r>
          </w:p>
        </w:tc>
        <w:tc>
          <w:tcPr>
            <w:tcW w:w="960" w:type="dxa"/>
            <w:tcBorders>
              <w:top w:val="single" w:sz="4" w:space="0" w:color="auto"/>
            </w:tcBorders>
            <w:noWrap/>
            <w:hideMark/>
          </w:tcPr>
          <w:p w14:paraId="2D44748D" w14:textId="77777777" w:rsidR="00663AED" w:rsidRPr="007C0CAC" w:rsidRDefault="00663AED" w:rsidP="00587E9D">
            <w:pPr>
              <w:spacing w:line="240" w:lineRule="auto"/>
              <w:jc w:val="center"/>
            </w:pPr>
            <w:r w:rsidRPr="007C0CAC">
              <w:rPr>
                <w:rFonts w:hint="eastAsia"/>
              </w:rPr>
              <w:t>1</w:t>
            </w:r>
          </w:p>
        </w:tc>
        <w:tc>
          <w:tcPr>
            <w:tcW w:w="960" w:type="dxa"/>
            <w:tcBorders>
              <w:top w:val="single" w:sz="4" w:space="0" w:color="auto"/>
            </w:tcBorders>
            <w:noWrap/>
            <w:hideMark/>
          </w:tcPr>
          <w:p w14:paraId="363814DF" w14:textId="77777777" w:rsidR="00663AED" w:rsidRPr="007C0CAC" w:rsidRDefault="00663AED" w:rsidP="00587E9D">
            <w:pPr>
              <w:spacing w:line="240" w:lineRule="auto"/>
              <w:jc w:val="center"/>
            </w:pPr>
            <w:r w:rsidRPr="007C0CAC">
              <w:rPr>
                <w:rFonts w:hint="eastAsia"/>
              </w:rPr>
              <w:t>0.746</w:t>
            </w:r>
          </w:p>
        </w:tc>
        <w:tc>
          <w:tcPr>
            <w:tcW w:w="960" w:type="dxa"/>
            <w:tcBorders>
              <w:top w:val="single" w:sz="4" w:space="0" w:color="auto"/>
            </w:tcBorders>
            <w:noWrap/>
            <w:hideMark/>
          </w:tcPr>
          <w:p w14:paraId="20858C13" w14:textId="77777777" w:rsidR="00663AED" w:rsidRPr="007C0CAC" w:rsidRDefault="00663AED" w:rsidP="00587E9D">
            <w:pPr>
              <w:spacing w:line="240" w:lineRule="auto"/>
              <w:jc w:val="center"/>
            </w:pPr>
            <w:r w:rsidRPr="007C0CAC">
              <w:rPr>
                <w:rFonts w:hint="eastAsia"/>
              </w:rPr>
              <w:t>1</w:t>
            </w:r>
          </w:p>
        </w:tc>
        <w:tc>
          <w:tcPr>
            <w:tcW w:w="960" w:type="dxa"/>
            <w:tcBorders>
              <w:top w:val="single" w:sz="4" w:space="0" w:color="auto"/>
            </w:tcBorders>
            <w:noWrap/>
            <w:hideMark/>
          </w:tcPr>
          <w:p w14:paraId="3E5B7F4E" w14:textId="77777777" w:rsidR="00663AED" w:rsidRPr="007C0CAC" w:rsidRDefault="00663AED" w:rsidP="00587E9D">
            <w:pPr>
              <w:spacing w:line="240" w:lineRule="auto"/>
              <w:jc w:val="center"/>
            </w:pPr>
            <w:r w:rsidRPr="007C0CAC">
              <w:rPr>
                <w:rFonts w:hint="eastAsia"/>
              </w:rPr>
              <w:t>1</w:t>
            </w:r>
          </w:p>
        </w:tc>
        <w:tc>
          <w:tcPr>
            <w:tcW w:w="960" w:type="dxa"/>
            <w:tcBorders>
              <w:top w:val="single" w:sz="4" w:space="0" w:color="auto"/>
            </w:tcBorders>
            <w:noWrap/>
            <w:hideMark/>
          </w:tcPr>
          <w:p w14:paraId="572FBB56" w14:textId="77777777" w:rsidR="00663AED" w:rsidRPr="007C0CAC" w:rsidRDefault="00663AED" w:rsidP="00587E9D">
            <w:pPr>
              <w:spacing w:line="240" w:lineRule="auto"/>
              <w:jc w:val="center"/>
            </w:pPr>
            <w:r w:rsidRPr="007C0CAC">
              <w:rPr>
                <w:rFonts w:hint="eastAsia"/>
              </w:rPr>
              <w:t>1</w:t>
            </w:r>
          </w:p>
        </w:tc>
        <w:tc>
          <w:tcPr>
            <w:tcW w:w="1213" w:type="dxa"/>
            <w:tcBorders>
              <w:top w:val="single" w:sz="4" w:space="0" w:color="auto"/>
            </w:tcBorders>
            <w:noWrap/>
            <w:hideMark/>
          </w:tcPr>
          <w:p w14:paraId="5D32B093" w14:textId="041E29BE" w:rsidR="00663AED" w:rsidRPr="007C0CAC" w:rsidRDefault="00663AED" w:rsidP="00587E9D">
            <w:pPr>
              <w:spacing w:line="240" w:lineRule="auto"/>
              <w:jc w:val="center"/>
            </w:pPr>
            <w:r w:rsidRPr="00A06F23">
              <w:t>0.34</w:t>
            </w:r>
          </w:p>
        </w:tc>
      </w:tr>
      <w:tr w:rsidR="00663AED" w:rsidRPr="007C0CAC" w14:paraId="489AC1A2" w14:textId="77777777" w:rsidTr="00587E9D">
        <w:trPr>
          <w:trHeight w:val="276"/>
          <w:jc w:val="center"/>
        </w:trPr>
        <w:tc>
          <w:tcPr>
            <w:tcW w:w="960" w:type="dxa"/>
            <w:noWrap/>
            <w:hideMark/>
          </w:tcPr>
          <w:p w14:paraId="10D4FBCE" w14:textId="77777777" w:rsidR="00663AED" w:rsidRPr="007C0CAC" w:rsidRDefault="00663AED" w:rsidP="00587E9D">
            <w:pPr>
              <w:spacing w:line="240" w:lineRule="auto"/>
              <w:jc w:val="center"/>
            </w:pPr>
            <w:r w:rsidRPr="007C0CAC">
              <w:rPr>
                <w:rFonts w:hint="eastAsia"/>
              </w:rPr>
              <w:t>天津</w:t>
            </w:r>
          </w:p>
        </w:tc>
        <w:tc>
          <w:tcPr>
            <w:tcW w:w="960" w:type="dxa"/>
            <w:noWrap/>
            <w:hideMark/>
          </w:tcPr>
          <w:p w14:paraId="55CCCC40" w14:textId="77777777" w:rsidR="00663AED" w:rsidRPr="007C0CAC" w:rsidRDefault="00663AED" w:rsidP="00587E9D">
            <w:pPr>
              <w:spacing w:line="240" w:lineRule="auto"/>
              <w:jc w:val="center"/>
            </w:pPr>
            <w:r w:rsidRPr="007C0CAC">
              <w:rPr>
                <w:rFonts w:hint="eastAsia"/>
              </w:rPr>
              <w:t>1</w:t>
            </w:r>
          </w:p>
        </w:tc>
        <w:tc>
          <w:tcPr>
            <w:tcW w:w="960" w:type="dxa"/>
            <w:noWrap/>
            <w:hideMark/>
          </w:tcPr>
          <w:p w14:paraId="2CC498DB" w14:textId="77777777" w:rsidR="00663AED" w:rsidRPr="007C0CAC" w:rsidRDefault="00663AED" w:rsidP="00587E9D">
            <w:pPr>
              <w:spacing w:line="240" w:lineRule="auto"/>
              <w:jc w:val="center"/>
            </w:pPr>
            <w:r w:rsidRPr="007C0CAC">
              <w:rPr>
                <w:rFonts w:hint="eastAsia"/>
              </w:rPr>
              <w:t>1</w:t>
            </w:r>
          </w:p>
        </w:tc>
        <w:tc>
          <w:tcPr>
            <w:tcW w:w="960" w:type="dxa"/>
            <w:noWrap/>
            <w:hideMark/>
          </w:tcPr>
          <w:p w14:paraId="0D28C8BA" w14:textId="77777777" w:rsidR="00663AED" w:rsidRPr="007C0CAC" w:rsidRDefault="00663AED" w:rsidP="00587E9D">
            <w:pPr>
              <w:spacing w:line="240" w:lineRule="auto"/>
              <w:jc w:val="center"/>
            </w:pPr>
            <w:r w:rsidRPr="007C0CAC">
              <w:rPr>
                <w:rFonts w:hint="eastAsia"/>
              </w:rPr>
              <w:t>1</w:t>
            </w:r>
          </w:p>
        </w:tc>
        <w:tc>
          <w:tcPr>
            <w:tcW w:w="960" w:type="dxa"/>
            <w:noWrap/>
            <w:hideMark/>
          </w:tcPr>
          <w:p w14:paraId="70A93FC4" w14:textId="77777777" w:rsidR="00663AED" w:rsidRPr="007C0CAC" w:rsidRDefault="00663AED" w:rsidP="00587E9D">
            <w:pPr>
              <w:spacing w:line="240" w:lineRule="auto"/>
              <w:jc w:val="center"/>
            </w:pPr>
            <w:r w:rsidRPr="007C0CAC">
              <w:rPr>
                <w:rFonts w:hint="eastAsia"/>
              </w:rPr>
              <w:t>1</w:t>
            </w:r>
          </w:p>
        </w:tc>
        <w:tc>
          <w:tcPr>
            <w:tcW w:w="960" w:type="dxa"/>
            <w:noWrap/>
            <w:hideMark/>
          </w:tcPr>
          <w:p w14:paraId="280024E3" w14:textId="77777777" w:rsidR="00663AED" w:rsidRPr="007C0CAC" w:rsidRDefault="00663AED" w:rsidP="00587E9D">
            <w:pPr>
              <w:spacing w:line="240" w:lineRule="auto"/>
              <w:jc w:val="center"/>
            </w:pPr>
            <w:r w:rsidRPr="007C0CAC">
              <w:rPr>
                <w:rFonts w:hint="eastAsia"/>
              </w:rPr>
              <w:t>1</w:t>
            </w:r>
          </w:p>
        </w:tc>
        <w:tc>
          <w:tcPr>
            <w:tcW w:w="960" w:type="dxa"/>
            <w:noWrap/>
            <w:hideMark/>
          </w:tcPr>
          <w:p w14:paraId="2893D47C" w14:textId="77777777" w:rsidR="00663AED" w:rsidRPr="007C0CAC" w:rsidRDefault="00663AED" w:rsidP="00587E9D">
            <w:pPr>
              <w:spacing w:line="240" w:lineRule="auto"/>
              <w:jc w:val="center"/>
            </w:pPr>
            <w:r w:rsidRPr="007C0CAC">
              <w:rPr>
                <w:rFonts w:hint="eastAsia"/>
              </w:rPr>
              <w:t>1</w:t>
            </w:r>
          </w:p>
        </w:tc>
        <w:tc>
          <w:tcPr>
            <w:tcW w:w="1213" w:type="dxa"/>
            <w:noWrap/>
            <w:hideMark/>
          </w:tcPr>
          <w:p w14:paraId="4A4B5F7B" w14:textId="2DFA5CE1" w:rsidR="00663AED" w:rsidRPr="007C0CAC" w:rsidRDefault="00663AED" w:rsidP="00587E9D">
            <w:pPr>
              <w:spacing w:line="240" w:lineRule="auto"/>
              <w:jc w:val="center"/>
            </w:pPr>
            <w:r w:rsidRPr="00A06F23">
              <w:t>0</w:t>
            </w:r>
          </w:p>
        </w:tc>
      </w:tr>
      <w:tr w:rsidR="00663AED" w:rsidRPr="007C0CAC" w14:paraId="418C9682" w14:textId="77777777" w:rsidTr="00587E9D">
        <w:trPr>
          <w:trHeight w:val="276"/>
          <w:jc w:val="center"/>
        </w:trPr>
        <w:tc>
          <w:tcPr>
            <w:tcW w:w="960" w:type="dxa"/>
            <w:noWrap/>
            <w:hideMark/>
          </w:tcPr>
          <w:p w14:paraId="7403366B" w14:textId="77777777" w:rsidR="00663AED" w:rsidRPr="007C0CAC" w:rsidRDefault="00663AED" w:rsidP="00587E9D">
            <w:pPr>
              <w:spacing w:line="240" w:lineRule="auto"/>
              <w:jc w:val="center"/>
            </w:pPr>
            <w:r w:rsidRPr="007C0CAC">
              <w:rPr>
                <w:rFonts w:hint="eastAsia"/>
              </w:rPr>
              <w:t>河北</w:t>
            </w:r>
          </w:p>
        </w:tc>
        <w:tc>
          <w:tcPr>
            <w:tcW w:w="960" w:type="dxa"/>
            <w:noWrap/>
            <w:hideMark/>
          </w:tcPr>
          <w:p w14:paraId="3A4BAD85" w14:textId="77777777" w:rsidR="00663AED" w:rsidRPr="007C0CAC" w:rsidRDefault="00663AED" w:rsidP="00587E9D">
            <w:pPr>
              <w:spacing w:line="240" w:lineRule="auto"/>
              <w:jc w:val="center"/>
            </w:pPr>
            <w:r w:rsidRPr="007C0CAC">
              <w:rPr>
                <w:rFonts w:hint="eastAsia"/>
              </w:rPr>
              <w:t>0.707</w:t>
            </w:r>
          </w:p>
        </w:tc>
        <w:tc>
          <w:tcPr>
            <w:tcW w:w="960" w:type="dxa"/>
            <w:noWrap/>
            <w:hideMark/>
          </w:tcPr>
          <w:p w14:paraId="044C8A88" w14:textId="77777777" w:rsidR="00663AED" w:rsidRPr="007C0CAC" w:rsidRDefault="00663AED" w:rsidP="00587E9D">
            <w:pPr>
              <w:spacing w:line="240" w:lineRule="auto"/>
              <w:jc w:val="center"/>
            </w:pPr>
            <w:r w:rsidRPr="007C0CAC">
              <w:rPr>
                <w:rFonts w:hint="eastAsia"/>
              </w:rPr>
              <w:t>0.974</w:t>
            </w:r>
          </w:p>
        </w:tc>
        <w:tc>
          <w:tcPr>
            <w:tcW w:w="960" w:type="dxa"/>
            <w:noWrap/>
            <w:hideMark/>
          </w:tcPr>
          <w:p w14:paraId="076B3443" w14:textId="77777777" w:rsidR="00663AED" w:rsidRPr="007C0CAC" w:rsidRDefault="00663AED" w:rsidP="00587E9D">
            <w:pPr>
              <w:spacing w:line="240" w:lineRule="auto"/>
              <w:jc w:val="center"/>
            </w:pPr>
            <w:r w:rsidRPr="007C0CAC">
              <w:rPr>
                <w:rFonts w:hint="eastAsia"/>
              </w:rPr>
              <w:t>0.726</w:t>
            </w:r>
          </w:p>
        </w:tc>
        <w:tc>
          <w:tcPr>
            <w:tcW w:w="960" w:type="dxa"/>
            <w:noWrap/>
            <w:hideMark/>
          </w:tcPr>
          <w:p w14:paraId="36C0B24D" w14:textId="77777777" w:rsidR="00663AED" w:rsidRPr="007C0CAC" w:rsidRDefault="00663AED" w:rsidP="00587E9D">
            <w:pPr>
              <w:spacing w:line="240" w:lineRule="auto"/>
              <w:jc w:val="center"/>
            </w:pPr>
            <w:r w:rsidRPr="007C0CAC">
              <w:rPr>
                <w:rFonts w:hint="eastAsia"/>
              </w:rPr>
              <w:t>0.543</w:t>
            </w:r>
          </w:p>
        </w:tc>
        <w:tc>
          <w:tcPr>
            <w:tcW w:w="960" w:type="dxa"/>
            <w:noWrap/>
            <w:hideMark/>
          </w:tcPr>
          <w:p w14:paraId="19850426" w14:textId="77777777" w:rsidR="00663AED" w:rsidRPr="007C0CAC" w:rsidRDefault="00663AED" w:rsidP="00587E9D">
            <w:pPr>
              <w:spacing w:line="240" w:lineRule="auto"/>
              <w:jc w:val="center"/>
            </w:pPr>
            <w:r w:rsidRPr="007C0CAC">
              <w:rPr>
                <w:rFonts w:hint="eastAsia"/>
              </w:rPr>
              <w:t>0.999</w:t>
            </w:r>
          </w:p>
        </w:tc>
        <w:tc>
          <w:tcPr>
            <w:tcW w:w="960" w:type="dxa"/>
            <w:noWrap/>
            <w:hideMark/>
          </w:tcPr>
          <w:p w14:paraId="1EFCE6EB" w14:textId="77777777" w:rsidR="00663AED" w:rsidRPr="007C0CAC" w:rsidRDefault="00663AED" w:rsidP="00587E9D">
            <w:pPr>
              <w:spacing w:line="240" w:lineRule="auto"/>
              <w:jc w:val="center"/>
            </w:pPr>
            <w:r w:rsidRPr="007C0CAC">
              <w:rPr>
                <w:rFonts w:hint="eastAsia"/>
              </w:rPr>
              <w:t>0.544</w:t>
            </w:r>
          </w:p>
        </w:tc>
        <w:tc>
          <w:tcPr>
            <w:tcW w:w="1213" w:type="dxa"/>
            <w:noWrap/>
            <w:hideMark/>
          </w:tcPr>
          <w:p w14:paraId="6733994A" w14:textId="74ED0CA5" w:rsidR="00663AED" w:rsidRPr="007C0CAC" w:rsidRDefault="00663AED" w:rsidP="00587E9D">
            <w:pPr>
              <w:spacing w:line="240" w:lineRule="auto"/>
              <w:jc w:val="center"/>
            </w:pPr>
            <w:r w:rsidRPr="00A06F23">
              <w:t>-0.232</w:t>
            </w:r>
          </w:p>
        </w:tc>
      </w:tr>
      <w:tr w:rsidR="00663AED" w:rsidRPr="007C0CAC" w14:paraId="286DCC64" w14:textId="77777777" w:rsidTr="00587E9D">
        <w:trPr>
          <w:trHeight w:val="276"/>
          <w:jc w:val="center"/>
        </w:trPr>
        <w:tc>
          <w:tcPr>
            <w:tcW w:w="960" w:type="dxa"/>
            <w:noWrap/>
            <w:hideMark/>
          </w:tcPr>
          <w:p w14:paraId="4976BEE9" w14:textId="77777777" w:rsidR="00663AED" w:rsidRPr="007C0CAC" w:rsidRDefault="00663AED" w:rsidP="00587E9D">
            <w:pPr>
              <w:spacing w:line="240" w:lineRule="auto"/>
              <w:jc w:val="center"/>
            </w:pPr>
            <w:r w:rsidRPr="007C0CAC">
              <w:rPr>
                <w:rFonts w:hint="eastAsia"/>
              </w:rPr>
              <w:t>山西</w:t>
            </w:r>
          </w:p>
        </w:tc>
        <w:tc>
          <w:tcPr>
            <w:tcW w:w="960" w:type="dxa"/>
            <w:noWrap/>
            <w:hideMark/>
          </w:tcPr>
          <w:p w14:paraId="6B86C7A2" w14:textId="77777777" w:rsidR="00663AED" w:rsidRPr="007C0CAC" w:rsidRDefault="00663AED" w:rsidP="00587E9D">
            <w:pPr>
              <w:spacing w:line="240" w:lineRule="auto"/>
              <w:jc w:val="center"/>
            </w:pPr>
            <w:r w:rsidRPr="007C0CAC">
              <w:rPr>
                <w:rFonts w:hint="eastAsia"/>
              </w:rPr>
              <w:t>0.677</w:t>
            </w:r>
          </w:p>
        </w:tc>
        <w:tc>
          <w:tcPr>
            <w:tcW w:w="960" w:type="dxa"/>
            <w:noWrap/>
            <w:hideMark/>
          </w:tcPr>
          <w:p w14:paraId="2CA58DA2" w14:textId="77777777" w:rsidR="00663AED" w:rsidRPr="007C0CAC" w:rsidRDefault="00663AED" w:rsidP="00587E9D">
            <w:pPr>
              <w:spacing w:line="240" w:lineRule="auto"/>
              <w:jc w:val="center"/>
            </w:pPr>
            <w:r w:rsidRPr="007C0CAC">
              <w:rPr>
                <w:rFonts w:hint="eastAsia"/>
              </w:rPr>
              <w:t>0.939</w:t>
            </w:r>
          </w:p>
        </w:tc>
        <w:tc>
          <w:tcPr>
            <w:tcW w:w="960" w:type="dxa"/>
            <w:noWrap/>
            <w:hideMark/>
          </w:tcPr>
          <w:p w14:paraId="66375C63" w14:textId="77777777" w:rsidR="00663AED" w:rsidRPr="007C0CAC" w:rsidRDefault="00663AED" w:rsidP="00587E9D">
            <w:pPr>
              <w:spacing w:line="240" w:lineRule="auto"/>
              <w:jc w:val="center"/>
            </w:pPr>
            <w:r w:rsidRPr="007C0CAC">
              <w:rPr>
                <w:rFonts w:hint="eastAsia"/>
              </w:rPr>
              <w:t>0.721</w:t>
            </w:r>
          </w:p>
        </w:tc>
        <w:tc>
          <w:tcPr>
            <w:tcW w:w="960" w:type="dxa"/>
            <w:noWrap/>
            <w:hideMark/>
          </w:tcPr>
          <w:p w14:paraId="74E02850" w14:textId="77777777" w:rsidR="00663AED" w:rsidRPr="007C0CAC" w:rsidRDefault="00663AED" w:rsidP="00587E9D">
            <w:pPr>
              <w:spacing w:line="240" w:lineRule="auto"/>
              <w:jc w:val="center"/>
            </w:pPr>
            <w:r w:rsidRPr="007C0CAC">
              <w:rPr>
                <w:rFonts w:hint="eastAsia"/>
              </w:rPr>
              <w:t>0.427</w:t>
            </w:r>
          </w:p>
        </w:tc>
        <w:tc>
          <w:tcPr>
            <w:tcW w:w="960" w:type="dxa"/>
            <w:noWrap/>
            <w:hideMark/>
          </w:tcPr>
          <w:p w14:paraId="567789E9" w14:textId="77777777" w:rsidR="00663AED" w:rsidRPr="007C0CAC" w:rsidRDefault="00663AED" w:rsidP="00587E9D">
            <w:pPr>
              <w:spacing w:line="240" w:lineRule="auto"/>
              <w:jc w:val="center"/>
            </w:pPr>
            <w:r w:rsidRPr="007C0CAC">
              <w:rPr>
                <w:rFonts w:hint="eastAsia"/>
              </w:rPr>
              <w:t>0.998</w:t>
            </w:r>
          </w:p>
        </w:tc>
        <w:tc>
          <w:tcPr>
            <w:tcW w:w="960" w:type="dxa"/>
            <w:noWrap/>
            <w:hideMark/>
          </w:tcPr>
          <w:p w14:paraId="42F28B6F" w14:textId="77777777" w:rsidR="00663AED" w:rsidRPr="007C0CAC" w:rsidRDefault="00663AED" w:rsidP="00587E9D">
            <w:pPr>
              <w:spacing w:line="240" w:lineRule="auto"/>
              <w:jc w:val="center"/>
            </w:pPr>
            <w:r w:rsidRPr="007C0CAC">
              <w:rPr>
                <w:rFonts w:hint="eastAsia"/>
              </w:rPr>
              <w:t>0.428</w:t>
            </w:r>
          </w:p>
        </w:tc>
        <w:tc>
          <w:tcPr>
            <w:tcW w:w="1213" w:type="dxa"/>
            <w:noWrap/>
            <w:hideMark/>
          </w:tcPr>
          <w:p w14:paraId="6DDBE85B" w14:textId="55C4D688" w:rsidR="00663AED" w:rsidRPr="007C0CAC" w:rsidRDefault="00663AED" w:rsidP="00587E9D">
            <w:pPr>
              <w:spacing w:line="240" w:lineRule="auto"/>
              <w:jc w:val="center"/>
            </w:pPr>
            <w:r w:rsidRPr="00A06F23">
              <w:t>-0.369</w:t>
            </w:r>
          </w:p>
        </w:tc>
      </w:tr>
      <w:tr w:rsidR="00663AED" w:rsidRPr="007C0CAC" w14:paraId="67C7A219" w14:textId="77777777" w:rsidTr="00587E9D">
        <w:trPr>
          <w:trHeight w:val="276"/>
          <w:jc w:val="center"/>
        </w:trPr>
        <w:tc>
          <w:tcPr>
            <w:tcW w:w="960" w:type="dxa"/>
            <w:noWrap/>
            <w:hideMark/>
          </w:tcPr>
          <w:p w14:paraId="1746F05F" w14:textId="77777777" w:rsidR="00663AED" w:rsidRPr="007C0CAC" w:rsidRDefault="00663AED" w:rsidP="00587E9D">
            <w:pPr>
              <w:spacing w:line="240" w:lineRule="auto"/>
              <w:jc w:val="center"/>
            </w:pPr>
            <w:r w:rsidRPr="007C0CAC">
              <w:rPr>
                <w:rFonts w:hint="eastAsia"/>
              </w:rPr>
              <w:t>内蒙古</w:t>
            </w:r>
          </w:p>
        </w:tc>
        <w:tc>
          <w:tcPr>
            <w:tcW w:w="960" w:type="dxa"/>
            <w:noWrap/>
            <w:hideMark/>
          </w:tcPr>
          <w:p w14:paraId="17803066" w14:textId="77777777" w:rsidR="00663AED" w:rsidRPr="007C0CAC" w:rsidRDefault="00663AED" w:rsidP="00587E9D">
            <w:pPr>
              <w:spacing w:line="240" w:lineRule="auto"/>
              <w:jc w:val="center"/>
            </w:pPr>
            <w:r w:rsidRPr="007C0CAC">
              <w:rPr>
                <w:rFonts w:hint="eastAsia"/>
              </w:rPr>
              <w:t>0.857</w:t>
            </w:r>
          </w:p>
        </w:tc>
        <w:tc>
          <w:tcPr>
            <w:tcW w:w="960" w:type="dxa"/>
            <w:noWrap/>
            <w:hideMark/>
          </w:tcPr>
          <w:p w14:paraId="2BCD8243" w14:textId="77777777" w:rsidR="00663AED" w:rsidRPr="007C0CAC" w:rsidRDefault="00663AED" w:rsidP="00587E9D">
            <w:pPr>
              <w:spacing w:line="240" w:lineRule="auto"/>
              <w:jc w:val="center"/>
            </w:pPr>
            <w:r w:rsidRPr="007C0CAC">
              <w:rPr>
                <w:rFonts w:hint="eastAsia"/>
              </w:rPr>
              <w:t>0.988</w:t>
            </w:r>
          </w:p>
        </w:tc>
        <w:tc>
          <w:tcPr>
            <w:tcW w:w="960" w:type="dxa"/>
            <w:noWrap/>
            <w:hideMark/>
          </w:tcPr>
          <w:p w14:paraId="060B0994" w14:textId="77777777" w:rsidR="00663AED" w:rsidRPr="007C0CAC" w:rsidRDefault="00663AED" w:rsidP="00587E9D">
            <w:pPr>
              <w:spacing w:line="240" w:lineRule="auto"/>
              <w:jc w:val="center"/>
            </w:pPr>
            <w:r w:rsidRPr="007C0CAC">
              <w:rPr>
                <w:rFonts w:hint="eastAsia"/>
              </w:rPr>
              <w:t>0.867</w:t>
            </w:r>
          </w:p>
        </w:tc>
        <w:tc>
          <w:tcPr>
            <w:tcW w:w="960" w:type="dxa"/>
            <w:noWrap/>
            <w:hideMark/>
          </w:tcPr>
          <w:p w14:paraId="707B1FF2" w14:textId="77777777" w:rsidR="00663AED" w:rsidRPr="007C0CAC" w:rsidRDefault="00663AED" w:rsidP="00587E9D">
            <w:pPr>
              <w:spacing w:line="240" w:lineRule="auto"/>
              <w:jc w:val="center"/>
            </w:pPr>
            <w:r w:rsidRPr="007C0CAC">
              <w:rPr>
                <w:rFonts w:hint="eastAsia"/>
              </w:rPr>
              <w:t>0.599</w:t>
            </w:r>
          </w:p>
        </w:tc>
        <w:tc>
          <w:tcPr>
            <w:tcW w:w="960" w:type="dxa"/>
            <w:noWrap/>
            <w:hideMark/>
          </w:tcPr>
          <w:p w14:paraId="3E85750F" w14:textId="77777777" w:rsidR="00663AED" w:rsidRPr="007C0CAC" w:rsidRDefault="00663AED" w:rsidP="00587E9D">
            <w:pPr>
              <w:spacing w:line="240" w:lineRule="auto"/>
              <w:jc w:val="center"/>
            </w:pPr>
            <w:r w:rsidRPr="007C0CAC">
              <w:rPr>
                <w:rFonts w:hint="eastAsia"/>
              </w:rPr>
              <w:t>0.998</w:t>
            </w:r>
          </w:p>
        </w:tc>
        <w:tc>
          <w:tcPr>
            <w:tcW w:w="960" w:type="dxa"/>
            <w:noWrap/>
            <w:hideMark/>
          </w:tcPr>
          <w:p w14:paraId="20E89AE4" w14:textId="77777777" w:rsidR="00663AED" w:rsidRPr="007C0CAC" w:rsidRDefault="00663AED" w:rsidP="00587E9D">
            <w:pPr>
              <w:spacing w:line="240" w:lineRule="auto"/>
              <w:jc w:val="center"/>
            </w:pPr>
            <w:r w:rsidRPr="007C0CAC">
              <w:rPr>
                <w:rFonts w:hint="eastAsia"/>
              </w:rPr>
              <w:t>0.6</w:t>
            </w:r>
          </w:p>
        </w:tc>
        <w:tc>
          <w:tcPr>
            <w:tcW w:w="1213" w:type="dxa"/>
            <w:noWrap/>
            <w:hideMark/>
          </w:tcPr>
          <w:p w14:paraId="168AD986" w14:textId="3A324384" w:rsidR="00663AED" w:rsidRPr="007C0CAC" w:rsidRDefault="00663AED" w:rsidP="00587E9D">
            <w:pPr>
              <w:spacing w:line="240" w:lineRule="auto"/>
              <w:jc w:val="center"/>
            </w:pPr>
            <w:r w:rsidRPr="00A06F23">
              <w:t>-0.301</w:t>
            </w:r>
          </w:p>
        </w:tc>
      </w:tr>
      <w:tr w:rsidR="00663AED" w:rsidRPr="007C0CAC" w14:paraId="205D48BE" w14:textId="77777777" w:rsidTr="00587E9D">
        <w:trPr>
          <w:trHeight w:val="276"/>
          <w:jc w:val="center"/>
        </w:trPr>
        <w:tc>
          <w:tcPr>
            <w:tcW w:w="960" w:type="dxa"/>
            <w:noWrap/>
            <w:hideMark/>
          </w:tcPr>
          <w:p w14:paraId="70A290AA" w14:textId="77777777" w:rsidR="00663AED" w:rsidRPr="007C0CAC" w:rsidRDefault="00663AED" w:rsidP="00587E9D">
            <w:pPr>
              <w:spacing w:line="240" w:lineRule="auto"/>
              <w:jc w:val="center"/>
            </w:pPr>
            <w:r w:rsidRPr="007C0CAC">
              <w:rPr>
                <w:rFonts w:hint="eastAsia"/>
              </w:rPr>
              <w:t>辽宁</w:t>
            </w:r>
          </w:p>
        </w:tc>
        <w:tc>
          <w:tcPr>
            <w:tcW w:w="960" w:type="dxa"/>
            <w:noWrap/>
            <w:hideMark/>
          </w:tcPr>
          <w:p w14:paraId="2794C611" w14:textId="77777777" w:rsidR="00663AED" w:rsidRPr="007C0CAC" w:rsidRDefault="00663AED" w:rsidP="00587E9D">
            <w:pPr>
              <w:spacing w:line="240" w:lineRule="auto"/>
              <w:jc w:val="center"/>
            </w:pPr>
            <w:r w:rsidRPr="007C0CAC">
              <w:rPr>
                <w:rFonts w:hint="eastAsia"/>
              </w:rPr>
              <w:t>0.921</w:t>
            </w:r>
          </w:p>
        </w:tc>
        <w:tc>
          <w:tcPr>
            <w:tcW w:w="960" w:type="dxa"/>
            <w:noWrap/>
            <w:hideMark/>
          </w:tcPr>
          <w:p w14:paraId="117F3AD8" w14:textId="77777777" w:rsidR="00663AED" w:rsidRPr="007C0CAC" w:rsidRDefault="00663AED" w:rsidP="00587E9D">
            <w:pPr>
              <w:spacing w:line="240" w:lineRule="auto"/>
              <w:jc w:val="center"/>
            </w:pPr>
            <w:r w:rsidRPr="007C0CAC">
              <w:rPr>
                <w:rFonts w:hint="eastAsia"/>
              </w:rPr>
              <w:t>0.993</w:t>
            </w:r>
          </w:p>
        </w:tc>
        <w:tc>
          <w:tcPr>
            <w:tcW w:w="960" w:type="dxa"/>
            <w:noWrap/>
            <w:hideMark/>
          </w:tcPr>
          <w:p w14:paraId="59011A94" w14:textId="77777777" w:rsidR="00663AED" w:rsidRPr="007C0CAC" w:rsidRDefault="00663AED" w:rsidP="00587E9D">
            <w:pPr>
              <w:spacing w:line="240" w:lineRule="auto"/>
              <w:jc w:val="center"/>
            </w:pPr>
            <w:r w:rsidRPr="007C0CAC">
              <w:rPr>
                <w:rFonts w:hint="eastAsia"/>
              </w:rPr>
              <w:t>0.927</w:t>
            </w:r>
          </w:p>
        </w:tc>
        <w:tc>
          <w:tcPr>
            <w:tcW w:w="960" w:type="dxa"/>
            <w:noWrap/>
            <w:hideMark/>
          </w:tcPr>
          <w:p w14:paraId="1A657CC1" w14:textId="77777777" w:rsidR="00663AED" w:rsidRPr="007C0CAC" w:rsidRDefault="00663AED" w:rsidP="00587E9D">
            <w:pPr>
              <w:spacing w:line="240" w:lineRule="auto"/>
              <w:jc w:val="center"/>
            </w:pPr>
            <w:r w:rsidRPr="007C0CAC">
              <w:rPr>
                <w:rFonts w:hint="eastAsia"/>
              </w:rPr>
              <w:t>0.735</w:t>
            </w:r>
          </w:p>
        </w:tc>
        <w:tc>
          <w:tcPr>
            <w:tcW w:w="960" w:type="dxa"/>
            <w:noWrap/>
            <w:hideMark/>
          </w:tcPr>
          <w:p w14:paraId="426FBB8D" w14:textId="77777777" w:rsidR="00663AED" w:rsidRPr="007C0CAC" w:rsidRDefault="00663AED" w:rsidP="00587E9D">
            <w:pPr>
              <w:spacing w:line="240" w:lineRule="auto"/>
              <w:jc w:val="center"/>
            </w:pPr>
            <w:r w:rsidRPr="007C0CAC">
              <w:rPr>
                <w:rFonts w:hint="eastAsia"/>
              </w:rPr>
              <w:t>1</w:t>
            </w:r>
          </w:p>
        </w:tc>
        <w:tc>
          <w:tcPr>
            <w:tcW w:w="960" w:type="dxa"/>
            <w:noWrap/>
            <w:hideMark/>
          </w:tcPr>
          <w:p w14:paraId="537AD5FB" w14:textId="77777777" w:rsidR="00663AED" w:rsidRPr="007C0CAC" w:rsidRDefault="00663AED" w:rsidP="00587E9D">
            <w:pPr>
              <w:spacing w:line="240" w:lineRule="auto"/>
              <w:jc w:val="center"/>
            </w:pPr>
            <w:r w:rsidRPr="007C0CAC">
              <w:rPr>
                <w:rFonts w:hint="eastAsia"/>
              </w:rPr>
              <w:t>0.735</w:t>
            </w:r>
          </w:p>
        </w:tc>
        <w:tc>
          <w:tcPr>
            <w:tcW w:w="1213" w:type="dxa"/>
            <w:noWrap/>
            <w:hideMark/>
          </w:tcPr>
          <w:p w14:paraId="2A6FDC25" w14:textId="140DC122" w:rsidR="00663AED" w:rsidRPr="007C0CAC" w:rsidRDefault="00663AED" w:rsidP="00587E9D">
            <w:pPr>
              <w:spacing w:line="240" w:lineRule="auto"/>
              <w:jc w:val="center"/>
            </w:pPr>
            <w:r w:rsidRPr="00A06F23">
              <w:t>-0.202</w:t>
            </w:r>
          </w:p>
        </w:tc>
      </w:tr>
      <w:tr w:rsidR="00663AED" w:rsidRPr="007C0CAC" w14:paraId="682E7660" w14:textId="77777777" w:rsidTr="00587E9D">
        <w:trPr>
          <w:trHeight w:val="276"/>
          <w:jc w:val="center"/>
        </w:trPr>
        <w:tc>
          <w:tcPr>
            <w:tcW w:w="960" w:type="dxa"/>
            <w:noWrap/>
            <w:hideMark/>
          </w:tcPr>
          <w:p w14:paraId="35BC5792" w14:textId="77777777" w:rsidR="00663AED" w:rsidRPr="007C0CAC" w:rsidRDefault="00663AED" w:rsidP="00587E9D">
            <w:pPr>
              <w:spacing w:line="240" w:lineRule="auto"/>
              <w:jc w:val="center"/>
            </w:pPr>
            <w:r w:rsidRPr="007C0CAC">
              <w:rPr>
                <w:rFonts w:hint="eastAsia"/>
              </w:rPr>
              <w:t>吉林</w:t>
            </w:r>
          </w:p>
        </w:tc>
        <w:tc>
          <w:tcPr>
            <w:tcW w:w="960" w:type="dxa"/>
            <w:noWrap/>
            <w:hideMark/>
          </w:tcPr>
          <w:p w14:paraId="15785EDF" w14:textId="77777777" w:rsidR="00663AED" w:rsidRPr="007C0CAC" w:rsidRDefault="00663AED" w:rsidP="00587E9D">
            <w:pPr>
              <w:spacing w:line="240" w:lineRule="auto"/>
              <w:jc w:val="center"/>
            </w:pPr>
            <w:r w:rsidRPr="007C0CAC">
              <w:rPr>
                <w:rFonts w:hint="eastAsia"/>
              </w:rPr>
              <w:t>0.886</w:t>
            </w:r>
          </w:p>
        </w:tc>
        <w:tc>
          <w:tcPr>
            <w:tcW w:w="960" w:type="dxa"/>
            <w:noWrap/>
            <w:hideMark/>
          </w:tcPr>
          <w:p w14:paraId="45DC5AE4" w14:textId="77777777" w:rsidR="00663AED" w:rsidRPr="007C0CAC" w:rsidRDefault="00663AED" w:rsidP="00587E9D">
            <w:pPr>
              <w:spacing w:line="240" w:lineRule="auto"/>
              <w:jc w:val="center"/>
            </w:pPr>
            <w:r w:rsidRPr="007C0CAC">
              <w:rPr>
                <w:rFonts w:hint="eastAsia"/>
              </w:rPr>
              <w:t>1</w:t>
            </w:r>
          </w:p>
        </w:tc>
        <w:tc>
          <w:tcPr>
            <w:tcW w:w="960" w:type="dxa"/>
            <w:noWrap/>
            <w:hideMark/>
          </w:tcPr>
          <w:p w14:paraId="3197BA6A" w14:textId="77777777" w:rsidR="00663AED" w:rsidRPr="007C0CAC" w:rsidRDefault="00663AED" w:rsidP="00587E9D">
            <w:pPr>
              <w:spacing w:line="240" w:lineRule="auto"/>
              <w:jc w:val="center"/>
            </w:pPr>
            <w:r w:rsidRPr="007C0CAC">
              <w:rPr>
                <w:rFonts w:hint="eastAsia"/>
              </w:rPr>
              <w:t>0.886</w:t>
            </w:r>
          </w:p>
        </w:tc>
        <w:tc>
          <w:tcPr>
            <w:tcW w:w="960" w:type="dxa"/>
            <w:noWrap/>
            <w:hideMark/>
          </w:tcPr>
          <w:p w14:paraId="24D74954" w14:textId="77777777" w:rsidR="00663AED" w:rsidRPr="007C0CAC" w:rsidRDefault="00663AED" w:rsidP="00587E9D">
            <w:pPr>
              <w:spacing w:line="240" w:lineRule="auto"/>
              <w:jc w:val="center"/>
            </w:pPr>
            <w:r w:rsidRPr="007C0CAC">
              <w:rPr>
                <w:rFonts w:hint="eastAsia"/>
              </w:rPr>
              <w:t>0.588</w:t>
            </w:r>
          </w:p>
        </w:tc>
        <w:tc>
          <w:tcPr>
            <w:tcW w:w="960" w:type="dxa"/>
            <w:noWrap/>
            <w:hideMark/>
          </w:tcPr>
          <w:p w14:paraId="7224E6AA" w14:textId="77777777" w:rsidR="00663AED" w:rsidRPr="007C0CAC" w:rsidRDefault="00663AED" w:rsidP="00587E9D">
            <w:pPr>
              <w:spacing w:line="240" w:lineRule="auto"/>
              <w:jc w:val="center"/>
            </w:pPr>
            <w:r w:rsidRPr="007C0CAC">
              <w:rPr>
                <w:rFonts w:hint="eastAsia"/>
              </w:rPr>
              <w:t>1</w:t>
            </w:r>
          </w:p>
        </w:tc>
        <w:tc>
          <w:tcPr>
            <w:tcW w:w="960" w:type="dxa"/>
            <w:noWrap/>
            <w:hideMark/>
          </w:tcPr>
          <w:p w14:paraId="0CB20F15" w14:textId="77777777" w:rsidR="00663AED" w:rsidRPr="007C0CAC" w:rsidRDefault="00663AED" w:rsidP="00587E9D">
            <w:pPr>
              <w:spacing w:line="240" w:lineRule="auto"/>
              <w:jc w:val="center"/>
            </w:pPr>
            <w:r w:rsidRPr="007C0CAC">
              <w:rPr>
                <w:rFonts w:hint="eastAsia"/>
              </w:rPr>
              <w:t>0.588</w:t>
            </w:r>
          </w:p>
        </w:tc>
        <w:tc>
          <w:tcPr>
            <w:tcW w:w="1213" w:type="dxa"/>
            <w:noWrap/>
            <w:hideMark/>
          </w:tcPr>
          <w:p w14:paraId="25F94DE8" w14:textId="7BC3CB07" w:rsidR="00663AED" w:rsidRPr="007C0CAC" w:rsidRDefault="00663AED" w:rsidP="00587E9D">
            <w:pPr>
              <w:spacing w:line="240" w:lineRule="auto"/>
              <w:jc w:val="center"/>
            </w:pPr>
            <w:r w:rsidRPr="00A06F23">
              <w:t>-0.336</w:t>
            </w:r>
          </w:p>
        </w:tc>
      </w:tr>
      <w:tr w:rsidR="00663AED" w:rsidRPr="007C0CAC" w14:paraId="4045CB43" w14:textId="77777777" w:rsidTr="00587E9D">
        <w:trPr>
          <w:trHeight w:val="276"/>
          <w:jc w:val="center"/>
        </w:trPr>
        <w:tc>
          <w:tcPr>
            <w:tcW w:w="960" w:type="dxa"/>
            <w:noWrap/>
            <w:hideMark/>
          </w:tcPr>
          <w:p w14:paraId="59802A73" w14:textId="77777777" w:rsidR="00663AED" w:rsidRPr="007C0CAC" w:rsidRDefault="00663AED" w:rsidP="00587E9D">
            <w:pPr>
              <w:spacing w:line="240" w:lineRule="auto"/>
              <w:jc w:val="center"/>
            </w:pPr>
            <w:r w:rsidRPr="007C0CAC">
              <w:rPr>
                <w:rFonts w:hint="eastAsia"/>
              </w:rPr>
              <w:t>黑龙江</w:t>
            </w:r>
          </w:p>
        </w:tc>
        <w:tc>
          <w:tcPr>
            <w:tcW w:w="960" w:type="dxa"/>
            <w:noWrap/>
            <w:hideMark/>
          </w:tcPr>
          <w:p w14:paraId="24E954FF" w14:textId="77777777" w:rsidR="00663AED" w:rsidRPr="007C0CAC" w:rsidRDefault="00663AED" w:rsidP="00587E9D">
            <w:pPr>
              <w:spacing w:line="240" w:lineRule="auto"/>
              <w:jc w:val="center"/>
            </w:pPr>
            <w:r w:rsidRPr="007C0CAC">
              <w:rPr>
                <w:rFonts w:hint="eastAsia"/>
              </w:rPr>
              <w:t>0.973</w:t>
            </w:r>
          </w:p>
        </w:tc>
        <w:tc>
          <w:tcPr>
            <w:tcW w:w="960" w:type="dxa"/>
            <w:noWrap/>
            <w:hideMark/>
          </w:tcPr>
          <w:p w14:paraId="266E7E99" w14:textId="77777777" w:rsidR="00663AED" w:rsidRPr="007C0CAC" w:rsidRDefault="00663AED" w:rsidP="00587E9D">
            <w:pPr>
              <w:spacing w:line="240" w:lineRule="auto"/>
              <w:jc w:val="center"/>
            </w:pPr>
            <w:r w:rsidRPr="007C0CAC">
              <w:rPr>
                <w:rFonts w:hint="eastAsia"/>
              </w:rPr>
              <w:t>1</w:t>
            </w:r>
          </w:p>
        </w:tc>
        <w:tc>
          <w:tcPr>
            <w:tcW w:w="960" w:type="dxa"/>
            <w:noWrap/>
            <w:hideMark/>
          </w:tcPr>
          <w:p w14:paraId="77FB83C1" w14:textId="77777777" w:rsidR="00663AED" w:rsidRPr="007C0CAC" w:rsidRDefault="00663AED" w:rsidP="00587E9D">
            <w:pPr>
              <w:spacing w:line="240" w:lineRule="auto"/>
              <w:jc w:val="center"/>
            </w:pPr>
            <w:r w:rsidRPr="007C0CAC">
              <w:rPr>
                <w:rFonts w:hint="eastAsia"/>
              </w:rPr>
              <w:t>0.973</w:t>
            </w:r>
          </w:p>
        </w:tc>
        <w:tc>
          <w:tcPr>
            <w:tcW w:w="960" w:type="dxa"/>
            <w:noWrap/>
            <w:hideMark/>
          </w:tcPr>
          <w:p w14:paraId="06FA6A98" w14:textId="77777777" w:rsidR="00663AED" w:rsidRPr="007C0CAC" w:rsidRDefault="00663AED" w:rsidP="00587E9D">
            <w:pPr>
              <w:spacing w:line="240" w:lineRule="auto"/>
              <w:jc w:val="center"/>
            </w:pPr>
            <w:r w:rsidRPr="007C0CAC">
              <w:rPr>
                <w:rFonts w:hint="eastAsia"/>
              </w:rPr>
              <w:t>0.66</w:t>
            </w:r>
          </w:p>
        </w:tc>
        <w:tc>
          <w:tcPr>
            <w:tcW w:w="960" w:type="dxa"/>
            <w:noWrap/>
            <w:hideMark/>
          </w:tcPr>
          <w:p w14:paraId="4FD7F6D9" w14:textId="77777777" w:rsidR="00663AED" w:rsidRPr="007C0CAC" w:rsidRDefault="00663AED" w:rsidP="00587E9D">
            <w:pPr>
              <w:spacing w:line="240" w:lineRule="auto"/>
              <w:jc w:val="center"/>
            </w:pPr>
            <w:r w:rsidRPr="007C0CAC">
              <w:rPr>
                <w:rFonts w:hint="eastAsia"/>
              </w:rPr>
              <w:t>1</w:t>
            </w:r>
          </w:p>
        </w:tc>
        <w:tc>
          <w:tcPr>
            <w:tcW w:w="960" w:type="dxa"/>
            <w:noWrap/>
            <w:hideMark/>
          </w:tcPr>
          <w:p w14:paraId="2B25D46D" w14:textId="77777777" w:rsidR="00663AED" w:rsidRPr="007C0CAC" w:rsidRDefault="00663AED" w:rsidP="00587E9D">
            <w:pPr>
              <w:spacing w:line="240" w:lineRule="auto"/>
              <w:jc w:val="center"/>
            </w:pPr>
            <w:r w:rsidRPr="007C0CAC">
              <w:rPr>
                <w:rFonts w:hint="eastAsia"/>
              </w:rPr>
              <w:t>0.66</w:t>
            </w:r>
          </w:p>
        </w:tc>
        <w:tc>
          <w:tcPr>
            <w:tcW w:w="1213" w:type="dxa"/>
            <w:noWrap/>
            <w:hideMark/>
          </w:tcPr>
          <w:p w14:paraId="65531B28" w14:textId="31B6C661" w:rsidR="00663AED" w:rsidRPr="007C0CAC" w:rsidRDefault="00663AED" w:rsidP="00587E9D">
            <w:pPr>
              <w:spacing w:line="240" w:lineRule="auto"/>
              <w:jc w:val="center"/>
            </w:pPr>
            <w:r w:rsidRPr="00A06F23">
              <w:t>-0.322</w:t>
            </w:r>
          </w:p>
        </w:tc>
      </w:tr>
      <w:tr w:rsidR="00663AED" w:rsidRPr="007C0CAC" w14:paraId="631CEDBA" w14:textId="77777777" w:rsidTr="00587E9D">
        <w:trPr>
          <w:trHeight w:val="276"/>
          <w:jc w:val="center"/>
        </w:trPr>
        <w:tc>
          <w:tcPr>
            <w:tcW w:w="960" w:type="dxa"/>
            <w:noWrap/>
            <w:hideMark/>
          </w:tcPr>
          <w:p w14:paraId="50939B3C" w14:textId="77777777" w:rsidR="00663AED" w:rsidRPr="007C0CAC" w:rsidRDefault="00663AED" w:rsidP="00587E9D">
            <w:pPr>
              <w:spacing w:line="240" w:lineRule="auto"/>
              <w:jc w:val="center"/>
            </w:pPr>
            <w:r w:rsidRPr="007C0CAC">
              <w:rPr>
                <w:rFonts w:hint="eastAsia"/>
              </w:rPr>
              <w:t>上海</w:t>
            </w:r>
          </w:p>
        </w:tc>
        <w:tc>
          <w:tcPr>
            <w:tcW w:w="960" w:type="dxa"/>
            <w:noWrap/>
            <w:hideMark/>
          </w:tcPr>
          <w:p w14:paraId="49B73B17" w14:textId="77777777" w:rsidR="00663AED" w:rsidRPr="007C0CAC" w:rsidRDefault="00663AED" w:rsidP="00587E9D">
            <w:pPr>
              <w:spacing w:line="240" w:lineRule="auto"/>
              <w:jc w:val="center"/>
            </w:pPr>
            <w:r w:rsidRPr="007C0CAC">
              <w:rPr>
                <w:rFonts w:hint="eastAsia"/>
              </w:rPr>
              <w:t>0.897</w:t>
            </w:r>
          </w:p>
        </w:tc>
        <w:tc>
          <w:tcPr>
            <w:tcW w:w="960" w:type="dxa"/>
            <w:noWrap/>
            <w:hideMark/>
          </w:tcPr>
          <w:p w14:paraId="1562C995" w14:textId="77777777" w:rsidR="00663AED" w:rsidRPr="007C0CAC" w:rsidRDefault="00663AED" w:rsidP="00587E9D">
            <w:pPr>
              <w:spacing w:line="240" w:lineRule="auto"/>
              <w:jc w:val="center"/>
            </w:pPr>
            <w:r w:rsidRPr="007C0CAC">
              <w:rPr>
                <w:rFonts w:hint="eastAsia"/>
              </w:rPr>
              <w:t>1</w:t>
            </w:r>
          </w:p>
        </w:tc>
        <w:tc>
          <w:tcPr>
            <w:tcW w:w="960" w:type="dxa"/>
            <w:noWrap/>
            <w:hideMark/>
          </w:tcPr>
          <w:p w14:paraId="09DC2602" w14:textId="77777777" w:rsidR="00663AED" w:rsidRPr="007C0CAC" w:rsidRDefault="00663AED" w:rsidP="00587E9D">
            <w:pPr>
              <w:spacing w:line="240" w:lineRule="auto"/>
              <w:jc w:val="center"/>
            </w:pPr>
            <w:r w:rsidRPr="007C0CAC">
              <w:rPr>
                <w:rFonts w:hint="eastAsia"/>
              </w:rPr>
              <w:t>0.897</w:t>
            </w:r>
          </w:p>
        </w:tc>
        <w:tc>
          <w:tcPr>
            <w:tcW w:w="960" w:type="dxa"/>
            <w:noWrap/>
            <w:hideMark/>
          </w:tcPr>
          <w:p w14:paraId="5DAADC23" w14:textId="77777777" w:rsidR="00663AED" w:rsidRPr="007C0CAC" w:rsidRDefault="00663AED" w:rsidP="00587E9D">
            <w:pPr>
              <w:spacing w:line="240" w:lineRule="auto"/>
              <w:jc w:val="center"/>
            </w:pPr>
            <w:r w:rsidRPr="007C0CAC">
              <w:rPr>
                <w:rFonts w:hint="eastAsia"/>
              </w:rPr>
              <w:t>1</w:t>
            </w:r>
          </w:p>
        </w:tc>
        <w:tc>
          <w:tcPr>
            <w:tcW w:w="960" w:type="dxa"/>
            <w:noWrap/>
            <w:hideMark/>
          </w:tcPr>
          <w:p w14:paraId="7ECC1A81" w14:textId="77777777" w:rsidR="00663AED" w:rsidRPr="007C0CAC" w:rsidRDefault="00663AED" w:rsidP="00587E9D">
            <w:pPr>
              <w:spacing w:line="240" w:lineRule="auto"/>
              <w:jc w:val="center"/>
            </w:pPr>
            <w:r w:rsidRPr="007C0CAC">
              <w:rPr>
                <w:rFonts w:hint="eastAsia"/>
              </w:rPr>
              <w:t>1</w:t>
            </w:r>
          </w:p>
        </w:tc>
        <w:tc>
          <w:tcPr>
            <w:tcW w:w="960" w:type="dxa"/>
            <w:noWrap/>
            <w:hideMark/>
          </w:tcPr>
          <w:p w14:paraId="7721C75D" w14:textId="77777777" w:rsidR="00663AED" w:rsidRPr="007C0CAC" w:rsidRDefault="00663AED" w:rsidP="00587E9D">
            <w:pPr>
              <w:spacing w:line="240" w:lineRule="auto"/>
              <w:jc w:val="center"/>
            </w:pPr>
            <w:r w:rsidRPr="007C0CAC">
              <w:rPr>
                <w:rFonts w:hint="eastAsia"/>
              </w:rPr>
              <w:t>1</w:t>
            </w:r>
          </w:p>
        </w:tc>
        <w:tc>
          <w:tcPr>
            <w:tcW w:w="1213" w:type="dxa"/>
            <w:noWrap/>
            <w:hideMark/>
          </w:tcPr>
          <w:p w14:paraId="65EA2867" w14:textId="355BF559" w:rsidR="00663AED" w:rsidRPr="007C0CAC" w:rsidRDefault="00663AED" w:rsidP="00587E9D">
            <w:pPr>
              <w:spacing w:line="240" w:lineRule="auto"/>
              <w:jc w:val="center"/>
            </w:pPr>
            <w:r w:rsidRPr="00A06F23">
              <w:t>0.115</w:t>
            </w:r>
          </w:p>
        </w:tc>
      </w:tr>
      <w:tr w:rsidR="00663AED" w:rsidRPr="007C0CAC" w14:paraId="11A1D70B" w14:textId="77777777" w:rsidTr="00587E9D">
        <w:trPr>
          <w:trHeight w:val="276"/>
          <w:jc w:val="center"/>
        </w:trPr>
        <w:tc>
          <w:tcPr>
            <w:tcW w:w="960" w:type="dxa"/>
            <w:noWrap/>
            <w:hideMark/>
          </w:tcPr>
          <w:p w14:paraId="67D8F181" w14:textId="77777777" w:rsidR="00663AED" w:rsidRPr="007C0CAC" w:rsidRDefault="00663AED" w:rsidP="00587E9D">
            <w:pPr>
              <w:spacing w:line="240" w:lineRule="auto"/>
              <w:jc w:val="center"/>
            </w:pPr>
            <w:r w:rsidRPr="007C0CAC">
              <w:rPr>
                <w:rFonts w:hint="eastAsia"/>
              </w:rPr>
              <w:t>江苏</w:t>
            </w:r>
          </w:p>
        </w:tc>
        <w:tc>
          <w:tcPr>
            <w:tcW w:w="960" w:type="dxa"/>
            <w:noWrap/>
            <w:hideMark/>
          </w:tcPr>
          <w:p w14:paraId="08B5C226" w14:textId="77777777" w:rsidR="00663AED" w:rsidRPr="007C0CAC" w:rsidRDefault="00663AED" w:rsidP="00587E9D">
            <w:pPr>
              <w:spacing w:line="240" w:lineRule="auto"/>
              <w:jc w:val="center"/>
            </w:pPr>
            <w:r w:rsidRPr="007C0CAC">
              <w:rPr>
                <w:rFonts w:hint="eastAsia"/>
              </w:rPr>
              <w:t>0.601</w:t>
            </w:r>
          </w:p>
        </w:tc>
        <w:tc>
          <w:tcPr>
            <w:tcW w:w="960" w:type="dxa"/>
            <w:noWrap/>
            <w:hideMark/>
          </w:tcPr>
          <w:p w14:paraId="3FE5EEF1" w14:textId="77777777" w:rsidR="00663AED" w:rsidRPr="007C0CAC" w:rsidRDefault="00663AED" w:rsidP="00587E9D">
            <w:pPr>
              <w:spacing w:line="240" w:lineRule="auto"/>
              <w:jc w:val="center"/>
            </w:pPr>
            <w:r w:rsidRPr="007C0CAC">
              <w:rPr>
                <w:rFonts w:hint="eastAsia"/>
              </w:rPr>
              <w:t>0.615</w:t>
            </w:r>
          </w:p>
        </w:tc>
        <w:tc>
          <w:tcPr>
            <w:tcW w:w="960" w:type="dxa"/>
            <w:noWrap/>
            <w:hideMark/>
          </w:tcPr>
          <w:p w14:paraId="730C63CC" w14:textId="77777777" w:rsidR="00663AED" w:rsidRPr="007C0CAC" w:rsidRDefault="00663AED" w:rsidP="00587E9D">
            <w:pPr>
              <w:spacing w:line="240" w:lineRule="auto"/>
              <w:jc w:val="center"/>
            </w:pPr>
            <w:r w:rsidRPr="007C0CAC">
              <w:rPr>
                <w:rFonts w:hint="eastAsia"/>
              </w:rPr>
              <w:t>0.976</w:t>
            </w:r>
          </w:p>
        </w:tc>
        <w:tc>
          <w:tcPr>
            <w:tcW w:w="960" w:type="dxa"/>
            <w:noWrap/>
            <w:hideMark/>
          </w:tcPr>
          <w:p w14:paraId="3D5D778E" w14:textId="77777777" w:rsidR="00663AED" w:rsidRPr="007C0CAC" w:rsidRDefault="00663AED" w:rsidP="00587E9D">
            <w:pPr>
              <w:spacing w:line="240" w:lineRule="auto"/>
              <w:jc w:val="center"/>
            </w:pPr>
            <w:r w:rsidRPr="007C0CAC">
              <w:rPr>
                <w:rFonts w:hint="eastAsia"/>
              </w:rPr>
              <w:t>0.866</w:t>
            </w:r>
          </w:p>
        </w:tc>
        <w:tc>
          <w:tcPr>
            <w:tcW w:w="960" w:type="dxa"/>
            <w:noWrap/>
            <w:hideMark/>
          </w:tcPr>
          <w:p w14:paraId="45C05289" w14:textId="77777777" w:rsidR="00663AED" w:rsidRPr="007C0CAC" w:rsidRDefault="00663AED" w:rsidP="00587E9D">
            <w:pPr>
              <w:spacing w:line="240" w:lineRule="auto"/>
              <w:jc w:val="center"/>
            </w:pPr>
            <w:r w:rsidRPr="007C0CAC">
              <w:rPr>
                <w:rFonts w:hint="eastAsia"/>
              </w:rPr>
              <w:t>1</w:t>
            </w:r>
          </w:p>
        </w:tc>
        <w:tc>
          <w:tcPr>
            <w:tcW w:w="960" w:type="dxa"/>
            <w:noWrap/>
            <w:hideMark/>
          </w:tcPr>
          <w:p w14:paraId="7E2B2456" w14:textId="77777777" w:rsidR="00663AED" w:rsidRPr="007C0CAC" w:rsidRDefault="00663AED" w:rsidP="00587E9D">
            <w:pPr>
              <w:spacing w:line="240" w:lineRule="auto"/>
              <w:jc w:val="center"/>
            </w:pPr>
            <w:r w:rsidRPr="007C0CAC">
              <w:rPr>
                <w:rFonts w:hint="eastAsia"/>
              </w:rPr>
              <w:t>0.866</w:t>
            </w:r>
          </w:p>
        </w:tc>
        <w:tc>
          <w:tcPr>
            <w:tcW w:w="1213" w:type="dxa"/>
            <w:noWrap/>
            <w:hideMark/>
          </w:tcPr>
          <w:p w14:paraId="581DFDE3" w14:textId="6786BC4A" w:rsidR="00663AED" w:rsidRPr="007C0CAC" w:rsidRDefault="00663AED" w:rsidP="00587E9D">
            <w:pPr>
              <w:spacing w:line="240" w:lineRule="auto"/>
              <w:jc w:val="center"/>
            </w:pPr>
            <w:r w:rsidRPr="00A06F23">
              <w:t>0.441</w:t>
            </w:r>
          </w:p>
        </w:tc>
      </w:tr>
      <w:tr w:rsidR="00663AED" w:rsidRPr="007C0CAC" w14:paraId="2B9ABD37" w14:textId="77777777" w:rsidTr="00587E9D">
        <w:trPr>
          <w:trHeight w:val="276"/>
          <w:jc w:val="center"/>
        </w:trPr>
        <w:tc>
          <w:tcPr>
            <w:tcW w:w="960" w:type="dxa"/>
            <w:noWrap/>
            <w:hideMark/>
          </w:tcPr>
          <w:p w14:paraId="08C371DA" w14:textId="77777777" w:rsidR="00663AED" w:rsidRPr="007C0CAC" w:rsidRDefault="00663AED" w:rsidP="00587E9D">
            <w:pPr>
              <w:spacing w:line="240" w:lineRule="auto"/>
              <w:jc w:val="center"/>
            </w:pPr>
            <w:r w:rsidRPr="007C0CAC">
              <w:rPr>
                <w:rFonts w:hint="eastAsia"/>
              </w:rPr>
              <w:t>浙江</w:t>
            </w:r>
          </w:p>
        </w:tc>
        <w:tc>
          <w:tcPr>
            <w:tcW w:w="960" w:type="dxa"/>
            <w:noWrap/>
            <w:hideMark/>
          </w:tcPr>
          <w:p w14:paraId="4CF37C28" w14:textId="77777777" w:rsidR="00663AED" w:rsidRPr="007C0CAC" w:rsidRDefault="00663AED" w:rsidP="00587E9D">
            <w:pPr>
              <w:spacing w:line="240" w:lineRule="auto"/>
              <w:jc w:val="center"/>
            </w:pPr>
            <w:r w:rsidRPr="007C0CAC">
              <w:rPr>
                <w:rFonts w:hint="eastAsia"/>
              </w:rPr>
              <w:t>0.531</w:t>
            </w:r>
          </w:p>
        </w:tc>
        <w:tc>
          <w:tcPr>
            <w:tcW w:w="960" w:type="dxa"/>
            <w:noWrap/>
            <w:hideMark/>
          </w:tcPr>
          <w:p w14:paraId="33EEDAB5" w14:textId="77777777" w:rsidR="00663AED" w:rsidRPr="007C0CAC" w:rsidRDefault="00663AED" w:rsidP="00587E9D">
            <w:pPr>
              <w:spacing w:line="240" w:lineRule="auto"/>
              <w:jc w:val="center"/>
            </w:pPr>
            <w:r w:rsidRPr="007C0CAC">
              <w:rPr>
                <w:rFonts w:hint="eastAsia"/>
              </w:rPr>
              <w:t>0.606</w:t>
            </w:r>
          </w:p>
        </w:tc>
        <w:tc>
          <w:tcPr>
            <w:tcW w:w="960" w:type="dxa"/>
            <w:noWrap/>
            <w:hideMark/>
          </w:tcPr>
          <w:p w14:paraId="6D4912DD" w14:textId="77777777" w:rsidR="00663AED" w:rsidRPr="007C0CAC" w:rsidRDefault="00663AED" w:rsidP="00587E9D">
            <w:pPr>
              <w:spacing w:line="240" w:lineRule="auto"/>
              <w:jc w:val="center"/>
            </w:pPr>
            <w:r w:rsidRPr="007C0CAC">
              <w:rPr>
                <w:rFonts w:hint="eastAsia"/>
              </w:rPr>
              <w:t>0.877</w:t>
            </w:r>
          </w:p>
        </w:tc>
        <w:tc>
          <w:tcPr>
            <w:tcW w:w="960" w:type="dxa"/>
            <w:noWrap/>
            <w:hideMark/>
          </w:tcPr>
          <w:p w14:paraId="2765A292" w14:textId="77777777" w:rsidR="00663AED" w:rsidRPr="007C0CAC" w:rsidRDefault="00663AED" w:rsidP="00587E9D">
            <w:pPr>
              <w:spacing w:line="240" w:lineRule="auto"/>
              <w:jc w:val="center"/>
            </w:pPr>
            <w:r w:rsidRPr="007C0CAC">
              <w:rPr>
                <w:rFonts w:hint="eastAsia"/>
              </w:rPr>
              <w:t>0.99</w:t>
            </w:r>
          </w:p>
        </w:tc>
        <w:tc>
          <w:tcPr>
            <w:tcW w:w="960" w:type="dxa"/>
            <w:noWrap/>
            <w:hideMark/>
          </w:tcPr>
          <w:p w14:paraId="011A7F4E" w14:textId="77777777" w:rsidR="00663AED" w:rsidRPr="007C0CAC" w:rsidRDefault="00663AED" w:rsidP="00587E9D">
            <w:pPr>
              <w:spacing w:line="240" w:lineRule="auto"/>
              <w:jc w:val="center"/>
            </w:pPr>
            <w:r w:rsidRPr="007C0CAC">
              <w:rPr>
                <w:rFonts w:hint="eastAsia"/>
              </w:rPr>
              <w:t>0.997</w:t>
            </w:r>
          </w:p>
        </w:tc>
        <w:tc>
          <w:tcPr>
            <w:tcW w:w="960" w:type="dxa"/>
            <w:noWrap/>
            <w:hideMark/>
          </w:tcPr>
          <w:p w14:paraId="709272A7" w14:textId="77777777" w:rsidR="00663AED" w:rsidRPr="007C0CAC" w:rsidRDefault="00663AED" w:rsidP="00587E9D">
            <w:pPr>
              <w:spacing w:line="240" w:lineRule="auto"/>
              <w:jc w:val="center"/>
            </w:pPr>
            <w:r w:rsidRPr="007C0CAC">
              <w:rPr>
                <w:rFonts w:hint="eastAsia"/>
              </w:rPr>
              <w:t>0.993</w:t>
            </w:r>
          </w:p>
        </w:tc>
        <w:tc>
          <w:tcPr>
            <w:tcW w:w="1213" w:type="dxa"/>
            <w:noWrap/>
            <w:hideMark/>
          </w:tcPr>
          <w:p w14:paraId="3D456E06" w14:textId="077D6675" w:rsidR="00663AED" w:rsidRPr="007C0CAC" w:rsidRDefault="00663AED" w:rsidP="00587E9D">
            <w:pPr>
              <w:spacing w:line="240" w:lineRule="auto"/>
              <w:jc w:val="center"/>
            </w:pPr>
            <w:r w:rsidRPr="00A06F23">
              <w:t>0.864</w:t>
            </w:r>
          </w:p>
        </w:tc>
      </w:tr>
      <w:tr w:rsidR="00663AED" w:rsidRPr="007C0CAC" w14:paraId="286644A6" w14:textId="77777777" w:rsidTr="00587E9D">
        <w:trPr>
          <w:trHeight w:val="276"/>
          <w:jc w:val="center"/>
        </w:trPr>
        <w:tc>
          <w:tcPr>
            <w:tcW w:w="960" w:type="dxa"/>
            <w:noWrap/>
            <w:hideMark/>
          </w:tcPr>
          <w:p w14:paraId="6A59A312" w14:textId="77777777" w:rsidR="00663AED" w:rsidRPr="007C0CAC" w:rsidRDefault="00663AED" w:rsidP="00587E9D">
            <w:pPr>
              <w:spacing w:line="240" w:lineRule="auto"/>
              <w:jc w:val="center"/>
            </w:pPr>
            <w:r w:rsidRPr="007C0CAC">
              <w:rPr>
                <w:rFonts w:hint="eastAsia"/>
              </w:rPr>
              <w:t>安徽</w:t>
            </w:r>
          </w:p>
        </w:tc>
        <w:tc>
          <w:tcPr>
            <w:tcW w:w="960" w:type="dxa"/>
            <w:noWrap/>
            <w:hideMark/>
          </w:tcPr>
          <w:p w14:paraId="0BD1DD4F" w14:textId="77777777" w:rsidR="00663AED" w:rsidRPr="007C0CAC" w:rsidRDefault="00663AED" w:rsidP="00587E9D">
            <w:pPr>
              <w:spacing w:line="240" w:lineRule="auto"/>
              <w:jc w:val="center"/>
            </w:pPr>
            <w:r w:rsidRPr="007C0CAC">
              <w:rPr>
                <w:rFonts w:hint="eastAsia"/>
              </w:rPr>
              <w:t>0.647</w:t>
            </w:r>
          </w:p>
        </w:tc>
        <w:tc>
          <w:tcPr>
            <w:tcW w:w="960" w:type="dxa"/>
            <w:noWrap/>
            <w:hideMark/>
          </w:tcPr>
          <w:p w14:paraId="0D23C52B" w14:textId="77777777" w:rsidR="00663AED" w:rsidRPr="007C0CAC" w:rsidRDefault="00663AED" w:rsidP="00587E9D">
            <w:pPr>
              <w:spacing w:line="240" w:lineRule="auto"/>
              <w:jc w:val="center"/>
            </w:pPr>
            <w:r w:rsidRPr="007C0CAC">
              <w:rPr>
                <w:rFonts w:hint="eastAsia"/>
              </w:rPr>
              <w:t>0.936</w:t>
            </w:r>
          </w:p>
        </w:tc>
        <w:tc>
          <w:tcPr>
            <w:tcW w:w="960" w:type="dxa"/>
            <w:noWrap/>
            <w:hideMark/>
          </w:tcPr>
          <w:p w14:paraId="304FAF34" w14:textId="77777777" w:rsidR="00663AED" w:rsidRPr="007C0CAC" w:rsidRDefault="00663AED" w:rsidP="00587E9D">
            <w:pPr>
              <w:spacing w:line="240" w:lineRule="auto"/>
              <w:jc w:val="center"/>
            </w:pPr>
            <w:r w:rsidRPr="007C0CAC">
              <w:rPr>
                <w:rFonts w:hint="eastAsia"/>
              </w:rPr>
              <w:t>0.692</w:t>
            </w:r>
          </w:p>
        </w:tc>
        <w:tc>
          <w:tcPr>
            <w:tcW w:w="960" w:type="dxa"/>
            <w:noWrap/>
            <w:hideMark/>
          </w:tcPr>
          <w:p w14:paraId="7C013AA6" w14:textId="77777777" w:rsidR="00663AED" w:rsidRPr="007C0CAC" w:rsidRDefault="00663AED" w:rsidP="00587E9D">
            <w:pPr>
              <w:spacing w:line="240" w:lineRule="auto"/>
              <w:jc w:val="center"/>
            </w:pPr>
            <w:r w:rsidRPr="007C0CAC">
              <w:rPr>
                <w:rFonts w:hint="eastAsia"/>
              </w:rPr>
              <w:t>0.53</w:t>
            </w:r>
          </w:p>
        </w:tc>
        <w:tc>
          <w:tcPr>
            <w:tcW w:w="960" w:type="dxa"/>
            <w:noWrap/>
            <w:hideMark/>
          </w:tcPr>
          <w:p w14:paraId="5633ED90" w14:textId="77777777" w:rsidR="00663AED" w:rsidRPr="007C0CAC" w:rsidRDefault="00663AED" w:rsidP="00587E9D">
            <w:pPr>
              <w:spacing w:line="240" w:lineRule="auto"/>
              <w:jc w:val="center"/>
            </w:pPr>
            <w:r w:rsidRPr="007C0CAC">
              <w:rPr>
                <w:rFonts w:hint="eastAsia"/>
              </w:rPr>
              <w:t>0.998</w:t>
            </w:r>
          </w:p>
        </w:tc>
        <w:tc>
          <w:tcPr>
            <w:tcW w:w="960" w:type="dxa"/>
            <w:noWrap/>
            <w:hideMark/>
          </w:tcPr>
          <w:p w14:paraId="212D7F83" w14:textId="77777777" w:rsidR="00663AED" w:rsidRPr="007C0CAC" w:rsidRDefault="00663AED" w:rsidP="00587E9D">
            <w:pPr>
              <w:spacing w:line="240" w:lineRule="auto"/>
              <w:jc w:val="center"/>
            </w:pPr>
            <w:r w:rsidRPr="007C0CAC">
              <w:rPr>
                <w:rFonts w:hint="eastAsia"/>
              </w:rPr>
              <w:t>0.531</w:t>
            </w:r>
          </w:p>
        </w:tc>
        <w:tc>
          <w:tcPr>
            <w:tcW w:w="1213" w:type="dxa"/>
            <w:noWrap/>
            <w:hideMark/>
          </w:tcPr>
          <w:p w14:paraId="69818207" w14:textId="03AFBCF8" w:rsidR="00663AED" w:rsidRPr="007C0CAC" w:rsidRDefault="00663AED" w:rsidP="00587E9D">
            <w:pPr>
              <w:spacing w:line="240" w:lineRule="auto"/>
              <w:jc w:val="center"/>
            </w:pPr>
            <w:r w:rsidRPr="00A06F23">
              <w:t>-0.181</w:t>
            </w:r>
          </w:p>
        </w:tc>
      </w:tr>
      <w:tr w:rsidR="00663AED" w:rsidRPr="007C0CAC" w14:paraId="2E1C7E90" w14:textId="77777777" w:rsidTr="00587E9D">
        <w:trPr>
          <w:trHeight w:val="276"/>
          <w:jc w:val="center"/>
        </w:trPr>
        <w:tc>
          <w:tcPr>
            <w:tcW w:w="960" w:type="dxa"/>
            <w:noWrap/>
            <w:hideMark/>
          </w:tcPr>
          <w:p w14:paraId="766462AD" w14:textId="77777777" w:rsidR="00663AED" w:rsidRPr="007C0CAC" w:rsidRDefault="00663AED" w:rsidP="00587E9D">
            <w:pPr>
              <w:spacing w:line="240" w:lineRule="auto"/>
              <w:jc w:val="center"/>
            </w:pPr>
            <w:r w:rsidRPr="007C0CAC">
              <w:rPr>
                <w:rFonts w:hint="eastAsia"/>
              </w:rPr>
              <w:t>福建</w:t>
            </w:r>
          </w:p>
        </w:tc>
        <w:tc>
          <w:tcPr>
            <w:tcW w:w="960" w:type="dxa"/>
            <w:noWrap/>
            <w:hideMark/>
          </w:tcPr>
          <w:p w14:paraId="042A86E7" w14:textId="77777777" w:rsidR="00663AED" w:rsidRPr="007C0CAC" w:rsidRDefault="00663AED" w:rsidP="00587E9D">
            <w:pPr>
              <w:spacing w:line="240" w:lineRule="auto"/>
              <w:jc w:val="center"/>
            </w:pPr>
            <w:r w:rsidRPr="007C0CAC">
              <w:rPr>
                <w:rFonts w:hint="eastAsia"/>
              </w:rPr>
              <w:t>0.624</w:t>
            </w:r>
          </w:p>
        </w:tc>
        <w:tc>
          <w:tcPr>
            <w:tcW w:w="960" w:type="dxa"/>
            <w:noWrap/>
            <w:hideMark/>
          </w:tcPr>
          <w:p w14:paraId="6E860FBA" w14:textId="77777777" w:rsidR="00663AED" w:rsidRPr="007C0CAC" w:rsidRDefault="00663AED" w:rsidP="00587E9D">
            <w:pPr>
              <w:spacing w:line="240" w:lineRule="auto"/>
              <w:jc w:val="center"/>
            </w:pPr>
            <w:r w:rsidRPr="007C0CAC">
              <w:rPr>
                <w:rFonts w:hint="eastAsia"/>
              </w:rPr>
              <w:t>0.637</w:t>
            </w:r>
          </w:p>
        </w:tc>
        <w:tc>
          <w:tcPr>
            <w:tcW w:w="960" w:type="dxa"/>
            <w:noWrap/>
            <w:hideMark/>
          </w:tcPr>
          <w:p w14:paraId="28163B2C" w14:textId="77777777" w:rsidR="00663AED" w:rsidRPr="007C0CAC" w:rsidRDefault="00663AED" w:rsidP="00587E9D">
            <w:pPr>
              <w:spacing w:line="240" w:lineRule="auto"/>
              <w:jc w:val="center"/>
            </w:pPr>
            <w:r w:rsidRPr="007C0CAC">
              <w:rPr>
                <w:rFonts w:hint="eastAsia"/>
              </w:rPr>
              <w:t>0.979</w:t>
            </w:r>
          </w:p>
        </w:tc>
        <w:tc>
          <w:tcPr>
            <w:tcW w:w="960" w:type="dxa"/>
            <w:noWrap/>
            <w:hideMark/>
          </w:tcPr>
          <w:p w14:paraId="77E8D056" w14:textId="77777777" w:rsidR="00663AED" w:rsidRPr="007C0CAC" w:rsidRDefault="00663AED" w:rsidP="00587E9D">
            <w:pPr>
              <w:spacing w:line="240" w:lineRule="auto"/>
              <w:jc w:val="center"/>
            </w:pPr>
            <w:r w:rsidRPr="007C0CAC">
              <w:rPr>
                <w:rFonts w:hint="eastAsia"/>
              </w:rPr>
              <w:t>0.708</w:t>
            </w:r>
          </w:p>
        </w:tc>
        <w:tc>
          <w:tcPr>
            <w:tcW w:w="960" w:type="dxa"/>
            <w:noWrap/>
            <w:hideMark/>
          </w:tcPr>
          <w:p w14:paraId="398D6CC7" w14:textId="77777777" w:rsidR="00663AED" w:rsidRPr="007C0CAC" w:rsidRDefault="00663AED" w:rsidP="00587E9D">
            <w:pPr>
              <w:spacing w:line="240" w:lineRule="auto"/>
              <w:jc w:val="center"/>
            </w:pPr>
            <w:r w:rsidRPr="007C0CAC">
              <w:rPr>
                <w:rFonts w:hint="eastAsia"/>
              </w:rPr>
              <w:t>0.995</w:t>
            </w:r>
          </w:p>
        </w:tc>
        <w:tc>
          <w:tcPr>
            <w:tcW w:w="960" w:type="dxa"/>
            <w:noWrap/>
            <w:hideMark/>
          </w:tcPr>
          <w:p w14:paraId="0192D9C0" w14:textId="77777777" w:rsidR="00663AED" w:rsidRPr="007C0CAC" w:rsidRDefault="00663AED" w:rsidP="00587E9D">
            <w:pPr>
              <w:spacing w:line="240" w:lineRule="auto"/>
              <w:jc w:val="center"/>
            </w:pPr>
            <w:r w:rsidRPr="007C0CAC">
              <w:rPr>
                <w:rFonts w:hint="eastAsia"/>
              </w:rPr>
              <w:t>0.712</w:t>
            </w:r>
          </w:p>
        </w:tc>
        <w:tc>
          <w:tcPr>
            <w:tcW w:w="1213" w:type="dxa"/>
            <w:noWrap/>
            <w:hideMark/>
          </w:tcPr>
          <w:p w14:paraId="79B84ADA" w14:textId="49B21943" w:rsidR="00663AED" w:rsidRPr="007C0CAC" w:rsidRDefault="00663AED" w:rsidP="00587E9D">
            <w:pPr>
              <w:spacing w:line="240" w:lineRule="auto"/>
              <w:jc w:val="center"/>
            </w:pPr>
            <w:r w:rsidRPr="00A06F23">
              <w:t>0.135</w:t>
            </w:r>
          </w:p>
        </w:tc>
      </w:tr>
      <w:tr w:rsidR="00663AED" w:rsidRPr="007C0CAC" w14:paraId="0024EC04" w14:textId="77777777" w:rsidTr="00587E9D">
        <w:trPr>
          <w:trHeight w:val="276"/>
          <w:jc w:val="center"/>
        </w:trPr>
        <w:tc>
          <w:tcPr>
            <w:tcW w:w="960" w:type="dxa"/>
            <w:noWrap/>
            <w:hideMark/>
          </w:tcPr>
          <w:p w14:paraId="163038F3" w14:textId="77777777" w:rsidR="00663AED" w:rsidRPr="007C0CAC" w:rsidRDefault="00663AED" w:rsidP="00587E9D">
            <w:pPr>
              <w:spacing w:line="240" w:lineRule="auto"/>
              <w:jc w:val="center"/>
            </w:pPr>
            <w:r w:rsidRPr="007C0CAC">
              <w:rPr>
                <w:rFonts w:hint="eastAsia"/>
              </w:rPr>
              <w:t>江西</w:t>
            </w:r>
          </w:p>
        </w:tc>
        <w:tc>
          <w:tcPr>
            <w:tcW w:w="960" w:type="dxa"/>
            <w:noWrap/>
            <w:hideMark/>
          </w:tcPr>
          <w:p w14:paraId="53058590" w14:textId="77777777" w:rsidR="00663AED" w:rsidRPr="007C0CAC" w:rsidRDefault="00663AED" w:rsidP="00587E9D">
            <w:pPr>
              <w:spacing w:line="240" w:lineRule="auto"/>
              <w:jc w:val="center"/>
            </w:pPr>
            <w:r w:rsidRPr="007C0CAC">
              <w:rPr>
                <w:rFonts w:hint="eastAsia"/>
              </w:rPr>
              <w:t>0.649</w:t>
            </w:r>
          </w:p>
        </w:tc>
        <w:tc>
          <w:tcPr>
            <w:tcW w:w="960" w:type="dxa"/>
            <w:noWrap/>
            <w:hideMark/>
          </w:tcPr>
          <w:p w14:paraId="15E1C380" w14:textId="77777777" w:rsidR="00663AED" w:rsidRPr="007C0CAC" w:rsidRDefault="00663AED" w:rsidP="00587E9D">
            <w:pPr>
              <w:spacing w:line="240" w:lineRule="auto"/>
              <w:jc w:val="center"/>
            </w:pPr>
            <w:r w:rsidRPr="007C0CAC">
              <w:rPr>
                <w:rFonts w:hint="eastAsia"/>
              </w:rPr>
              <w:t>0.956</w:t>
            </w:r>
          </w:p>
        </w:tc>
        <w:tc>
          <w:tcPr>
            <w:tcW w:w="960" w:type="dxa"/>
            <w:noWrap/>
            <w:hideMark/>
          </w:tcPr>
          <w:p w14:paraId="1115C558" w14:textId="77777777" w:rsidR="00663AED" w:rsidRPr="007C0CAC" w:rsidRDefault="00663AED" w:rsidP="00587E9D">
            <w:pPr>
              <w:spacing w:line="240" w:lineRule="auto"/>
              <w:jc w:val="center"/>
            </w:pPr>
            <w:r w:rsidRPr="007C0CAC">
              <w:rPr>
                <w:rFonts w:hint="eastAsia"/>
              </w:rPr>
              <w:t>0.679</w:t>
            </w:r>
          </w:p>
        </w:tc>
        <w:tc>
          <w:tcPr>
            <w:tcW w:w="960" w:type="dxa"/>
            <w:noWrap/>
            <w:hideMark/>
          </w:tcPr>
          <w:p w14:paraId="0B406B28" w14:textId="77777777" w:rsidR="00663AED" w:rsidRPr="007C0CAC" w:rsidRDefault="00663AED" w:rsidP="00587E9D">
            <w:pPr>
              <w:spacing w:line="240" w:lineRule="auto"/>
              <w:jc w:val="center"/>
            </w:pPr>
            <w:r w:rsidRPr="007C0CAC">
              <w:rPr>
                <w:rFonts w:hint="eastAsia"/>
              </w:rPr>
              <w:t>0.532</w:t>
            </w:r>
          </w:p>
        </w:tc>
        <w:tc>
          <w:tcPr>
            <w:tcW w:w="960" w:type="dxa"/>
            <w:noWrap/>
            <w:hideMark/>
          </w:tcPr>
          <w:p w14:paraId="415B9B1F" w14:textId="77777777" w:rsidR="00663AED" w:rsidRPr="007C0CAC" w:rsidRDefault="00663AED" w:rsidP="00587E9D">
            <w:pPr>
              <w:spacing w:line="240" w:lineRule="auto"/>
              <w:jc w:val="center"/>
            </w:pPr>
            <w:r w:rsidRPr="007C0CAC">
              <w:rPr>
                <w:rFonts w:hint="eastAsia"/>
              </w:rPr>
              <w:t>1</w:t>
            </w:r>
          </w:p>
        </w:tc>
        <w:tc>
          <w:tcPr>
            <w:tcW w:w="960" w:type="dxa"/>
            <w:noWrap/>
            <w:hideMark/>
          </w:tcPr>
          <w:p w14:paraId="725AD9F0" w14:textId="77777777" w:rsidR="00663AED" w:rsidRPr="007C0CAC" w:rsidRDefault="00663AED" w:rsidP="00587E9D">
            <w:pPr>
              <w:spacing w:line="240" w:lineRule="auto"/>
              <w:jc w:val="center"/>
            </w:pPr>
            <w:r w:rsidRPr="007C0CAC">
              <w:rPr>
                <w:rFonts w:hint="eastAsia"/>
              </w:rPr>
              <w:t>0.532</w:t>
            </w:r>
          </w:p>
        </w:tc>
        <w:tc>
          <w:tcPr>
            <w:tcW w:w="1213" w:type="dxa"/>
            <w:noWrap/>
            <w:hideMark/>
          </w:tcPr>
          <w:p w14:paraId="2267B8B0" w14:textId="5A1F5904" w:rsidR="00663AED" w:rsidRPr="007C0CAC" w:rsidRDefault="00663AED" w:rsidP="00587E9D">
            <w:pPr>
              <w:spacing w:line="240" w:lineRule="auto"/>
              <w:jc w:val="center"/>
            </w:pPr>
            <w:r w:rsidRPr="00A06F23">
              <w:t>-0.18</w:t>
            </w:r>
          </w:p>
        </w:tc>
      </w:tr>
      <w:tr w:rsidR="00663AED" w:rsidRPr="007C0CAC" w14:paraId="6320851B" w14:textId="77777777" w:rsidTr="00587E9D">
        <w:trPr>
          <w:trHeight w:val="276"/>
          <w:jc w:val="center"/>
        </w:trPr>
        <w:tc>
          <w:tcPr>
            <w:tcW w:w="960" w:type="dxa"/>
            <w:noWrap/>
            <w:hideMark/>
          </w:tcPr>
          <w:p w14:paraId="237F1226" w14:textId="77777777" w:rsidR="00663AED" w:rsidRPr="007C0CAC" w:rsidRDefault="00663AED" w:rsidP="00587E9D">
            <w:pPr>
              <w:spacing w:line="240" w:lineRule="auto"/>
              <w:jc w:val="center"/>
            </w:pPr>
            <w:r w:rsidRPr="007C0CAC">
              <w:rPr>
                <w:rFonts w:hint="eastAsia"/>
              </w:rPr>
              <w:t>山东</w:t>
            </w:r>
          </w:p>
        </w:tc>
        <w:tc>
          <w:tcPr>
            <w:tcW w:w="960" w:type="dxa"/>
            <w:noWrap/>
            <w:hideMark/>
          </w:tcPr>
          <w:p w14:paraId="5CE7F43A" w14:textId="77777777" w:rsidR="00663AED" w:rsidRPr="007C0CAC" w:rsidRDefault="00663AED" w:rsidP="00587E9D">
            <w:pPr>
              <w:spacing w:line="240" w:lineRule="auto"/>
              <w:jc w:val="center"/>
            </w:pPr>
            <w:r w:rsidRPr="007C0CAC">
              <w:rPr>
                <w:rFonts w:hint="eastAsia"/>
              </w:rPr>
              <w:t>0.578</w:t>
            </w:r>
          </w:p>
        </w:tc>
        <w:tc>
          <w:tcPr>
            <w:tcW w:w="960" w:type="dxa"/>
            <w:noWrap/>
            <w:hideMark/>
          </w:tcPr>
          <w:p w14:paraId="499134AE" w14:textId="77777777" w:rsidR="00663AED" w:rsidRPr="007C0CAC" w:rsidRDefault="00663AED" w:rsidP="00587E9D">
            <w:pPr>
              <w:spacing w:line="240" w:lineRule="auto"/>
              <w:jc w:val="center"/>
            </w:pPr>
            <w:r w:rsidRPr="007C0CAC">
              <w:rPr>
                <w:rFonts w:hint="eastAsia"/>
              </w:rPr>
              <w:t>0.725</w:t>
            </w:r>
          </w:p>
        </w:tc>
        <w:tc>
          <w:tcPr>
            <w:tcW w:w="960" w:type="dxa"/>
            <w:noWrap/>
            <w:hideMark/>
          </w:tcPr>
          <w:p w14:paraId="629EC85B" w14:textId="77777777" w:rsidR="00663AED" w:rsidRPr="007C0CAC" w:rsidRDefault="00663AED" w:rsidP="00587E9D">
            <w:pPr>
              <w:spacing w:line="240" w:lineRule="auto"/>
              <w:jc w:val="center"/>
            </w:pPr>
            <w:r w:rsidRPr="007C0CAC">
              <w:rPr>
                <w:rFonts w:hint="eastAsia"/>
              </w:rPr>
              <w:t>0.797</w:t>
            </w:r>
          </w:p>
        </w:tc>
        <w:tc>
          <w:tcPr>
            <w:tcW w:w="960" w:type="dxa"/>
            <w:noWrap/>
            <w:hideMark/>
          </w:tcPr>
          <w:p w14:paraId="00794067" w14:textId="77777777" w:rsidR="00663AED" w:rsidRPr="007C0CAC" w:rsidRDefault="00663AED" w:rsidP="00587E9D">
            <w:pPr>
              <w:spacing w:line="240" w:lineRule="auto"/>
              <w:jc w:val="center"/>
            </w:pPr>
            <w:r w:rsidRPr="007C0CAC">
              <w:rPr>
                <w:rFonts w:hint="eastAsia"/>
              </w:rPr>
              <w:t>0.699</w:t>
            </w:r>
          </w:p>
        </w:tc>
        <w:tc>
          <w:tcPr>
            <w:tcW w:w="960" w:type="dxa"/>
            <w:noWrap/>
            <w:hideMark/>
          </w:tcPr>
          <w:p w14:paraId="46A84DC4" w14:textId="77777777" w:rsidR="00663AED" w:rsidRPr="007C0CAC" w:rsidRDefault="00663AED" w:rsidP="00587E9D">
            <w:pPr>
              <w:spacing w:line="240" w:lineRule="auto"/>
              <w:jc w:val="center"/>
            </w:pPr>
            <w:r w:rsidRPr="007C0CAC">
              <w:rPr>
                <w:rFonts w:hint="eastAsia"/>
              </w:rPr>
              <w:t>1</w:t>
            </w:r>
          </w:p>
        </w:tc>
        <w:tc>
          <w:tcPr>
            <w:tcW w:w="960" w:type="dxa"/>
            <w:noWrap/>
            <w:hideMark/>
          </w:tcPr>
          <w:p w14:paraId="41BC2156" w14:textId="77777777" w:rsidR="00663AED" w:rsidRPr="007C0CAC" w:rsidRDefault="00663AED" w:rsidP="00587E9D">
            <w:pPr>
              <w:spacing w:line="240" w:lineRule="auto"/>
              <w:jc w:val="center"/>
            </w:pPr>
            <w:r w:rsidRPr="007C0CAC">
              <w:rPr>
                <w:rFonts w:hint="eastAsia"/>
              </w:rPr>
              <w:t>0.699</w:t>
            </w:r>
          </w:p>
        </w:tc>
        <w:tc>
          <w:tcPr>
            <w:tcW w:w="1213" w:type="dxa"/>
            <w:noWrap/>
            <w:hideMark/>
          </w:tcPr>
          <w:p w14:paraId="6957A9F8" w14:textId="4097864B" w:rsidR="00663AED" w:rsidRPr="007C0CAC" w:rsidRDefault="00663AED" w:rsidP="00587E9D">
            <w:pPr>
              <w:spacing w:line="240" w:lineRule="auto"/>
              <w:jc w:val="center"/>
            </w:pPr>
            <w:r w:rsidRPr="00A06F23">
              <w:t>0.209</w:t>
            </w:r>
          </w:p>
        </w:tc>
      </w:tr>
      <w:tr w:rsidR="00663AED" w:rsidRPr="007C0CAC" w14:paraId="65B06C27" w14:textId="77777777" w:rsidTr="00587E9D">
        <w:trPr>
          <w:trHeight w:val="276"/>
          <w:jc w:val="center"/>
        </w:trPr>
        <w:tc>
          <w:tcPr>
            <w:tcW w:w="960" w:type="dxa"/>
            <w:noWrap/>
            <w:hideMark/>
          </w:tcPr>
          <w:p w14:paraId="719F39DE" w14:textId="77777777" w:rsidR="00663AED" w:rsidRPr="007C0CAC" w:rsidRDefault="00663AED" w:rsidP="00587E9D">
            <w:pPr>
              <w:spacing w:line="240" w:lineRule="auto"/>
              <w:jc w:val="center"/>
            </w:pPr>
            <w:r w:rsidRPr="007C0CAC">
              <w:rPr>
                <w:rFonts w:hint="eastAsia"/>
              </w:rPr>
              <w:t>河南</w:t>
            </w:r>
          </w:p>
        </w:tc>
        <w:tc>
          <w:tcPr>
            <w:tcW w:w="960" w:type="dxa"/>
            <w:noWrap/>
            <w:hideMark/>
          </w:tcPr>
          <w:p w14:paraId="047BEA6B" w14:textId="77777777" w:rsidR="00663AED" w:rsidRPr="007C0CAC" w:rsidRDefault="00663AED" w:rsidP="00587E9D">
            <w:pPr>
              <w:spacing w:line="240" w:lineRule="auto"/>
              <w:jc w:val="center"/>
            </w:pPr>
            <w:r w:rsidRPr="007C0CAC">
              <w:rPr>
                <w:rFonts w:hint="eastAsia"/>
              </w:rPr>
              <w:t>0.646</w:t>
            </w:r>
          </w:p>
        </w:tc>
        <w:tc>
          <w:tcPr>
            <w:tcW w:w="960" w:type="dxa"/>
            <w:noWrap/>
            <w:hideMark/>
          </w:tcPr>
          <w:p w14:paraId="20DCCC96" w14:textId="77777777" w:rsidR="00663AED" w:rsidRPr="007C0CAC" w:rsidRDefault="00663AED" w:rsidP="00587E9D">
            <w:pPr>
              <w:spacing w:line="240" w:lineRule="auto"/>
              <w:jc w:val="center"/>
            </w:pPr>
            <w:r w:rsidRPr="007C0CAC">
              <w:rPr>
                <w:rFonts w:hint="eastAsia"/>
              </w:rPr>
              <w:t>0.938</w:t>
            </w:r>
          </w:p>
        </w:tc>
        <w:tc>
          <w:tcPr>
            <w:tcW w:w="960" w:type="dxa"/>
            <w:noWrap/>
            <w:hideMark/>
          </w:tcPr>
          <w:p w14:paraId="51A1556E" w14:textId="77777777" w:rsidR="00663AED" w:rsidRPr="007C0CAC" w:rsidRDefault="00663AED" w:rsidP="00587E9D">
            <w:pPr>
              <w:spacing w:line="240" w:lineRule="auto"/>
              <w:jc w:val="center"/>
            </w:pPr>
            <w:r w:rsidRPr="007C0CAC">
              <w:rPr>
                <w:rFonts w:hint="eastAsia"/>
              </w:rPr>
              <w:t>0.689</w:t>
            </w:r>
          </w:p>
        </w:tc>
        <w:tc>
          <w:tcPr>
            <w:tcW w:w="960" w:type="dxa"/>
            <w:noWrap/>
            <w:hideMark/>
          </w:tcPr>
          <w:p w14:paraId="35574CFB" w14:textId="77777777" w:rsidR="00663AED" w:rsidRPr="007C0CAC" w:rsidRDefault="00663AED" w:rsidP="00587E9D">
            <w:pPr>
              <w:spacing w:line="240" w:lineRule="auto"/>
              <w:jc w:val="center"/>
            </w:pPr>
            <w:r w:rsidRPr="007C0CAC">
              <w:rPr>
                <w:rFonts w:hint="eastAsia"/>
              </w:rPr>
              <w:t>0.542</w:t>
            </w:r>
          </w:p>
        </w:tc>
        <w:tc>
          <w:tcPr>
            <w:tcW w:w="960" w:type="dxa"/>
            <w:noWrap/>
            <w:hideMark/>
          </w:tcPr>
          <w:p w14:paraId="713101DD" w14:textId="77777777" w:rsidR="00663AED" w:rsidRPr="007C0CAC" w:rsidRDefault="00663AED" w:rsidP="00587E9D">
            <w:pPr>
              <w:spacing w:line="240" w:lineRule="auto"/>
              <w:jc w:val="center"/>
            </w:pPr>
            <w:r w:rsidRPr="007C0CAC">
              <w:rPr>
                <w:rFonts w:hint="eastAsia"/>
              </w:rPr>
              <w:t>1</w:t>
            </w:r>
          </w:p>
        </w:tc>
        <w:tc>
          <w:tcPr>
            <w:tcW w:w="960" w:type="dxa"/>
            <w:noWrap/>
            <w:hideMark/>
          </w:tcPr>
          <w:p w14:paraId="00215C79" w14:textId="77777777" w:rsidR="00663AED" w:rsidRPr="007C0CAC" w:rsidRDefault="00663AED" w:rsidP="00587E9D">
            <w:pPr>
              <w:spacing w:line="240" w:lineRule="auto"/>
              <w:jc w:val="center"/>
            </w:pPr>
            <w:r w:rsidRPr="007C0CAC">
              <w:rPr>
                <w:rFonts w:hint="eastAsia"/>
              </w:rPr>
              <w:t>0.542</w:t>
            </w:r>
          </w:p>
        </w:tc>
        <w:tc>
          <w:tcPr>
            <w:tcW w:w="1213" w:type="dxa"/>
            <w:noWrap/>
            <w:hideMark/>
          </w:tcPr>
          <w:p w14:paraId="1AE531B3" w14:textId="12D6490D" w:rsidR="00663AED" w:rsidRPr="007C0CAC" w:rsidRDefault="00663AED" w:rsidP="00587E9D">
            <w:pPr>
              <w:spacing w:line="240" w:lineRule="auto"/>
              <w:jc w:val="center"/>
            </w:pPr>
            <w:r w:rsidRPr="00A06F23">
              <w:t>-0.161</w:t>
            </w:r>
          </w:p>
        </w:tc>
      </w:tr>
      <w:tr w:rsidR="00663AED" w:rsidRPr="007C0CAC" w14:paraId="523CD442" w14:textId="77777777" w:rsidTr="00587E9D">
        <w:trPr>
          <w:trHeight w:val="276"/>
          <w:jc w:val="center"/>
        </w:trPr>
        <w:tc>
          <w:tcPr>
            <w:tcW w:w="960" w:type="dxa"/>
            <w:noWrap/>
            <w:hideMark/>
          </w:tcPr>
          <w:p w14:paraId="3C321160" w14:textId="77777777" w:rsidR="00663AED" w:rsidRPr="007C0CAC" w:rsidRDefault="00663AED" w:rsidP="00587E9D">
            <w:pPr>
              <w:spacing w:line="240" w:lineRule="auto"/>
              <w:jc w:val="center"/>
            </w:pPr>
            <w:r w:rsidRPr="007C0CAC">
              <w:rPr>
                <w:rFonts w:hint="eastAsia"/>
              </w:rPr>
              <w:t>湖北</w:t>
            </w:r>
          </w:p>
        </w:tc>
        <w:tc>
          <w:tcPr>
            <w:tcW w:w="960" w:type="dxa"/>
            <w:noWrap/>
            <w:hideMark/>
          </w:tcPr>
          <w:p w14:paraId="67D1575B" w14:textId="77777777" w:rsidR="00663AED" w:rsidRPr="007C0CAC" w:rsidRDefault="00663AED" w:rsidP="00587E9D">
            <w:pPr>
              <w:spacing w:line="240" w:lineRule="auto"/>
              <w:jc w:val="center"/>
            </w:pPr>
            <w:r w:rsidRPr="007C0CAC">
              <w:rPr>
                <w:rFonts w:hint="eastAsia"/>
              </w:rPr>
              <w:t>0.633</w:t>
            </w:r>
          </w:p>
        </w:tc>
        <w:tc>
          <w:tcPr>
            <w:tcW w:w="960" w:type="dxa"/>
            <w:noWrap/>
            <w:hideMark/>
          </w:tcPr>
          <w:p w14:paraId="651122D6" w14:textId="77777777" w:rsidR="00663AED" w:rsidRPr="007C0CAC" w:rsidRDefault="00663AED" w:rsidP="00587E9D">
            <w:pPr>
              <w:spacing w:line="240" w:lineRule="auto"/>
              <w:jc w:val="center"/>
            </w:pPr>
            <w:r w:rsidRPr="007C0CAC">
              <w:rPr>
                <w:rFonts w:hint="eastAsia"/>
              </w:rPr>
              <w:t>0.85</w:t>
            </w:r>
          </w:p>
        </w:tc>
        <w:tc>
          <w:tcPr>
            <w:tcW w:w="960" w:type="dxa"/>
            <w:noWrap/>
            <w:hideMark/>
          </w:tcPr>
          <w:p w14:paraId="5D725158" w14:textId="77777777" w:rsidR="00663AED" w:rsidRPr="007C0CAC" w:rsidRDefault="00663AED" w:rsidP="00587E9D">
            <w:pPr>
              <w:spacing w:line="240" w:lineRule="auto"/>
              <w:jc w:val="center"/>
            </w:pPr>
            <w:r w:rsidRPr="007C0CAC">
              <w:rPr>
                <w:rFonts w:hint="eastAsia"/>
              </w:rPr>
              <w:t>0.745</w:t>
            </w:r>
          </w:p>
        </w:tc>
        <w:tc>
          <w:tcPr>
            <w:tcW w:w="960" w:type="dxa"/>
            <w:noWrap/>
            <w:hideMark/>
          </w:tcPr>
          <w:p w14:paraId="05A78280" w14:textId="77777777" w:rsidR="00663AED" w:rsidRPr="007C0CAC" w:rsidRDefault="00663AED" w:rsidP="00587E9D">
            <w:pPr>
              <w:spacing w:line="240" w:lineRule="auto"/>
              <w:jc w:val="center"/>
            </w:pPr>
            <w:r w:rsidRPr="007C0CAC">
              <w:rPr>
                <w:rFonts w:hint="eastAsia"/>
              </w:rPr>
              <w:t>0.636</w:t>
            </w:r>
          </w:p>
        </w:tc>
        <w:tc>
          <w:tcPr>
            <w:tcW w:w="960" w:type="dxa"/>
            <w:noWrap/>
            <w:hideMark/>
          </w:tcPr>
          <w:p w14:paraId="064620B3" w14:textId="77777777" w:rsidR="00663AED" w:rsidRPr="007C0CAC" w:rsidRDefault="00663AED" w:rsidP="00587E9D">
            <w:pPr>
              <w:spacing w:line="240" w:lineRule="auto"/>
              <w:jc w:val="center"/>
            </w:pPr>
            <w:r w:rsidRPr="007C0CAC">
              <w:rPr>
                <w:rFonts w:hint="eastAsia"/>
              </w:rPr>
              <w:t>1</w:t>
            </w:r>
          </w:p>
        </w:tc>
        <w:tc>
          <w:tcPr>
            <w:tcW w:w="960" w:type="dxa"/>
            <w:noWrap/>
            <w:hideMark/>
          </w:tcPr>
          <w:p w14:paraId="4B612F58" w14:textId="77777777" w:rsidR="00663AED" w:rsidRPr="007C0CAC" w:rsidRDefault="00663AED" w:rsidP="00587E9D">
            <w:pPr>
              <w:spacing w:line="240" w:lineRule="auto"/>
              <w:jc w:val="center"/>
            </w:pPr>
            <w:r w:rsidRPr="007C0CAC">
              <w:rPr>
                <w:rFonts w:hint="eastAsia"/>
              </w:rPr>
              <w:t>0.636</w:t>
            </w:r>
          </w:p>
        </w:tc>
        <w:tc>
          <w:tcPr>
            <w:tcW w:w="1213" w:type="dxa"/>
            <w:noWrap/>
            <w:hideMark/>
          </w:tcPr>
          <w:p w14:paraId="6A622546" w14:textId="109F5BAB" w:rsidR="00663AED" w:rsidRPr="007C0CAC" w:rsidRDefault="00663AED" w:rsidP="00587E9D">
            <w:pPr>
              <w:spacing w:line="240" w:lineRule="auto"/>
              <w:jc w:val="center"/>
            </w:pPr>
            <w:r w:rsidRPr="00A06F23">
              <w:t>0.005</w:t>
            </w:r>
          </w:p>
        </w:tc>
      </w:tr>
      <w:tr w:rsidR="00663AED" w:rsidRPr="007C0CAC" w14:paraId="43D9EB83" w14:textId="77777777" w:rsidTr="00587E9D">
        <w:trPr>
          <w:trHeight w:val="276"/>
          <w:jc w:val="center"/>
        </w:trPr>
        <w:tc>
          <w:tcPr>
            <w:tcW w:w="960" w:type="dxa"/>
            <w:noWrap/>
            <w:hideMark/>
          </w:tcPr>
          <w:p w14:paraId="02A7BC0D" w14:textId="77777777" w:rsidR="00663AED" w:rsidRPr="007C0CAC" w:rsidRDefault="00663AED" w:rsidP="00587E9D">
            <w:pPr>
              <w:spacing w:line="240" w:lineRule="auto"/>
              <w:jc w:val="center"/>
            </w:pPr>
            <w:r w:rsidRPr="007C0CAC">
              <w:rPr>
                <w:rFonts w:hint="eastAsia"/>
              </w:rPr>
              <w:t>湖南</w:t>
            </w:r>
          </w:p>
        </w:tc>
        <w:tc>
          <w:tcPr>
            <w:tcW w:w="960" w:type="dxa"/>
            <w:noWrap/>
            <w:hideMark/>
          </w:tcPr>
          <w:p w14:paraId="77E5EA8D" w14:textId="77777777" w:rsidR="00663AED" w:rsidRPr="007C0CAC" w:rsidRDefault="00663AED" w:rsidP="00587E9D">
            <w:pPr>
              <w:spacing w:line="240" w:lineRule="auto"/>
              <w:jc w:val="center"/>
            </w:pPr>
            <w:r w:rsidRPr="007C0CAC">
              <w:rPr>
                <w:rFonts w:hint="eastAsia"/>
              </w:rPr>
              <w:t>0.73</w:t>
            </w:r>
          </w:p>
        </w:tc>
        <w:tc>
          <w:tcPr>
            <w:tcW w:w="960" w:type="dxa"/>
            <w:noWrap/>
            <w:hideMark/>
          </w:tcPr>
          <w:p w14:paraId="4A642D64" w14:textId="77777777" w:rsidR="00663AED" w:rsidRPr="007C0CAC" w:rsidRDefault="00663AED" w:rsidP="00587E9D">
            <w:pPr>
              <w:spacing w:line="240" w:lineRule="auto"/>
              <w:jc w:val="center"/>
            </w:pPr>
            <w:r w:rsidRPr="007C0CAC">
              <w:rPr>
                <w:rFonts w:hint="eastAsia"/>
              </w:rPr>
              <w:t>1</w:t>
            </w:r>
          </w:p>
        </w:tc>
        <w:tc>
          <w:tcPr>
            <w:tcW w:w="960" w:type="dxa"/>
            <w:noWrap/>
            <w:hideMark/>
          </w:tcPr>
          <w:p w14:paraId="002E4427" w14:textId="77777777" w:rsidR="00663AED" w:rsidRPr="007C0CAC" w:rsidRDefault="00663AED" w:rsidP="00587E9D">
            <w:pPr>
              <w:spacing w:line="240" w:lineRule="auto"/>
              <w:jc w:val="center"/>
            </w:pPr>
            <w:r w:rsidRPr="007C0CAC">
              <w:rPr>
                <w:rFonts w:hint="eastAsia"/>
              </w:rPr>
              <w:t>0.73</w:t>
            </w:r>
          </w:p>
        </w:tc>
        <w:tc>
          <w:tcPr>
            <w:tcW w:w="960" w:type="dxa"/>
            <w:noWrap/>
            <w:hideMark/>
          </w:tcPr>
          <w:p w14:paraId="09F93216" w14:textId="77777777" w:rsidR="00663AED" w:rsidRPr="007C0CAC" w:rsidRDefault="00663AED" w:rsidP="00587E9D">
            <w:pPr>
              <w:spacing w:line="240" w:lineRule="auto"/>
              <w:jc w:val="center"/>
            </w:pPr>
            <w:r w:rsidRPr="007C0CAC">
              <w:rPr>
                <w:rFonts w:hint="eastAsia"/>
              </w:rPr>
              <w:t>0.563</w:t>
            </w:r>
          </w:p>
        </w:tc>
        <w:tc>
          <w:tcPr>
            <w:tcW w:w="960" w:type="dxa"/>
            <w:noWrap/>
            <w:hideMark/>
          </w:tcPr>
          <w:p w14:paraId="38032606" w14:textId="77777777" w:rsidR="00663AED" w:rsidRPr="007C0CAC" w:rsidRDefault="00663AED" w:rsidP="00587E9D">
            <w:pPr>
              <w:spacing w:line="240" w:lineRule="auto"/>
              <w:jc w:val="center"/>
            </w:pPr>
            <w:r w:rsidRPr="007C0CAC">
              <w:rPr>
                <w:rFonts w:hint="eastAsia"/>
              </w:rPr>
              <w:t>1</w:t>
            </w:r>
          </w:p>
        </w:tc>
        <w:tc>
          <w:tcPr>
            <w:tcW w:w="960" w:type="dxa"/>
            <w:noWrap/>
            <w:hideMark/>
          </w:tcPr>
          <w:p w14:paraId="6BD68697" w14:textId="77777777" w:rsidR="00663AED" w:rsidRPr="007C0CAC" w:rsidRDefault="00663AED" w:rsidP="00587E9D">
            <w:pPr>
              <w:spacing w:line="240" w:lineRule="auto"/>
              <w:jc w:val="center"/>
            </w:pPr>
            <w:r w:rsidRPr="007C0CAC">
              <w:rPr>
                <w:rFonts w:hint="eastAsia"/>
              </w:rPr>
              <w:t>0.563</w:t>
            </w:r>
          </w:p>
        </w:tc>
        <w:tc>
          <w:tcPr>
            <w:tcW w:w="1213" w:type="dxa"/>
            <w:noWrap/>
            <w:hideMark/>
          </w:tcPr>
          <w:p w14:paraId="1FF63848" w14:textId="42C04175" w:rsidR="00663AED" w:rsidRPr="007C0CAC" w:rsidRDefault="00663AED" w:rsidP="00587E9D">
            <w:pPr>
              <w:spacing w:line="240" w:lineRule="auto"/>
              <w:jc w:val="center"/>
            </w:pPr>
            <w:r w:rsidRPr="00A06F23">
              <w:t>-0.229</w:t>
            </w:r>
          </w:p>
        </w:tc>
      </w:tr>
      <w:tr w:rsidR="00663AED" w:rsidRPr="007C0CAC" w14:paraId="0D17B002" w14:textId="77777777" w:rsidTr="00587E9D">
        <w:trPr>
          <w:trHeight w:val="276"/>
          <w:jc w:val="center"/>
        </w:trPr>
        <w:tc>
          <w:tcPr>
            <w:tcW w:w="960" w:type="dxa"/>
            <w:noWrap/>
            <w:hideMark/>
          </w:tcPr>
          <w:p w14:paraId="1A2CD3C3" w14:textId="77777777" w:rsidR="00663AED" w:rsidRPr="007C0CAC" w:rsidRDefault="00663AED" w:rsidP="00587E9D">
            <w:pPr>
              <w:spacing w:line="240" w:lineRule="auto"/>
              <w:jc w:val="center"/>
            </w:pPr>
            <w:r w:rsidRPr="007C0CAC">
              <w:rPr>
                <w:rFonts w:hint="eastAsia"/>
              </w:rPr>
              <w:t>广东</w:t>
            </w:r>
          </w:p>
        </w:tc>
        <w:tc>
          <w:tcPr>
            <w:tcW w:w="960" w:type="dxa"/>
            <w:noWrap/>
            <w:hideMark/>
          </w:tcPr>
          <w:p w14:paraId="44C4AB25" w14:textId="77777777" w:rsidR="00663AED" w:rsidRPr="007C0CAC" w:rsidRDefault="00663AED" w:rsidP="00587E9D">
            <w:pPr>
              <w:spacing w:line="240" w:lineRule="auto"/>
              <w:jc w:val="center"/>
            </w:pPr>
            <w:r w:rsidRPr="007C0CAC">
              <w:rPr>
                <w:rFonts w:hint="eastAsia"/>
              </w:rPr>
              <w:t>0.545</w:t>
            </w:r>
          </w:p>
        </w:tc>
        <w:tc>
          <w:tcPr>
            <w:tcW w:w="960" w:type="dxa"/>
            <w:noWrap/>
            <w:hideMark/>
          </w:tcPr>
          <w:p w14:paraId="47E672F9" w14:textId="77777777" w:rsidR="00663AED" w:rsidRPr="007C0CAC" w:rsidRDefault="00663AED" w:rsidP="00587E9D">
            <w:pPr>
              <w:spacing w:line="240" w:lineRule="auto"/>
              <w:jc w:val="center"/>
            </w:pPr>
            <w:r w:rsidRPr="007C0CAC">
              <w:rPr>
                <w:rFonts w:hint="eastAsia"/>
              </w:rPr>
              <w:t>0.565</w:t>
            </w:r>
          </w:p>
        </w:tc>
        <w:tc>
          <w:tcPr>
            <w:tcW w:w="960" w:type="dxa"/>
            <w:noWrap/>
            <w:hideMark/>
          </w:tcPr>
          <w:p w14:paraId="6ED58DB3" w14:textId="77777777" w:rsidR="00663AED" w:rsidRPr="007C0CAC" w:rsidRDefault="00663AED" w:rsidP="00587E9D">
            <w:pPr>
              <w:spacing w:line="240" w:lineRule="auto"/>
              <w:jc w:val="center"/>
            </w:pPr>
            <w:r w:rsidRPr="007C0CAC">
              <w:rPr>
                <w:rFonts w:hint="eastAsia"/>
              </w:rPr>
              <w:t>0.964</w:t>
            </w:r>
          </w:p>
        </w:tc>
        <w:tc>
          <w:tcPr>
            <w:tcW w:w="960" w:type="dxa"/>
            <w:noWrap/>
            <w:hideMark/>
          </w:tcPr>
          <w:p w14:paraId="11AA04AA" w14:textId="77777777" w:rsidR="00663AED" w:rsidRPr="007C0CAC" w:rsidRDefault="00663AED" w:rsidP="00587E9D">
            <w:pPr>
              <w:spacing w:line="240" w:lineRule="auto"/>
              <w:jc w:val="center"/>
            </w:pPr>
            <w:r w:rsidRPr="007C0CAC">
              <w:rPr>
                <w:rFonts w:hint="eastAsia"/>
              </w:rPr>
              <w:t>0.853</w:t>
            </w:r>
          </w:p>
        </w:tc>
        <w:tc>
          <w:tcPr>
            <w:tcW w:w="960" w:type="dxa"/>
            <w:noWrap/>
            <w:hideMark/>
          </w:tcPr>
          <w:p w14:paraId="4281B251" w14:textId="77777777" w:rsidR="00663AED" w:rsidRPr="007C0CAC" w:rsidRDefault="00663AED" w:rsidP="00587E9D">
            <w:pPr>
              <w:spacing w:line="240" w:lineRule="auto"/>
              <w:jc w:val="center"/>
            </w:pPr>
            <w:r w:rsidRPr="007C0CAC">
              <w:rPr>
                <w:rFonts w:hint="eastAsia"/>
              </w:rPr>
              <w:t>0.989</w:t>
            </w:r>
          </w:p>
        </w:tc>
        <w:tc>
          <w:tcPr>
            <w:tcW w:w="960" w:type="dxa"/>
            <w:noWrap/>
            <w:hideMark/>
          </w:tcPr>
          <w:p w14:paraId="04A2AEFD" w14:textId="77777777" w:rsidR="00663AED" w:rsidRPr="007C0CAC" w:rsidRDefault="00663AED" w:rsidP="00587E9D">
            <w:pPr>
              <w:spacing w:line="240" w:lineRule="auto"/>
              <w:jc w:val="center"/>
            </w:pPr>
            <w:r w:rsidRPr="007C0CAC">
              <w:rPr>
                <w:rFonts w:hint="eastAsia"/>
              </w:rPr>
              <w:t>0.862</w:t>
            </w:r>
          </w:p>
        </w:tc>
        <w:tc>
          <w:tcPr>
            <w:tcW w:w="1213" w:type="dxa"/>
            <w:noWrap/>
            <w:hideMark/>
          </w:tcPr>
          <w:p w14:paraId="701FC00D" w14:textId="50E755E6" w:rsidR="00663AED" w:rsidRPr="007C0CAC" w:rsidRDefault="00663AED" w:rsidP="00587E9D">
            <w:pPr>
              <w:spacing w:line="240" w:lineRule="auto"/>
              <w:jc w:val="center"/>
            </w:pPr>
            <w:r w:rsidRPr="00A06F23">
              <w:t>0.565</w:t>
            </w:r>
          </w:p>
        </w:tc>
      </w:tr>
      <w:tr w:rsidR="00663AED" w:rsidRPr="007C0CAC" w14:paraId="1DC686C4" w14:textId="77777777" w:rsidTr="00587E9D">
        <w:trPr>
          <w:trHeight w:val="276"/>
          <w:jc w:val="center"/>
        </w:trPr>
        <w:tc>
          <w:tcPr>
            <w:tcW w:w="960" w:type="dxa"/>
            <w:noWrap/>
            <w:hideMark/>
          </w:tcPr>
          <w:p w14:paraId="60C7E4D0" w14:textId="77777777" w:rsidR="00663AED" w:rsidRPr="007C0CAC" w:rsidRDefault="00663AED" w:rsidP="00587E9D">
            <w:pPr>
              <w:spacing w:line="240" w:lineRule="auto"/>
              <w:jc w:val="center"/>
            </w:pPr>
            <w:r w:rsidRPr="007C0CAC">
              <w:rPr>
                <w:rFonts w:hint="eastAsia"/>
              </w:rPr>
              <w:t>广西</w:t>
            </w:r>
          </w:p>
        </w:tc>
        <w:tc>
          <w:tcPr>
            <w:tcW w:w="960" w:type="dxa"/>
            <w:noWrap/>
            <w:hideMark/>
          </w:tcPr>
          <w:p w14:paraId="6FA1E038" w14:textId="77777777" w:rsidR="00663AED" w:rsidRPr="007C0CAC" w:rsidRDefault="00663AED" w:rsidP="00587E9D">
            <w:pPr>
              <w:spacing w:line="240" w:lineRule="auto"/>
              <w:jc w:val="center"/>
            </w:pPr>
            <w:r w:rsidRPr="007C0CAC">
              <w:rPr>
                <w:rFonts w:hint="eastAsia"/>
              </w:rPr>
              <w:t>0.599</w:t>
            </w:r>
          </w:p>
        </w:tc>
        <w:tc>
          <w:tcPr>
            <w:tcW w:w="960" w:type="dxa"/>
            <w:noWrap/>
            <w:hideMark/>
          </w:tcPr>
          <w:p w14:paraId="3023AA53" w14:textId="77777777" w:rsidR="00663AED" w:rsidRPr="007C0CAC" w:rsidRDefault="00663AED" w:rsidP="00587E9D">
            <w:pPr>
              <w:spacing w:line="240" w:lineRule="auto"/>
              <w:jc w:val="center"/>
            </w:pPr>
            <w:r w:rsidRPr="007C0CAC">
              <w:rPr>
                <w:rFonts w:hint="eastAsia"/>
              </w:rPr>
              <w:t>1</w:t>
            </w:r>
          </w:p>
        </w:tc>
        <w:tc>
          <w:tcPr>
            <w:tcW w:w="960" w:type="dxa"/>
            <w:noWrap/>
            <w:hideMark/>
          </w:tcPr>
          <w:p w14:paraId="6349EDDE" w14:textId="77777777" w:rsidR="00663AED" w:rsidRPr="007C0CAC" w:rsidRDefault="00663AED" w:rsidP="00587E9D">
            <w:pPr>
              <w:spacing w:line="240" w:lineRule="auto"/>
              <w:jc w:val="center"/>
            </w:pPr>
            <w:r w:rsidRPr="007C0CAC">
              <w:rPr>
                <w:rFonts w:hint="eastAsia"/>
              </w:rPr>
              <w:t>0.599</w:t>
            </w:r>
          </w:p>
        </w:tc>
        <w:tc>
          <w:tcPr>
            <w:tcW w:w="960" w:type="dxa"/>
            <w:noWrap/>
            <w:hideMark/>
          </w:tcPr>
          <w:p w14:paraId="263754F0" w14:textId="77777777" w:rsidR="00663AED" w:rsidRPr="007C0CAC" w:rsidRDefault="00663AED" w:rsidP="00587E9D">
            <w:pPr>
              <w:spacing w:line="240" w:lineRule="auto"/>
              <w:jc w:val="center"/>
            </w:pPr>
            <w:r w:rsidRPr="007C0CAC">
              <w:rPr>
                <w:rFonts w:hint="eastAsia"/>
              </w:rPr>
              <w:t>0.437</w:t>
            </w:r>
          </w:p>
        </w:tc>
        <w:tc>
          <w:tcPr>
            <w:tcW w:w="960" w:type="dxa"/>
            <w:noWrap/>
            <w:hideMark/>
          </w:tcPr>
          <w:p w14:paraId="33C23542" w14:textId="77777777" w:rsidR="00663AED" w:rsidRPr="007C0CAC" w:rsidRDefault="00663AED" w:rsidP="00587E9D">
            <w:pPr>
              <w:spacing w:line="240" w:lineRule="auto"/>
              <w:jc w:val="center"/>
            </w:pPr>
            <w:r w:rsidRPr="007C0CAC">
              <w:rPr>
                <w:rFonts w:hint="eastAsia"/>
              </w:rPr>
              <w:t>1</w:t>
            </w:r>
          </w:p>
        </w:tc>
        <w:tc>
          <w:tcPr>
            <w:tcW w:w="960" w:type="dxa"/>
            <w:noWrap/>
            <w:hideMark/>
          </w:tcPr>
          <w:p w14:paraId="3C81F60D" w14:textId="77777777" w:rsidR="00663AED" w:rsidRPr="007C0CAC" w:rsidRDefault="00663AED" w:rsidP="00587E9D">
            <w:pPr>
              <w:spacing w:line="240" w:lineRule="auto"/>
              <w:jc w:val="center"/>
            </w:pPr>
            <w:r w:rsidRPr="007C0CAC">
              <w:rPr>
                <w:rFonts w:hint="eastAsia"/>
              </w:rPr>
              <w:t>0.437</w:t>
            </w:r>
          </w:p>
        </w:tc>
        <w:tc>
          <w:tcPr>
            <w:tcW w:w="1213" w:type="dxa"/>
            <w:noWrap/>
            <w:hideMark/>
          </w:tcPr>
          <w:p w14:paraId="60C918BA" w14:textId="3A39AF6F" w:rsidR="00663AED" w:rsidRPr="007C0CAC" w:rsidRDefault="00663AED" w:rsidP="00587E9D">
            <w:pPr>
              <w:spacing w:line="240" w:lineRule="auto"/>
              <w:jc w:val="center"/>
            </w:pPr>
            <w:r w:rsidRPr="00A06F23">
              <w:t>-0.27</w:t>
            </w:r>
          </w:p>
        </w:tc>
      </w:tr>
      <w:tr w:rsidR="00663AED" w:rsidRPr="007C0CAC" w14:paraId="480D3C64" w14:textId="77777777" w:rsidTr="00587E9D">
        <w:trPr>
          <w:trHeight w:val="276"/>
          <w:jc w:val="center"/>
        </w:trPr>
        <w:tc>
          <w:tcPr>
            <w:tcW w:w="960" w:type="dxa"/>
            <w:noWrap/>
            <w:hideMark/>
          </w:tcPr>
          <w:p w14:paraId="642CD5F5" w14:textId="77777777" w:rsidR="00663AED" w:rsidRPr="007C0CAC" w:rsidRDefault="00663AED" w:rsidP="00587E9D">
            <w:pPr>
              <w:spacing w:line="240" w:lineRule="auto"/>
              <w:jc w:val="center"/>
            </w:pPr>
            <w:r w:rsidRPr="007C0CAC">
              <w:rPr>
                <w:rFonts w:hint="eastAsia"/>
              </w:rPr>
              <w:t>海南</w:t>
            </w:r>
          </w:p>
        </w:tc>
        <w:tc>
          <w:tcPr>
            <w:tcW w:w="960" w:type="dxa"/>
            <w:noWrap/>
            <w:hideMark/>
          </w:tcPr>
          <w:p w14:paraId="27190028" w14:textId="77777777" w:rsidR="00663AED" w:rsidRPr="007C0CAC" w:rsidRDefault="00663AED" w:rsidP="00587E9D">
            <w:pPr>
              <w:spacing w:line="240" w:lineRule="auto"/>
              <w:jc w:val="center"/>
            </w:pPr>
            <w:r w:rsidRPr="007C0CAC">
              <w:rPr>
                <w:rFonts w:hint="eastAsia"/>
              </w:rPr>
              <w:t>0.558</w:t>
            </w:r>
          </w:p>
        </w:tc>
        <w:tc>
          <w:tcPr>
            <w:tcW w:w="960" w:type="dxa"/>
            <w:noWrap/>
            <w:hideMark/>
          </w:tcPr>
          <w:p w14:paraId="0527C471" w14:textId="77777777" w:rsidR="00663AED" w:rsidRPr="007C0CAC" w:rsidRDefault="00663AED" w:rsidP="00587E9D">
            <w:pPr>
              <w:spacing w:line="240" w:lineRule="auto"/>
              <w:jc w:val="center"/>
            </w:pPr>
            <w:r w:rsidRPr="007C0CAC">
              <w:rPr>
                <w:rFonts w:hint="eastAsia"/>
              </w:rPr>
              <w:t>0.784</w:t>
            </w:r>
          </w:p>
        </w:tc>
        <w:tc>
          <w:tcPr>
            <w:tcW w:w="960" w:type="dxa"/>
            <w:noWrap/>
            <w:hideMark/>
          </w:tcPr>
          <w:p w14:paraId="61A7E895" w14:textId="77777777" w:rsidR="00663AED" w:rsidRPr="007C0CAC" w:rsidRDefault="00663AED" w:rsidP="00587E9D">
            <w:pPr>
              <w:spacing w:line="240" w:lineRule="auto"/>
              <w:jc w:val="center"/>
            </w:pPr>
            <w:r w:rsidRPr="007C0CAC">
              <w:rPr>
                <w:rFonts w:hint="eastAsia"/>
              </w:rPr>
              <w:t>0.712</w:t>
            </w:r>
          </w:p>
        </w:tc>
        <w:tc>
          <w:tcPr>
            <w:tcW w:w="960" w:type="dxa"/>
            <w:noWrap/>
            <w:hideMark/>
          </w:tcPr>
          <w:p w14:paraId="01928B8D" w14:textId="77777777" w:rsidR="00663AED" w:rsidRPr="007C0CAC" w:rsidRDefault="00663AED" w:rsidP="00587E9D">
            <w:pPr>
              <w:spacing w:line="240" w:lineRule="auto"/>
              <w:jc w:val="center"/>
            </w:pPr>
            <w:r w:rsidRPr="007C0CAC">
              <w:rPr>
                <w:rFonts w:hint="eastAsia"/>
              </w:rPr>
              <w:t>0.525</w:t>
            </w:r>
          </w:p>
        </w:tc>
        <w:tc>
          <w:tcPr>
            <w:tcW w:w="960" w:type="dxa"/>
            <w:noWrap/>
            <w:hideMark/>
          </w:tcPr>
          <w:p w14:paraId="6E005784" w14:textId="77777777" w:rsidR="00663AED" w:rsidRPr="007C0CAC" w:rsidRDefault="00663AED" w:rsidP="00587E9D">
            <w:pPr>
              <w:spacing w:line="240" w:lineRule="auto"/>
              <w:jc w:val="center"/>
            </w:pPr>
            <w:r w:rsidRPr="007C0CAC">
              <w:rPr>
                <w:rFonts w:hint="eastAsia"/>
              </w:rPr>
              <w:t>1</w:t>
            </w:r>
          </w:p>
        </w:tc>
        <w:tc>
          <w:tcPr>
            <w:tcW w:w="960" w:type="dxa"/>
            <w:noWrap/>
            <w:hideMark/>
          </w:tcPr>
          <w:p w14:paraId="1E2A651B" w14:textId="77777777" w:rsidR="00663AED" w:rsidRPr="007C0CAC" w:rsidRDefault="00663AED" w:rsidP="00587E9D">
            <w:pPr>
              <w:spacing w:line="240" w:lineRule="auto"/>
              <w:jc w:val="center"/>
            </w:pPr>
            <w:r w:rsidRPr="007C0CAC">
              <w:rPr>
                <w:rFonts w:hint="eastAsia"/>
              </w:rPr>
              <w:t>0.526</w:t>
            </w:r>
          </w:p>
        </w:tc>
        <w:tc>
          <w:tcPr>
            <w:tcW w:w="1213" w:type="dxa"/>
            <w:noWrap/>
            <w:hideMark/>
          </w:tcPr>
          <w:p w14:paraId="5B758F74" w14:textId="34A5C4CF" w:rsidR="00663AED" w:rsidRPr="007C0CAC" w:rsidRDefault="00663AED" w:rsidP="00587E9D">
            <w:pPr>
              <w:spacing w:line="240" w:lineRule="auto"/>
              <w:jc w:val="center"/>
            </w:pPr>
            <w:r w:rsidRPr="00A06F23">
              <w:t>-0.059</w:t>
            </w:r>
          </w:p>
        </w:tc>
      </w:tr>
      <w:tr w:rsidR="00663AED" w:rsidRPr="007C0CAC" w14:paraId="672C4655" w14:textId="77777777" w:rsidTr="00587E9D">
        <w:trPr>
          <w:trHeight w:val="276"/>
          <w:jc w:val="center"/>
        </w:trPr>
        <w:tc>
          <w:tcPr>
            <w:tcW w:w="960" w:type="dxa"/>
            <w:noWrap/>
            <w:hideMark/>
          </w:tcPr>
          <w:p w14:paraId="3ED2ADB5" w14:textId="77777777" w:rsidR="00663AED" w:rsidRPr="007C0CAC" w:rsidRDefault="00663AED" w:rsidP="00587E9D">
            <w:pPr>
              <w:spacing w:line="240" w:lineRule="auto"/>
              <w:jc w:val="center"/>
            </w:pPr>
            <w:r w:rsidRPr="007C0CAC">
              <w:rPr>
                <w:rFonts w:hint="eastAsia"/>
              </w:rPr>
              <w:t>重庆</w:t>
            </w:r>
          </w:p>
        </w:tc>
        <w:tc>
          <w:tcPr>
            <w:tcW w:w="960" w:type="dxa"/>
            <w:noWrap/>
            <w:hideMark/>
          </w:tcPr>
          <w:p w14:paraId="335EC961" w14:textId="77777777" w:rsidR="00663AED" w:rsidRPr="007C0CAC" w:rsidRDefault="00663AED" w:rsidP="00587E9D">
            <w:pPr>
              <w:spacing w:line="240" w:lineRule="auto"/>
              <w:jc w:val="center"/>
            </w:pPr>
            <w:r w:rsidRPr="007C0CAC">
              <w:rPr>
                <w:rFonts w:hint="eastAsia"/>
              </w:rPr>
              <w:t>0.621</w:t>
            </w:r>
          </w:p>
        </w:tc>
        <w:tc>
          <w:tcPr>
            <w:tcW w:w="960" w:type="dxa"/>
            <w:noWrap/>
            <w:hideMark/>
          </w:tcPr>
          <w:p w14:paraId="566052CC" w14:textId="77777777" w:rsidR="00663AED" w:rsidRPr="007C0CAC" w:rsidRDefault="00663AED" w:rsidP="00587E9D">
            <w:pPr>
              <w:spacing w:line="240" w:lineRule="auto"/>
              <w:jc w:val="center"/>
            </w:pPr>
            <w:r w:rsidRPr="007C0CAC">
              <w:rPr>
                <w:rFonts w:hint="eastAsia"/>
              </w:rPr>
              <w:t>0.788</w:t>
            </w:r>
          </w:p>
        </w:tc>
        <w:tc>
          <w:tcPr>
            <w:tcW w:w="960" w:type="dxa"/>
            <w:noWrap/>
            <w:hideMark/>
          </w:tcPr>
          <w:p w14:paraId="48553DAA" w14:textId="77777777" w:rsidR="00663AED" w:rsidRPr="007C0CAC" w:rsidRDefault="00663AED" w:rsidP="00587E9D">
            <w:pPr>
              <w:spacing w:line="240" w:lineRule="auto"/>
              <w:jc w:val="center"/>
            </w:pPr>
            <w:r w:rsidRPr="007C0CAC">
              <w:rPr>
                <w:rFonts w:hint="eastAsia"/>
              </w:rPr>
              <w:t>0.788</w:t>
            </w:r>
          </w:p>
        </w:tc>
        <w:tc>
          <w:tcPr>
            <w:tcW w:w="960" w:type="dxa"/>
            <w:noWrap/>
            <w:hideMark/>
          </w:tcPr>
          <w:p w14:paraId="092B8FA2" w14:textId="77777777" w:rsidR="00663AED" w:rsidRPr="007C0CAC" w:rsidRDefault="00663AED" w:rsidP="00587E9D">
            <w:pPr>
              <w:spacing w:line="240" w:lineRule="auto"/>
              <w:jc w:val="center"/>
            </w:pPr>
            <w:r w:rsidRPr="007C0CAC">
              <w:rPr>
                <w:rFonts w:hint="eastAsia"/>
              </w:rPr>
              <w:t>0.533</w:t>
            </w:r>
          </w:p>
        </w:tc>
        <w:tc>
          <w:tcPr>
            <w:tcW w:w="960" w:type="dxa"/>
            <w:noWrap/>
            <w:hideMark/>
          </w:tcPr>
          <w:p w14:paraId="6731EA67" w14:textId="77777777" w:rsidR="00663AED" w:rsidRPr="007C0CAC" w:rsidRDefault="00663AED" w:rsidP="00587E9D">
            <w:pPr>
              <w:spacing w:line="240" w:lineRule="auto"/>
              <w:jc w:val="center"/>
            </w:pPr>
            <w:r w:rsidRPr="007C0CAC">
              <w:rPr>
                <w:rFonts w:hint="eastAsia"/>
              </w:rPr>
              <w:t>0.999</w:t>
            </w:r>
          </w:p>
        </w:tc>
        <w:tc>
          <w:tcPr>
            <w:tcW w:w="960" w:type="dxa"/>
            <w:noWrap/>
            <w:hideMark/>
          </w:tcPr>
          <w:p w14:paraId="00FA663C" w14:textId="77777777" w:rsidR="00663AED" w:rsidRPr="007C0CAC" w:rsidRDefault="00663AED" w:rsidP="00587E9D">
            <w:pPr>
              <w:spacing w:line="240" w:lineRule="auto"/>
              <w:jc w:val="center"/>
            </w:pPr>
            <w:r w:rsidRPr="007C0CAC">
              <w:rPr>
                <w:rFonts w:hint="eastAsia"/>
              </w:rPr>
              <w:t>0.534</w:t>
            </w:r>
          </w:p>
        </w:tc>
        <w:tc>
          <w:tcPr>
            <w:tcW w:w="1213" w:type="dxa"/>
            <w:noWrap/>
            <w:hideMark/>
          </w:tcPr>
          <w:p w14:paraId="2130C618" w14:textId="6F8348DB" w:rsidR="00663AED" w:rsidRPr="007C0CAC" w:rsidRDefault="00663AED" w:rsidP="00587E9D">
            <w:pPr>
              <w:spacing w:line="240" w:lineRule="auto"/>
              <w:jc w:val="center"/>
            </w:pPr>
            <w:r w:rsidRPr="00A06F23">
              <w:t>-0.142</w:t>
            </w:r>
          </w:p>
        </w:tc>
      </w:tr>
      <w:tr w:rsidR="00663AED" w:rsidRPr="007C0CAC" w14:paraId="037A17D1" w14:textId="77777777" w:rsidTr="00587E9D">
        <w:trPr>
          <w:trHeight w:val="276"/>
          <w:jc w:val="center"/>
        </w:trPr>
        <w:tc>
          <w:tcPr>
            <w:tcW w:w="960" w:type="dxa"/>
            <w:noWrap/>
            <w:hideMark/>
          </w:tcPr>
          <w:p w14:paraId="28931863" w14:textId="77777777" w:rsidR="00663AED" w:rsidRPr="007C0CAC" w:rsidRDefault="00663AED" w:rsidP="00587E9D">
            <w:pPr>
              <w:spacing w:line="240" w:lineRule="auto"/>
              <w:jc w:val="center"/>
            </w:pPr>
            <w:r w:rsidRPr="007C0CAC">
              <w:rPr>
                <w:rFonts w:hint="eastAsia"/>
              </w:rPr>
              <w:t>四川</w:t>
            </w:r>
          </w:p>
        </w:tc>
        <w:tc>
          <w:tcPr>
            <w:tcW w:w="960" w:type="dxa"/>
            <w:noWrap/>
            <w:hideMark/>
          </w:tcPr>
          <w:p w14:paraId="2E1B6688" w14:textId="77777777" w:rsidR="00663AED" w:rsidRPr="007C0CAC" w:rsidRDefault="00663AED" w:rsidP="00587E9D">
            <w:pPr>
              <w:spacing w:line="240" w:lineRule="auto"/>
              <w:jc w:val="center"/>
            </w:pPr>
            <w:r w:rsidRPr="007C0CAC">
              <w:rPr>
                <w:rFonts w:hint="eastAsia"/>
              </w:rPr>
              <w:t>0.574</w:t>
            </w:r>
          </w:p>
        </w:tc>
        <w:tc>
          <w:tcPr>
            <w:tcW w:w="960" w:type="dxa"/>
            <w:noWrap/>
            <w:hideMark/>
          </w:tcPr>
          <w:p w14:paraId="6C393DB4" w14:textId="77777777" w:rsidR="00663AED" w:rsidRPr="007C0CAC" w:rsidRDefault="00663AED" w:rsidP="00587E9D">
            <w:pPr>
              <w:spacing w:line="240" w:lineRule="auto"/>
              <w:jc w:val="center"/>
            </w:pPr>
            <w:r w:rsidRPr="007C0CAC">
              <w:rPr>
                <w:rFonts w:hint="eastAsia"/>
              </w:rPr>
              <w:t>0.794</w:t>
            </w:r>
          </w:p>
        </w:tc>
        <w:tc>
          <w:tcPr>
            <w:tcW w:w="960" w:type="dxa"/>
            <w:noWrap/>
            <w:hideMark/>
          </w:tcPr>
          <w:p w14:paraId="6B011B79" w14:textId="77777777" w:rsidR="00663AED" w:rsidRPr="007C0CAC" w:rsidRDefault="00663AED" w:rsidP="00587E9D">
            <w:pPr>
              <w:spacing w:line="240" w:lineRule="auto"/>
              <w:jc w:val="center"/>
            </w:pPr>
            <w:r w:rsidRPr="007C0CAC">
              <w:rPr>
                <w:rFonts w:hint="eastAsia"/>
              </w:rPr>
              <w:t>0.723</w:t>
            </w:r>
          </w:p>
        </w:tc>
        <w:tc>
          <w:tcPr>
            <w:tcW w:w="960" w:type="dxa"/>
            <w:noWrap/>
            <w:hideMark/>
          </w:tcPr>
          <w:p w14:paraId="2487DF2E" w14:textId="77777777" w:rsidR="00663AED" w:rsidRPr="007C0CAC" w:rsidRDefault="00663AED" w:rsidP="00587E9D">
            <w:pPr>
              <w:spacing w:line="240" w:lineRule="auto"/>
              <w:jc w:val="center"/>
            </w:pPr>
            <w:r w:rsidRPr="007C0CAC">
              <w:rPr>
                <w:rFonts w:hint="eastAsia"/>
              </w:rPr>
              <w:t>0.562</w:t>
            </w:r>
          </w:p>
        </w:tc>
        <w:tc>
          <w:tcPr>
            <w:tcW w:w="960" w:type="dxa"/>
            <w:noWrap/>
            <w:hideMark/>
          </w:tcPr>
          <w:p w14:paraId="0B89A2AF" w14:textId="77777777" w:rsidR="00663AED" w:rsidRPr="007C0CAC" w:rsidRDefault="00663AED" w:rsidP="00587E9D">
            <w:pPr>
              <w:spacing w:line="240" w:lineRule="auto"/>
              <w:jc w:val="center"/>
            </w:pPr>
            <w:r w:rsidRPr="007C0CAC">
              <w:rPr>
                <w:rFonts w:hint="eastAsia"/>
              </w:rPr>
              <w:t>0.999</w:t>
            </w:r>
          </w:p>
        </w:tc>
        <w:tc>
          <w:tcPr>
            <w:tcW w:w="960" w:type="dxa"/>
            <w:noWrap/>
            <w:hideMark/>
          </w:tcPr>
          <w:p w14:paraId="3A32C52D" w14:textId="77777777" w:rsidR="00663AED" w:rsidRPr="007C0CAC" w:rsidRDefault="00663AED" w:rsidP="00587E9D">
            <w:pPr>
              <w:spacing w:line="240" w:lineRule="auto"/>
              <w:jc w:val="center"/>
            </w:pPr>
            <w:r w:rsidRPr="007C0CAC">
              <w:rPr>
                <w:rFonts w:hint="eastAsia"/>
              </w:rPr>
              <w:t>0.563</w:t>
            </w:r>
          </w:p>
        </w:tc>
        <w:tc>
          <w:tcPr>
            <w:tcW w:w="1213" w:type="dxa"/>
            <w:noWrap/>
            <w:hideMark/>
          </w:tcPr>
          <w:p w14:paraId="48C332A1" w14:textId="788F50EA" w:rsidR="00663AED" w:rsidRPr="007C0CAC" w:rsidRDefault="00663AED" w:rsidP="00587E9D">
            <w:pPr>
              <w:spacing w:line="240" w:lineRule="auto"/>
              <w:jc w:val="center"/>
            </w:pPr>
            <w:r w:rsidRPr="00A06F23">
              <w:t>-0.021</w:t>
            </w:r>
          </w:p>
        </w:tc>
      </w:tr>
      <w:tr w:rsidR="00663AED" w:rsidRPr="007C0CAC" w14:paraId="7AB70E9B" w14:textId="77777777" w:rsidTr="00587E9D">
        <w:trPr>
          <w:trHeight w:val="276"/>
          <w:jc w:val="center"/>
        </w:trPr>
        <w:tc>
          <w:tcPr>
            <w:tcW w:w="960" w:type="dxa"/>
            <w:noWrap/>
            <w:hideMark/>
          </w:tcPr>
          <w:p w14:paraId="7DF071C8" w14:textId="77777777" w:rsidR="00663AED" w:rsidRPr="007C0CAC" w:rsidRDefault="00663AED" w:rsidP="00587E9D">
            <w:pPr>
              <w:spacing w:line="240" w:lineRule="auto"/>
              <w:jc w:val="center"/>
            </w:pPr>
            <w:r w:rsidRPr="007C0CAC">
              <w:rPr>
                <w:rFonts w:hint="eastAsia"/>
              </w:rPr>
              <w:t>贵州</w:t>
            </w:r>
          </w:p>
        </w:tc>
        <w:tc>
          <w:tcPr>
            <w:tcW w:w="960" w:type="dxa"/>
            <w:noWrap/>
            <w:hideMark/>
          </w:tcPr>
          <w:p w14:paraId="0C4A0317" w14:textId="77777777" w:rsidR="00663AED" w:rsidRPr="007C0CAC" w:rsidRDefault="00663AED" w:rsidP="00587E9D">
            <w:pPr>
              <w:spacing w:line="240" w:lineRule="auto"/>
              <w:jc w:val="center"/>
            </w:pPr>
            <w:r w:rsidRPr="007C0CAC">
              <w:rPr>
                <w:rFonts w:hint="eastAsia"/>
              </w:rPr>
              <w:t>0.351</w:t>
            </w:r>
          </w:p>
        </w:tc>
        <w:tc>
          <w:tcPr>
            <w:tcW w:w="960" w:type="dxa"/>
            <w:noWrap/>
            <w:hideMark/>
          </w:tcPr>
          <w:p w14:paraId="0E653F88" w14:textId="77777777" w:rsidR="00663AED" w:rsidRPr="007C0CAC" w:rsidRDefault="00663AED" w:rsidP="00587E9D">
            <w:pPr>
              <w:spacing w:line="240" w:lineRule="auto"/>
              <w:jc w:val="center"/>
            </w:pPr>
            <w:r w:rsidRPr="007C0CAC">
              <w:rPr>
                <w:rFonts w:hint="eastAsia"/>
              </w:rPr>
              <w:t>1</w:t>
            </w:r>
          </w:p>
        </w:tc>
        <w:tc>
          <w:tcPr>
            <w:tcW w:w="960" w:type="dxa"/>
            <w:noWrap/>
            <w:hideMark/>
          </w:tcPr>
          <w:p w14:paraId="5D430465" w14:textId="77777777" w:rsidR="00663AED" w:rsidRPr="007C0CAC" w:rsidRDefault="00663AED" w:rsidP="00587E9D">
            <w:pPr>
              <w:spacing w:line="240" w:lineRule="auto"/>
              <w:jc w:val="center"/>
            </w:pPr>
            <w:r w:rsidRPr="007C0CAC">
              <w:rPr>
                <w:rFonts w:hint="eastAsia"/>
              </w:rPr>
              <w:t>0.351</w:t>
            </w:r>
          </w:p>
        </w:tc>
        <w:tc>
          <w:tcPr>
            <w:tcW w:w="960" w:type="dxa"/>
            <w:noWrap/>
            <w:hideMark/>
          </w:tcPr>
          <w:p w14:paraId="6F0C752C" w14:textId="77777777" w:rsidR="00663AED" w:rsidRPr="007C0CAC" w:rsidRDefault="00663AED" w:rsidP="00587E9D">
            <w:pPr>
              <w:spacing w:line="240" w:lineRule="auto"/>
              <w:jc w:val="center"/>
            </w:pPr>
            <w:r w:rsidRPr="007C0CAC">
              <w:rPr>
                <w:rFonts w:hint="eastAsia"/>
              </w:rPr>
              <w:t>0.239</w:t>
            </w:r>
          </w:p>
        </w:tc>
        <w:tc>
          <w:tcPr>
            <w:tcW w:w="960" w:type="dxa"/>
            <w:noWrap/>
            <w:hideMark/>
          </w:tcPr>
          <w:p w14:paraId="4BF81B0F" w14:textId="77777777" w:rsidR="00663AED" w:rsidRPr="007C0CAC" w:rsidRDefault="00663AED" w:rsidP="00587E9D">
            <w:pPr>
              <w:spacing w:line="240" w:lineRule="auto"/>
              <w:jc w:val="center"/>
            </w:pPr>
            <w:r w:rsidRPr="007C0CAC">
              <w:rPr>
                <w:rFonts w:hint="eastAsia"/>
              </w:rPr>
              <w:t>1</w:t>
            </w:r>
          </w:p>
        </w:tc>
        <w:tc>
          <w:tcPr>
            <w:tcW w:w="960" w:type="dxa"/>
            <w:noWrap/>
            <w:hideMark/>
          </w:tcPr>
          <w:p w14:paraId="0832F4E1" w14:textId="77777777" w:rsidR="00663AED" w:rsidRPr="007C0CAC" w:rsidRDefault="00663AED" w:rsidP="00587E9D">
            <w:pPr>
              <w:spacing w:line="240" w:lineRule="auto"/>
              <w:jc w:val="center"/>
            </w:pPr>
            <w:r w:rsidRPr="007C0CAC">
              <w:rPr>
                <w:rFonts w:hint="eastAsia"/>
              </w:rPr>
              <w:t>0.239</w:t>
            </w:r>
          </w:p>
        </w:tc>
        <w:tc>
          <w:tcPr>
            <w:tcW w:w="1213" w:type="dxa"/>
            <w:noWrap/>
            <w:hideMark/>
          </w:tcPr>
          <w:p w14:paraId="25E91AD4" w14:textId="4225E321" w:rsidR="00663AED" w:rsidRPr="007C0CAC" w:rsidRDefault="00663AED" w:rsidP="00587E9D">
            <w:pPr>
              <w:spacing w:line="240" w:lineRule="auto"/>
              <w:jc w:val="center"/>
            </w:pPr>
            <w:r w:rsidRPr="00A06F23">
              <w:t>-0.319</w:t>
            </w:r>
          </w:p>
        </w:tc>
      </w:tr>
      <w:tr w:rsidR="00663AED" w:rsidRPr="007C0CAC" w14:paraId="26B10B3D" w14:textId="77777777" w:rsidTr="00587E9D">
        <w:trPr>
          <w:trHeight w:val="276"/>
          <w:jc w:val="center"/>
        </w:trPr>
        <w:tc>
          <w:tcPr>
            <w:tcW w:w="960" w:type="dxa"/>
            <w:noWrap/>
            <w:hideMark/>
          </w:tcPr>
          <w:p w14:paraId="5BB8371C" w14:textId="77777777" w:rsidR="00663AED" w:rsidRPr="007C0CAC" w:rsidRDefault="00663AED" w:rsidP="00587E9D">
            <w:pPr>
              <w:spacing w:line="240" w:lineRule="auto"/>
              <w:jc w:val="center"/>
            </w:pPr>
            <w:r w:rsidRPr="007C0CAC">
              <w:rPr>
                <w:rFonts w:hint="eastAsia"/>
              </w:rPr>
              <w:t>云南</w:t>
            </w:r>
          </w:p>
        </w:tc>
        <w:tc>
          <w:tcPr>
            <w:tcW w:w="960" w:type="dxa"/>
            <w:noWrap/>
            <w:hideMark/>
          </w:tcPr>
          <w:p w14:paraId="45270F1A" w14:textId="77777777" w:rsidR="00663AED" w:rsidRPr="007C0CAC" w:rsidRDefault="00663AED" w:rsidP="00587E9D">
            <w:pPr>
              <w:spacing w:line="240" w:lineRule="auto"/>
              <w:jc w:val="center"/>
            </w:pPr>
            <w:r w:rsidRPr="007C0CAC">
              <w:rPr>
                <w:rFonts w:hint="eastAsia"/>
              </w:rPr>
              <w:t>0.637</w:t>
            </w:r>
          </w:p>
        </w:tc>
        <w:tc>
          <w:tcPr>
            <w:tcW w:w="960" w:type="dxa"/>
            <w:noWrap/>
            <w:hideMark/>
          </w:tcPr>
          <w:p w14:paraId="067B41CC" w14:textId="77777777" w:rsidR="00663AED" w:rsidRPr="007C0CAC" w:rsidRDefault="00663AED" w:rsidP="00587E9D">
            <w:pPr>
              <w:spacing w:line="240" w:lineRule="auto"/>
              <w:jc w:val="center"/>
            </w:pPr>
            <w:r w:rsidRPr="007C0CAC">
              <w:rPr>
                <w:rFonts w:hint="eastAsia"/>
              </w:rPr>
              <w:t>1</w:t>
            </w:r>
          </w:p>
        </w:tc>
        <w:tc>
          <w:tcPr>
            <w:tcW w:w="960" w:type="dxa"/>
            <w:noWrap/>
            <w:hideMark/>
          </w:tcPr>
          <w:p w14:paraId="4197F16C" w14:textId="77777777" w:rsidR="00663AED" w:rsidRPr="007C0CAC" w:rsidRDefault="00663AED" w:rsidP="00587E9D">
            <w:pPr>
              <w:spacing w:line="240" w:lineRule="auto"/>
              <w:jc w:val="center"/>
            </w:pPr>
            <w:r w:rsidRPr="007C0CAC">
              <w:rPr>
                <w:rFonts w:hint="eastAsia"/>
              </w:rPr>
              <w:t>0.637</w:t>
            </w:r>
          </w:p>
        </w:tc>
        <w:tc>
          <w:tcPr>
            <w:tcW w:w="960" w:type="dxa"/>
            <w:noWrap/>
            <w:hideMark/>
          </w:tcPr>
          <w:p w14:paraId="7D158C8E" w14:textId="77777777" w:rsidR="00663AED" w:rsidRPr="007C0CAC" w:rsidRDefault="00663AED" w:rsidP="00587E9D">
            <w:pPr>
              <w:spacing w:line="240" w:lineRule="auto"/>
              <w:jc w:val="center"/>
            </w:pPr>
            <w:r w:rsidRPr="007C0CAC">
              <w:rPr>
                <w:rFonts w:hint="eastAsia"/>
              </w:rPr>
              <w:t>0.423</w:t>
            </w:r>
          </w:p>
        </w:tc>
        <w:tc>
          <w:tcPr>
            <w:tcW w:w="960" w:type="dxa"/>
            <w:noWrap/>
            <w:hideMark/>
          </w:tcPr>
          <w:p w14:paraId="3EBE1900" w14:textId="77777777" w:rsidR="00663AED" w:rsidRPr="007C0CAC" w:rsidRDefault="00663AED" w:rsidP="00587E9D">
            <w:pPr>
              <w:spacing w:line="240" w:lineRule="auto"/>
              <w:jc w:val="center"/>
            </w:pPr>
            <w:r w:rsidRPr="007C0CAC">
              <w:rPr>
                <w:rFonts w:hint="eastAsia"/>
              </w:rPr>
              <w:t>1</w:t>
            </w:r>
          </w:p>
        </w:tc>
        <w:tc>
          <w:tcPr>
            <w:tcW w:w="960" w:type="dxa"/>
            <w:noWrap/>
            <w:hideMark/>
          </w:tcPr>
          <w:p w14:paraId="1DD1E0C1" w14:textId="77777777" w:rsidR="00663AED" w:rsidRPr="007C0CAC" w:rsidRDefault="00663AED" w:rsidP="00587E9D">
            <w:pPr>
              <w:spacing w:line="240" w:lineRule="auto"/>
              <w:jc w:val="center"/>
            </w:pPr>
            <w:r w:rsidRPr="007C0CAC">
              <w:rPr>
                <w:rFonts w:hint="eastAsia"/>
              </w:rPr>
              <w:t>0.423</w:t>
            </w:r>
          </w:p>
        </w:tc>
        <w:tc>
          <w:tcPr>
            <w:tcW w:w="1213" w:type="dxa"/>
            <w:noWrap/>
            <w:hideMark/>
          </w:tcPr>
          <w:p w14:paraId="17A81818" w14:textId="59C83470" w:rsidR="00663AED" w:rsidRPr="007C0CAC" w:rsidRDefault="00663AED" w:rsidP="00587E9D">
            <w:pPr>
              <w:spacing w:line="240" w:lineRule="auto"/>
              <w:jc w:val="center"/>
            </w:pPr>
            <w:r w:rsidRPr="00A06F23">
              <w:t>-0.336</w:t>
            </w:r>
          </w:p>
        </w:tc>
      </w:tr>
      <w:tr w:rsidR="00663AED" w:rsidRPr="007C0CAC" w14:paraId="7ED40316" w14:textId="77777777" w:rsidTr="00587E9D">
        <w:trPr>
          <w:trHeight w:val="276"/>
          <w:jc w:val="center"/>
        </w:trPr>
        <w:tc>
          <w:tcPr>
            <w:tcW w:w="960" w:type="dxa"/>
            <w:noWrap/>
            <w:hideMark/>
          </w:tcPr>
          <w:p w14:paraId="7108F7AD" w14:textId="77777777" w:rsidR="00663AED" w:rsidRPr="007C0CAC" w:rsidRDefault="00663AED" w:rsidP="00587E9D">
            <w:pPr>
              <w:spacing w:line="240" w:lineRule="auto"/>
              <w:jc w:val="center"/>
            </w:pPr>
            <w:r w:rsidRPr="007C0CAC">
              <w:rPr>
                <w:rFonts w:hint="eastAsia"/>
              </w:rPr>
              <w:t>陕西</w:t>
            </w:r>
          </w:p>
        </w:tc>
        <w:tc>
          <w:tcPr>
            <w:tcW w:w="960" w:type="dxa"/>
            <w:noWrap/>
            <w:hideMark/>
          </w:tcPr>
          <w:p w14:paraId="0012A3DC" w14:textId="77777777" w:rsidR="00663AED" w:rsidRPr="007C0CAC" w:rsidRDefault="00663AED" w:rsidP="00587E9D">
            <w:pPr>
              <w:spacing w:line="240" w:lineRule="auto"/>
              <w:jc w:val="center"/>
            </w:pPr>
            <w:r w:rsidRPr="007C0CAC">
              <w:rPr>
                <w:rFonts w:hint="eastAsia"/>
              </w:rPr>
              <w:t>0.484</w:t>
            </w:r>
          </w:p>
        </w:tc>
        <w:tc>
          <w:tcPr>
            <w:tcW w:w="960" w:type="dxa"/>
            <w:noWrap/>
            <w:hideMark/>
          </w:tcPr>
          <w:p w14:paraId="6624D3B6" w14:textId="77777777" w:rsidR="00663AED" w:rsidRPr="007C0CAC" w:rsidRDefault="00663AED" w:rsidP="00587E9D">
            <w:pPr>
              <w:spacing w:line="240" w:lineRule="auto"/>
              <w:jc w:val="center"/>
            </w:pPr>
            <w:r w:rsidRPr="007C0CAC">
              <w:rPr>
                <w:rFonts w:hint="eastAsia"/>
              </w:rPr>
              <w:t>0.746</w:t>
            </w:r>
          </w:p>
        </w:tc>
        <w:tc>
          <w:tcPr>
            <w:tcW w:w="960" w:type="dxa"/>
            <w:noWrap/>
            <w:hideMark/>
          </w:tcPr>
          <w:p w14:paraId="2DDACE14" w14:textId="77777777" w:rsidR="00663AED" w:rsidRPr="007C0CAC" w:rsidRDefault="00663AED" w:rsidP="00587E9D">
            <w:pPr>
              <w:spacing w:line="240" w:lineRule="auto"/>
              <w:jc w:val="center"/>
            </w:pPr>
            <w:r w:rsidRPr="007C0CAC">
              <w:rPr>
                <w:rFonts w:hint="eastAsia"/>
              </w:rPr>
              <w:t>0.649</w:t>
            </w:r>
          </w:p>
        </w:tc>
        <w:tc>
          <w:tcPr>
            <w:tcW w:w="960" w:type="dxa"/>
            <w:noWrap/>
            <w:hideMark/>
          </w:tcPr>
          <w:p w14:paraId="3E209807" w14:textId="77777777" w:rsidR="00663AED" w:rsidRPr="007C0CAC" w:rsidRDefault="00663AED" w:rsidP="00587E9D">
            <w:pPr>
              <w:spacing w:line="240" w:lineRule="auto"/>
              <w:jc w:val="center"/>
            </w:pPr>
            <w:r w:rsidRPr="007C0CAC">
              <w:rPr>
                <w:rFonts w:hint="eastAsia"/>
              </w:rPr>
              <w:t>0.427</w:t>
            </w:r>
          </w:p>
        </w:tc>
        <w:tc>
          <w:tcPr>
            <w:tcW w:w="960" w:type="dxa"/>
            <w:noWrap/>
            <w:hideMark/>
          </w:tcPr>
          <w:p w14:paraId="03751851" w14:textId="77777777" w:rsidR="00663AED" w:rsidRPr="007C0CAC" w:rsidRDefault="00663AED" w:rsidP="00587E9D">
            <w:pPr>
              <w:spacing w:line="240" w:lineRule="auto"/>
              <w:jc w:val="center"/>
            </w:pPr>
            <w:r w:rsidRPr="007C0CAC">
              <w:rPr>
                <w:rFonts w:hint="eastAsia"/>
              </w:rPr>
              <w:t>0.995</w:t>
            </w:r>
          </w:p>
        </w:tc>
        <w:tc>
          <w:tcPr>
            <w:tcW w:w="960" w:type="dxa"/>
            <w:noWrap/>
            <w:hideMark/>
          </w:tcPr>
          <w:p w14:paraId="3E3291C0" w14:textId="77777777" w:rsidR="00663AED" w:rsidRPr="007C0CAC" w:rsidRDefault="00663AED" w:rsidP="00587E9D">
            <w:pPr>
              <w:spacing w:line="240" w:lineRule="auto"/>
              <w:jc w:val="center"/>
            </w:pPr>
            <w:r w:rsidRPr="007C0CAC">
              <w:rPr>
                <w:rFonts w:hint="eastAsia"/>
              </w:rPr>
              <w:t>0.429</w:t>
            </w:r>
          </w:p>
        </w:tc>
        <w:tc>
          <w:tcPr>
            <w:tcW w:w="1213" w:type="dxa"/>
            <w:noWrap/>
            <w:hideMark/>
          </w:tcPr>
          <w:p w14:paraId="350E40AD" w14:textId="741E13DC" w:rsidR="00663AED" w:rsidRPr="007C0CAC" w:rsidRDefault="00663AED" w:rsidP="00587E9D">
            <w:pPr>
              <w:spacing w:line="240" w:lineRule="auto"/>
              <w:jc w:val="center"/>
            </w:pPr>
            <w:r w:rsidRPr="00A06F23">
              <w:t>-0.118</w:t>
            </w:r>
          </w:p>
        </w:tc>
      </w:tr>
      <w:tr w:rsidR="00663AED" w:rsidRPr="007C0CAC" w14:paraId="5A171BA3" w14:textId="77777777" w:rsidTr="00587E9D">
        <w:trPr>
          <w:trHeight w:val="276"/>
          <w:jc w:val="center"/>
        </w:trPr>
        <w:tc>
          <w:tcPr>
            <w:tcW w:w="960" w:type="dxa"/>
            <w:noWrap/>
            <w:hideMark/>
          </w:tcPr>
          <w:p w14:paraId="268765D2" w14:textId="77777777" w:rsidR="00663AED" w:rsidRPr="007C0CAC" w:rsidRDefault="00663AED" w:rsidP="00587E9D">
            <w:pPr>
              <w:spacing w:line="240" w:lineRule="auto"/>
              <w:jc w:val="center"/>
            </w:pPr>
            <w:r w:rsidRPr="007C0CAC">
              <w:rPr>
                <w:rFonts w:hint="eastAsia"/>
              </w:rPr>
              <w:t>甘肃</w:t>
            </w:r>
          </w:p>
        </w:tc>
        <w:tc>
          <w:tcPr>
            <w:tcW w:w="960" w:type="dxa"/>
            <w:noWrap/>
            <w:hideMark/>
          </w:tcPr>
          <w:p w14:paraId="3359E276" w14:textId="77777777" w:rsidR="00663AED" w:rsidRPr="007C0CAC" w:rsidRDefault="00663AED" w:rsidP="00587E9D">
            <w:pPr>
              <w:spacing w:line="240" w:lineRule="auto"/>
              <w:jc w:val="center"/>
            </w:pPr>
            <w:r w:rsidRPr="007C0CAC">
              <w:rPr>
                <w:rFonts w:hint="eastAsia"/>
              </w:rPr>
              <w:t>0.513</w:t>
            </w:r>
          </w:p>
        </w:tc>
        <w:tc>
          <w:tcPr>
            <w:tcW w:w="960" w:type="dxa"/>
            <w:noWrap/>
            <w:hideMark/>
          </w:tcPr>
          <w:p w14:paraId="1A51930C" w14:textId="77777777" w:rsidR="00663AED" w:rsidRPr="007C0CAC" w:rsidRDefault="00663AED" w:rsidP="00587E9D">
            <w:pPr>
              <w:spacing w:line="240" w:lineRule="auto"/>
              <w:jc w:val="center"/>
            </w:pPr>
            <w:r w:rsidRPr="007C0CAC">
              <w:rPr>
                <w:rFonts w:hint="eastAsia"/>
              </w:rPr>
              <w:t>1</w:t>
            </w:r>
          </w:p>
        </w:tc>
        <w:tc>
          <w:tcPr>
            <w:tcW w:w="960" w:type="dxa"/>
            <w:noWrap/>
            <w:hideMark/>
          </w:tcPr>
          <w:p w14:paraId="46830674" w14:textId="77777777" w:rsidR="00663AED" w:rsidRPr="007C0CAC" w:rsidRDefault="00663AED" w:rsidP="00587E9D">
            <w:pPr>
              <w:spacing w:line="240" w:lineRule="auto"/>
              <w:jc w:val="center"/>
            </w:pPr>
            <w:r w:rsidRPr="007C0CAC">
              <w:rPr>
                <w:rFonts w:hint="eastAsia"/>
              </w:rPr>
              <w:t>0.513</w:t>
            </w:r>
          </w:p>
        </w:tc>
        <w:tc>
          <w:tcPr>
            <w:tcW w:w="960" w:type="dxa"/>
            <w:noWrap/>
            <w:hideMark/>
          </w:tcPr>
          <w:p w14:paraId="2B9B7AD7" w14:textId="77777777" w:rsidR="00663AED" w:rsidRPr="007C0CAC" w:rsidRDefault="00663AED" w:rsidP="00587E9D">
            <w:pPr>
              <w:spacing w:line="240" w:lineRule="auto"/>
              <w:jc w:val="center"/>
            </w:pPr>
            <w:r w:rsidRPr="007C0CAC">
              <w:rPr>
                <w:rFonts w:hint="eastAsia"/>
              </w:rPr>
              <w:t>0.35</w:t>
            </w:r>
          </w:p>
        </w:tc>
        <w:tc>
          <w:tcPr>
            <w:tcW w:w="960" w:type="dxa"/>
            <w:noWrap/>
            <w:hideMark/>
          </w:tcPr>
          <w:p w14:paraId="06C456C3" w14:textId="77777777" w:rsidR="00663AED" w:rsidRPr="007C0CAC" w:rsidRDefault="00663AED" w:rsidP="00587E9D">
            <w:pPr>
              <w:spacing w:line="240" w:lineRule="auto"/>
              <w:jc w:val="center"/>
            </w:pPr>
            <w:r w:rsidRPr="007C0CAC">
              <w:rPr>
                <w:rFonts w:hint="eastAsia"/>
              </w:rPr>
              <w:t>1</w:t>
            </w:r>
          </w:p>
        </w:tc>
        <w:tc>
          <w:tcPr>
            <w:tcW w:w="960" w:type="dxa"/>
            <w:noWrap/>
            <w:hideMark/>
          </w:tcPr>
          <w:p w14:paraId="35412359" w14:textId="77777777" w:rsidR="00663AED" w:rsidRPr="007C0CAC" w:rsidRDefault="00663AED" w:rsidP="00587E9D">
            <w:pPr>
              <w:spacing w:line="240" w:lineRule="auto"/>
              <w:jc w:val="center"/>
            </w:pPr>
            <w:r w:rsidRPr="007C0CAC">
              <w:rPr>
                <w:rFonts w:hint="eastAsia"/>
              </w:rPr>
              <w:t>0.35</w:t>
            </w:r>
          </w:p>
        </w:tc>
        <w:tc>
          <w:tcPr>
            <w:tcW w:w="1213" w:type="dxa"/>
            <w:noWrap/>
            <w:hideMark/>
          </w:tcPr>
          <w:p w14:paraId="1EF5E321" w14:textId="562DCEEE" w:rsidR="00663AED" w:rsidRPr="007C0CAC" w:rsidRDefault="00663AED" w:rsidP="00587E9D">
            <w:pPr>
              <w:spacing w:line="240" w:lineRule="auto"/>
              <w:jc w:val="center"/>
            </w:pPr>
            <w:r w:rsidRPr="00A06F23">
              <w:t>-0.318</w:t>
            </w:r>
          </w:p>
        </w:tc>
      </w:tr>
      <w:tr w:rsidR="00663AED" w:rsidRPr="007C0CAC" w14:paraId="339F6813" w14:textId="77777777" w:rsidTr="00587E9D">
        <w:trPr>
          <w:trHeight w:val="276"/>
          <w:jc w:val="center"/>
        </w:trPr>
        <w:tc>
          <w:tcPr>
            <w:tcW w:w="960" w:type="dxa"/>
            <w:noWrap/>
            <w:hideMark/>
          </w:tcPr>
          <w:p w14:paraId="438C3453" w14:textId="77777777" w:rsidR="00663AED" w:rsidRPr="007C0CAC" w:rsidRDefault="00663AED" w:rsidP="00587E9D">
            <w:pPr>
              <w:spacing w:line="240" w:lineRule="auto"/>
              <w:jc w:val="center"/>
            </w:pPr>
            <w:r w:rsidRPr="007C0CAC">
              <w:rPr>
                <w:rFonts w:hint="eastAsia"/>
              </w:rPr>
              <w:t>青海</w:t>
            </w:r>
          </w:p>
        </w:tc>
        <w:tc>
          <w:tcPr>
            <w:tcW w:w="960" w:type="dxa"/>
            <w:noWrap/>
            <w:hideMark/>
          </w:tcPr>
          <w:p w14:paraId="74C03482" w14:textId="77777777" w:rsidR="00663AED" w:rsidRPr="007C0CAC" w:rsidRDefault="00663AED" w:rsidP="00587E9D">
            <w:pPr>
              <w:spacing w:line="240" w:lineRule="auto"/>
              <w:jc w:val="center"/>
            </w:pPr>
            <w:r w:rsidRPr="007C0CAC">
              <w:rPr>
                <w:rFonts w:hint="eastAsia"/>
              </w:rPr>
              <w:t>0.636</w:t>
            </w:r>
          </w:p>
        </w:tc>
        <w:tc>
          <w:tcPr>
            <w:tcW w:w="960" w:type="dxa"/>
            <w:noWrap/>
            <w:hideMark/>
          </w:tcPr>
          <w:p w14:paraId="0CAB4FB3" w14:textId="77777777" w:rsidR="00663AED" w:rsidRPr="007C0CAC" w:rsidRDefault="00663AED" w:rsidP="00587E9D">
            <w:pPr>
              <w:spacing w:line="240" w:lineRule="auto"/>
              <w:jc w:val="center"/>
            </w:pPr>
            <w:r w:rsidRPr="007C0CAC">
              <w:rPr>
                <w:rFonts w:hint="eastAsia"/>
              </w:rPr>
              <w:t>0.897</w:t>
            </w:r>
          </w:p>
        </w:tc>
        <w:tc>
          <w:tcPr>
            <w:tcW w:w="960" w:type="dxa"/>
            <w:noWrap/>
            <w:hideMark/>
          </w:tcPr>
          <w:p w14:paraId="231D2BDE" w14:textId="77777777" w:rsidR="00663AED" w:rsidRPr="007C0CAC" w:rsidRDefault="00663AED" w:rsidP="00587E9D">
            <w:pPr>
              <w:spacing w:line="240" w:lineRule="auto"/>
              <w:jc w:val="center"/>
            </w:pPr>
            <w:r w:rsidRPr="007C0CAC">
              <w:rPr>
                <w:rFonts w:hint="eastAsia"/>
              </w:rPr>
              <w:t>0.709</w:t>
            </w:r>
          </w:p>
        </w:tc>
        <w:tc>
          <w:tcPr>
            <w:tcW w:w="960" w:type="dxa"/>
            <w:noWrap/>
            <w:hideMark/>
          </w:tcPr>
          <w:p w14:paraId="3128B313" w14:textId="77777777" w:rsidR="00663AED" w:rsidRPr="007C0CAC" w:rsidRDefault="00663AED" w:rsidP="00587E9D">
            <w:pPr>
              <w:spacing w:line="240" w:lineRule="auto"/>
              <w:jc w:val="center"/>
            </w:pPr>
            <w:r w:rsidRPr="007C0CAC">
              <w:rPr>
                <w:rFonts w:hint="eastAsia"/>
              </w:rPr>
              <w:t>0.457</w:t>
            </w:r>
          </w:p>
        </w:tc>
        <w:tc>
          <w:tcPr>
            <w:tcW w:w="960" w:type="dxa"/>
            <w:noWrap/>
            <w:hideMark/>
          </w:tcPr>
          <w:p w14:paraId="016AA810" w14:textId="77777777" w:rsidR="00663AED" w:rsidRPr="007C0CAC" w:rsidRDefault="00663AED" w:rsidP="00587E9D">
            <w:pPr>
              <w:spacing w:line="240" w:lineRule="auto"/>
              <w:jc w:val="center"/>
            </w:pPr>
            <w:r w:rsidRPr="007C0CAC">
              <w:rPr>
                <w:rFonts w:hint="eastAsia"/>
              </w:rPr>
              <w:t>0.997</w:t>
            </w:r>
          </w:p>
        </w:tc>
        <w:tc>
          <w:tcPr>
            <w:tcW w:w="960" w:type="dxa"/>
            <w:noWrap/>
            <w:hideMark/>
          </w:tcPr>
          <w:p w14:paraId="73BE1E37" w14:textId="77777777" w:rsidR="00663AED" w:rsidRPr="007C0CAC" w:rsidRDefault="00663AED" w:rsidP="00587E9D">
            <w:pPr>
              <w:spacing w:line="240" w:lineRule="auto"/>
              <w:jc w:val="center"/>
            </w:pPr>
            <w:r w:rsidRPr="007C0CAC">
              <w:rPr>
                <w:rFonts w:hint="eastAsia"/>
              </w:rPr>
              <w:t>0.458</w:t>
            </w:r>
          </w:p>
        </w:tc>
        <w:tc>
          <w:tcPr>
            <w:tcW w:w="1213" w:type="dxa"/>
            <w:noWrap/>
            <w:hideMark/>
          </w:tcPr>
          <w:p w14:paraId="5F9A0ADB" w14:textId="5B74381E" w:rsidR="00663AED" w:rsidRPr="007C0CAC" w:rsidRDefault="00663AED" w:rsidP="00587E9D">
            <w:pPr>
              <w:spacing w:line="240" w:lineRule="auto"/>
              <w:jc w:val="center"/>
            </w:pPr>
            <w:r w:rsidRPr="00A06F23">
              <w:t>-0.281</w:t>
            </w:r>
          </w:p>
        </w:tc>
      </w:tr>
      <w:tr w:rsidR="00663AED" w:rsidRPr="007C0CAC" w14:paraId="7306E018" w14:textId="77777777" w:rsidTr="00296B7B">
        <w:trPr>
          <w:trHeight w:val="276"/>
          <w:jc w:val="center"/>
        </w:trPr>
        <w:tc>
          <w:tcPr>
            <w:tcW w:w="960" w:type="dxa"/>
            <w:tcBorders>
              <w:bottom w:val="nil"/>
            </w:tcBorders>
            <w:noWrap/>
            <w:hideMark/>
          </w:tcPr>
          <w:p w14:paraId="056865B1" w14:textId="77777777" w:rsidR="00663AED" w:rsidRPr="007C0CAC" w:rsidRDefault="00663AED" w:rsidP="00587E9D">
            <w:pPr>
              <w:spacing w:line="240" w:lineRule="auto"/>
              <w:jc w:val="center"/>
            </w:pPr>
            <w:r w:rsidRPr="007C0CAC">
              <w:rPr>
                <w:rFonts w:hint="eastAsia"/>
              </w:rPr>
              <w:t>宁夏</w:t>
            </w:r>
          </w:p>
        </w:tc>
        <w:tc>
          <w:tcPr>
            <w:tcW w:w="960" w:type="dxa"/>
            <w:tcBorders>
              <w:bottom w:val="nil"/>
            </w:tcBorders>
            <w:noWrap/>
            <w:hideMark/>
          </w:tcPr>
          <w:p w14:paraId="1111E10A" w14:textId="77777777" w:rsidR="00663AED" w:rsidRPr="007C0CAC" w:rsidRDefault="00663AED" w:rsidP="00587E9D">
            <w:pPr>
              <w:spacing w:line="240" w:lineRule="auto"/>
              <w:jc w:val="center"/>
            </w:pPr>
            <w:r w:rsidRPr="007C0CAC">
              <w:rPr>
                <w:rFonts w:hint="eastAsia"/>
              </w:rPr>
              <w:t>0.608</w:t>
            </w:r>
          </w:p>
        </w:tc>
        <w:tc>
          <w:tcPr>
            <w:tcW w:w="960" w:type="dxa"/>
            <w:tcBorders>
              <w:bottom w:val="nil"/>
            </w:tcBorders>
            <w:noWrap/>
            <w:hideMark/>
          </w:tcPr>
          <w:p w14:paraId="75F2F6C6" w14:textId="77777777" w:rsidR="00663AED" w:rsidRPr="007C0CAC" w:rsidRDefault="00663AED" w:rsidP="00587E9D">
            <w:pPr>
              <w:spacing w:line="240" w:lineRule="auto"/>
              <w:jc w:val="center"/>
            </w:pPr>
            <w:r w:rsidRPr="007C0CAC">
              <w:rPr>
                <w:rFonts w:hint="eastAsia"/>
              </w:rPr>
              <w:t>0.921</w:t>
            </w:r>
          </w:p>
        </w:tc>
        <w:tc>
          <w:tcPr>
            <w:tcW w:w="960" w:type="dxa"/>
            <w:tcBorders>
              <w:bottom w:val="nil"/>
            </w:tcBorders>
            <w:noWrap/>
            <w:hideMark/>
          </w:tcPr>
          <w:p w14:paraId="04F20856" w14:textId="77777777" w:rsidR="00663AED" w:rsidRPr="007C0CAC" w:rsidRDefault="00663AED" w:rsidP="00587E9D">
            <w:pPr>
              <w:spacing w:line="240" w:lineRule="auto"/>
              <w:jc w:val="center"/>
            </w:pPr>
            <w:r w:rsidRPr="007C0CAC">
              <w:rPr>
                <w:rFonts w:hint="eastAsia"/>
              </w:rPr>
              <w:t>0.66</w:t>
            </w:r>
          </w:p>
        </w:tc>
        <w:tc>
          <w:tcPr>
            <w:tcW w:w="960" w:type="dxa"/>
            <w:tcBorders>
              <w:bottom w:val="nil"/>
            </w:tcBorders>
            <w:noWrap/>
            <w:hideMark/>
          </w:tcPr>
          <w:p w14:paraId="54368F34" w14:textId="77777777" w:rsidR="00663AED" w:rsidRPr="007C0CAC" w:rsidRDefault="00663AED" w:rsidP="00587E9D">
            <w:pPr>
              <w:spacing w:line="240" w:lineRule="auto"/>
              <w:jc w:val="center"/>
            </w:pPr>
            <w:r w:rsidRPr="007C0CAC">
              <w:rPr>
                <w:rFonts w:hint="eastAsia"/>
              </w:rPr>
              <w:t>0.451</w:t>
            </w:r>
          </w:p>
        </w:tc>
        <w:tc>
          <w:tcPr>
            <w:tcW w:w="960" w:type="dxa"/>
            <w:tcBorders>
              <w:bottom w:val="nil"/>
            </w:tcBorders>
            <w:noWrap/>
            <w:hideMark/>
          </w:tcPr>
          <w:p w14:paraId="4C208E10" w14:textId="77777777" w:rsidR="00663AED" w:rsidRPr="007C0CAC" w:rsidRDefault="00663AED" w:rsidP="00587E9D">
            <w:pPr>
              <w:spacing w:line="240" w:lineRule="auto"/>
              <w:jc w:val="center"/>
            </w:pPr>
            <w:r w:rsidRPr="007C0CAC">
              <w:rPr>
                <w:rFonts w:hint="eastAsia"/>
              </w:rPr>
              <w:t>0.997</w:t>
            </w:r>
          </w:p>
        </w:tc>
        <w:tc>
          <w:tcPr>
            <w:tcW w:w="960" w:type="dxa"/>
            <w:tcBorders>
              <w:bottom w:val="nil"/>
            </w:tcBorders>
            <w:noWrap/>
            <w:hideMark/>
          </w:tcPr>
          <w:p w14:paraId="17F6E34B" w14:textId="77777777" w:rsidR="00663AED" w:rsidRPr="007C0CAC" w:rsidRDefault="00663AED" w:rsidP="00587E9D">
            <w:pPr>
              <w:spacing w:line="240" w:lineRule="auto"/>
              <w:jc w:val="center"/>
            </w:pPr>
            <w:r w:rsidRPr="007C0CAC">
              <w:rPr>
                <w:rFonts w:hint="eastAsia"/>
              </w:rPr>
              <w:t>0.452</w:t>
            </w:r>
          </w:p>
        </w:tc>
        <w:tc>
          <w:tcPr>
            <w:tcW w:w="1213" w:type="dxa"/>
            <w:tcBorders>
              <w:bottom w:val="nil"/>
            </w:tcBorders>
            <w:noWrap/>
            <w:hideMark/>
          </w:tcPr>
          <w:p w14:paraId="757A61CD" w14:textId="6B14C6AD" w:rsidR="00663AED" w:rsidRPr="007C0CAC" w:rsidRDefault="00663AED" w:rsidP="00587E9D">
            <w:pPr>
              <w:spacing w:line="240" w:lineRule="auto"/>
              <w:jc w:val="center"/>
            </w:pPr>
            <w:r w:rsidRPr="00A06F23">
              <w:t>-0.258</w:t>
            </w:r>
          </w:p>
        </w:tc>
      </w:tr>
      <w:tr w:rsidR="00663AED" w:rsidRPr="007C0CAC" w14:paraId="49FEF5D7" w14:textId="77777777" w:rsidTr="00296B7B">
        <w:trPr>
          <w:trHeight w:val="276"/>
          <w:jc w:val="center"/>
        </w:trPr>
        <w:tc>
          <w:tcPr>
            <w:tcW w:w="960" w:type="dxa"/>
            <w:tcBorders>
              <w:top w:val="nil"/>
              <w:bottom w:val="single" w:sz="12" w:space="0" w:color="auto"/>
            </w:tcBorders>
            <w:noWrap/>
            <w:hideMark/>
          </w:tcPr>
          <w:p w14:paraId="69CFE4D7" w14:textId="77777777" w:rsidR="00663AED" w:rsidRPr="007C0CAC" w:rsidRDefault="00663AED" w:rsidP="00587E9D">
            <w:pPr>
              <w:spacing w:line="240" w:lineRule="auto"/>
              <w:jc w:val="center"/>
            </w:pPr>
            <w:r w:rsidRPr="007C0CAC">
              <w:rPr>
                <w:rFonts w:hint="eastAsia"/>
              </w:rPr>
              <w:t>新疆</w:t>
            </w:r>
          </w:p>
        </w:tc>
        <w:tc>
          <w:tcPr>
            <w:tcW w:w="960" w:type="dxa"/>
            <w:tcBorders>
              <w:top w:val="nil"/>
              <w:bottom w:val="single" w:sz="12" w:space="0" w:color="auto"/>
            </w:tcBorders>
            <w:noWrap/>
            <w:hideMark/>
          </w:tcPr>
          <w:p w14:paraId="678AEA23" w14:textId="77777777" w:rsidR="00663AED" w:rsidRPr="007C0CAC" w:rsidRDefault="00663AED" w:rsidP="00587E9D">
            <w:pPr>
              <w:spacing w:line="240" w:lineRule="auto"/>
              <w:jc w:val="center"/>
            </w:pPr>
            <w:r w:rsidRPr="007C0CAC">
              <w:rPr>
                <w:rFonts w:hint="eastAsia"/>
              </w:rPr>
              <w:t>0.633</w:t>
            </w:r>
          </w:p>
        </w:tc>
        <w:tc>
          <w:tcPr>
            <w:tcW w:w="960" w:type="dxa"/>
            <w:tcBorders>
              <w:top w:val="nil"/>
              <w:bottom w:val="single" w:sz="12" w:space="0" w:color="auto"/>
            </w:tcBorders>
            <w:noWrap/>
            <w:hideMark/>
          </w:tcPr>
          <w:p w14:paraId="57453F58" w14:textId="77777777" w:rsidR="00663AED" w:rsidRPr="007C0CAC" w:rsidRDefault="00663AED" w:rsidP="00587E9D">
            <w:pPr>
              <w:spacing w:line="240" w:lineRule="auto"/>
              <w:jc w:val="center"/>
            </w:pPr>
            <w:r w:rsidRPr="007C0CAC">
              <w:rPr>
                <w:rFonts w:hint="eastAsia"/>
              </w:rPr>
              <w:t>0.94</w:t>
            </w:r>
          </w:p>
        </w:tc>
        <w:tc>
          <w:tcPr>
            <w:tcW w:w="960" w:type="dxa"/>
            <w:tcBorders>
              <w:top w:val="nil"/>
              <w:bottom w:val="single" w:sz="12" w:space="0" w:color="auto"/>
            </w:tcBorders>
            <w:noWrap/>
            <w:hideMark/>
          </w:tcPr>
          <w:p w14:paraId="169BEBC3" w14:textId="77777777" w:rsidR="00663AED" w:rsidRPr="007C0CAC" w:rsidRDefault="00663AED" w:rsidP="00587E9D">
            <w:pPr>
              <w:spacing w:line="240" w:lineRule="auto"/>
              <w:jc w:val="center"/>
            </w:pPr>
            <w:r w:rsidRPr="007C0CAC">
              <w:rPr>
                <w:rFonts w:hint="eastAsia"/>
              </w:rPr>
              <w:t>0.674</w:t>
            </w:r>
          </w:p>
        </w:tc>
        <w:tc>
          <w:tcPr>
            <w:tcW w:w="960" w:type="dxa"/>
            <w:tcBorders>
              <w:top w:val="nil"/>
              <w:bottom w:val="single" w:sz="12" w:space="0" w:color="auto"/>
            </w:tcBorders>
            <w:noWrap/>
            <w:hideMark/>
          </w:tcPr>
          <w:p w14:paraId="76B054AE" w14:textId="77777777" w:rsidR="00663AED" w:rsidRPr="007C0CAC" w:rsidRDefault="00663AED" w:rsidP="00587E9D">
            <w:pPr>
              <w:spacing w:line="240" w:lineRule="auto"/>
              <w:jc w:val="center"/>
            </w:pPr>
            <w:r w:rsidRPr="007C0CAC">
              <w:rPr>
                <w:rFonts w:hint="eastAsia"/>
              </w:rPr>
              <w:t>0.405</w:t>
            </w:r>
          </w:p>
        </w:tc>
        <w:tc>
          <w:tcPr>
            <w:tcW w:w="960" w:type="dxa"/>
            <w:tcBorders>
              <w:top w:val="nil"/>
              <w:bottom w:val="single" w:sz="12" w:space="0" w:color="auto"/>
            </w:tcBorders>
            <w:noWrap/>
            <w:hideMark/>
          </w:tcPr>
          <w:p w14:paraId="65AD83EE" w14:textId="77777777" w:rsidR="00663AED" w:rsidRPr="007C0CAC" w:rsidRDefault="00663AED" w:rsidP="00587E9D">
            <w:pPr>
              <w:spacing w:line="240" w:lineRule="auto"/>
              <w:jc w:val="center"/>
            </w:pPr>
            <w:r w:rsidRPr="007C0CAC">
              <w:rPr>
                <w:rFonts w:hint="eastAsia"/>
              </w:rPr>
              <w:t>0.995</w:t>
            </w:r>
          </w:p>
        </w:tc>
        <w:tc>
          <w:tcPr>
            <w:tcW w:w="960" w:type="dxa"/>
            <w:tcBorders>
              <w:top w:val="nil"/>
              <w:bottom w:val="single" w:sz="12" w:space="0" w:color="auto"/>
            </w:tcBorders>
            <w:noWrap/>
            <w:hideMark/>
          </w:tcPr>
          <w:p w14:paraId="4CAB30E1" w14:textId="77777777" w:rsidR="00663AED" w:rsidRPr="007C0CAC" w:rsidRDefault="00663AED" w:rsidP="00587E9D">
            <w:pPr>
              <w:spacing w:line="240" w:lineRule="auto"/>
              <w:jc w:val="center"/>
            </w:pPr>
            <w:r w:rsidRPr="007C0CAC">
              <w:rPr>
                <w:rFonts w:hint="eastAsia"/>
              </w:rPr>
              <w:t>0.407</w:t>
            </w:r>
          </w:p>
        </w:tc>
        <w:tc>
          <w:tcPr>
            <w:tcW w:w="1213" w:type="dxa"/>
            <w:tcBorders>
              <w:top w:val="nil"/>
              <w:bottom w:val="single" w:sz="12" w:space="0" w:color="auto"/>
            </w:tcBorders>
            <w:noWrap/>
            <w:hideMark/>
          </w:tcPr>
          <w:p w14:paraId="5E7F0566" w14:textId="6342EF04" w:rsidR="00663AED" w:rsidRPr="007C0CAC" w:rsidRDefault="00663AED" w:rsidP="00587E9D">
            <w:pPr>
              <w:spacing w:line="240" w:lineRule="auto"/>
              <w:jc w:val="center"/>
            </w:pPr>
            <w:r w:rsidRPr="00A06F23">
              <w:t>-0.36</w:t>
            </w:r>
          </w:p>
        </w:tc>
      </w:tr>
      <w:tr w:rsidR="00663AED" w:rsidRPr="007C0CAC" w14:paraId="385527DB" w14:textId="77777777" w:rsidTr="00296B7B">
        <w:trPr>
          <w:trHeight w:val="276"/>
          <w:jc w:val="center"/>
        </w:trPr>
        <w:tc>
          <w:tcPr>
            <w:tcW w:w="960" w:type="dxa"/>
            <w:tcBorders>
              <w:top w:val="single" w:sz="12" w:space="0" w:color="auto"/>
            </w:tcBorders>
            <w:noWrap/>
            <w:hideMark/>
          </w:tcPr>
          <w:p w14:paraId="552A2680" w14:textId="77777777" w:rsidR="00663AED" w:rsidRPr="007C0CAC" w:rsidRDefault="00663AED" w:rsidP="00587E9D">
            <w:pPr>
              <w:spacing w:line="240" w:lineRule="auto"/>
              <w:jc w:val="center"/>
            </w:pPr>
            <w:r w:rsidRPr="007C0CAC">
              <w:rPr>
                <w:rFonts w:hint="eastAsia"/>
              </w:rPr>
              <w:t>mean</w:t>
            </w:r>
          </w:p>
        </w:tc>
        <w:tc>
          <w:tcPr>
            <w:tcW w:w="960" w:type="dxa"/>
            <w:tcBorders>
              <w:top w:val="single" w:sz="12" w:space="0" w:color="auto"/>
            </w:tcBorders>
            <w:noWrap/>
            <w:hideMark/>
          </w:tcPr>
          <w:p w14:paraId="4D13DDD5" w14:textId="77777777" w:rsidR="00663AED" w:rsidRPr="007C0CAC" w:rsidRDefault="00663AED" w:rsidP="00587E9D">
            <w:pPr>
              <w:spacing w:line="240" w:lineRule="auto"/>
              <w:jc w:val="center"/>
            </w:pPr>
            <w:r w:rsidRPr="007C0CAC">
              <w:rPr>
                <w:rFonts w:hint="eastAsia"/>
              </w:rPr>
              <w:t>0.669</w:t>
            </w:r>
          </w:p>
        </w:tc>
        <w:tc>
          <w:tcPr>
            <w:tcW w:w="960" w:type="dxa"/>
            <w:tcBorders>
              <w:top w:val="single" w:sz="12" w:space="0" w:color="auto"/>
            </w:tcBorders>
            <w:noWrap/>
            <w:hideMark/>
          </w:tcPr>
          <w:p w14:paraId="0E320C59" w14:textId="77777777" w:rsidR="00663AED" w:rsidRPr="007C0CAC" w:rsidRDefault="00663AED" w:rsidP="00587E9D">
            <w:pPr>
              <w:spacing w:line="240" w:lineRule="auto"/>
              <w:jc w:val="center"/>
            </w:pPr>
            <w:r w:rsidRPr="007C0CAC">
              <w:rPr>
                <w:rFonts w:hint="eastAsia"/>
              </w:rPr>
              <w:t>0.886</w:t>
            </w:r>
          </w:p>
        </w:tc>
        <w:tc>
          <w:tcPr>
            <w:tcW w:w="960" w:type="dxa"/>
            <w:tcBorders>
              <w:top w:val="single" w:sz="12" w:space="0" w:color="auto"/>
            </w:tcBorders>
            <w:noWrap/>
            <w:hideMark/>
          </w:tcPr>
          <w:p w14:paraId="31106F40" w14:textId="77777777" w:rsidR="00663AED" w:rsidRPr="007C0CAC" w:rsidRDefault="00663AED" w:rsidP="00587E9D">
            <w:pPr>
              <w:spacing w:line="240" w:lineRule="auto"/>
              <w:jc w:val="center"/>
            </w:pPr>
            <w:r w:rsidRPr="007C0CAC">
              <w:rPr>
                <w:rFonts w:hint="eastAsia"/>
              </w:rPr>
              <w:t>0.763</w:t>
            </w:r>
          </w:p>
        </w:tc>
        <w:tc>
          <w:tcPr>
            <w:tcW w:w="960" w:type="dxa"/>
            <w:tcBorders>
              <w:top w:val="single" w:sz="12" w:space="0" w:color="auto"/>
            </w:tcBorders>
            <w:noWrap/>
            <w:hideMark/>
          </w:tcPr>
          <w:p w14:paraId="5E88B793" w14:textId="77777777" w:rsidR="00663AED" w:rsidRPr="007C0CAC" w:rsidRDefault="00663AED" w:rsidP="00587E9D">
            <w:pPr>
              <w:spacing w:line="240" w:lineRule="auto"/>
              <w:jc w:val="center"/>
            </w:pPr>
            <w:r w:rsidRPr="007C0CAC">
              <w:rPr>
                <w:rFonts w:hint="eastAsia"/>
              </w:rPr>
              <w:t>0.609</w:t>
            </w:r>
          </w:p>
        </w:tc>
        <w:tc>
          <w:tcPr>
            <w:tcW w:w="960" w:type="dxa"/>
            <w:tcBorders>
              <w:top w:val="single" w:sz="12" w:space="0" w:color="auto"/>
            </w:tcBorders>
            <w:noWrap/>
            <w:hideMark/>
          </w:tcPr>
          <w:p w14:paraId="3DF76DA0" w14:textId="77777777" w:rsidR="00663AED" w:rsidRPr="007C0CAC" w:rsidRDefault="00663AED" w:rsidP="00587E9D">
            <w:pPr>
              <w:spacing w:line="240" w:lineRule="auto"/>
              <w:jc w:val="center"/>
            </w:pPr>
            <w:r w:rsidRPr="007C0CAC">
              <w:rPr>
                <w:rFonts w:hint="eastAsia"/>
              </w:rPr>
              <w:t>0.999</w:t>
            </w:r>
          </w:p>
        </w:tc>
        <w:tc>
          <w:tcPr>
            <w:tcW w:w="960" w:type="dxa"/>
            <w:tcBorders>
              <w:top w:val="single" w:sz="12" w:space="0" w:color="auto"/>
            </w:tcBorders>
            <w:noWrap/>
            <w:hideMark/>
          </w:tcPr>
          <w:p w14:paraId="58356A31" w14:textId="77777777" w:rsidR="00663AED" w:rsidRPr="007C0CAC" w:rsidRDefault="00663AED" w:rsidP="00587E9D">
            <w:pPr>
              <w:spacing w:line="240" w:lineRule="auto"/>
              <w:jc w:val="center"/>
            </w:pPr>
            <w:r w:rsidRPr="007C0CAC">
              <w:rPr>
                <w:rFonts w:hint="eastAsia"/>
              </w:rPr>
              <w:t>0.61</w:t>
            </w:r>
          </w:p>
        </w:tc>
        <w:tc>
          <w:tcPr>
            <w:tcW w:w="1213" w:type="dxa"/>
            <w:tcBorders>
              <w:top w:val="single" w:sz="12" w:space="0" w:color="auto"/>
            </w:tcBorders>
            <w:noWrap/>
            <w:hideMark/>
          </w:tcPr>
          <w:p w14:paraId="1437B631" w14:textId="1C7475BC" w:rsidR="00663AED" w:rsidRPr="007C0CAC" w:rsidRDefault="00663AED" w:rsidP="00587E9D">
            <w:pPr>
              <w:spacing w:line="240" w:lineRule="auto"/>
              <w:jc w:val="center"/>
            </w:pPr>
            <w:r w:rsidRPr="00A06F23">
              <w:t>-0.09</w:t>
            </w:r>
          </w:p>
        </w:tc>
      </w:tr>
    </w:tbl>
    <w:p w14:paraId="56B84E40" w14:textId="14CEBF65" w:rsidR="00082CBC" w:rsidRPr="00082CBC" w:rsidRDefault="00082CBC" w:rsidP="00082CBC">
      <w:pPr>
        <w:pStyle w:val="a5"/>
        <w:jc w:val="center"/>
        <w:rPr>
          <w:rFonts w:ascii="Times New Roman" w:eastAsia="宋体" w:hAnsi="Times New Roman"/>
          <w:sz w:val="21"/>
          <w:szCs w:val="21"/>
        </w:rPr>
      </w:pPr>
      <w:bookmarkStart w:id="54" w:name="_Toc135563008"/>
      <w:r w:rsidRPr="00082CBC">
        <w:rPr>
          <w:rFonts w:ascii="Times New Roman" w:eastAsia="宋体" w:hAnsi="Times New Roman" w:hint="eastAsia"/>
          <w:sz w:val="21"/>
          <w:szCs w:val="21"/>
        </w:rPr>
        <w:t>表</w:t>
      </w:r>
      <w:r w:rsidRPr="00082CBC">
        <w:rPr>
          <w:rFonts w:ascii="Times New Roman" w:eastAsia="宋体" w:hAnsi="Times New Roman" w:hint="eastAsia"/>
          <w:sz w:val="21"/>
          <w:szCs w:val="21"/>
        </w:rPr>
        <w:t xml:space="preserve"> </w:t>
      </w:r>
      <w:r w:rsidRPr="00082CBC">
        <w:rPr>
          <w:rFonts w:ascii="Times New Roman" w:eastAsia="宋体" w:hAnsi="Times New Roman"/>
          <w:sz w:val="21"/>
          <w:szCs w:val="21"/>
        </w:rPr>
        <w:fldChar w:fldCharType="begin"/>
      </w:r>
      <w:r w:rsidRPr="00082CBC">
        <w:rPr>
          <w:rFonts w:ascii="Times New Roman" w:eastAsia="宋体" w:hAnsi="Times New Roman"/>
          <w:sz w:val="21"/>
          <w:szCs w:val="21"/>
        </w:rPr>
        <w:instrText xml:space="preserve"> </w:instrText>
      </w:r>
      <w:r w:rsidRPr="00082CBC">
        <w:rPr>
          <w:rFonts w:ascii="Times New Roman" w:eastAsia="宋体" w:hAnsi="Times New Roman" w:hint="eastAsia"/>
          <w:sz w:val="21"/>
          <w:szCs w:val="21"/>
        </w:rPr>
        <w:instrText xml:space="preserve">SEQ </w:instrText>
      </w:r>
      <w:r w:rsidRPr="00082CBC">
        <w:rPr>
          <w:rFonts w:ascii="Times New Roman" w:eastAsia="宋体" w:hAnsi="Times New Roman" w:hint="eastAsia"/>
          <w:sz w:val="21"/>
          <w:szCs w:val="21"/>
        </w:rPr>
        <w:instrText>表</w:instrText>
      </w:r>
      <w:r w:rsidRPr="00082CBC">
        <w:rPr>
          <w:rFonts w:ascii="Times New Roman" w:eastAsia="宋体" w:hAnsi="Times New Roman" w:hint="eastAsia"/>
          <w:sz w:val="21"/>
          <w:szCs w:val="21"/>
        </w:rPr>
        <w:instrText xml:space="preserve"> \* ARABIC</w:instrText>
      </w:r>
      <w:r w:rsidRPr="00082CBC">
        <w:rPr>
          <w:rFonts w:ascii="Times New Roman" w:eastAsia="宋体" w:hAnsi="Times New Roman"/>
          <w:sz w:val="21"/>
          <w:szCs w:val="21"/>
        </w:rPr>
        <w:instrText xml:space="preserve"> </w:instrText>
      </w:r>
      <w:r w:rsidRPr="00082CBC">
        <w:rPr>
          <w:rFonts w:ascii="Times New Roman" w:eastAsia="宋体" w:hAnsi="Times New Roman"/>
          <w:sz w:val="21"/>
          <w:szCs w:val="21"/>
        </w:rPr>
        <w:fldChar w:fldCharType="separate"/>
      </w:r>
      <w:r w:rsidRPr="00082CBC">
        <w:rPr>
          <w:rFonts w:ascii="Times New Roman" w:eastAsia="宋体" w:hAnsi="Times New Roman"/>
          <w:sz w:val="21"/>
          <w:szCs w:val="21"/>
        </w:rPr>
        <w:t>10</w:t>
      </w:r>
      <w:r w:rsidRPr="00082CBC">
        <w:rPr>
          <w:rFonts w:ascii="Times New Roman" w:eastAsia="宋体" w:hAnsi="Times New Roman"/>
          <w:sz w:val="21"/>
          <w:szCs w:val="21"/>
        </w:rPr>
        <w:fldChar w:fldCharType="end"/>
      </w:r>
      <w:r w:rsidRPr="00082CBC">
        <w:rPr>
          <w:rFonts w:ascii="Times New Roman" w:eastAsia="宋体" w:hAnsi="Times New Roman"/>
          <w:sz w:val="21"/>
          <w:szCs w:val="21"/>
        </w:rPr>
        <w:t xml:space="preserve">  2016</w:t>
      </w:r>
      <w:r w:rsidRPr="00082CBC">
        <w:rPr>
          <w:rFonts w:ascii="Times New Roman" w:eastAsia="宋体" w:hAnsi="Times New Roman" w:hint="eastAsia"/>
          <w:sz w:val="21"/>
          <w:szCs w:val="21"/>
        </w:rPr>
        <w:t>年</w:t>
      </w:r>
      <w:r w:rsidRPr="00082CBC">
        <w:rPr>
          <w:rFonts w:ascii="Times New Roman" w:eastAsia="宋体" w:hAnsi="Times New Roman"/>
          <w:sz w:val="21"/>
          <w:szCs w:val="21"/>
        </w:rPr>
        <w:t>第一阶段与第三阶段效率</w:t>
      </w:r>
      <w:r w:rsidRPr="00082CBC">
        <w:rPr>
          <w:rFonts w:ascii="Times New Roman" w:eastAsia="宋体" w:hAnsi="Times New Roman" w:hint="eastAsia"/>
          <w:sz w:val="21"/>
          <w:szCs w:val="21"/>
        </w:rPr>
        <w:t>对比</w:t>
      </w:r>
      <w:bookmarkEnd w:id="54"/>
    </w:p>
    <w:tbl>
      <w:tblPr>
        <w:tblStyle w:val="a3"/>
        <w:tblW w:w="0" w:type="auto"/>
        <w:jc w:val="center"/>
        <w:tblLook w:val="04A0" w:firstRow="1" w:lastRow="0" w:firstColumn="1" w:lastColumn="0" w:noHBand="0" w:noVBand="1"/>
      </w:tblPr>
      <w:tblGrid>
        <w:gridCol w:w="960"/>
        <w:gridCol w:w="960"/>
        <w:gridCol w:w="960"/>
        <w:gridCol w:w="960"/>
        <w:gridCol w:w="960"/>
        <w:gridCol w:w="960"/>
        <w:gridCol w:w="960"/>
        <w:gridCol w:w="1213"/>
      </w:tblGrid>
      <w:tr w:rsidR="00663AED" w:rsidRPr="00663AED" w14:paraId="0427C7D7"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val="restart"/>
            <w:hideMark/>
          </w:tcPr>
          <w:p w14:paraId="748134D9" w14:textId="77777777" w:rsidR="00663AED" w:rsidRPr="00663AED" w:rsidRDefault="00663AED" w:rsidP="00587E9D">
            <w:pPr>
              <w:spacing w:line="240" w:lineRule="auto"/>
              <w:jc w:val="center"/>
            </w:pPr>
            <w:r w:rsidRPr="00663AED">
              <w:rPr>
                <w:rFonts w:hint="eastAsia"/>
              </w:rPr>
              <w:t>地区</w:t>
            </w:r>
          </w:p>
        </w:tc>
        <w:tc>
          <w:tcPr>
            <w:tcW w:w="2880" w:type="dxa"/>
            <w:gridSpan w:val="3"/>
            <w:tcBorders>
              <w:bottom w:val="single" w:sz="4" w:space="0" w:color="auto"/>
            </w:tcBorders>
            <w:noWrap/>
            <w:hideMark/>
          </w:tcPr>
          <w:p w14:paraId="1BD55FD2" w14:textId="77777777" w:rsidR="00663AED" w:rsidRPr="00663AED" w:rsidRDefault="00663AED" w:rsidP="00587E9D">
            <w:pPr>
              <w:spacing w:line="240" w:lineRule="auto"/>
              <w:jc w:val="center"/>
            </w:pPr>
            <w:r w:rsidRPr="00663AED">
              <w:rPr>
                <w:rFonts w:hint="eastAsia"/>
              </w:rPr>
              <w:t>第一阶段效率</w:t>
            </w:r>
          </w:p>
        </w:tc>
        <w:tc>
          <w:tcPr>
            <w:tcW w:w="2880" w:type="dxa"/>
            <w:gridSpan w:val="3"/>
            <w:tcBorders>
              <w:bottom w:val="single" w:sz="4" w:space="0" w:color="auto"/>
            </w:tcBorders>
            <w:noWrap/>
            <w:hideMark/>
          </w:tcPr>
          <w:p w14:paraId="63C9BFD9" w14:textId="77777777" w:rsidR="00663AED" w:rsidRPr="00663AED" w:rsidRDefault="00663AED" w:rsidP="00587E9D">
            <w:pPr>
              <w:spacing w:line="240" w:lineRule="auto"/>
            </w:pPr>
            <w:r w:rsidRPr="00663AED">
              <w:rPr>
                <w:rFonts w:hint="eastAsia"/>
              </w:rPr>
              <w:t>第三阶段效率</w:t>
            </w:r>
          </w:p>
        </w:tc>
        <w:tc>
          <w:tcPr>
            <w:tcW w:w="1213" w:type="dxa"/>
            <w:vMerge w:val="restart"/>
            <w:noWrap/>
            <w:hideMark/>
          </w:tcPr>
          <w:p w14:paraId="4DD1C963" w14:textId="77777777" w:rsidR="00663AED" w:rsidRPr="00663AED" w:rsidRDefault="00663AED" w:rsidP="00587E9D">
            <w:pPr>
              <w:spacing w:line="240" w:lineRule="auto"/>
            </w:pPr>
            <w:r w:rsidRPr="00663AED">
              <w:rPr>
                <w:rFonts w:hint="eastAsia"/>
              </w:rPr>
              <w:t>效率增幅</w:t>
            </w:r>
          </w:p>
        </w:tc>
      </w:tr>
      <w:tr w:rsidR="00663AED" w:rsidRPr="00663AED" w14:paraId="1A4ACE05"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hideMark/>
          </w:tcPr>
          <w:p w14:paraId="052A33AA" w14:textId="77777777" w:rsidR="00663AED" w:rsidRPr="00663AED" w:rsidRDefault="00663AED" w:rsidP="00587E9D">
            <w:pPr>
              <w:spacing w:line="240" w:lineRule="auto"/>
              <w:jc w:val="center"/>
            </w:pPr>
          </w:p>
        </w:tc>
        <w:tc>
          <w:tcPr>
            <w:tcW w:w="960" w:type="dxa"/>
            <w:tcBorders>
              <w:top w:val="single" w:sz="4" w:space="0" w:color="auto"/>
            </w:tcBorders>
            <w:hideMark/>
          </w:tcPr>
          <w:p w14:paraId="3F0CA8D8" w14:textId="77777777" w:rsidR="00663AED" w:rsidRPr="00663AED" w:rsidRDefault="00663AED" w:rsidP="00587E9D">
            <w:pPr>
              <w:spacing w:line="240" w:lineRule="auto"/>
              <w:jc w:val="center"/>
            </w:pPr>
            <w:proofErr w:type="spellStart"/>
            <w:r w:rsidRPr="00663AED">
              <w:rPr>
                <w:rFonts w:hint="eastAsia"/>
              </w:rPr>
              <w:t>crste</w:t>
            </w:r>
            <w:proofErr w:type="spellEnd"/>
          </w:p>
        </w:tc>
        <w:tc>
          <w:tcPr>
            <w:tcW w:w="960" w:type="dxa"/>
            <w:tcBorders>
              <w:top w:val="single" w:sz="4" w:space="0" w:color="auto"/>
            </w:tcBorders>
            <w:hideMark/>
          </w:tcPr>
          <w:p w14:paraId="63B64720" w14:textId="77777777" w:rsidR="00663AED" w:rsidRPr="00663AED" w:rsidRDefault="00663AED" w:rsidP="00587E9D">
            <w:pPr>
              <w:spacing w:line="240" w:lineRule="auto"/>
            </w:pPr>
            <w:proofErr w:type="spellStart"/>
            <w:r w:rsidRPr="00663AED">
              <w:rPr>
                <w:rFonts w:hint="eastAsia"/>
              </w:rPr>
              <w:t>vrste</w:t>
            </w:r>
            <w:proofErr w:type="spellEnd"/>
          </w:p>
        </w:tc>
        <w:tc>
          <w:tcPr>
            <w:tcW w:w="960" w:type="dxa"/>
            <w:tcBorders>
              <w:top w:val="single" w:sz="4" w:space="0" w:color="auto"/>
            </w:tcBorders>
            <w:hideMark/>
          </w:tcPr>
          <w:p w14:paraId="62D37C9A" w14:textId="77777777" w:rsidR="00663AED" w:rsidRPr="00663AED" w:rsidRDefault="00663AED" w:rsidP="00587E9D">
            <w:pPr>
              <w:spacing w:line="240" w:lineRule="auto"/>
            </w:pPr>
            <w:r w:rsidRPr="00663AED">
              <w:rPr>
                <w:rFonts w:hint="eastAsia"/>
              </w:rPr>
              <w:t>scale</w:t>
            </w:r>
          </w:p>
        </w:tc>
        <w:tc>
          <w:tcPr>
            <w:tcW w:w="960" w:type="dxa"/>
            <w:tcBorders>
              <w:top w:val="single" w:sz="4" w:space="0" w:color="auto"/>
            </w:tcBorders>
            <w:hideMark/>
          </w:tcPr>
          <w:p w14:paraId="666001F3" w14:textId="77777777" w:rsidR="00663AED" w:rsidRPr="00663AED" w:rsidRDefault="00663AED" w:rsidP="00587E9D">
            <w:pPr>
              <w:spacing w:line="240" w:lineRule="auto"/>
            </w:pPr>
            <w:proofErr w:type="spellStart"/>
            <w:r w:rsidRPr="00663AED">
              <w:rPr>
                <w:rFonts w:hint="eastAsia"/>
              </w:rPr>
              <w:t>crste</w:t>
            </w:r>
            <w:proofErr w:type="spellEnd"/>
          </w:p>
        </w:tc>
        <w:tc>
          <w:tcPr>
            <w:tcW w:w="960" w:type="dxa"/>
            <w:tcBorders>
              <w:top w:val="single" w:sz="4" w:space="0" w:color="auto"/>
            </w:tcBorders>
            <w:hideMark/>
          </w:tcPr>
          <w:p w14:paraId="0C37B799" w14:textId="77777777" w:rsidR="00663AED" w:rsidRPr="00663AED" w:rsidRDefault="00663AED" w:rsidP="00587E9D">
            <w:pPr>
              <w:spacing w:line="240" w:lineRule="auto"/>
            </w:pPr>
            <w:proofErr w:type="spellStart"/>
            <w:r w:rsidRPr="00663AED">
              <w:rPr>
                <w:rFonts w:hint="eastAsia"/>
              </w:rPr>
              <w:t>vrste</w:t>
            </w:r>
            <w:proofErr w:type="spellEnd"/>
          </w:p>
        </w:tc>
        <w:tc>
          <w:tcPr>
            <w:tcW w:w="960" w:type="dxa"/>
            <w:tcBorders>
              <w:top w:val="single" w:sz="4" w:space="0" w:color="auto"/>
            </w:tcBorders>
            <w:hideMark/>
          </w:tcPr>
          <w:p w14:paraId="508B26C6" w14:textId="77777777" w:rsidR="00663AED" w:rsidRPr="00663AED" w:rsidRDefault="00663AED" w:rsidP="00587E9D">
            <w:pPr>
              <w:spacing w:line="240" w:lineRule="auto"/>
            </w:pPr>
            <w:r w:rsidRPr="00663AED">
              <w:rPr>
                <w:rFonts w:hint="eastAsia"/>
              </w:rPr>
              <w:t>scale</w:t>
            </w:r>
          </w:p>
        </w:tc>
        <w:tc>
          <w:tcPr>
            <w:tcW w:w="1213" w:type="dxa"/>
            <w:vMerge/>
            <w:hideMark/>
          </w:tcPr>
          <w:p w14:paraId="055B4AA2" w14:textId="77777777" w:rsidR="00663AED" w:rsidRPr="00663AED" w:rsidRDefault="00663AED" w:rsidP="00587E9D">
            <w:pPr>
              <w:spacing w:line="240" w:lineRule="auto"/>
            </w:pPr>
          </w:p>
        </w:tc>
      </w:tr>
      <w:tr w:rsidR="00663AED" w:rsidRPr="00663AED" w14:paraId="69827DCB" w14:textId="77777777" w:rsidTr="00587E9D">
        <w:trPr>
          <w:trHeight w:val="276"/>
          <w:jc w:val="center"/>
        </w:trPr>
        <w:tc>
          <w:tcPr>
            <w:tcW w:w="960" w:type="dxa"/>
            <w:noWrap/>
            <w:hideMark/>
          </w:tcPr>
          <w:p w14:paraId="42CE4CE4" w14:textId="77777777" w:rsidR="00663AED" w:rsidRPr="00663AED" w:rsidRDefault="00663AED" w:rsidP="00587E9D">
            <w:pPr>
              <w:spacing w:line="240" w:lineRule="auto"/>
              <w:jc w:val="center"/>
            </w:pPr>
            <w:r w:rsidRPr="00663AED">
              <w:rPr>
                <w:rFonts w:hint="eastAsia"/>
              </w:rPr>
              <w:t>北京</w:t>
            </w:r>
          </w:p>
        </w:tc>
        <w:tc>
          <w:tcPr>
            <w:tcW w:w="960" w:type="dxa"/>
            <w:noWrap/>
            <w:hideMark/>
          </w:tcPr>
          <w:p w14:paraId="7F688DB5" w14:textId="77777777" w:rsidR="00663AED" w:rsidRPr="00663AED" w:rsidRDefault="00663AED" w:rsidP="00587E9D">
            <w:pPr>
              <w:spacing w:line="240" w:lineRule="auto"/>
            </w:pPr>
            <w:r w:rsidRPr="00663AED">
              <w:rPr>
                <w:rFonts w:hint="eastAsia"/>
              </w:rPr>
              <w:t>0.868</w:t>
            </w:r>
          </w:p>
        </w:tc>
        <w:tc>
          <w:tcPr>
            <w:tcW w:w="960" w:type="dxa"/>
            <w:noWrap/>
            <w:hideMark/>
          </w:tcPr>
          <w:p w14:paraId="69115283" w14:textId="77777777" w:rsidR="00663AED" w:rsidRPr="00663AED" w:rsidRDefault="00663AED" w:rsidP="00587E9D">
            <w:pPr>
              <w:spacing w:line="240" w:lineRule="auto"/>
            </w:pPr>
            <w:r w:rsidRPr="00663AED">
              <w:rPr>
                <w:rFonts w:hint="eastAsia"/>
              </w:rPr>
              <w:t>1</w:t>
            </w:r>
          </w:p>
        </w:tc>
        <w:tc>
          <w:tcPr>
            <w:tcW w:w="960" w:type="dxa"/>
            <w:noWrap/>
            <w:hideMark/>
          </w:tcPr>
          <w:p w14:paraId="58974BDF" w14:textId="77777777" w:rsidR="00663AED" w:rsidRPr="00663AED" w:rsidRDefault="00663AED" w:rsidP="00587E9D">
            <w:pPr>
              <w:spacing w:line="240" w:lineRule="auto"/>
            </w:pPr>
            <w:r w:rsidRPr="00663AED">
              <w:rPr>
                <w:rFonts w:hint="eastAsia"/>
              </w:rPr>
              <w:t>0.868</w:t>
            </w:r>
          </w:p>
        </w:tc>
        <w:tc>
          <w:tcPr>
            <w:tcW w:w="960" w:type="dxa"/>
            <w:noWrap/>
            <w:hideMark/>
          </w:tcPr>
          <w:p w14:paraId="3F469383" w14:textId="77777777" w:rsidR="00663AED" w:rsidRPr="00663AED" w:rsidRDefault="00663AED" w:rsidP="00587E9D">
            <w:pPr>
              <w:spacing w:line="240" w:lineRule="auto"/>
            </w:pPr>
            <w:r w:rsidRPr="00663AED">
              <w:rPr>
                <w:rFonts w:hint="eastAsia"/>
              </w:rPr>
              <w:t>1</w:t>
            </w:r>
          </w:p>
        </w:tc>
        <w:tc>
          <w:tcPr>
            <w:tcW w:w="960" w:type="dxa"/>
            <w:noWrap/>
            <w:hideMark/>
          </w:tcPr>
          <w:p w14:paraId="1195D8D7" w14:textId="77777777" w:rsidR="00663AED" w:rsidRPr="00663AED" w:rsidRDefault="00663AED" w:rsidP="00587E9D">
            <w:pPr>
              <w:spacing w:line="240" w:lineRule="auto"/>
            </w:pPr>
            <w:r w:rsidRPr="00663AED">
              <w:rPr>
                <w:rFonts w:hint="eastAsia"/>
              </w:rPr>
              <w:t>1</w:t>
            </w:r>
          </w:p>
        </w:tc>
        <w:tc>
          <w:tcPr>
            <w:tcW w:w="960" w:type="dxa"/>
            <w:noWrap/>
            <w:hideMark/>
          </w:tcPr>
          <w:p w14:paraId="3CAC7830" w14:textId="77777777" w:rsidR="00663AED" w:rsidRPr="00663AED" w:rsidRDefault="00663AED" w:rsidP="00587E9D">
            <w:pPr>
              <w:spacing w:line="240" w:lineRule="auto"/>
            </w:pPr>
            <w:r w:rsidRPr="00663AED">
              <w:rPr>
                <w:rFonts w:hint="eastAsia"/>
              </w:rPr>
              <w:t>1</w:t>
            </w:r>
          </w:p>
        </w:tc>
        <w:tc>
          <w:tcPr>
            <w:tcW w:w="1213" w:type="dxa"/>
            <w:noWrap/>
            <w:hideMark/>
          </w:tcPr>
          <w:p w14:paraId="3F8B993D" w14:textId="77777777" w:rsidR="00663AED" w:rsidRPr="00663AED" w:rsidRDefault="00663AED" w:rsidP="00587E9D">
            <w:pPr>
              <w:spacing w:line="240" w:lineRule="auto"/>
            </w:pPr>
            <w:r w:rsidRPr="00663AED">
              <w:rPr>
                <w:rFonts w:hint="eastAsia"/>
              </w:rPr>
              <w:t>0.152</w:t>
            </w:r>
          </w:p>
        </w:tc>
      </w:tr>
      <w:tr w:rsidR="00663AED" w:rsidRPr="00663AED" w14:paraId="272D1123" w14:textId="77777777" w:rsidTr="00587E9D">
        <w:trPr>
          <w:trHeight w:val="276"/>
          <w:jc w:val="center"/>
        </w:trPr>
        <w:tc>
          <w:tcPr>
            <w:tcW w:w="960" w:type="dxa"/>
            <w:noWrap/>
            <w:hideMark/>
          </w:tcPr>
          <w:p w14:paraId="4E20BD45" w14:textId="77777777" w:rsidR="00663AED" w:rsidRPr="00663AED" w:rsidRDefault="00663AED" w:rsidP="00587E9D">
            <w:pPr>
              <w:spacing w:line="240" w:lineRule="auto"/>
              <w:jc w:val="center"/>
            </w:pPr>
            <w:r w:rsidRPr="00663AED">
              <w:rPr>
                <w:rFonts w:hint="eastAsia"/>
              </w:rPr>
              <w:t>天津</w:t>
            </w:r>
          </w:p>
        </w:tc>
        <w:tc>
          <w:tcPr>
            <w:tcW w:w="960" w:type="dxa"/>
            <w:noWrap/>
            <w:hideMark/>
          </w:tcPr>
          <w:p w14:paraId="5909E8D1" w14:textId="77777777" w:rsidR="00663AED" w:rsidRPr="00663AED" w:rsidRDefault="00663AED" w:rsidP="00587E9D">
            <w:pPr>
              <w:spacing w:line="240" w:lineRule="auto"/>
            </w:pPr>
            <w:r w:rsidRPr="00663AED">
              <w:rPr>
                <w:rFonts w:hint="eastAsia"/>
              </w:rPr>
              <w:t>1</w:t>
            </w:r>
          </w:p>
        </w:tc>
        <w:tc>
          <w:tcPr>
            <w:tcW w:w="960" w:type="dxa"/>
            <w:noWrap/>
            <w:hideMark/>
          </w:tcPr>
          <w:p w14:paraId="6C357137" w14:textId="77777777" w:rsidR="00663AED" w:rsidRPr="00663AED" w:rsidRDefault="00663AED" w:rsidP="00587E9D">
            <w:pPr>
              <w:spacing w:line="240" w:lineRule="auto"/>
            </w:pPr>
            <w:r w:rsidRPr="00663AED">
              <w:rPr>
                <w:rFonts w:hint="eastAsia"/>
              </w:rPr>
              <w:t>1</w:t>
            </w:r>
          </w:p>
        </w:tc>
        <w:tc>
          <w:tcPr>
            <w:tcW w:w="960" w:type="dxa"/>
            <w:noWrap/>
            <w:hideMark/>
          </w:tcPr>
          <w:p w14:paraId="59453C45" w14:textId="77777777" w:rsidR="00663AED" w:rsidRPr="00663AED" w:rsidRDefault="00663AED" w:rsidP="00587E9D">
            <w:pPr>
              <w:spacing w:line="240" w:lineRule="auto"/>
            </w:pPr>
            <w:r w:rsidRPr="00663AED">
              <w:rPr>
                <w:rFonts w:hint="eastAsia"/>
              </w:rPr>
              <w:t>1</w:t>
            </w:r>
          </w:p>
        </w:tc>
        <w:tc>
          <w:tcPr>
            <w:tcW w:w="960" w:type="dxa"/>
            <w:noWrap/>
            <w:hideMark/>
          </w:tcPr>
          <w:p w14:paraId="5026157B" w14:textId="77777777" w:rsidR="00663AED" w:rsidRPr="00663AED" w:rsidRDefault="00663AED" w:rsidP="00587E9D">
            <w:pPr>
              <w:spacing w:line="240" w:lineRule="auto"/>
            </w:pPr>
            <w:r w:rsidRPr="00663AED">
              <w:rPr>
                <w:rFonts w:hint="eastAsia"/>
              </w:rPr>
              <w:t>1</w:t>
            </w:r>
          </w:p>
        </w:tc>
        <w:tc>
          <w:tcPr>
            <w:tcW w:w="960" w:type="dxa"/>
            <w:noWrap/>
            <w:hideMark/>
          </w:tcPr>
          <w:p w14:paraId="6012F788" w14:textId="77777777" w:rsidR="00663AED" w:rsidRPr="00663AED" w:rsidRDefault="00663AED" w:rsidP="00587E9D">
            <w:pPr>
              <w:spacing w:line="240" w:lineRule="auto"/>
            </w:pPr>
            <w:r w:rsidRPr="00663AED">
              <w:rPr>
                <w:rFonts w:hint="eastAsia"/>
              </w:rPr>
              <w:t>1</w:t>
            </w:r>
          </w:p>
        </w:tc>
        <w:tc>
          <w:tcPr>
            <w:tcW w:w="960" w:type="dxa"/>
            <w:noWrap/>
            <w:hideMark/>
          </w:tcPr>
          <w:p w14:paraId="52AF132B" w14:textId="77777777" w:rsidR="00663AED" w:rsidRPr="00663AED" w:rsidRDefault="00663AED" w:rsidP="00587E9D">
            <w:pPr>
              <w:spacing w:line="240" w:lineRule="auto"/>
            </w:pPr>
            <w:r w:rsidRPr="00663AED">
              <w:rPr>
                <w:rFonts w:hint="eastAsia"/>
              </w:rPr>
              <w:t>1</w:t>
            </w:r>
          </w:p>
        </w:tc>
        <w:tc>
          <w:tcPr>
            <w:tcW w:w="1213" w:type="dxa"/>
            <w:noWrap/>
            <w:hideMark/>
          </w:tcPr>
          <w:p w14:paraId="217F2EA4" w14:textId="77777777" w:rsidR="00663AED" w:rsidRPr="00663AED" w:rsidRDefault="00663AED" w:rsidP="00587E9D">
            <w:pPr>
              <w:spacing w:line="240" w:lineRule="auto"/>
            </w:pPr>
            <w:r w:rsidRPr="00663AED">
              <w:rPr>
                <w:rFonts w:hint="eastAsia"/>
              </w:rPr>
              <w:t>0</w:t>
            </w:r>
          </w:p>
        </w:tc>
      </w:tr>
      <w:tr w:rsidR="00663AED" w:rsidRPr="00663AED" w14:paraId="5E2B1B4A" w14:textId="77777777" w:rsidTr="00587E9D">
        <w:trPr>
          <w:trHeight w:val="276"/>
          <w:jc w:val="center"/>
        </w:trPr>
        <w:tc>
          <w:tcPr>
            <w:tcW w:w="960" w:type="dxa"/>
            <w:noWrap/>
            <w:hideMark/>
          </w:tcPr>
          <w:p w14:paraId="06F7311A" w14:textId="77777777" w:rsidR="00663AED" w:rsidRPr="00663AED" w:rsidRDefault="00663AED" w:rsidP="00587E9D">
            <w:pPr>
              <w:spacing w:line="240" w:lineRule="auto"/>
              <w:jc w:val="center"/>
            </w:pPr>
            <w:r w:rsidRPr="00663AED">
              <w:rPr>
                <w:rFonts w:hint="eastAsia"/>
              </w:rPr>
              <w:t>河北</w:t>
            </w:r>
          </w:p>
        </w:tc>
        <w:tc>
          <w:tcPr>
            <w:tcW w:w="960" w:type="dxa"/>
            <w:noWrap/>
            <w:hideMark/>
          </w:tcPr>
          <w:p w14:paraId="54236D90" w14:textId="77777777" w:rsidR="00663AED" w:rsidRPr="00663AED" w:rsidRDefault="00663AED" w:rsidP="00587E9D">
            <w:pPr>
              <w:spacing w:line="240" w:lineRule="auto"/>
            </w:pPr>
            <w:r w:rsidRPr="00663AED">
              <w:rPr>
                <w:rFonts w:hint="eastAsia"/>
              </w:rPr>
              <w:t>0.741</w:t>
            </w:r>
          </w:p>
        </w:tc>
        <w:tc>
          <w:tcPr>
            <w:tcW w:w="960" w:type="dxa"/>
            <w:noWrap/>
            <w:hideMark/>
          </w:tcPr>
          <w:p w14:paraId="6E2F1336" w14:textId="77777777" w:rsidR="00663AED" w:rsidRPr="00663AED" w:rsidRDefault="00663AED" w:rsidP="00587E9D">
            <w:pPr>
              <w:spacing w:line="240" w:lineRule="auto"/>
            </w:pPr>
            <w:r w:rsidRPr="00663AED">
              <w:rPr>
                <w:rFonts w:hint="eastAsia"/>
              </w:rPr>
              <w:t>0.928</w:t>
            </w:r>
          </w:p>
        </w:tc>
        <w:tc>
          <w:tcPr>
            <w:tcW w:w="960" w:type="dxa"/>
            <w:noWrap/>
            <w:hideMark/>
          </w:tcPr>
          <w:p w14:paraId="1F010005" w14:textId="77777777" w:rsidR="00663AED" w:rsidRPr="00663AED" w:rsidRDefault="00663AED" w:rsidP="00587E9D">
            <w:pPr>
              <w:spacing w:line="240" w:lineRule="auto"/>
            </w:pPr>
            <w:r w:rsidRPr="00663AED">
              <w:rPr>
                <w:rFonts w:hint="eastAsia"/>
              </w:rPr>
              <w:t>0.798</w:t>
            </w:r>
          </w:p>
        </w:tc>
        <w:tc>
          <w:tcPr>
            <w:tcW w:w="960" w:type="dxa"/>
            <w:noWrap/>
            <w:hideMark/>
          </w:tcPr>
          <w:p w14:paraId="046A8DF8" w14:textId="77777777" w:rsidR="00663AED" w:rsidRPr="00663AED" w:rsidRDefault="00663AED" w:rsidP="00587E9D">
            <w:pPr>
              <w:spacing w:line="240" w:lineRule="auto"/>
            </w:pPr>
            <w:r w:rsidRPr="00663AED">
              <w:rPr>
                <w:rFonts w:hint="eastAsia"/>
              </w:rPr>
              <w:t>0.564</w:t>
            </w:r>
          </w:p>
        </w:tc>
        <w:tc>
          <w:tcPr>
            <w:tcW w:w="960" w:type="dxa"/>
            <w:noWrap/>
            <w:hideMark/>
          </w:tcPr>
          <w:p w14:paraId="06D527E2" w14:textId="77777777" w:rsidR="00663AED" w:rsidRPr="00663AED" w:rsidRDefault="00663AED" w:rsidP="00587E9D">
            <w:pPr>
              <w:spacing w:line="240" w:lineRule="auto"/>
            </w:pPr>
            <w:r w:rsidRPr="00663AED">
              <w:rPr>
                <w:rFonts w:hint="eastAsia"/>
              </w:rPr>
              <w:t>1</w:t>
            </w:r>
          </w:p>
        </w:tc>
        <w:tc>
          <w:tcPr>
            <w:tcW w:w="960" w:type="dxa"/>
            <w:noWrap/>
            <w:hideMark/>
          </w:tcPr>
          <w:p w14:paraId="3A67B2D6" w14:textId="77777777" w:rsidR="00663AED" w:rsidRPr="00663AED" w:rsidRDefault="00663AED" w:rsidP="00587E9D">
            <w:pPr>
              <w:spacing w:line="240" w:lineRule="auto"/>
            </w:pPr>
            <w:r w:rsidRPr="00663AED">
              <w:rPr>
                <w:rFonts w:hint="eastAsia"/>
              </w:rPr>
              <w:t>0.564</w:t>
            </w:r>
          </w:p>
        </w:tc>
        <w:tc>
          <w:tcPr>
            <w:tcW w:w="1213" w:type="dxa"/>
            <w:noWrap/>
            <w:hideMark/>
          </w:tcPr>
          <w:p w14:paraId="37449C40" w14:textId="77777777" w:rsidR="00663AED" w:rsidRPr="00663AED" w:rsidRDefault="00663AED" w:rsidP="00587E9D">
            <w:pPr>
              <w:spacing w:line="240" w:lineRule="auto"/>
            </w:pPr>
            <w:r w:rsidRPr="00663AED">
              <w:rPr>
                <w:rFonts w:hint="eastAsia"/>
              </w:rPr>
              <w:t>-0.239</w:t>
            </w:r>
          </w:p>
        </w:tc>
      </w:tr>
      <w:tr w:rsidR="00663AED" w:rsidRPr="00663AED" w14:paraId="16130580" w14:textId="77777777" w:rsidTr="00587E9D">
        <w:trPr>
          <w:trHeight w:val="276"/>
          <w:jc w:val="center"/>
        </w:trPr>
        <w:tc>
          <w:tcPr>
            <w:tcW w:w="960" w:type="dxa"/>
            <w:noWrap/>
            <w:hideMark/>
          </w:tcPr>
          <w:p w14:paraId="36C2D022" w14:textId="77777777" w:rsidR="00663AED" w:rsidRPr="00663AED" w:rsidRDefault="00663AED" w:rsidP="00587E9D">
            <w:pPr>
              <w:spacing w:line="240" w:lineRule="auto"/>
              <w:jc w:val="center"/>
            </w:pPr>
            <w:r w:rsidRPr="00663AED">
              <w:rPr>
                <w:rFonts w:hint="eastAsia"/>
              </w:rPr>
              <w:t>山西</w:t>
            </w:r>
          </w:p>
        </w:tc>
        <w:tc>
          <w:tcPr>
            <w:tcW w:w="960" w:type="dxa"/>
            <w:noWrap/>
            <w:hideMark/>
          </w:tcPr>
          <w:p w14:paraId="6AB7718E" w14:textId="77777777" w:rsidR="00663AED" w:rsidRPr="00663AED" w:rsidRDefault="00663AED" w:rsidP="00587E9D">
            <w:pPr>
              <w:spacing w:line="240" w:lineRule="auto"/>
            </w:pPr>
            <w:r w:rsidRPr="00663AED">
              <w:rPr>
                <w:rFonts w:hint="eastAsia"/>
              </w:rPr>
              <w:t>0.659</w:t>
            </w:r>
          </w:p>
        </w:tc>
        <w:tc>
          <w:tcPr>
            <w:tcW w:w="960" w:type="dxa"/>
            <w:noWrap/>
            <w:hideMark/>
          </w:tcPr>
          <w:p w14:paraId="1A8C4030" w14:textId="77777777" w:rsidR="00663AED" w:rsidRPr="00663AED" w:rsidRDefault="00663AED" w:rsidP="00587E9D">
            <w:pPr>
              <w:spacing w:line="240" w:lineRule="auto"/>
            </w:pPr>
            <w:r w:rsidRPr="00663AED">
              <w:rPr>
                <w:rFonts w:hint="eastAsia"/>
              </w:rPr>
              <w:t>0.94</w:t>
            </w:r>
          </w:p>
        </w:tc>
        <w:tc>
          <w:tcPr>
            <w:tcW w:w="960" w:type="dxa"/>
            <w:noWrap/>
            <w:hideMark/>
          </w:tcPr>
          <w:p w14:paraId="11871E9F" w14:textId="77777777" w:rsidR="00663AED" w:rsidRPr="00663AED" w:rsidRDefault="00663AED" w:rsidP="00587E9D">
            <w:pPr>
              <w:spacing w:line="240" w:lineRule="auto"/>
            </w:pPr>
            <w:r w:rsidRPr="00663AED">
              <w:rPr>
                <w:rFonts w:hint="eastAsia"/>
              </w:rPr>
              <w:t>0.701</w:t>
            </w:r>
          </w:p>
        </w:tc>
        <w:tc>
          <w:tcPr>
            <w:tcW w:w="960" w:type="dxa"/>
            <w:noWrap/>
            <w:hideMark/>
          </w:tcPr>
          <w:p w14:paraId="07AE818C" w14:textId="77777777" w:rsidR="00663AED" w:rsidRPr="00663AED" w:rsidRDefault="00663AED" w:rsidP="00587E9D">
            <w:pPr>
              <w:spacing w:line="240" w:lineRule="auto"/>
            </w:pPr>
            <w:r w:rsidRPr="00663AED">
              <w:rPr>
                <w:rFonts w:hint="eastAsia"/>
              </w:rPr>
              <w:t>0.424</w:t>
            </w:r>
          </w:p>
        </w:tc>
        <w:tc>
          <w:tcPr>
            <w:tcW w:w="960" w:type="dxa"/>
            <w:noWrap/>
            <w:hideMark/>
          </w:tcPr>
          <w:p w14:paraId="4CAC8BC9" w14:textId="77777777" w:rsidR="00663AED" w:rsidRPr="00663AED" w:rsidRDefault="00663AED" w:rsidP="00587E9D">
            <w:pPr>
              <w:spacing w:line="240" w:lineRule="auto"/>
            </w:pPr>
            <w:r w:rsidRPr="00663AED">
              <w:rPr>
                <w:rFonts w:hint="eastAsia"/>
              </w:rPr>
              <w:t>0.998</w:t>
            </w:r>
          </w:p>
        </w:tc>
        <w:tc>
          <w:tcPr>
            <w:tcW w:w="960" w:type="dxa"/>
            <w:noWrap/>
            <w:hideMark/>
          </w:tcPr>
          <w:p w14:paraId="127B7324" w14:textId="77777777" w:rsidR="00663AED" w:rsidRPr="00663AED" w:rsidRDefault="00663AED" w:rsidP="00587E9D">
            <w:pPr>
              <w:spacing w:line="240" w:lineRule="auto"/>
            </w:pPr>
            <w:r w:rsidRPr="00663AED">
              <w:rPr>
                <w:rFonts w:hint="eastAsia"/>
              </w:rPr>
              <w:t>0.425</w:t>
            </w:r>
          </w:p>
        </w:tc>
        <w:tc>
          <w:tcPr>
            <w:tcW w:w="1213" w:type="dxa"/>
            <w:noWrap/>
            <w:hideMark/>
          </w:tcPr>
          <w:p w14:paraId="24FCECBE" w14:textId="77777777" w:rsidR="00663AED" w:rsidRPr="00663AED" w:rsidRDefault="00663AED" w:rsidP="00587E9D">
            <w:pPr>
              <w:spacing w:line="240" w:lineRule="auto"/>
            </w:pPr>
            <w:r w:rsidRPr="00663AED">
              <w:rPr>
                <w:rFonts w:hint="eastAsia"/>
              </w:rPr>
              <w:t>-0.357</w:t>
            </w:r>
          </w:p>
        </w:tc>
      </w:tr>
      <w:tr w:rsidR="00663AED" w:rsidRPr="00663AED" w14:paraId="422BF729" w14:textId="77777777" w:rsidTr="00587E9D">
        <w:trPr>
          <w:trHeight w:val="276"/>
          <w:jc w:val="center"/>
        </w:trPr>
        <w:tc>
          <w:tcPr>
            <w:tcW w:w="960" w:type="dxa"/>
            <w:noWrap/>
            <w:hideMark/>
          </w:tcPr>
          <w:p w14:paraId="72C6B61F" w14:textId="77777777" w:rsidR="00663AED" w:rsidRPr="00663AED" w:rsidRDefault="00663AED" w:rsidP="00587E9D">
            <w:pPr>
              <w:spacing w:line="240" w:lineRule="auto"/>
              <w:jc w:val="center"/>
            </w:pPr>
            <w:r w:rsidRPr="00663AED">
              <w:rPr>
                <w:rFonts w:hint="eastAsia"/>
              </w:rPr>
              <w:lastRenderedPageBreak/>
              <w:t>内蒙古</w:t>
            </w:r>
          </w:p>
        </w:tc>
        <w:tc>
          <w:tcPr>
            <w:tcW w:w="960" w:type="dxa"/>
            <w:noWrap/>
            <w:hideMark/>
          </w:tcPr>
          <w:p w14:paraId="4C45AD0F" w14:textId="77777777" w:rsidR="00663AED" w:rsidRPr="00663AED" w:rsidRDefault="00663AED" w:rsidP="00587E9D">
            <w:pPr>
              <w:spacing w:line="240" w:lineRule="auto"/>
            </w:pPr>
            <w:r w:rsidRPr="00663AED">
              <w:rPr>
                <w:rFonts w:hint="eastAsia"/>
              </w:rPr>
              <w:t>0.806</w:t>
            </w:r>
          </w:p>
        </w:tc>
        <w:tc>
          <w:tcPr>
            <w:tcW w:w="960" w:type="dxa"/>
            <w:noWrap/>
            <w:hideMark/>
          </w:tcPr>
          <w:p w14:paraId="280D0493" w14:textId="77777777" w:rsidR="00663AED" w:rsidRPr="00663AED" w:rsidRDefault="00663AED" w:rsidP="00587E9D">
            <w:pPr>
              <w:spacing w:line="240" w:lineRule="auto"/>
            </w:pPr>
            <w:r w:rsidRPr="00663AED">
              <w:rPr>
                <w:rFonts w:hint="eastAsia"/>
              </w:rPr>
              <w:t>0.965</w:t>
            </w:r>
          </w:p>
        </w:tc>
        <w:tc>
          <w:tcPr>
            <w:tcW w:w="960" w:type="dxa"/>
            <w:noWrap/>
            <w:hideMark/>
          </w:tcPr>
          <w:p w14:paraId="16753301" w14:textId="77777777" w:rsidR="00663AED" w:rsidRPr="00663AED" w:rsidRDefault="00663AED" w:rsidP="00587E9D">
            <w:pPr>
              <w:spacing w:line="240" w:lineRule="auto"/>
            </w:pPr>
            <w:r w:rsidRPr="00663AED">
              <w:rPr>
                <w:rFonts w:hint="eastAsia"/>
              </w:rPr>
              <w:t>0.835</w:t>
            </w:r>
          </w:p>
        </w:tc>
        <w:tc>
          <w:tcPr>
            <w:tcW w:w="960" w:type="dxa"/>
            <w:noWrap/>
            <w:hideMark/>
          </w:tcPr>
          <w:p w14:paraId="2932584D" w14:textId="77777777" w:rsidR="00663AED" w:rsidRPr="00663AED" w:rsidRDefault="00663AED" w:rsidP="00587E9D">
            <w:pPr>
              <w:spacing w:line="240" w:lineRule="auto"/>
            </w:pPr>
            <w:r w:rsidRPr="00663AED">
              <w:rPr>
                <w:rFonts w:hint="eastAsia"/>
              </w:rPr>
              <w:t>0.605</w:t>
            </w:r>
          </w:p>
        </w:tc>
        <w:tc>
          <w:tcPr>
            <w:tcW w:w="960" w:type="dxa"/>
            <w:noWrap/>
            <w:hideMark/>
          </w:tcPr>
          <w:p w14:paraId="0B723886" w14:textId="77777777" w:rsidR="00663AED" w:rsidRPr="00663AED" w:rsidRDefault="00663AED" w:rsidP="00587E9D">
            <w:pPr>
              <w:spacing w:line="240" w:lineRule="auto"/>
            </w:pPr>
            <w:r w:rsidRPr="00663AED">
              <w:rPr>
                <w:rFonts w:hint="eastAsia"/>
              </w:rPr>
              <w:t>0.998</w:t>
            </w:r>
          </w:p>
        </w:tc>
        <w:tc>
          <w:tcPr>
            <w:tcW w:w="960" w:type="dxa"/>
            <w:noWrap/>
            <w:hideMark/>
          </w:tcPr>
          <w:p w14:paraId="37EF2926" w14:textId="77777777" w:rsidR="00663AED" w:rsidRPr="00663AED" w:rsidRDefault="00663AED" w:rsidP="00587E9D">
            <w:pPr>
              <w:spacing w:line="240" w:lineRule="auto"/>
            </w:pPr>
            <w:r w:rsidRPr="00663AED">
              <w:rPr>
                <w:rFonts w:hint="eastAsia"/>
              </w:rPr>
              <w:t>0.606</w:t>
            </w:r>
          </w:p>
        </w:tc>
        <w:tc>
          <w:tcPr>
            <w:tcW w:w="1213" w:type="dxa"/>
            <w:noWrap/>
            <w:hideMark/>
          </w:tcPr>
          <w:p w14:paraId="6D0A60AE" w14:textId="77777777" w:rsidR="00663AED" w:rsidRPr="00663AED" w:rsidRDefault="00663AED" w:rsidP="00587E9D">
            <w:pPr>
              <w:spacing w:line="240" w:lineRule="auto"/>
            </w:pPr>
            <w:r w:rsidRPr="00663AED">
              <w:rPr>
                <w:rFonts w:hint="eastAsia"/>
              </w:rPr>
              <w:t>-0.249</w:t>
            </w:r>
          </w:p>
        </w:tc>
      </w:tr>
      <w:tr w:rsidR="00663AED" w:rsidRPr="00663AED" w14:paraId="0520A1CE" w14:textId="77777777" w:rsidTr="00587E9D">
        <w:trPr>
          <w:trHeight w:val="276"/>
          <w:jc w:val="center"/>
        </w:trPr>
        <w:tc>
          <w:tcPr>
            <w:tcW w:w="960" w:type="dxa"/>
            <w:noWrap/>
            <w:hideMark/>
          </w:tcPr>
          <w:p w14:paraId="2BB5B4CA" w14:textId="77777777" w:rsidR="00663AED" w:rsidRPr="00663AED" w:rsidRDefault="00663AED" w:rsidP="00587E9D">
            <w:pPr>
              <w:spacing w:line="240" w:lineRule="auto"/>
              <w:jc w:val="center"/>
            </w:pPr>
            <w:r w:rsidRPr="00663AED">
              <w:rPr>
                <w:rFonts w:hint="eastAsia"/>
              </w:rPr>
              <w:t>辽宁</w:t>
            </w:r>
          </w:p>
        </w:tc>
        <w:tc>
          <w:tcPr>
            <w:tcW w:w="960" w:type="dxa"/>
            <w:noWrap/>
            <w:hideMark/>
          </w:tcPr>
          <w:p w14:paraId="74E57B80" w14:textId="77777777" w:rsidR="00663AED" w:rsidRPr="00663AED" w:rsidRDefault="00663AED" w:rsidP="00587E9D">
            <w:pPr>
              <w:spacing w:line="240" w:lineRule="auto"/>
            </w:pPr>
            <w:r w:rsidRPr="00663AED">
              <w:rPr>
                <w:rFonts w:hint="eastAsia"/>
              </w:rPr>
              <w:t>0.963</w:t>
            </w:r>
          </w:p>
        </w:tc>
        <w:tc>
          <w:tcPr>
            <w:tcW w:w="960" w:type="dxa"/>
            <w:noWrap/>
            <w:hideMark/>
          </w:tcPr>
          <w:p w14:paraId="22BFE0B4" w14:textId="77777777" w:rsidR="00663AED" w:rsidRPr="00663AED" w:rsidRDefault="00663AED" w:rsidP="00587E9D">
            <w:pPr>
              <w:spacing w:line="240" w:lineRule="auto"/>
            </w:pPr>
            <w:r w:rsidRPr="00663AED">
              <w:rPr>
                <w:rFonts w:hint="eastAsia"/>
              </w:rPr>
              <w:t>1</w:t>
            </w:r>
          </w:p>
        </w:tc>
        <w:tc>
          <w:tcPr>
            <w:tcW w:w="960" w:type="dxa"/>
            <w:noWrap/>
            <w:hideMark/>
          </w:tcPr>
          <w:p w14:paraId="361C0EF7" w14:textId="77777777" w:rsidR="00663AED" w:rsidRPr="00663AED" w:rsidRDefault="00663AED" w:rsidP="00587E9D">
            <w:pPr>
              <w:spacing w:line="240" w:lineRule="auto"/>
            </w:pPr>
            <w:r w:rsidRPr="00663AED">
              <w:rPr>
                <w:rFonts w:hint="eastAsia"/>
              </w:rPr>
              <w:t>0.963</w:t>
            </w:r>
          </w:p>
        </w:tc>
        <w:tc>
          <w:tcPr>
            <w:tcW w:w="960" w:type="dxa"/>
            <w:noWrap/>
            <w:hideMark/>
          </w:tcPr>
          <w:p w14:paraId="6D76EEB2" w14:textId="77777777" w:rsidR="00663AED" w:rsidRPr="00663AED" w:rsidRDefault="00663AED" w:rsidP="00587E9D">
            <w:pPr>
              <w:spacing w:line="240" w:lineRule="auto"/>
            </w:pPr>
            <w:r w:rsidRPr="00663AED">
              <w:rPr>
                <w:rFonts w:hint="eastAsia"/>
              </w:rPr>
              <w:t>0.738</w:t>
            </w:r>
          </w:p>
        </w:tc>
        <w:tc>
          <w:tcPr>
            <w:tcW w:w="960" w:type="dxa"/>
            <w:noWrap/>
            <w:hideMark/>
          </w:tcPr>
          <w:p w14:paraId="06B0221F" w14:textId="77777777" w:rsidR="00663AED" w:rsidRPr="00663AED" w:rsidRDefault="00663AED" w:rsidP="00587E9D">
            <w:pPr>
              <w:spacing w:line="240" w:lineRule="auto"/>
            </w:pPr>
            <w:r w:rsidRPr="00663AED">
              <w:rPr>
                <w:rFonts w:hint="eastAsia"/>
              </w:rPr>
              <w:t>1</w:t>
            </w:r>
          </w:p>
        </w:tc>
        <w:tc>
          <w:tcPr>
            <w:tcW w:w="960" w:type="dxa"/>
            <w:noWrap/>
            <w:hideMark/>
          </w:tcPr>
          <w:p w14:paraId="2E19B1B1" w14:textId="77777777" w:rsidR="00663AED" w:rsidRPr="00663AED" w:rsidRDefault="00663AED" w:rsidP="00587E9D">
            <w:pPr>
              <w:spacing w:line="240" w:lineRule="auto"/>
            </w:pPr>
            <w:r w:rsidRPr="00663AED">
              <w:rPr>
                <w:rFonts w:hint="eastAsia"/>
              </w:rPr>
              <w:t>0.738</w:t>
            </w:r>
          </w:p>
        </w:tc>
        <w:tc>
          <w:tcPr>
            <w:tcW w:w="1213" w:type="dxa"/>
            <w:noWrap/>
            <w:hideMark/>
          </w:tcPr>
          <w:p w14:paraId="2AC29025" w14:textId="77777777" w:rsidR="00663AED" w:rsidRPr="00663AED" w:rsidRDefault="00663AED" w:rsidP="00587E9D">
            <w:pPr>
              <w:spacing w:line="240" w:lineRule="auto"/>
            </w:pPr>
            <w:r w:rsidRPr="00663AED">
              <w:rPr>
                <w:rFonts w:hint="eastAsia"/>
              </w:rPr>
              <w:t>-0.234</w:t>
            </w:r>
          </w:p>
        </w:tc>
      </w:tr>
      <w:tr w:rsidR="00663AED" w:rsidRPr="00663AED" w14:paraId="7E36C497" w14:textId="77777777" w:rsidTr="00587E9D">
        <w:trPr>
          <w:trHeight w:val="276"/>
          <w:jc w:val="center"/>
        </w:trPr>
        <w:tc>
          <w:tcPr>
            <w:tcW w:w="960" w:type="dxa"/>
            <w:noWrap/>
            <w:hideMark/>
          </w:tcPr>
          <w:p w14:paraId="4FEBFE74" w14:textId="77777777" w:rsidR="00663AED" w:rsidRPr="00663AED" w:rsidRDefault="00663AED" w:rsidP="00587E9D">
            <w:pPr>
              <w:spacing w:line="240" w:lineRule="auto"/>
              <w:jc w:val="center"/>
            </w:pPr>
            <w:r w:rsidRPr="00663AED">
              <w:rPr>
                <w:rFonts w:hint="eastAsia"/>
              </w:rPr>
              <w:t>吉林</w:t>
            </w:r>
          </w:p>
        </w:tc>
        <w:tc>
          <w:tcPr>
            <w:tcW w:w="960" w:type="dxa"/>
            <w:noWrap/>
            <w:hideMark/>
          </w:tcPr>
          <w:p w14:paraId="2B8D7ED6" w14:textId="77777777" w:rsidR="00663AED" w:rsidRPr="00663AED" w:rsidRDefault="00663AED" w:rsidP="00587E9D">
            <w:pPr>
              <w:spacing w:line="240" w:lineRule="auto"/>
            </w:pPr>
            <w:r w:rsidRPr="00663AED">
              <w:rPr>
                <w:rFonts w:hint="eastAsia"/>
              </w:rPr>
              <w:t>0.826</w:t>
            </w:r>
          </w:p>
        </w:tc>
        <w:tc>
          <w:tcPr>
            <w:tcW w:w="960" w:type="dxa"/>
            <w:noWrap/>
            <w:hideMark/>
          </w:tcPr>
          <w:p w14:paraId="6E479149" w14:textId="77777777" w:rsidR="00663AED" w:rsidRPr="00663AED" w:rsidRDefault="00663AED" w:rsidP="00587E9D">
            <w:pPr>
              <w:spacing w:line="240" w:lineRule="auto"/>
            </w:pPr>
            <w:r w:rsidRPr="00663AED">
              <w:rPr>
                <w:rFonts w:hint="eastAsia"/>
              </w:rPr>
              <w:t>1</w:t>
            </w:r>
          </w:p>
        </w:tc>
        <w:tc>
          <w:tcPr>
            <w:tcW w:w="960" w:type="dxa"/>
            <w:noWrap/>
            <w:hideMark/>
          </w:tcPr>
          <w:p w14:paraId="4A9D8A8A" w14:textId="77777777" w:rsidR="00663AED" w:rsidRPr="00663AED" w:rsidRDefault="00663AED" w:rsidP="00587E9D">
            <w:pPr>
              <w:spacing w:line="240" w:lineRule="auto"/>
            </w:pPr>
            <w:r w:rsidRPr="00663AED">
              <w:rPr>
                <w:rFonts w:hint="eastAsia"/>
              </w:rPr>
              <w:t>0.826</w:t>
            </w:r>
          </w:p>
        </w:tc>
        <w:tc>
          <w:tcPr>
            <w:tcW w:w="960" w:type="dxa"/>
            <w:noWrap/>
            <w:hideMark/>
          </w:tcPr>
          <w:p w14:paraId="18D8B510" w14:textId="77777777" w:rsidR="00663AED" w:rsidRPr="00663AED" w:rsidRDefault="00663AED" w:rsidP="00587E9D">
            <w:pPr>
              <w:spacing w:line="240" w:lineRule="auto"/>
            </w:pPr>
            <w:r w:rsidRPr="00663AED">
              <w:rPr>
                <w:rFonts w:hint="eastAsia"/>
              </w:rPr>
              <w:t>0.57</w:t>
            </w:r>
          </w:p>
        </w:tc>
        <w:tc>
          <w:tcPr>
            <w:tcW w:w="960" w:type="dxa"/>
            <w:noWrap/>
            <w:hideMark/>
          </w:tcPr>
          <w:p w14:paraId="4CA6F3FD" w14:textId="77777777" w:rsidR="00663AED" w:rsidRPr="00663AED" w:rsidRDefault="00663AED" w:rsidP="00587E9D">
            <w:pPr>
              <w:spacing w:line="240" w:lineRule="auto"/>
            </w:pPr>
            <w:r w:rsidRPr="00663AED">
              <w:rPr>
                <w:rFonts w:hint="eastAsia"/>
              </w:rPr>
              <w:t>1</w:t>
            </w:r>
          </w:p>
        </w:tc>
        <w:tc>
          <w:tcPr>
            <w:tcW w:w="960" w:type="dxa"/>
            <w:noWrap/>
            <w:hideMark/>
          </w:tcPr>
          <w:p w14:paraId="3BEB0E32" w14:textId="77777777" w:rsidR="00663AED" w:rsidRPr="00663AED" w:rsidRDefault="00663AED" w:rsidP="00587E9D">
            <w:pPr>
              <w:spacing w:line="240" w:lineRule="auto"/>
            </w:pPr>
            <w:r w:rsidRPr="00663AED">
              <w:rPr>
                <w:rFonts w:hint="eastAsia"/>
              </w:rPr>
              <w:t>0.57</w:t>
            </w:r>
          </w:p>
        </w:tc>
        <w:tc>
          <w:tcPr>
            <w:tcW w:w="1213" w:type="dxa"/>
            <w:noWrap/>
            <w:hideMark/>
          </w:tcPr>
          <w:p w14:paraId="438C7379" w14:textId="77777777" w:rsidR="00663AED" w:rsidRPr="00663AED" w:rsidRDefault="00663AED" w:rsidP="00587E9D">
            <w:pPr>
              <w:spacing w:line="240" w:lineRule="auto"/>
            </w:pPr>
            <w:r w:rsidRPr="00663AED">
              <w:rPr>
                <w:rFonts w:hint="eastAsia"/>
              </w:rPr>
              <w:t>-0.31</w:t>
            </w:r>
          </w:p>
        </w:tc>
      </w:tr>
      <w:tr w:rsidR="00663AED" w:rsidRPr="00663AED" w14:paraId="7A141992" w14:textId="77777777" w:rsidTr="00587E9D">
        <w:trPr>
          <w:trHeight w:val="276"/>
          <w:jc w:val="center"/>
        </w:trPr>
        <w:tc>
          <w:tcPr>
            <w:tcW w:w="960" w:type="dxa"/>
            <w:noWrap/>
            <w:hideMark/>
          </w:tcPr>
          <w:p w14:paraId="1620DAAE" w14:textId="77777777" w:rsidR="00663AED" w:rsidRPr="00663AED" w:rsidRDefault="00663AED" w:rsidP="00587E9D">
            <w:pPr>
              <w:spacing w:line="240" w:lineRule="auto"/>
              <w:jc w:val="center"/>
            </w:pPr>
            <w:r w:rsidRPr="00663AED">
              <w:rPr>
                <w:rFonts w:hint="eastAsia"/>
              </w:rPr>
              <w:t>黑龙江</w:t>
            </w:r>
          </w:p>
        </w:tc>
        <w:tc>
          <w:tcPr>
            <w:tcW w:w="960" w:type="dxa"/>
            <w:noWrap/>
            <w:hideMark/>
          </w:tcPr>
          <w:p w14:paraId="05720893" w14:textId="77777777" w:rsidR="00663AED" w:rsidRPr="00663AED" w:rsidRDefault="00663AED" w:rsidP="00587E9D">
            <w:pPr>
              <w:spacing w:line="240" w:lineRule="auto"/>
            </w:pPr>
            <w:r w:rsidRPr="00663AED">
              <w:rPr>
                <w:rFonts w:hint="eastAsia"/>
              </w:rPr>
              <w:t>0.888</w:t>
            </w:r>
          </w:p>
        </w:tc>
        <w:tc>
          <w:tcPr>
            <w:tcW w:w="960" w:type="dxa"/>
            <w:noWrap/>
            <w:hideMark/>
          </w:tcPr>
          <w:p w14:paraId="02BFAE32" w14:textId="77777777" w:rsidR="00663AED" w:rsidRPr="00663AED" w:rsidRDefault="00663AED" w:rsidP="00587E9D">
            <w:pPr>
              <w:spacing w:line="240" w:lineRule="auto"/>
            </w:pPr>
            <w:r w:rsidRPr="00663AED">
              <w:rPr>
                <w:rFonts w:hint="eastAsia"/>
              </w:rPr>
              <w:t>1</w:t>
            </w:r>
          </w:p>
        </w:tc>
        <w:tc>
          <w:tcPr>
            <w:tcW w:w="960" w:type="dxa"/>
            <w:noWrap/>
            <w:hideMark/>
          </w:tcPr>
          <w:p w14:paraId="0E8A6FE3" w14:textId="77777777" w:rsidR="00663AED" w:rsidRPr="00663AED" w:rsidRDefault="00663AED" w:rsidP="00587E9D">
            <w:pPr>
              <w:spacing w:line="240" w:lineRule="auto"/>
            </w:pPr>
            <w:r w:rsidRPr="00663AED">
              <w:rPr>
                <w:rFonts w:hint="eastAsia"/>
              </w:rPr>
              <w:t>0.888</w:t>
            </w:r>
          </w:p>
        </w:tc>
        <w:tc>
          <w:tcPr>
            <w:tcW w:w="960" w:type="dxa"/>
            <w:noWrap/>
            <w:hideMark/>
          </w:tcPr>
          <w:p w14:paraId="6FF30206" w14:textId="77777777" w:rsidR="00663AED" w:rsidRPr="00663AED" w:rsidRDefault="00663AED" w:rsidP="00587E9D">
            <w:pPr>
              <w:spacing w:line="240" w:lineRule="auto"/>
            </w:pPr>
            <w:r w:rsidRPr="00663AED">
              <w:rPr>
                <w:rFonts w:hint="eastAsia"/>
              </w:rPr>
              <w:t>0.629</w:t>
            </w:r>
          </w:p>
        </w:tc>
        <w:tc>
          <w:tcPr>
            <w:tcW w:w="960" w:type="dxa"/>
            <w:noWrap/>
            <w:hideMark/>
          </w:tcPr>
          <w:p w14:paraId="58A1979D" w14:textId="77777777" w:rsidR="00663AED" w:rsidRPr="00663AED" w:rsidRDefault="00663AED" w:rsidP="00587E9D">
            <w:pPr>
              <w:spacing w:line="240" w:lineRule="auto"/>
            </w:pPr>
            <w:r w:rsidRPr="00663AED">
              <w:rPr>
                <w:rFonts w:hint="eastAsia"/>
              </w:rPr>
              <w:t>1</w:t>
            </w:r>
          </w:p>
        </w:tc>
        <w:tc>
          <w:tcPr>
            <w:tcW w:w="960" w:type="dxa"/>
            <w:noWrap/>
            <w:hideMark/>
          </w:tcPr>
          <w:p w14:paraId="4A42508E" w14:textId="77777777" w:rsidR="00663AED" w:rsidRPr="00663AED" w:rsidRDefault="00663AED" w:rsidP="00587E9D">
            <w:pPr>
              <w:spacing w:line="240" w:lineRule="auto"/>
              <w:jc w:val="center"/>
            </w:pPr>
            <w:r w:rsidRPr="00663AED">
              <w:rPr>
                <w:rFonts w:hint="eastAsia"/>
              </w:rPr>
              <w:t>0.629</w:t>
            </w:r>
          </w:p>
        </w:tc>
        <w:tc>
          <w:tcPr>
            <w:tcW w:w="1213" w:type="dxa"/>
            <w:noWrap/>
            <w:hideMark/>
          </w:tcPr>
          <w:p w14:paraId="6D192E5A" w14:textId="77777777" w:rsidR="00663AED" w:rsidRPr="00663AED" w:rsidRDefault="00663AED" w:rsidP="00587E9D">
            <w:pPr>
              <w:spacing w:line="240" w:lineRule="auto"/>
            </w:pPr>
            <w:r w:rsidRPr="00663AED">
              <w:rPr>
                <w:rFonts w:hint="eastAsia"/>
              </w:rPr>
              <w:t>-0.292</w:t>
            </w:r>
          </w:p>
        </w:tc>
      </w:tr>
      <w:tr w:rsidR="00663AED" w:rsidRPr="00663AED" w14:paraId="294F1BD1" w14:textId="77777777" w:rsidTr="00587E9D">
        <w:trPr>
          <w:trHeight w:val="276"/>
          <w:jc w:val="center"/>
        </w:trPr>
        <w:tc>
          <w:tcPr>
            <w:tcW w:w="960" w:type="dxa"/>
            <w:noWrap/>
            <w:hideMark/>
          </w:tcPr>
          <w:p w14:paraId="7025DF03" w14:textId="77777777" w:rsidR="00663AED" w:rsidRPr="00663AED" w:rsidRDefault="00663AED" w:rsidP="00587E9D">
            <w:pPr>
              <w:spacing w:line="240" w:lineRule="auto"/>
              <w:jc w:val="center"/>
            </w:pPr>
            <w:r w:rsidRPr="00663AED">
              <w:rPr>
                <w:rFonts w:hint="eastAsia"/>
              </w:rPr>
              <w:t>上海</w:t>
            </w:r>
          </w:p>
        </w:tc>
        <w:tc>
          <w:tcPr>
            <w:tcW w:w="960" w:type="dxa"/>
            <w:noWrap/>
            <w:hideMark/>
          </w:tcPr>
          <w:p w14:paraId="77E9625C" w14:textId="77777777" w:rsidR="00663AED" w:rsidRPr="00663AED" w:rsidRDefault="00663AED" w:rsidP="00587E9D">
            <w:pPr>
              <w:spacing w:line="240" w:lineRule="auto"/>
            </w:pPr>
            <w:r w:rsidRPr="00663AED">
              <w:rPr>
                <w:rFonts w:hint="eastAsia"/>
              </w:rPr>
              <w:t>1</w:t>
            </w:r>
          </w:p>
        </w:tc>
        <w:tc>
          <w:tcPr>
            <w:tcW w:w="960" w:type="dxa"/>
            <w:noWrap/>
            <w:hideMark/>
          </w:tcPr>
          <w:p w14:paraId="4F6F4F65" w14:textId="77777777" w:rsidR="00663AED" w:rsidRPr="00663AED" w:rsidRDefault="00663AED" w:rsidP="00587E9D">
            <w:pPr>
              <w:spacing w:line="240" w:lineRule="auto"/>
            </w:pPr>
            <w:r w:rsidRPr="00663AED">
              <w:rPr>
                <w:rFonts w:hint="eastAsia"/>
              </w:rPr>
              <w:t>1</w:t>
            </w:r>
          </w:p>
        </w:tc>
        <w:tc>
          <w:tcPr>
            <w:tcW w:w="960" w:type="dxa"/>
            <w:noWrap/>
            <w:hideMark/>
          </w:tcPr>
          <w:p w14:paraId="7C45A5C9" w14:textId="77777777" w:rsidR="00663AED" w:rsidRPr="00663AED" w:rsidRDefault="00663AED" w:rsidP="00587E9D">
            <w:pPr>
              <w:spacing w:line="240" w:lineRule="auto"/>
            </w:pPr>
            <w:r w:rsidRPr="00663AED">
              <w:rPr>
                <w:rFonts w:hint="eastAsia"/>
              </w:rPr>
              <w:t>1</w:t>
            </w:r>
          </w:p>
        </w:tc>
        <w:tc>
          <w:tcPr>
            <w:tcW w:w="960" w:type="dxa"/>
            <w:noWrap/>
            <w:hideMark/>
          </w:tcPr>
          <w:p w14:paraId="16F616E5" w14:textId="77777777" w:rsidR="00663AED" w:rsidRPr="00663AED" w:rsidRDefault="00663AED" w:rsidP="00587E9D">
            <w:pPr>
              <w:spacing w:line="240" w:lineRule="auto"/>
            </w:pPr>
            <w:r w:rsidRPr="00663AED">
              <w:rPr>
                <w:rFonts w:hint="eastAsia"/>
              </w:rPr>
              <w:t>1</w:t>
            </w:r>
          </w:p>
        </w:tc>
        <w:tc>
          <w:tcPr>
            <w:tcW w:w="960" w:type="dxa"/>
            <w:noWrap/>
            <w:hideMark/>
          </w:tcPr>
          <w:p w14:paraId="79D900DE" w14:textId="77777777" w:rsidR="00663AED" w:rsidRPr="00663AED" w:rsidRDefault="00663AED" w:rsidP="00587E9D">
            <w:pPr>
              <w:spacing w:line="240" w:lineRule="auto"/>
            </w:pPr>
            <w:r w:rsidRPr="00663AED">
              <w:rPr>
                <w:rFonts w:hint="eastAsia"/>
              </w:rPr>
              <w:t>1</w:t>
            </w:r>
          </w:p>
        </w:tc>
        <w:tc>
          <w:tcPr>
            <w:tcW w:w="960" w:type="dxa"/>
            <w:noWrap/>
            <w:hideMark/>
          </w:tcPr>
          <w:p w14:paraId="15032EE6" w14:textId="77777777" w:rsidR="00663AED" w:rsidRPr="00663AED" w:rsidRDefault="00663AED" w:rsidP="00587E9D">
            <w:pPr>
              <w:spacing w:line="240" w:lineRule="auto"/>
            </w:pPr>
            <w:r w:rsidRPr="00663AED">
              <w:rPr>
                <w:rFonts w:hint="eastAsia"/>
              </w:rPr>
              <w:t>1</w:t>
            </w:r>
          </w:p>
        </w:tc>
        <w:tc>
          <w:tcPr>
            <w:tcW w:w="1213" w:type="dxa"/>
            <w:noWrap/>
            <w:hideMark/>
          </w:tcPr>
          <w:p w14:paraId="362AF6E9" w14:textId="77777777" w:rsidR="00663AED" w:rsidRPr="00663AED" w:rsidRDefault="00663AED" w:rsidP="00587E9D">
            <w:pPr>
              <w:spacing w:line="240" w:lineRule="auto"/>
            </w:pPr>
            <w:r w:rsidRPr="00663AED">
              <w:rPr>
                <w:rFonts w:hint="eastAsia"/>
              </w:rPr>
              <w:t>0</w:t>
            </w:r>
          </w:p>
        </w:tc>
      </w:tr>
      <w:tr w:rsidR="00663AED" w:rsidRPr="00663AED" w14:paraId="03BCECDF" w14:textId="77777777" w:rsidTr="00587E9D">
        <w:trPr>
          <w:trHeight w:val="276"/>
          <w:jc w:val="center"/>
        </w:trPr>
        <w:tc>
          <w:tcPr>
            <w:tcW w:w="960" w:type="dxa"/>
            <w:noWrap/>
            <w:hideMark/>
          </w:tcPr>
          <w:p w14:paraId="5AEAEC3A" w14:textId="77777777" w:rsidR="00663AED" w:rsidRPr="00663AED" w:rsidRDefault="00663AED" w:rsidP="00587E9D">
            <w:pPr>
              <w:spacing w:line="240" w:lineRule="auto"/>
              <w:jc w:val="center"/>
            </w:pPr>
            <w:r w:rsidRPr="00663AED">
              <w:rPr>
                <w:rFonts w:hint="eastAsia"/>
              </w:rPr>
              <w:t>江苏</w:t>
            </w:r>
          </w:p>
        </w:tc>
        <w:tc>
          <w:tcPr>
            <w:tcW w:w="960" w:type="dxa"/>
            <w:noWrap/>
            <w:hideMark/>
          </w:tcPr>
          <w:p w14:paraId="01755BF8" w14:textId="77777777" w:rsidR="00663AED" w:rsidRPr="00663AED" w:rsidRDefault="00663AED" w:rsidP="00587E9D">
            <w:pPr>
              <w:spacing w:line="240" w:lineRule="auto"/>
            </w:pPr>
            <w:r w:rsidRPr="00663AED">
              <w:rPr>
                <w:rFonts w:hint="eastAsia"/>
              </w:rPr>
              <w:t>0.594</w:t>
            </w:r>
          </w:p>
        </w:tc>
        <w:tc>
          <w:tcPr>
            <w:tcW w:w="960" w:type="dxa"/>
            <w:noWrap/>
            <w:hideMark/>
          </w:tcPr>
          <w:p w14:paraId="0E55E5FB" w14:textId="77777777" w:rsidR="00663AED" w:rsidRPr="00663AED" w:rsidRDefault="00663AED" w:rsidP="00587E9D">
            <w:pPr>
              <w:spacing w:line="240" w:lineRule="auto"/>
            </w:pPr>
            <w:r w:rsidRPr="00663AED">
              <w:rPr>
                <w:rFonts w:hint="eastAsia"/>
              </w:rPr>
              <w:t>0.611</w:t>
            </w:r>
          </w:p>
        </w:tc>
        <w:tc>
          <w:tcPr>
            <w:tcW w:w="960" w:type="dxa"/>
            <w:noWrap/>
            <w:hideMark/>
          </w:tcPr>
          <w:p w14:paraId="10647A19" w14:textId="77777777" w:rsidR="00663AED" w:rsidRPr="00663AED" w:rsidRDefault="00663AED" w:rsidP="00587E9D">
            <w:pPr>
              <w:spacing w:line="240" w:lineRule="auto"/>
            </w:pPr>
            <w:r w:rsidRPr="00663AED">
              <w:rPr>
                <w:rFonts w:hint="eastAsia"/>
              </w:rPr>
              <w:t>0.972</w:t>
            </w:r>
          </w:p>
        </w:tc>
        <w:tc>
          <w:tcPr>
            <w:tcW w:w="960" w:type="dxa"/>
            <w:noWrap/>
            <w:hideMark/>
          </w:tcPr>
          <w:p w14:paraId="79ACBAA0" w14:textId="77777777" w:rsidR="00663AED" w:rsidRPr="00663AED" w:rsidRDefault="00663AED" w:rsidP="00587E9D">
            <w:pPr>
              <w:spacing w:line="240" w:lineRule="auto"/>
            </w:pPr>
            <w:r w:rsidRPr="00663AED">
              <w:rPr>
                <w:rFonts w:hint="eastAsia"/>
              </w:rPr>
              <w:t>0.874</w:t>
            </w:r>
          </w:p>
        </w:tc>
        <w:tc>
          <w:tcPr>
            <w:tcW w:w="960" w:type="dxa"/>
            <w:noWrap/>
            <w:hideMark/>
          </w:tcPr>
          <w:p w14:paraId="728094C1" w14:textId="77777777" w:rsidR="00663AED" w:rsidRPr="00663AED" w:rsidRDefault="00663AED" w:rsidP="00587E9D">
            <w:pPr>
              <w:spacing w:line="240" w:lineRule="auto"/>
            </w:pPr>
            <w:r w:rsidRPr="00663AED">
              <w:rPr>
                <w:rFonts w:hint="eastAsia"/>
              </w:rPr>
              <w:t>0.997</w:t>
            </w:r>
          </w:p>
        </w:tc>
        <w:tc>
          <w:tcPr>
            <w:tcW w:w="960" w:type="dxa"/>
            <w:noWrap/>
            <w:hideMark/>
          </w:tcPr>
          <w:p w14:paraId="49D7A5AD" w14:textId="77777777" w:rsidR="00663AED" w:rsidRPr="00663AED" w:rsidRDefault="00663AED" w:rsidP="00587E9D">
            <w:pPr>
              <w:spacing w:line="240" w:lineRule="auto"/>
            </w:pPr>
            <w:r w:rsidRPr="00663AED">
              <w:rPr>
                <w:rFonts w:hint="eastAsia"/>
              </w:rPr>
              <w:t>0.877</w:t>
            </w:r>
          </w:p>
        </w:tc>
        <w:tc>
          <w:tcPr>
            <w:tcW w:w="1213" w:type="dxa"/>
            <w:noWrap/>
            <w:hideMark/>
          </w:tcPr>
          <w:p w14:paraId="70FBB789" w14:textId="77777777" w:rsidR="00663AED" w:rsidRPr="00663AED" w:rsidRDefault="00663AED" w:rsidP="00587E9D">
            <w:pPr>
              <w:spacing w:line="240" w:lineRule="auto"/>
            </w:pPr>
            <w:r w:rsidRPr="00663AED">
              <w:rPr>
                <w:rFonts w:hint="eastAsia"/>
              </w:rPr>
              <w:t>0.471</w:t>
            </w:r>
          </w:p>
        </w:tc>
      </w:tr>
      <w:tr w:rsidR="00663AED" w:rsidRPr="00663AED" w14:paraId="7642860C" w14:textId="77777777" w:rsidTr="00587E9D">
        <w:trPr>
          <w:trHeight w:val="276"/>
          <w:jc w:val="center"/>
        </w:trPr>
        <w:tc>
          <w:tcPr>
            <w:tcW w:w="960" w:type="dxa"/>
            <w:noWrap/>
            <w:hideMark/>
          </w:tcPr>
          <w:p w14:paraId="01D7E249" w14:textId="77777777" w:rsidR="00663AED" w:rsidRPr="00663AED" w:rsidRDefault="00663AED" w:rsidP="00587E9D">
            <w:pPr>
              <w:spacing w:line="240" w:lineRule="auto"/>
              <w:jc w:val="center"/>
            </w:pPr>
            <w:r w:rsidRPr="00663AED">
              <w:rPr>
                <w:rFonts w:hint="eastAsia"/>
              </w:rPr>
              <w:t>浙江</w:t>
            </w:r>
          </w:p>
        </w:tc>
        <w:tc>
          <w:tcPr>
            <w:tcW w:w="960" w:type="dxa"/>
            <w:noWrap/>
            <w:hideMark/>
          </w:tcPr>
          <w:p w14:paraId="5210B1A2" w14:textId="77777777" w:rsidR="00663AED" w:rsidRPr="00663AED" w:rsidRDefault="00663AED" w:rsidP="00587E9D">
            <w:pPr>
              <w:spacing w:line="240" w:lineRule="auto"/>
            </w:pPr>
            <w:r w:rsidRPr="00663AED">
              <w:rPr>
                <w:rFonts w:hint="eastAsia"/>
              </w:rPr>
              <w:t>0.526</w:t>
            </w:r>
          </w:p>
        </w:tc>
        <w:tc>
          <w:tcPr>
            <w:tcW w:w="960" w:type="dxa"/>
            <w:noWrap/>
            <w:hideMark/>
          </w:tcPr>
          <w:p w14:paraId="657B66A6" w14:textId="77777777" w:rsidR="00663AED" w:rsidRPr="00663AED" w:rsidRDefault="00663AED" w:rsidP="00587E9D">
            <w:pPr>
              <w:spacing w:line="240" w:lineRule="auto"/>
            </w:pPr>
            <w:r w:rsidRPr="00663AED">
              <w:rPr>
                <w:rFonts w:hint="eastAsia"/>
              </w:rPr>
              <w:t>0.528</w:t>
            </w:r>
          </w:p>
        </w:tc>
        <w:tc>
          <w:tcPr>
            <w:tcW w:w="960" w:type="dxa"/>
            <w:noWrap/>
            <w:hideMark/>
          </w:tcPr>
          <w:p w14:paraId="4A1DD422" w14:textId="77777777" w:rsidR="00663AED" w:rsidRPr="00663AED" w:rsidRDefault="00663AED" w:rsidP="00587E9D">
            <w:pPr>
              <w:spacing w:line="240" w:lineRule="auto"/>
            </w:pPr>
            <w:r w:rsidRPr="00663AED">
              <w:rPr>
                <w:rFonts w:hint="eastAsia"/>
              </w:rPr>
              <w:t>0.996</w:t>
            </w:r>
          </w:p>
        </w:tc>
        <w:tc>
          <w:tcPr>
            <w:tcW w:w="960" w:type="dxa"/>
            <w:noWrap/>
            <w:hideMark/>
          </w:tcPr>
          <w:p w14:paraId="755FF06B" w14:textId="77777777" w:rsidR="00663AED" w:rsidRPr="00663AED" w:rsidRDefault="00663AED" w:rsidP="00587E9D">
            <w:pPr>
              <w:spacing w:line="240" w:lineRule="auto"/>
            </w:pPr>
            <w:r w:rsidRPr="00663AED">
              <w:rPr>
                <w:rFonts w:hint="eastAsia"/>
              </w:rPr>
              <w:t>0.972</w:t>
            </w:r>
          </w:p>
        </w:tc>
        <w:tc>
          <w:tcPr>
            <w:tcW w:w="960" w:type="dxa"/>
            <w:noWrap/>
            <w:hideMark/>
          </w:tcPr>
          <w:p w14:paraId="7C97316D" w14:textId="77777777" w:rsidR="00663AED" w:rsidRPr="00663AED" w:rsidRDefault="00663AED" w:rsidP="00587E9D">
            <w:pPr>
              <w:spacing w:line="240" w:lineRule="auto"/>
            </w:pPr>
            <w:r w:rsidRPr="00663AED">
              <w:rPr>
                <w:rFonts w:hint="eastAsia"/>
              </w:rPr>
              <w:t>0.994</w:t>
            </w:r>
          </w:p>
        </w:tc>
        <w:tc>
          <w:tcPr>
            <w:tcW w:w="960" w:type="dxa"/>
            <w:noWrap/>
            <w:hideMark/>
          </w:tcPr>
          <w:p w14:paraId="4F502CD7" w14:textId="77777777" w:rsidR="00663AED" w:rsidRPr="00663AED" w:rsidRDefault="00663AED" w:rsidP="00587E9D">
            <w:pPr>
              <w:spacing w:line="240" w:lineRule="auto"/>
            </w:pPr>
            <w:r w:rsidRPr="00663AED">
              <w:rPr>
                <w:rFonts w:hint="eastAsia"/>
              </w:rPr>
              <w:t>0.978</w:t>
            </w:r>
          </w:p>
        </w:tc>
        <w:tc>
          <w:tcPr>
            <w:tcW w:w="1213" w:type="dxa"/>
            <w:noWrap/>
            <w:hideMark/>
          </w:tcPr>
          <w:p w14:paraId="51D512E4" w14:textId="77777777" w:rsidR="00663AED" w:rsidRPr="00663AED" w:rsidRDefault="00663AED" w:rsidP="00587E9D">
            <w:pPr>
              <w:spacing w:line="240" w:lineRule="auto"/>
            </w:pPr>
            <w:r w:rsidRPr="00663AED">
              <w:rPr>
                <w:rFonts w:hint="eastAsia"/>
              </w:rPr>
              <w:t>0.848</w:t>
            </w:r>
          </w:p>
        </w:tc>
      </w:tr>
      <w:tr w:rsidR="00663AED" w:rsidRPr="00663AED" w14:paraId="5056F872" w14:textId="77777777" w:rsidTr="00587E9D">
        <w:trPr>
          <w:trHeight w:val="276"/>
          <w:jc w:val="center"/>
        </w:trPr>
        <w:tc>
          <w:tcPr>
            <w:tcW w:w="960" w:type="dxa"/>
            <w:noWrap/>
            <w:hideMark/>
          </w:tcPr>
          <w:p w14:paraId="711D76AA" w14:textId="77777777" w:rsidR="00663AED" w:rsidRPr="00663AED" w:rsidRDefault="00663AED" w:rsidP="00587E9D">
            <w:pPr>
              <w:spacing w:line="240" w:lineRule="auto"/>
              <w:jc w:val="center"/>
            </w:pPr>
            <w:r w:rsidRPr="00663AED">
              <w:rPr>
                <w:rFonts w:hint="eastAsia"/>
              </w:rPr>
              <w:t>安徽</w:t>
            </w:r>
          </w:p>
        </w:tc>
        <w:tc>
          <w:tcPr>
            <w:tcW w:w="960" w:type="dxa"/>
            <w:noWrap/>
            <w:hideMark/>
          </w:tcPr>
          <w:p w14:paraId="125E3ECA" w14:textId="77777777" w:rsidR="00663AED" w:rsidRPr="00663AED" w:rsidRDefault="00663AED" w:rsidP="00587E9D">
            <w:pPr>
              <w:spacing w:line="240" w:lineRule="auto"/>
            </w:pPr>
            <w:r w:rsidRPr="00663AED">
              <w:rPr>
                <w:rFonts w:hint="eastAsia"/>
              </w:rPr>
              <w:t>0.635</w:t>
            </w:r>
          </w:p>
        </w:tc>
        <w:tc>
          <w:tcPr>
            <w:tcW w:w="960" w:type="dxa"/>
            <w:noWrap/>
            <w:hideMark/>
          </w:tcPr>
          <w:p w14:paraId="449B7591" w14:textId="77777777" w:rsidR="00663AED" w:rsidRPr="00663AED" w:rsidRDefault="00663AED" w:rsidP="00587E9D">
            <w:pPr>
              <w:spacing w:line="240" w:lineRule="auto"/>
            </w:pPr>
            <w:r w:rsidRPr="00663AED">
              <w:rPr>
                <w:rFonts w:hint="eastAsia"/>
              </w:rPr>
              <w:t>0.926</w:t>
            </w:r>
          </w:p>
        </w:tc>
        <w:tc>
          <w:tcPr>
            <w:tcW w:w="960" w:type="dxa"/>
            <w:noWrap/>
            <w:hideMark/>
          </w:tcPr>
          <w:p w14:paraId="1AFA1FA2" w14:textId="77777777" w:rsidR="00663AED" w:rsidRPr="00663AED" w:rsidRDefault="00663AED" w:rsidP="00587E9D">
            <w:pPr>
              <w:spacing w:line="240" w:lineRule="auto"/>
            </w:pPr>
            <w:r w:rsidRPr="00663AED">
              <w:rPr>
                <w:rFonts w:hint="eastAsia"/>
              </w:rPr>
              <w:t>0.685</w:t>
            </w:r>
          </w:p>
        </w:tc>
        <w:tc>
          <w:tcPr>
            <w:tcW w:w="960" w:type="dxa"/>
            <w:noWrap/>
            <w:hideMark/>
          </w:tcPr>
          <w:p w14:paraId="089C492B" w14:textId="77777777" w:rsidR="00663AED" w:rsidRPr="00663AED" w:rsidRDefault="00663AED" w:rsidP="00587E9D">
            <w:pPr>
              <w:spacing w:line="240" w:lineRule="auto"/>
            </w:pPr>
            <w:r w:rsidRPr="00663AED">
              <w:rPr>
                <w:rFonts w:hint="eastAsia"/>
              </w:rPr>
              <w:t>0.554</w:t>
            </w:r>
          </w:p>
        </w:tc>
        <w:tc>
          <w:tcPr>
            <w:tcW w:w="960" w:type="dxa"/>
            <w:noWrap/>
            <w:hideMark/>
          </w:tcPr>
          <w:p w14:paraId="6EAFBCC0" w14:textId="77777777" w:rsidR="00663AED" w:rsidRPr="00663AED" w:rsidRDefault="00663AED" w:rsidP="00587E9D">
            <w:pPr>
              <w:spacing w:line="240" w:lineRule="auto"/>
            </w:pPr>
            <w:r w:rsidRPr="00663AED">
              <w:rPr>
                <w:rFonts w:hint="eastAsia"/>
              </w:rPr>
              <w:t>0.999</w:t>
            </w:r>
          </w:p>
        </w:tc>
        <w:tc>
          <w:tcPr>
            <w:tcW w:w="960" w:type="dxa"/>
            <w:noWrap/>
            <w:hideMark/>
          </w:tcPr>
          <w:p w14:paraId="66E9128D" w14:textId="77777777" w:rsidR="00663AED" w:rsidRPr="00663AED" w:rsidRDefault="00663AED" w:rsidP="00587E9D">
            <w:pPr>
              <w:spacing w:line="240" w:lineRule="auto"/>
            </w:pPr>
            <w:r w:rsidRPr="00663AED">
              <w:rPr>
                <w:rFonts w:hint="eastAsia"/>
              </w:rPr>
              <w:t>0.554</w:t>
            </w:r>
          </w:p>
        </w:tc>
        <w:tc>
          <w:tcPr>
            <w:tcW w:w="1213" w:type="dxa"/>
            <w:noWrap/>
            <w:hideMark/>
          </w:tcPr>
          <w:p w14:paraId="16798E5B" w14:textId="77777777" w:rsidR="00663AED" w:rsidRPr="00663AED" w:rsidRDefault="00663AED" w:rsidP="00587E9D">
            <w:pPr>
              <w:spacing w:line="240" w:lineRule="auto"/>
            </w:pPr>
            <w:r w:rsidRPr="00663AED">
              <w:rPr>
                <w:rFonts w:hint="eastAsia"/>
              </w:rPr>
              <w:t>-0.128</w:t>
            </w:r>
          </w:p>
        </w:tc>
      </w:tr>
      <w:tr w:rsidR="00663AED" w:rsidRPr="00663AED" w14:paraId="5F747B5D" w14:textId="77777777" w:rsidTr="00587E9D">
        <w:trPr>
          <w:trHeight w:val="276"/>
          <w:jc w:val="center"/>
        </w:trPr>
        <w:tc>
          <w:tcPr>
            <w:tcW w:w="960" w:type="dxa"/>
            <w:noWrap/>
            <w:hideMark/>
          </w:tcPr>
          <w:p w14:paraId="338620E1" w14:textId="77777777" w:rsidR="00663AED" w:rsidRPr="00663AED" w:rsidRDefault="00663AED" w:rsidP="00587E9D">
            <w:pPr>
              <w:spacing w:line="240" w:lineRule="auto"/>
              <w:jc w:val="center"/>
            </w:pPr>
            <w:r w:rsidRPr="00663AED">
              <w:rPr>
                <w:rFonts w:hint="eastAsia"/>
              </w:rPr>
              <w:t>福建</w:t>
            </w:r>
          </w:p>
        </w:tc>
        <w:tc>
          <w:tcPr>
            <w:tcW w:w="960" w:type="dxa"/>
            <w:noWrap/>
            <w:hideMark/>
          </w:tcPr>
          <w:p w14:paraId="3BA82E0E" w14:textId="77777777" w:rsidR="00663AED" w:rsidRPr="00663AED" w:rsidRDefault="00663AED" w:rsidP="00587E9D">
            <w:pPr>
              <w:spacing w:line="240" w:lineRule="auto"/>
            </w:pPr>
            <w:r w:rsidRPr="00663AED">
              <w:rPr>
                <w:rFonts w:hint="eastAsia"/>
              </w:rPr>
              <w:t>0.567</w:t>
            </w:r>
          </w:p>
        </w:tc>
        <w:tc>
          <w:tcPr>
            <w:tcW w:w="960" w:type="dxa"/>
            <w:noWrap/>
            <w:hideMark/>
          </w:tcPr>
          <w:p w14:paraId="3DFBB284" w14:textId="77777777" w:rsidR="00663AED" w:rsidRPr="00663AED" w:rsidRDefault="00663AED" w:rsidP="00587E9D">
            <w:pPr>
              <w:spacing w:line="240" w:lineRule="auto"/>
            </w:pPr>
            <w:r w:rsidRPr="00663AED">
              <w:rPr>
                <w:rFonts w:hint="eastAsia"/>
              </w:rPr>
              <w:t>0.657</w:t>
            </w:r>
          </w:p>
        </w:tc>
        <w:tc>
          <w:tcPr>
            <w:tcW w:w="960" w:type="dxa"/>
            <w:noWrap/>
            <w:hideMark/>
          </w:tcPr>
          <w:p w14:paraId="7BFC4D36" w14:textId="77777777" w:rsidR="00663AED" w:rsidRPr="00663AED" w:rsidRDefault="00663AED" w:rsidP="00587E9D">
            <w:pPr>
              <w:spacing w:line="240" w:lineRule="auto"/>
            </w:pPr>
            <w:r w:rsidRPr="00663AED">
              <w:rPr>
                <w:rFonts w:hint="eastAsia"/>
              </w:rPr>
              <w:t>0.863</w:t>
            </w:r>
          </w:p>
        </w:tc>
        <w:tc>
          <w:tcPr>
            <w:tcW w:w="960" w:type="dxa"/>
            <w:noWrap/>
            <w:hideMark/>
          </w:tcPr>
          <w:p w14:paraId="192B19F7" w14:textId="77777777" w:rsidR="00663AED" w:rsidRPr="00663AED" w:rsidRDefault="00663AED" w:rsidP="00587E9D">
            <w:pPr>
              <w:spacing w:line="240" w:lineRule="auto"/>
            </w:pPr>
            <w:r w:rsidRPr="00663AED">
              <w:rPr>
                <w:rFonts w:hint="eastAsia"/>
              </w:rPr>
              <w:t>0.691</w:t>
            </w:r>
          </w:p>
        </w:tc>
        <w:tc>
          <w:tcPr>
            <w:tcW w:w="960" w:type="dxa"/>
            <w:noWrap/>
            <w:hideMark/>
          </w:tcPr>
          <w:p w14:paraId="258FCA43" w14:textId="77777777" w:rsidR="00663AED" w:rsidRPr="00663AED" w:rsidRDefault="00663AED" w:rsidP="00587E9D">
            <w:pPr>
              <w:spacing w:line="240" w:lineRule="auto"/>
            </w:pPr>
            <w:r w:rsidRPr="00663AED">
              <w:rPr>
                <w:rFonts w:hint="eastAsia"/>
              </w:rPr>
              <w:t>0.998</w:t>
            </w:r>
          </w:p>
        </w:tc>
        <w:tc>
          <w:tcPr>
            <w:tcW w:w="960" w:type="dxa"/>
            <w:noWrap/>
            <w:hideMark/>
          </w:tcPr>
          <w:p w14:paraId="184F224A" w14:textId="77777777" w:rsidR="00663AED" w:rsidRPr="00663AED" w:rsidRDefault="00663AED" w:rsidP="00587E9D">
            <w:pPr>
              <w:spacing w:line="240" w:lineRule="auto"/>
            </w:pPr>
            <w:r w:rsidRPr="00663AED">
              <w:rPr>
                <w:rFonts w:hint="eastAsia"/>
              </w:rPr>
              <w:t>0.692</w:t>
            </w:r>
          </w:p>
        </w:tc>
        <w:tc>
          <w:tcPr>
            <w:tcW w:w="1213" w:type="dxa"/>
            <w:noWrap/>
            <w:hideMark/>
          </w:tcPr>
          <w:p w14:paraId="2EE34255" w14:textId="77777777" w:rsidR="00663AED" w:rsidRPr="00663AED" w:rsidRDefault="00663AED" w:rsidP="00587E9D">
            <w:pPr>
              <w:spacing w:line="240" w:lineRule="auto"/>
            </w:pPr>
            <w:r w:rsidRPr="00663AED">
              <w:rPr>
                <w:rFonts w:hint="eastAsia"/>
              </w:rPr>
              <w:t>0.219</w:t>
            </w:r>
          </w:p>
        </w:tc>
      </w:tr>
      <w:tr w:rsidR="00663AED" w:rsidRPr="00663AED" w14:paraId="476AA1E7" w14:textId="77777777" w:rsidTr="00587E9D">
        <w:trPr>
          <w:trHeight w:val="276"/>
          <w:jc w:val="center"/>
        </w:trPr>
        <w:tc>
          <w:tcPr>
            <w:tcW w:w="960" w:type="dxa"/>
            <w:noWrap/>
            <w:hideMark/>
          </w:tcPr>
          <w:p w14:paraId="12AD7960" w14:textId="77777777" w:rsidR="00663AED" w:rsidRPr="00663AED" w:rsidRDefault="00663AED" w:rsidP="00587E9D">
            <w:pPr>
              <w:spacing w:line="240" w:lineRule="auto"/>
              <w:jc w:val="center"/>
            </w:pPr>
            <w:r w:rsidRPr="00663AED">
              <w:rPr>
                <w:rFonts w:hint="eastAsia"/>
              </w:rPr>
              <w:t>江西</w:t>
            </w:r>
          </w:p>
        </w:tc>
        <w:tc>
          <w:tcPr>
            <w:tcW w:w="960" w:type="dxa"/>
            <w:noWrap/>
            <w:hideMark/>
          </w:tcPr>
          <w:p w14:paraId="24162281" w14:textId="77777777" w:rsidR="00663AED" w:rsidRPr="00663AED" w:rsidRDefault="00663AED" w:rsidP="00587E9D">
            <w:pPr>
              <w:spacing w:line="240" w:lineRule="auto"/>
            </w:pPr>
            <w:r w:rsidRPr="00663AED">
              <w:rPr>
                <w:rFonts w:hint="eastAsia"/>
              </w:rPr>
              <w:t>0.632</w:t>
            </w:r>
          </w:p>
        </w:tc>
        <w:tc>
          <w:tcPr>
            <w:tcW w:w="960" w:type="dxa"/>
            <w:noWrap/>
            <w:hideMark/>
          </w:tcPr>
          <w:p w14:paraId="00368569" w14:textId="77777777" w:rsidR="00663AED" w:rsidRPr="00663AED" w:rsidRDefault="00663AED" w:rsidP="00587E9D">
            <w:pPr>
              <w:spacing w:line="240" w:lineRule="auto"/>
            </w:pPr>
            <w:r w:rsidRPr="00663AED">
              <w:rPr>
                <w:rFonts w:hint="eastAsia"/>
              </w:rPr>
              <w:t>1</w:t>
            </w:r>
          </w:p>
        </w:tc>
        <w:tc>
          <w:tcPr>
            <w:tcW w:w="960" w:type="dxa"/>
            <w:noWrap/>
            <w:hideMark/>
          </w:tcPr>
          <w:p w14:paraId="46A8B8C1" w14:textId="77777777" w:rsidR="00663AED" w:rsidRPr="00663AED" w:rsidRDefault="00663AED" w:rsidP="00587E9D">
            <w:pPr>
              <w:spacing w:line="240" w:lineRule="auto"/>
            </w:pPr>
            <w:r w:rsidRPr="00663AED">
              <w:rPr>
                <w:rFonts w:hint="eastAsia"/>
              </w:rPr>
              <w:t>0.632</w:t>
            </w:r>
          </w:p>
        </w:tc>
        <w:tc>
          <w:tcPr>
            <w:tcW w:w="960" w:type="dxa"/>
            <w:noWrap/>
            <w:hideMark/>
          </w:tcPr>
          <w:p w14:paraId="51C49303" w14:textId="77777777" w:rsidR="00663AED" w:rsidRPr="00663AED" w:rsidRDefault="00663AED" w:rsidP="00587E9D">
            <w:pPr>
              <w:spacing w:line="240" w:lineRule="auto"/>
            </w:pPr>
            <w:r w:rsidRPr="00663AED">
              <w:rPr>
                <w:rFonts w:hint="eastAsia"/>
              </w:rPr>
              <w:t>0.542</w:t>
            </w:r>
          </w:p>
        </w:tc>
        <w:tc>
          <w:tcPr>
            <w:tcW w:w="960" w:type="dxa"/>
            <w:noWrap/>
            <w:hideMark/>
          </w:tcPr>
          <w:p w14:paraId="7D48CC94" w14:textId="77777777" w:rsidR="00663AED" w:rsidRPr="00663AED" w:rsidRDefault="00663AED" w:rsidP="00587E9D">
            <w:pPr>
              <w:spacing w:line="240" w:lineRule="auto"/>
            </w:pPr>
            <w:r w:rsidRPr="00663AED">
              <w:rPr>
                <w:rFonts w:hint="eastAsia"/>
              </w:rPr>
              <w:t>1</w:t>
            </w:r>
          </w:p>
        </w:tc>
        <w:tc>
          <w:tcPr>
            <w:tcW w:w="960" w:type="dxa"/>
            <w:noWrap/>
            <w:hideMark/>
          </w:tcPr>
          <w:p w14:paraId="6CDD3895" w14:textId="77777777" w:rsidR="00663AED" w:rsidRPr="00663AED" w:rsidRDefault="00663AED" w:rsidP="00587E9D">
            <w:pPr>
              <w:spacing w:line="240" w:lineRule="auto"/>
            </w:pPr>
            <w:r w:rsidRPr="00663AED">
              <w:rPr>
                <w:rFonts w:hint="eastAsia"/>
              </w:rPr>
              <w:t>0.542</w:t>
            </w:r>
          </w:p>
        </w:tc>
        <w:tc>
          <w:tcPr>
            <w:tcW w:w="1213" w:type="dxa"/>
            <w:noWrap/>
            <w:hideMark/>
          </w:tcPr>
          <w:p w14:paraId="7DD09ED7" w14:textId="77777777" w:rsidR="00663AED" w:rsidRPr="00663AED" w:rsidRDefault="00663AED" w:rsidP="00587E9D">
            <w:pPr>
              <w:spacing w:line="240" w:lineRule="auto"/>
            </w:pPr>
            <w:r w:rsidRPr="00663AED">
              <w:rPr>
                <w:rFonts w:hint="eastAsia"/>
              </w:rPr>
              <w:t>-0.142</w:t>
            </w:r>
          </w:p>
        </w:tc>
      </w:tr>
      <w:tr w:rsidR="00663AED" w:rsidRPr="00663AED" w14:paraId="14CB08DA" w14:textId="77777777" w:rsidTr="00587E9D">
        <w:trPr>
          <w:trHeight w:val="276"/>
          <w:jc w:val="center"/>
        </w:trPr>
        <w:tc>
          <w:tcPr>
            <w:tcW w:w="960" w:type="dxa"/>
            <w:noWrap/>
            <w:hideMark/>
          </w:tcPr>
          <w:p w14:paraId="60D2083D" w14:textId="77777777" w:rsidR="00663AED" w:rsidRPr="00663AED" w:rsidRDefault="00663AED" w:rsidP="00587E9D">
            <w:pPr>
              <w:spacing w:line="240" w:lineRule="auto"/>
              <w:jc w:val="center"/>
            </w:pPr>
            <w:r w:rsidRPr="00663AED">
              <w:rPr>
                <w:rFonts w:hint="eastAsia"/>
              </w:rPr>
              <w:t>山东</w:t>
            </w:r>
          </w:p>
        </w:tc>
        <w:tc>
          <w:tcPr>
            <w:tcW w:w="960" w:type="dxa"/>
            <w:noWrap/>
            <w:hideMark/>
          </w:tcPr>
          <w:p w14:paraId="7492E685" w14:textId="77777777" w:rsidR="00663AED" w:rsidRPr="00663AED" w:rsidRDefault="00663AED" w:rsidP="00587E9D">
            <w:pPr>
              <w:spacing w:line="240" w:lineRule="auto"/>
            </w:pPr>
            <w:r w:rsidRPr="00663AED">
              <w:rPr>
                <w:rFonts w:hint="eastAsia"/>
              </w:rPr>
              <w:t>0.664</w:t>
            </w:r>
          </w:p>
        </w:tc>
        <w:tc>
          <w:tcPr>
            <w:tcW w:w="960" w:type="dxa"/>
            <w:noWrap/>
            <w:hideMark/>
          </w:tcPr>
          <w:p w14:paraId="42A27EC4" w14:textId="77777777" w:rsidR="00663AED" w:rsidRPr="00663AED" w:rsidRDefault="00663AED" w:rsidP="00587E9D">
            <w:pPr>
              <w:spacing w:line="240" w:lineRule="auto"/>
            </w:pPr>
            <w:r w:rsidRPr="00663AED">
              <w:rPr>
                <w:rFonts w:hint="eastAsia"/>
              </w:rPr>
              <w:t>0.752</w:t>
            </w:r>
          </w:p>
        </w:tc>
        <w:tc>
          <w:tcPr>
            <w:tcW w:w="960" w:type="dxa"/>
            <w:noWrap/>
            <w:hideMark/>
          </w:tcPr>
          <w:p w14:paraId="6EE6082E" w14:textId="77777777" w:rsidR="00663AED" w:rsidRPr="00663AED" w:rsidRDefault="00663AED" w:rsidP="00587E9D">
            <w:pPr>
              <w:spacing w:line="240" w:lineRule="auto"/>
            </w:pPr>
            <w:r w:rsidRPr="00663AED">
              <w:rPr>
                <w:rFonts w:hint="eastAsia"/>
              </w:rPr>
              <w:t>0.884</w:t>
            </w:r>
          </w:p>
        </w:tc>
        <w:tc>
          <w:tcPr>
            <w:tcW w:w="960" w:type="dxa"/>
            <w:noWrap/>
            <w:hideMark/>
          </w:tcPr>
          <w:p w14:paraId="09D4CAE5" w14:textId="77777777" w:rsidR="00663AED" w:rsidRPr="00663AED" w:rsidRDefault="00663AED" w:rsidP="00587E9D">
            <w:pPr>
              <w:spacing w:line="240" w:lineRule="auto"/>
            </w:pPr>
            <w:r w:rsidRPr="00663AED">
              <w:rPr>
                <w:rFonts w:hint="eastAsia"/>
              </w:rPr>
              <w:t>0.669</w:t>
            </w:r>
          </w:p>
        </w:tc>
        <w:tc>
          <w:tcPr>
            <w:tcW w:w="960" w:type="dxa"/>
            <w:noWrap/>
            <w:hideMark/>
          </w:tcPr>
          <w:p w14:paraId="4378622C" w14:textId="77777777" w:rsidR="00663AED" w:rsidRPr="00663AED" w:rsidRDefault="00663AED" w:rsidP="00587E9D">
            <w:pPr>
              <w:spacing w:line="240" w:lineRule="auto"/>
            </w:pPr>
            <w:r w:rsidRPr="00663AED">
              <w:rPr>
                <w:rFonts w:hint="eastAsia"/>
              </w:rPr>
              <w:t>0.999</w:t>
            </w:r>
          </w:p>
        </w:tc>
        <w:tc>
          <w:tcPr>
            <w:tcW w:w="960" w:type="dxa"/>
            <w:noWrap/>
            <w:hideMark/>
          </w:tcPr>
          <w:p w14:paraId="7C5B078D" w14:textId="77777777" w:rsidR="00663AED" w:rsidRPr="00663AED" w:rsidRDefault="00663AED" w:rsidP="00587E9D">
            <w:pPr>
              <w:spacing w:line="240" w:lineRule="auto"/>
            </w:pPr>
            <w:r w:rsidRPr="00663AED">
              <w:rPr>
                <w:rFonts w:hint="eastAsia"/>
              </w:rPr>
              <w:t>0.67</w:t>
            </w:r>
          </w:p>
        </w:tc>
        <w:tc>
          <w:tcPr>
            <w:tcW w:w="1213" w:type="dxa"/>
            <w:noWrap/>
            <w:hideMark/>
          </w:tcPr>
          <w:p w14:paraId="4B3D96B2" w14:textId="77777777" w:rsidR="00663AED" w:rsidRPr="00663AED" w:rsidRDefault="00663AED" w:rsidP="00587E9D">
            <w:pPr>
              <w:spacing w:line="240" w:lineRule="auto"/>
            </w:pPr>
            <w:r w:rsidRPr="00663AED">
              <w:rPr>
                <w:rFonts w:hint="eastAsia"/>
              </w:rPr>
              <w:t>0.008</w:t>
            </w:r>
          </w:p>
        </w:tc>
      </w:tr>
      <w:tr w:rsidR="00663AED" w:rsidRPr="00663AED" w14:paraId="3949DD21" w14:textId="77777777" w:rsidTr="00587E9D">
        <w:trPr>
          <w:trHeight w:val="276"/>
          <w:jc w:val="center"/>
        </w:trPr>
        <w:tc>
          <w:tcPr>
            <w:tcW w:w="960" w:type="dxa"/>
            <w:noWrap/>
            <w:hideMark/>
          </w:tcPr>
          <w:p w14:paraId="4C1F5309" w14:textId="77777777" w:rsidR="00663AED" w:rsidRPr="00663AED" w:rsidRDefault="00663AED" w:rsidP="00587E9D">
            <w:pPr>
              <w:spacing w:line="240" w:lineRule="auto"/>
              <w:jc w:val="center"/>
            </w:pPr>
            <w:r w:rsidRPr="00663AED">
              <w:rPr>
                <w:rFonts w:hint="eastAsia"/>
              </w:rPr>
              <w:t>河南</w:t>
            </w:r>
          </w:p>
        </w:tc>
        <w:tc>
          <w:tcPr>
            <w:tcW w:w="960" w:type="dxa"/>
            <w:noWrap/>
            <w:hideMark/>
          </w:tcPr>
          <w:p w14:paraId="68C150D1" w14:textId="77777777" w:rsidR="00663AED" w:rsidRPr="00663AED" w:rsidRDefault="00663AED" w:rsidP="00587E9D">
            <w:pPr>
              <w:spacing w:line="240" w:lineRule="auto"/>
            </w:pPr>
            <w:r w:rsidRPr="00663AED">
              <w:rPr>
                <w:rFonts w:hint="eastAsia"/>
              </w:rPr>
              <w:t>0.675</w:t>
            </w:r>
          </w:p>
        </w:tc>
        <w:tc>
          <w:tcPr>
            <w:tcW w:w="960" w:type="dxa"/>
            <w:noWrap/>
            <w:hideMark/>
          </w:tcPr>
          <w:p w14:paraId="5B4645E1" w14:textId="77777777" w:rsidR="00663AED" w:rsidRPr="00663AED" w:rsidRDefault="00663AED" w:rsidP="00587E9D">
            <w:pPr>
              <w:spacing w:line="240" w:lineRule="auto"/>
            </w:pPr>
            <w:r w:rsidRPr="00663AED">
              <w:rPr>
                <w:rFonts w:hint="eastAsia"/>
              </w:rPr>
              <w:t>0.916</w:t>
            </w:r>
          </w:p>
        </w:tc>
        <w:tc>
          <w:tcPr>
            <w:tcW w:w="960" w:type="dxa"/>
            <w:noWrap/>
            <w:hideMark/>
          </w:tcPr>
          <w:p w14:paraId="31F3AE6B" w14:textId="77777777" w:rsidR="00663AED" w:rsidRPr="00663AED" w:rsidRDefault="00663AED" w:rsidP="00587E9D">
            <w:pPr>
              <w:spacing w:line="240" w:lineRule="auto"/>
            </w:pPr>
            <w:r w:rsidRPr="00663AED">
              <w:rPr>
                <w:rFonts w:hint="eastAsia"/>
              </w:rPr>
              <w:t>0.737</w:t>
            </w:r>
          </w:p>
        </w:tc>
        <w:tc>
          <w:tcPr>
            <w:tcW w:w="960" w:type="dxa"/>
            <w:noWrap/>
            <w:hideMark/>
          </w:tcPr>
          <w:p w14:paraId="6C770500" w14:textId="77777777" w:rsidR="00663AED" w:rsidRPr="00663AED" w:rsidRDefault="00663AED" w:rsidP="00587E9D">
            <w:pPr>
              <w:spacing w:line="240" w:lineRule="auto"/>
            </w:pPr>
            <w:r w:rsidRPr="00663AED">
              <w:rPr>
                <w:rFonts w:hint="eastAsia"/>
              </w:rPr>
              <w:t>0.561</w:t>
            </w:r>
          </w:p>
        </w:tc>
        <w:tc>
          <w:tcPr>
            <w:tcW w:w="960" w:type="dxa"/>
            <w:noWrap/>
            <w:hideMark/>
          </w:tcPr>
          <w:p w14:paraId="2D07D1CE" w14:textId="77777777" w:rsidR="00663AED" w:rsidRPr="00663AED" w:rsidRDefault="00663AED" w:rsidP="00587E9D">
            <w:pPr>
              <w:spacing w:line="240" w:lineRule="auto"/>
            </w:pPr>
            <w:r w:rsidRPr="00663AED">
              <w:rPr>
                <w:rFonts w:hint="eastAsia"/>
              </w:rPr>
              <w:t>1</w:t>
            </w:r>
          </w:p>
        </w:tc>
        <w:tc>
          <w:tcPr>
            <w:tcW w:w="960" w:type="dxa"/>
            <w:noWrap/>
            <w:hideMark/>
          </w:tcPr>
          <w:p w14:paraId="2008889B" w14:textId="77777777" w:rsidR="00663AED" w:rsidRPr="00663AED" w:rsidRDefault="00663AED" w:rsidP="00587E9D">
            <w:pPr>
              <w:spacing w:line="240" w:lineRule="auto"/>
            </w:pPr>
            <w:r w:rsidRPr="00663AED">
              <w:rPr>
                <w:rFonts w:hint="eastAsia"/>
              </w:rPr>
              <w:t>0.561</w:t>
            </w:r>
          </w:p>
        </w:tc>
        <w:tc>
          <w:tcPr>
            <w:tcW w:w="1213" w:type="dxa"/>
            <w:noWrap/>
            <w:hideMark/>
          </w:tcPr>
          <w:p w14:paraId="026D61B4" w14:textId="77777777" w:rsidR="00663AED" w:rsidRPr="00663AED" w:rsidRDefault="00663AED" w:rsidP="00587E9D">
            <w:pPr>
              <w:spacing w:line="240" w:lineRule="auto"/>
            </w:pPr>
            <w:r w:rsidRPr="00663AED">
              <w:rPr>
                <w:rFonts w:hint="eastAsia"/>
              </w:rPr>
              <w:t>-0.169</w:t>
            </w:r>
          </w:p>
        </w:tc>
      </w:tr>
      <w:tr w:rsidR="00663AED" w:rsidRPr="00663AED" w14:paraId="67582F8D" w14:textId="77777777" w:rsidTr="00587E9D">
        <w:trPr>
          <w:trHeight w:val="276"/>
          <w:jc w:val="center"/>
        </w:trPr>
        <w:tc>
          <w:tcPr>
            <w:tcW w:w="960" w:type="dxa"/>
            <w:noWrap/>
            <w:hideMark/>
          </w:tcPr>
          <w:p w14:paraId="61B5114E" w14:textId="77777777" w:rsidR="00663AED" w:rsidRPr="00663AED" w:rsidRDefault="00663AED" w:rsidP="00587E9D">
            <w:pPr>
              <w:spacing w:line="240" w:lineRule="auto"/>
              <w:jc w:val="center"/>
            </w:pPr>
            <w:r w:rsidRPr="00663AED">
              <w:rPr>
                <w:rFonts w:hint="eastAsia"/>
              </w:rPr>
              <w:t>湖北</w:t>
            </w:r>
          </w:p>
        </w:tc>
        <w:tc>
          <w:tcPr>
            <w:tcW w:w="960" w:type="dxa"/>
            <w:noWrap/>
            <w:hideMark/>
          </w:tcPr>
          <w:p w14:paraId="7A65D7C4" w14:textId="77777777" w:rsidR="00663AED" w:rsidRPr="00663AED" w:rsidRDefault="00663AED" w:rsidP="00587E9D">
            <w:pPr>
              <w:spacing w:line="240" w:lineRule="auto"/>
            </w:pPr>
            <w:r w:rsidRPr="00663AED">
              <w:rPr>
                <w:rFonts w:hint="eastAsia"/>
              </w:rPr>
              <w:t>0.685</w:t>
            </w:r>
          </w:p>
        </w:tc>
        <w:tc>
          <w:tcPr>
            <w:tcW w:w="960" w:type="dxa"/>
            <w:noWrap/>
            <w:hideMark/>
          </w:tcPr>
          <w:p w14:paraId="301372C4" w14:textId="77777777" w:rsidR="00663AED" w:rsidRPr="00663AED" w:rsidRDefault="00663AED" w:rsidP="00587E9D">
            <w:pPr>
              <w:spacing w:line="240" w:lineRule="auto"/>
            </w:pPr>
            <w:r w:rsidRPr="00663AED">
              <w:rPr>
                <w:rFonts w:hint="eastAsia"/>
              </w:rPr>
              <w:t>0.889</w:t>
            </w:r>
          </w:p>
        </w:tc>
        <w:tc>
          <w:tcPr>
            <w:tcW w:w="960" w:type="dxa"/>
            <w:noWrap/>
            <w:hideMark/>
          </w:tcPr>
          <w:p w14:paraId="752686B7" w14:textId="77777777" w:rsidR="00663AED" w:rsidRPr="00663AED" w:rsidRDefault="00663AED" w:rsidP="00587E9D">
            <w:pPr>
              <w:spacing w:line="240" w:lineRule="auto"/>
            </w:pPr>
            <w:r w:rsidRPr="00663AED">
              <w:rPr>
                <w:rFonts w:hint="eastAsia"/>
              </w:rPr>
              <w:t>0.77</w:t>
            </w:r>
          </w:p>
        </w:tc>
        <w:tc>
          <w:tcPr>
            <w:tcW w:w="960" w:type="dxa"/>
            <w:noWrap/>
            <w:hideMark/>
          </w:tcPr>
          <w:p w14:paraId="620B1F8D" w14:textId="77777777" w:rsidR="00663AED" w:rsidRPr="00663AED" w:rsidRDefault="00663AED" w:rsidP="00587E9D">
            <w:pPr>
              <w:spacing w:line="240" w:lineRule="auto"/>
            </w:pPr>
            <w:r w:rsidRPr="00663AED">
              <w:rPr>
                <w:rFonts w:hint="eastAsia"/>
              </w:rPr>
              <w:t>0.648</w:t>
            </w:r>
          </w:p>
        </w:tc>
        <w:tc>
          <w:tcPr>
            <w:tcW w:w="960" w:type="dxa"/>
            <w:noWrap/>
            <w:hideMark/>
          </w:tcPr>
          <w:p w14:paraId="5FC654D7" w14:textId="77777777" w:rsidR="00663AED" w:rsidRPr="00663AED" w:rsidRDefault="00663AED" w:rsidP="00587E9D">
            <w:pPr>
              <w:spacing w:line="240" w:lineRule="auto"/>
            </w:pPr>
            <w:r w:rsidRPr="00663AED">
              <w:rPr>
                <w:rFonts w:hint="eastAsia"/>
              </w:rPr>
              <w:t>0.999</w:t>
            </w:r>
          </w:p>
        </w:tc>
        <w:tc>
          <w:tcPr>
            <w:tcW w:w="960" w:type="dxa"/>
            <w:noWrap/>
            <w:hideMark/>
          </w:tcPr>
          <w:p w14:paraId="56B1962B" w14:textId="77777777" w:rsidR="00663AED" w:rsidRPr="00663AED" w:rsidRDefault="00663AED" w:rsidP="00587E9D">
            <w:pPr>
              <w:spacing w:line="240" w:lineRule="auto"/>
            </w:pPr>
            <w:r w:rsidRPr="00663AED">
              <w:rPr>
                <w:rFonts w:hint="eastAsia"/>
              </w:rPr>
              <w:t>0.649</w:t>
            </w:r>
          </w:p>
        </w:tc>
        <w:tc>
          <w:tcPr>
            <w:tcW w:w="1213" w:type="dxa"/>
            <w:noWrap/>
            <w:hideMark/>
          </w:tcPr>
          <w:p w14:paraId="75DAD632" w14:textId="77777777" w:rsidR="00663AED" w:rsidRPr="00663AED" w:rsidRDefault="00663AED" w:rsidP="00587E9D">
            <w:pPr>
              <w:spacing w:line="240" w:lineRule="auto"/>
            </w:pPr>
            <w:r w:rsidRPr="00663AED">
              <w:rPr>
                <w:rFonts w:hint="eastAsia"/>
              </w:rPr>
              <w:t>-0.054</w:t>
            </w:r>
          </w:p>
        </w:tc>
      </w:tr>
      <w:tr w:rsidR="00663AED" w:rsidRPr="00663AED" w14:paraId="60C42048" w14:textId="77777777" w:rsidTr="00587E9D">
        <w:trPr>
          <w:trHeight w:val="276"/>
          <w:jc w:val="center"/>
        </w:trPr>
        <w:tc>
          <w:tcPr>
            <w:tcW w:w="960" w:type="dxa"/>
            <w:noWrap/>
            <w:hideMark/>
          </w:tcPr>
          <w:p w14:paraId="3D2529EF" w14:textId="77777777" w:rsidR="00663AED" w:rsidRPr="00663AED" w:rsidRDefault="00663AED" w:rsidP="00587E9D">
            <w:pPr>
              <w:spacing w:line="240" w:lineRule="auto"/>
              <w:jc w:val="center"/>
            </w:pPr>
            <w:r w:rsidRPr="00663AED">
              <w:rPr>
                <w:rFonts w:hint="eastAsia"/>
              </w:rPr>
              <w:t>湖南</w:t>
            </w:r>
          </w:p>
        </w:tc>
        <w:tc>
          <w:tcPr>
            <w:tcW w:w="960" w:type="dxa"/>
            <w:noWrap/>
            <w:hideMark/>
          </w:tcPr>
          <w:p w14:paraId="55C69D60" w14:textId="77777777" w:rsidR="00663AED" w:rsidRPr="00663AED" w:rsidRDefault="00663AED" w:rsidP="00587E9D">
            <w:pPr>
              <w:spacing w:line="240" w:lineRule="auto"/>
            </w:pPr>
            <w:r w:rsidRPr="00663AED">
              <w:rPr>
                <w:rFonts w:hint="eastAsia"/>
              </w:rPr>
              <w:t>0.755</w:t>
            </w:r>
          </w:p>
        </w:tc>
        <w:tc>
          <w:tcPr>
            <w:tcW w:w="960" w:type="dxa"/>
            <w:noWrap/>
            <w:hideMark/>
          </w:tcPr>
          <w:p w14:paraId="3F9046C3" w14:textId="77777777" w:rsidR="00663AED" w:rsidRPr="00663AED" w:rsidRDefault="00663AED" w:rsidP="00587E9D">
            <w:pPr>
              <w:spacing w:line="240" w:lineRule="auto"/>
            </w:pPr>
            <w:r w:rsidRPr="00663AED">
              <w:rPr>
                <w:rFonts w:hint="eastAsia"/>
              </w:rPr>
              <w:t>1</w:t>
            </w:r>
          </w:p>
        </w:tc>
        <w:tc>
          <w:tcPr>
            <w:tcW w:w="960" w:type="dxa"/>
            <w:noWrap/>
            <w:hideMark/>
          </w:tcPr>
          <w:p w14:paraId="1CF78D58" w14:textId="77777777" w:rsidR="00663AED" w:rsidRPr="00663AED" w:rsidRDefault="00663AED" w:rsidP="00587E9D">
            <w:pPr>
              <w:spacing w:line="240" w:lineRule="auto"/>
            </w:pPr>
            <w:r w:rsidRPr="00663AED">
              <w:rPr>
                <w:rFonts w:hint="eastAsia"/>
              </w:rPr>
              <w:t>0.755</w:t>
            </w:r>
          </w:p>
        </w:tc>
        <w:tc>
          <w:tcPr>
            <w:tcW w:w="960" w:type="dxa"/>
            <w:noWrap/>
            <w:hideMark/>
          </w:tcPr>
          <w:p w14:paraId="5FF62F06" w14:textId="77777777" w:rsidR="00663AED" w:rsidRPr="00663AED" w:rsidRDefault="00663AED" w:rsidP="00587E9D">
            <w:pPr>
              <w:spacing w:line="240" w:lineRule="auto"/>
            </w:pPr>
            <w:r w:rsidRPr="00663AED">
              <w:rPr>
                <w:rFonts w:hint="eastAsia"/>
              </w:rPr>
              <w:t>0.568</w:t>
            </w:r>
          </w:p>
        </w:tc>
        <w:tc>
          <w:tcPr>
            <w:tcW w:w="960" w:type="dxa"/>
            <w:noWrap/>
            <w:hideMark/>
          </w:tcPr>
          <w:p w14:paraId="0276F304" w14:textId="77777777" w:rsidR="00663AED" w:rsidRPr="00663AED" w:rsidRDefault="00663AED" w:rsidP="00587E9D">
            <w:pPr>
              <w:spacing w:line="240" w:lineRule="auto"/>
            </w:pPr>
            <w:r w:rsidRPr="00663AED">
              <w:rPr>
                <w:rFonts w:hint="eastAsia"/>
              </w:rPr>
              <w:t>1</w:t>
            </w:r>
          </w:p>
        </w:tc>
        <w:tc>
          <w:tcPr>
            <w:tcW w:w="960" w:type="dxa"/>
            <w:noWrap/>
            <w:hideMark/>
          </w:tcPr>
          <w:p w14:paraId="2855A145" w14:textId="77777777" w:rsidR="00663AED" w:rsidRPr="00663AED" w:rsidRDefault="00663AED" w:rsidP="00587E9D">
            <w:pPr>
              <w:spacing w:line="240" w:lineRule="auto"/>
            </w:pPr>
            <w:r w:rsidRPr="00663AED">
              <w:rPr>
                <w:rFonts w:hint="eastAsia"/>
              </w:rPr>
              <w:t>0.568</w:t>
            </w:r>
          </w:p>
        </w:tc>
        <w:tc>
          <w:tcPr>
            <w:tcW w:w="1213" w:type="dxa"/>
            <w:noWrap/>
            <w:hideMark/>
          </w:tcPr>
          <w:p w14:paraId="78188C1D" w14:textId="77777777" w:rsidR="00663AED" w:rsidRPr="00663AED" w:rsidRDefault="00663AED" w:rsidP="00587E9D">
            <w:pPr>
              <w:spacing w:line="240" w:lineRule="auto"/>
            </w:pPr>
            <w:r w:rsidRPr="00663AED">
              <w:rPr>
                <w:rFonts w:hint="eastAsia"/>
              </w:rPr>
              <w:t>-0.248</w:t>
            </w:r>
          </w:p>
        </w:tc>
      </w:tr>
      <w:tr w:rsidR="00663AED" w:rsidRPr="00663AED" w14:paraId="47700AC5" w14:textId="77777777" w:rsidTr="00587E9D">
        <w:trPr>
          <w:trHeight w:val="276"/>
          <w:jc w:val="center"/>
        </w:trPr>
        <w:tc>
          <w:tcPr>
            <w:tcW w:w="960" w:type="dxa"/>
            <w:noWrap/>
            <w:hideMark/>
          </w:tcPr>
          <w:p w14:paraId="5F174BC9" w14:textId="77777777" w:rsidR="00663AED" w:rsidRPr="00663AED" w:rsidRDefault="00663AED" w:rsidP="00587E9D">
            <w:pPr>
              <w:spacing w:line="240" w:lineRule="auto"/>
              <w:jc w:val="center"/>
            </w:pPr>
            <w:r w:rsidRPr="00663AED">
              <w:rPr>
                <w:rFonts w:hint="eastAsia"/>
              </w:rPr>
              <w:t>广东</w:t>
            </w:r>
          </w:p>
        </w:tc>
        <w:tc>
          <w:tcPr>
            <w:tcW w:w="960" w:type="dxa"/>
            <w:noWrap/>
            <w:hideMark/>
          </w:tcPr>
          <w:p w14:paraId="1BC351DC" w14:textId="77777777" w:rsidR="00663AED" w:rsidRPr="00663AED" w:rsidRDefault="00663AED" w:rsidP="00587E9D">
            <w:pPr>
              <w:spacing w:line="240" w:lineRule="auto"/>
            </w:pPr>
            <w:r w:rsidRPr="00663AED">
              <w:rPr>
                <w:rFonts w:hint="eastAsia"/>
              </w:rPr>
              <w:t>0.683</w:t>
            </w:r>
          </w:p>
        </w:tc>
        <w:tc>
          <w:tcPr>
            <w:tcW w:w="960" w:type="dxa"/>
            <w:noWrap/>
            <w:hideMark/>
          </w:tcPr>
          <w:p w14:paraId="2F2837B8" w14:textId="77777777" w:rsidR="00663AED" w:rsidRPr="00663AED" w:rsidRDefault="00663AED" w:rsidP="00587E9D">
            <w:pPr>
              <w:spacing w:line="240" w:lineRule="auto"/>
            </w:pPr>
            <w:r w:rsidRPr="00663AED">
              <w:rPr>
                <w:rFonts w:hint="eastAsia"/>
              </w:rPr>
              <w:t>0.706</w:t>
            </w:r>
          </w:p>
        </w:tc>
        <w:tc>
          <w:tcPr>
            <w:tcW w:w="960" w:type="dxa"/>
            <w:noWrap/>
            <w:hideMark/>
          </w:tcPr>
          <w:p w14:paraId="34EE5CAB" w14:textId="77777777" w:rsidR="00663AED" w:rsidRPr="00663AED" w:rsidRDefault="00663AED" w:rsidP="00587E9D">
            <w:pPr>
              <w:spacing w:line="240" w:lineRule="auto"/>
            </w:pPr>
            <w:r w:rsidRPr="00663AED">
              <w:rPr>
                <w:rFonts w:hint="eastAsia"/>
              </w:rPr>
              <w:t>0.969</w:t>
            </w:r>
          </w:p>
        </w:tc>
        <w:tc>
          <w:tcPr>
            <w:tcW w:w="960" w:type="dxa"/>
            <w:noWrap/>
            <w:hideMark/>
          </w:tcPr>
          <w:p w14:paraId="3765E942" w14:textId="77777777" w:rsidR="00663AED" w:rsidRPr="00663AED" w:rsidRDefault="00663AED" w:rsidP="00587E9D">
            <w:pPr>
              <w:spacing w:line="240" w:lineRule="auto"/>
            </w:pPr>
            <w:r w:rsidRPr="00663AED">
              <w:rPr>
                <w:rFonts w:hint="eastAsia"/>
              </w:rPr>
              <w:t>0.772</w:t>
            </w:r>
          </w:p>
        </w:tc>
        <w:tc>
          <w:tcPr>
            <w:tcW w:w="960" w:type="dxa"/>
            <w:noWrap/>
            <w:hideMark/>
          </w:tcPr>
          <w:p w14:paraId="5BB25A59" w14:textId="77777777" w:rsidR="00663AED" w:rsidRPr="00663AED" w:rsidRDefault="00663AED" w:rsidP="00587E9D">
            <w:pPr>
              <w:spacing w:line="240" w:lineRule="auto"/>
            </w:pPr>
            <w:r w:rsidRPr="00663AED">
              <w:rPr>
                <w:rFonts w:hint="eastAsia"/>
              </w:rPr>
              <w:t>0.995</w:t>
            </w:r>
          </w:p>
        </w:tc>
        <w:tc>
          <w:tcPr>
            <w:tcW w:w="960" w:type="dxa"/>
            <w:noWrap/>
            <w:hideMark/>
          </w:tcPr>
          <w:p w14:paraId="6440EC36" w14:textId="77777777" w:rsidR="00663AED" w:rsidRPr="00663AED" w:rsidRDefault="00663AED" w:rsidP="00587E9D">
            <w:pPr>
              <w:spacing w:line="240" w:lineRule="auto"/>
            </w:pPr>
            <w:r w:rsidRPr="00663AED">
              <w:rPr>
                <w:rFonts w:hint="eastAsia"/>
              </w:rPr>
              <w:t>0.776</w:t>
            </w:r>
          </w:p>
        </w:tc>
        <w:tc>
          <w:tcPr>
            <w:tcW w:w="1213" w:type="dxa"/>
            <w:noWrap/>
            <w:hideMark/>
          </w:tcPr>
          <w:p w14:paraId="29B2B254" w14:textId="77777777" w:rsidR="00663AED" w:rsidRPr="00663AED" w:rsidRDefault="00663AED" w:rsidP="00587E9D">
            <w:pPr>
              <w:spacing w:line="240" w:lineRule="auto"/>
            </w:pPr>
            <w:r w:rsidRPr="00663AED">
              <w:rPr>
                <w:rFonts w:hint="eastAsia"/>
              </w:rPr>
              <w:t>0.13</w:t>
            </w:r>
          </w:p>
        </w:tc>
      </w:tr>
      <w:tr w:rsidR="00663AED" w:rsidRPr="00663AED" w14:paraId="2614183A" w14:textId="77777777" w:rsidTr="00587E9D">
        <w:trPr>
          <w:trHeight w:val="276"/>
          <w:jc w:val="center"/>
        </w:trPr>
        <w:tc>
          <w:tcPr>
            <w:tcW w:w="960" w:type="dxa"/>
            <w:noWrap/>
            <w:hideMark/>
          </w:tcPr>
          <w:p w14:paraId="305A01A2" w14:textId="77777777" w:rsidR="00663AED" w:rsidRPr="00663AED" w:rsidRDefault="00663AED" w:rsidP="00587E9D">
            <w:pPr>
              <w:spacing w:line="240" w:lineRule="auto"/>
              <w:jc w:val="center"/>
            </w:pPr>
            <w:r w:rsidRPr="00663AED">
              <w:rPr>
                <w:rFonts w:hint="eastAsia"/>
              </w:rPr>
              <w:t>广西</w:t>
            </w:r>
          </w:p>
        </w:tc>
        <w:tc>
          <w:tcPr>
            <w:tcW w:w="960" w:type="dxa"/>
            <w:noWrap/>
            <w:hideMark/>
          </w:tcPr>
          <w:p w14:paraId="07FD6412" w14:textId="77777777" w:rsidR="00663AED" w:rsidRPr="00663AED" w:rsidRDefault="00663AED" w:rsidP="00587E9D">
            <w:pPr>
              <w:spacing w:line="240" w:lineRule="auto"/>
            </w:pPr>
            <w:r w:rsidRPr="00663AED">
              <w:rPr>
                <w:rFonts w:hint="eastAsia"/>
              </w:rPr>
              <w:t>0.658</w:t>
            </w:r>
          </w:p>
        </w:tc>
        <w:tc>
          <w:tcPr>
            <w:tcW w:w="960" w:type="dxa"/>
            <w:noWrap/>
            <w:hideMark/>
          </w:tcPr>
          <w:p w14:paraId="1EF4AD34" w14:textId="77777777" w:rsidR="00663AED" w:rsidRPr="00663AED" w:rsidRDefault="00663AED" w:rsidP="00587E9D">
            <w:pPr>
              <w:spacing w:line="240" w:lineRule="auto"/>
            </w:pPr>
            <w:r w:rsidRPr="00663AED">
              <w:rPr>
                <w:rFonts w:hint="eastAsia"/>
              </w:rPr>
              <w:t>1</w:t>
            </w:r>
          </w:p>
        </w:tc>
        <w:tc>
          <w:tcPr>
            <w:tcW w:w="960" w:type="dxa"/>
            <w:noWrap/>
            <w:hideMark/>
          </w:tcPr>
          <w:p w14:paraId="2BA5733E" w14:textId="77777777" w:rsidR="00663AED" w:rsidRPr="00663AED" w:rsidRDefault="00663AED" w:rsidP="00587E9D">
            <w:pPr>
              <w:spacing w:line="240" w:lineRule="auto"/>
            </w:pPr>
            <w:r w:rsidRPr="00663AED">
              <w:rPr>
                <w:rFonts w:hint="eastAsia"/>
              </w:rPr>
              <w:t>0.658</w:t>
            </w:r>
          </w:p>
        </w:tc>
        <w:tc>
          <w:tcPr>
            <w:tcW w:w="960" w:type="dxa"/>
            <w:noWrap/>
            <w:hideMark/>
          </w:tcPr>
          <w:p w14:paraId="0542D2B7" w14:textId="77777777" w:rsidR="00663AED" w:rsidRPr="00663AED" w:rsidRDefault="00663AED" w:rsidP="00587E9D">
            <w:pPr>
              <w:spacing w:line="240" w:lineRule="auto"/>
            </w:pPr>
            <w:r w:rsidRPr="00663AED">
              <w:rPr>
                <w:rFonts w:hint="eastAsia"/>
              </w:rPr>
              <w:t>0.467</w:t>
            </w:r>
          </w:p>
        </w:tc>
        <w:tc>
          <w:tcPr>
            <w:tcW w:w="960" w:type="dxa"/>
            <w:noWrap/>
            <w:hideMark/>
          </w:tcPr>
          <w:p w14:paraId="6F9A6B01" w14:textId="77777777" w:rsidR="00663AED" w:rsidRPr="00663AED" w:rsidRDefault="00663AED" w:rsidP="00587E9D">
            <w:pPr>
              <w:spacing w:line="240" w:lineRule="auto"/>
            </w:pPr>
            <w:r w:rsidRPr="00663AED">
              <w:rPr>
                <w:rFonts w:hint="eastAsia"/>
              </w:rPr>
              <w:t>1</w:t>
            </w:r>
          </w:p>
        </w:tc>
        <w:tc>
          <w:tcPr>
            <w:tcW w:w="960" w:type="dxa"/>
            <w:noWrap/>
            <w:hideMark/>
          </w:tcPr>
          <w:p w14:paraId="1207EBDE" w14:textId="77777777" w:rsidR="00663AED" w:rsidRPr="00663AED" w:rsidRDefault="00663AED" w:rsidP="00587E9D">
            <w:pPr>
              <w:spacing w:line="240" w:lineRule="auto"/>
            </w:pPr>
            <w:r w:rsidRPr="00663AED">
              <w:rPr>
                <w:rFonts w:hint="eastAsia"/>
              </w:rPr>
              <w:t>0.467</w:t>
            </w:r>
          </w:p>
        </w:tc>
        <w:tc>
          <w:tcPr>
            <w:tcW w:w="1213" w:type="dxa"/>
            <w:noWrap/>
            <w:hideMark/>
          </w:tcPr>
          <w:p w14:paraId="54F069B5" w14:textId="77777777" w:rsidR="00663AED" w:rsidRPr="00663AED" w:rsidRDefault="00663AED" w:rsidP="00587E9D">
            <w:pPr>
              <w:spacing w:line="240" w:lineRule="auto"/>
            </w:pPr>
            <w:r w:rsidRPr="00663AED">
              <w:rPr>
                <w:rFonts w:hint="eastAsia"/>
              </w:rPr>
              <w:t>-0.29</w:t>
            </w:r>
          </w:p>
        </w:tc>
      </w:tr>
      <w:tr w:rsidR="00663AED" w:rsidRPr="00663AED" w14:paraId="6DF4F0AF" w14:textId="77777777" w:rsidTr="00587E9D">
        <w:trPr>
          <w:trHeight w:val="276"/>
          <w:jc w:val="center"/>
        </w:trPr>
        <w:tc>
          <w:tcPr>
            <w:tcW w:w="960" w:type="dxa"/>
            <w:noWrap/>
            <w:hideMark/>
          </w:tcPr>
          <w:p w14:paraId="6BF229E2" w14:textId="77777777" w:rsidR="00663AED" w:rsidRPr="00663AED" w:rsidRDefault="00663AED" w:rsidP="00587E9D">
            <w:pPr>
              <w:spacing w:line="240" w:lineRule="auto"/>
              <w:jc w:val="center"/>
            </w:pPr>
            <w:r w:rsidRPr="00663AED">
              <w:rPr>
                <w:rFonts w:hint="eastAsia"/>
              </w:rPr>
              <w:t>海南</w:t>
            </w:r>
          </w:p>
        </w:tc>
        <w:tc>
          <w:tcPr>
            <w:tcW w:w="960" w:type="dxa"/>
            <w:noWrap/>
            <w:hideMark/>
          </w:tcPr>
          <w:p w14:paraId="443DA183" w14:textId="77777777" w:rsidR="00663AED" w:rsidRPr="00663AED" w:rsidRDefault="00663AED" w:rsidP="00587E9D">
            <w:pPr>
              <w:spacing w:line="240" w:lineRule="auto"/>
            </w:pPr>
            <w:r w:rsidRPr="00663AED">
              <w:rPr>
                <w:rFonts w:hint="eastAsia"/>
              </w:rPr>
              <w:t>0.543</w:t>
            </w:r>
          </w:p>
        </w:tc>
        <w:tc>
          <w:tcPr>
            <w:tcW w:w="960" w:type="dxa"/>
            <w:noWrap/>
            <w:hideMark/>
          </w:tcPr>
          <w:p w14:paraId="0B69F356" w14:textId="77777777" w:rsidR="00663AED" w:rsidRPr="00663AED" w:rsidRDefault="00663AED" w:rsidP="00587E9D">
            <w:pPr>
              <w:spacing w:line="240" w:lineRule="auto"/>
            </w:pPr>
            <w:r w:rsidRPr="00663AED">
              <w:rPr>
                <w:rFonts w:hint="eastAsia"/>
              </w:rPr>
              <w:t>0.739</w:t>
            </w:r>
          </w:p>
        </w:tc>
        <w:tc>
          <w:tcPr>
            <w:tcW w:w="960" w:type="dxa"/>
            <w:noWrap/>
            <w:hideMark/>
          </w:tcPr>
          <w:p w14:paraId="7AA8EE6C" w14:textId="77777777" w:rsidR="00663AED" w:rsidRPr="00663AED" w:rsidRDefault="00663AED" w:rsidP="00587E9D">
            <w:pPr>
              <w:spacing w:line="240" w:lineRule="auto"/>
            </w:pPr>
            <w:r w:rsidRPr="00663AED">
              <w:rPr>
                <w:rFonts w:hint="eastAsia"/>
              </w:rPr>
              <w:t>0.734</w:t>
            </w:r>
          </w:p>
        </w:tc>
        <w:tc>
          <w:tcPr>
            <w:tcW w:w="960" w:type="dxa"/>
            <w:noWrap/>
            <w:hideMark/>
          </w:tcPr>
          <w:p w14:paraId="3DCFB0AD" w14:textId="77777777" w:rsidR="00663AED" w:rsidRPr="00663AED" w:rsidRDefault="00663AED" w:rsidP="00587E9D">
            <w:pPr>
              <w:spacing w:line="240" w:lineRule="auto"/>
            </w:pPr>
            <w:r w:rsidRPr="00663AED">
              <w:rPr>
                <w:rFonts w:hint="eastAsia"/>
              </w:rPr>
              <w:t>0.529</w:t>
            </w:r>
          </w:p>
        </w:tc>
        <w:tc>
          <w:tcPr>
            <w:tcW w:w="960" w:type="dxa"/>
            <w:noWrap/>
            <w:hideMark/>
          </w:tcPr>
          <w:p w14:paraId="63B9B809" w14:textId="77777777" w:rsidR="00663AED" w:rsidRPr="00663AED" w:rsidRDefault="00663AED" w:rsidP="00587E9D">
            <w:pPr>
              <w:spacing w:line="240" w:lineRule="auto"/>
            </w:pPr>
            <w:r w:rsidRPr="00663AED">
              <w:rPr>
                <w:rFonts w:hint="eastAsia"/>
              </w:rPr>
              <w:t>0.998</w:t>
            </w:r>
          </w:p>
        </w:tc>
        <w:tc>
          <w:tcPr>
            <w:tcW w:w="960" w:type="dxa"/>
            <w:noWrap/>
            <w:hideMark/>
          </w:tcPr>
          <w:p w14:paraId="66D60D48" w14:textId="77777777" w:rsidR="00663AED" w:rsidRPr="00663AED" w:rsidRDefault="00663AED" w:rsidP="00587E9D">
            <w:pPr>
              <w:spacing w:line="240" w:lineRule="auto"/>
            </w:pPr>
            <w:r w:rsidRPr="00663AED">
              <w:rPr>
                <w:rFonts w:hint="eastAsia"/>
              </w:rPr>
              <w:t>0.53</w:t>
            </w:r>
          </w:p>
        </w:tc>
        <w:tc>
          <w:tcPr>
            <w:tcW w:w="1213" w:type="dxa"/>
            <w:noWrap/>
            <w:hideMark/>
          </w:tcPr>
          <w:p w14:paraId="3CC85F18" w14:textId="77777777" w:rsidR="00663AED" w:rsidRPr="00663AED" w:rsidRDefault="00663AED" w:rsidP="00587E9D">
            <w:pPr>
              <w:spacing w:line="240" w:lineRule="auto"/>
            </w:pPr>
            <w:r w:rsidRPr="00663AED">
              <w:rPr>
                <w:rFonts w:hint="eastAsia"/>
              </w:rPr>
              <w:t>-0.026</w:t>
            </w:r>
          </w:p>
        </w:tc>
      </w:tr>
      <w:tr w:rsidR="00663AED" w:rsidRPr="00663AED" w14:paraId="102CE586" w14:textId="77777777" w:rsidTr="00587E9D">
        <w:trPr>
          <w:trHeight w:val="276"/>
          <w:jc w:val="center"/>
        </w:trPr>
        <w:tc>
          <w:tcPr>
            <w:tcW w:w="960" w:type="dxa"/>
            <w:noWrap/>
            <w:hideMark/>
          </w:tcPr>
          <w:p w14:paraId="68C26906" w14:textId="77777777" w:rsidR="00663AED" w:rsidRPr="00663AED" w:rsidRDefault="00663AED" w:rsidP="00587E9D">
            <w:pPr>
              <w:spacing w:line="240" w:lineRule="auto"/>
              <w:jc w:val="center"/>
            </w:pPr>
            <w:r w:rsidRPr="00663AED">
              <w:rPr>
                <w:rFonts w:hint="eastAsia"/>
              </w:rPr>
              <w:t>重庆</w:t>
            </w:r>
          </w:p>
        </w:tc>
        <w:tc>
          <w:tcPr>
            <w:tcW w:w="960" w:type="dxa"/>
            <w:noWrap/>
            <w:hideMark/>
          </w:tcPr>
          <w:p w14:paraId="05440A56" w14:textId="77777777" w:rsidR="00663AED" w:rsidRPr="00663AED" w:rsidRDefault="00663AED" w:rsidP="00587E9D">
            <w:pPr>
              <w:spacing w:line="240" w:lineRule="auto"/>
            </w:pPr>
            <w:r w:rsidRPr="00663AED">
              <w:rPr>
                <w:rFonts w:hint="eastAsia"/>
              </w:rPr>
              <w:t>0.609</w:t>
            </w:r>
          </w:p>
        </w:tc>
        <w:tc>
          <w:tcPr>
            <w:tcW w:w="960" w:type="dxa"/>
            <w:noWrap/>
            <w:hideMark/>
          </w:tcPr>
          <w:p w14:paraId="1E4D4216" w14:textId="77777777" w:rsidR="00663AED" w:rsidRPr="00663AED" w:rsidRDefault="00663AED" w:rsidP="00587E9D">
            <w:pPr>
              <w:spacing w:line="240" w:lineRule="auto"/>
            </w:pPr>
            <w:r w:rsidRPr="00663AED">
              <w:rPr>
                <w:rFonts w:hint="eastAsia"/>
              </w:rPr>
              <w:t>0.77</w:t>
            </w:r>
          </w:p>
        </w:tc>
        <w:tc>
          <w:tcPr>
            <w:tcW w:w="960" w:type="dxa"/>
            <w:noWrap/>
            <w:hideMark/>
          </w:tcPr>
          <w:p w14:paraId="14ED0C5A" w14:textId="77777777" w:rsidR="00663AED" w:rsidRPr="00663AED" w:rsidRDefault="00663AED" w:rsidP="00587E9D">
            <w:pPr>
              <w:spacing w:line="240" w:lineRule="auto"/>
            </w:pPr>
            <w:r w:rsidRPr="00663AED">
              <w:rPr>
                <w:rFonts w:hint="eastAsia"/>
              </w:rPr>
              <w:t>0.791</w:t>
            </w:r>
          </w:p>
        </w:tc>
        <w:tc>
          <w:tcPr>
            <w:tcW w:w="960" w:type="dxa"/>
            <w:noWrap/>
            <w:hideMark/>
          </w:tcPr>
          <w:p w14:paraId="64FFA1AC" w14:textId="77777777" w:rsidR="00663AED" w:rsidRPr="00663AED" w:rsidRDefault="00663AED" w:rsidP="00587E9D">
            <w:pPr>
              <w:spacing w:line="240" w:lineRule="auto"/>
            </w:pPr>
            <w:r w:rsidRPr="00663AED">
              <w:rPr>
                <w:rFonts w:hint="eastAsia"/>
              </w:rPr>
              <w:t>0.535</w:t>
            </w:r>
          </w:p>
        </w:tc>
        <w:tc>
          <w:tcPr>
            <w:tcW w:w="960" w:type="dxa"/>
            <w:noWrap/>
            <w:hideMark/>
          </w:tcPr>
          <w:p w14:paraId="3DEA408A" w14:textId="77777777" w:rsidR="00663AED" w:rsidRPr="00663AED" w:rsidRDefault="00663AED" w:rsidP="00587E9D">
            <w:pPr>
              <w:spacing w:line="240" w:lineRule="auto"/>
            </w:pPr>
            <w:r w:rsidRPr="00663AED">
              <w:rPr>
                <w:rFonts w:hint="eastAsia"/>
              </w:rPr>
              <w:t>1</w:t>
            </w:r>
          </w:p>
        </w:tc>
        <w:tc>
          <w:tcPr>
            <w:tcW w:w="960" w:type="dxa"/>
            <w:noWrap/>
            <w:hideMark/>
          </w:tcPr>
          <w:p w14:paraId="5EBACE0A" w14:textId="77777777" w:rsidR="00663AED" w:rsidRPr="00663AED" w:rsidRDefault="00663AED" w:rsidP="00587E9D">
            <w:pPr>
              <w:spacing w:line="240" w:lineRule="auto"/>
            </w:pPr>
            <w:r w:rsidRPr="00663AED">
              <w:rPr>
                <w:rFonts w:hint="eastAsia"/>
              </w:rPr>
              <w:t>0.535</w:t>
            </w:r>
          </w:p>
        </w:tc>
        <w:tc>
          <w:tcPr>
            <w:tcW w:w="1213" w:type="dxa"/>
            <w:noWrap/>
            <w:hideMark/>
          </w:tcPr>
          <w:p w14:paraId="3F7F42A7" w14:textId="77777777" w:rsidR="00663AED" w:rsidRPr="00663AED" w:rsidRDefault="00663AED" w:rsidP="00587E9D">
            <w:pPr>
              <w:spacing w:line="240" w:lineRule="auto"/>
            </w:pPr>
            <w:r w:rsidRPr="00663AED">
              <w:rPr>
                <w:rFonts w:hint="eastAsia"/>
              </w:rPr>
              <w:t>-0.122</w:t>
            </w:r>
          </w:p>
        </w:tc>
      </w:tr>
      <w:tr w:rsidR="00663AED" w:rsidRPr="00663AED" w14:paraId="075AF03F" w14:textId="77777777" w:rsidTr="00587E9D">
        <w:trPr>
          <w:trHeight w:val="276"/>
          <w:jc w:val="center"/>
        </w:trPr>
        <w:tc>
          <w:tcPr>
            <w:tcW w:w="960" w:type="dxa"/>
            <w:noWrap/>
            <w:hideMark/>
          </w:tcPr>
          <w:p w14:paraId="256E0BE4" w14:textId="77777777" w:rsidR="00663AED" w:rsidRPr="00663AED" w:rsidRDefault="00663AED" w:rsidP="00587E9D">
            <w:pPr>
              <w:spacing w:line="240" w:lineRule="auto"/>
              <w:jc w:val="center"/>
            </w:pPr>
            <w:r w:rsidRPr="00663AED">
              <w:rPr>
                <w:rFonts w:hint="eastAsia"/>
              </w:rPr>
              <w:t>四川</w:t>
            </w:r>
          </w:p>
        </w:tc>
        <w:tc>
          <w:tcPr>
            <w:tcW w:w="960" w:type="dxa"/>
            <w:noWrap/>
            <w:hideMark/>
          </w:tcPr>
          <w:p w14:paraId="09CAE4E0" w14:textId="77777777" w:rsidR="00663AED" w:rsidRPr="00663AED" w:rsidRDefault="00663AED" w:rsidP="00587E9D">
            <w:pPr>
              <w:spacing w:line="240" w:lineRule="auto"/>
            </w:pPr>
            <w:r w:rsidRPr="00663AED">
              <w:rPr>
                <w:rFonts w:hint="eastAsia"/>
              </w:rPr>
              <w:t>0.646</w:t>
            </w:r>
          </w:p>
        </w:tc>
        <w:tc>
          <w:tcPr>
            <w:tcW w:w="960" w:type="dxa"/>
            <w:noWrap/>
            <w:hideMark/>
          </w:tcPr>
          <w:p w14:paraId="47BB1DF2" w14:textId="77777777" w:rsidR="00663AED" w:rsidRPr="00663AED" w:rsidRDefault="00663AED" w:rsidP="00587E9D">
            <w:pPr>
              <w:spacing w:line="240" w:lineRule="auto"/>
            </w:pPr>
            <w:r w:rsidRPr="00663AED">
              <w:rPr>
                <w:rFonts w:hint="eastAsia"/>
              </w:rPr>
              <w:t>0.795</w:t>
            </w:r>
          </w:p>
        </w:tc>
        <w:tc>
          <w:tcPr>
            <w:tcW w:w="960" w:type="dxa"/>
            <w:noWrap/>
            <w:hideMark/>
          </w:tcPr>
          <w:p w14:paraId="7078AC12" w14:textId="77777777" w:rsidR="00663AED" w:rsidRPr="00663AED" w:rsidRDefault="00663AED" w:rsidP="00587E9D">
            <w:pPr>
              <w:spacing w:line="240" w:lineRule="auto"/>
            </w:pPr>
            <w:r w:rsidRPr="00663AED">
              <w:rPr>
                <w:rFonts w:hint="eastAsia"/>
              </w:rPr>
              <w:t>0.812</w:t>
            </w:r>
          </w:p>
        </w:tc>
        <w:tc>
          <w:tcPr>
            <w:tcW w:w="960" w:type="dxa"/>
            <w:noWrap/>
            <w:hideMark/>
          </w:tcPr>
          <w:p w14:paraId="606E229A" w14:textId="77777777" w:rsidR="00663AED" w:rsidRPr="00663AED" w:rsidRDefault="00663AED" w:rsidP="00587E9D">
            <w:pPr>
              <w:spacing w:line="240" w:lineRule="auto"/>
            </w:pPr>
            <w:r w:rsidRPr="00663AED">
              <w:rPr>
                <w:rFonts w:hint="eastAsia"/>
              </w:rPr>
              <w:t>0.602</w:t>
            </w:r>
          </w:p>
        </w:tc>
        <w:tc>
          <w:tcPr>
            <w:tcW w:w="960" w:type="dxa"/>
            <w:noWrap/>
            <w:hideMark/>
          </w:tcPr>
          <w:p w14:paraId="7C3255B8" w14:textId="77777777" w:rsidR="00663AED" w:rsidRPr="00663AED" w:rsidRDefault="00663AED" w:rsidP="00587E9D">
            <w:pPr>
              <w:spacing w:line="240" w:lineRule="auto"/>
            </w:pPr>
            <w:r w:rsidRPr="00663AED">
              <w:rPr>
                <w:rFonts w:hint="eastAsia"/>
              </w:rPr>
              <w:t>1</w:t>
            </w:r>
          </w:p>
        </w:tc>
        <w:tc>
          <w:tcPr>
            <w:tcW w:w="960" w:type="dxa"/>
            <w:noWrap/>
            <w:hideMark/>
          </w:tcPr>
          <w:p w14:paraId="320F63A3" w14:textId="77777777" w:rsidR="00663AED" w:rsidRPr="00663AED" w:rsidRDefault="00663AED" w:rsidP="00587E9D">
            <w:pPr>
              <w:spacing w:line="240" w:lineRule="auto"/>
            </w:pPr>
            <w:r w:rsidRPr="00663AED">
              <w:rPr>
                <w:rFonts w:hint="eastAsia"/>
              </w:rPr>
              <w:t>0.602</w:t>
            </w:r>
          </w:p>
        </w:tc>
        <w:tc>
          <w:tcPr>
            <w:tcW w:w="1213" w:type="dxa"/>
            <w:noWrap/>
            <w:hideMark/>
          </w:tcPr>
          <w:p w14:paraId="136E3E5B" w14:textId="77777777" w:rsidR="00663AED" w:rsidRPr="00663AED" w:rsidRDefault="00663AED" w:rsidP="00587E9D">
            <w:pPr>
              <w:spacing w:line="240" w:lineRule="auto"/>
            </w:pPr>
            <w:r w:rsidRPr="00663AED">
              <w:rPr>
                <w:rFonts w:hint="eastAsia"/>
              </w:rPr>
              <w:t>-0.068</w:t>
            </w:r>
          </w:p>
        </w:tc>
      </w:tr>
      <w:tr w:rsidR="00663AED" w:rsidRPr="00663AED" w14:paraId="70DF6C9A" w14:textId="77777777" w:rsidTr="00587E9D">
        <w:trPr>
          <w:trHeight w:val="276"/>
          <w:jc w:val="center"/>
        </w:trPr>
        <w:tc>
          <w:tcPr>
            <w:tcW w:w="960" w:type="dxa"/>
            <w:noWrap/>
            <w:hideMark/>
          </w:tcPr>
          <w:p w14:paraId="46BF436E" w14:textId="77777777" w:rsidR="00663AED" w:rsidRPr="00663AED" w:rsidRDefault="00663AED" w:rsidP="00587E9D">
            <w:pPr>
              <w:spacing w:line="240" w:lineRule="auto"/>
              <w:jc w:val="center"/>
            </w:pPr>
            <w:r w:rsidRPr="00663AED">
              <w:rPr>
                <w:rFonts w:hint="eastAsia"/>
              </w:rPr>
              <w:t>贵州</w:t>
            </w:r>
          </w:p>
        </w:tc>
        <w:tc>
          <w:tcPr>
            <w:tcW w:w="960" w:type="dxa"/>
            <w:noWrap/>
            <w:hideMark/>
          </w:tcPr>
          <w:p w14:paraId="328AA2B0" w14:textId="77777777" w:rsidR="00663AED" w:rsidRPr="00663AED" w:rsidRDefault="00663AED" w:rsidP="00587E9D">
            <w:pPr>
              <w:spacing w:line="240" w:lineRule="auto"/>
            </w:pPr>
            <w:r w:rsidRPr="00663AED">
              <w:rPr>
                <w:rFonts w:hint="eastAsia"/>
              </w:rPr>
              <w:t>0.485</w:t>
            </w:r>
          </w:p>
        </w:tc>
        <w:tc>
          <w:tcPr>
            <w:tcW w:w="960" w:type="dxa"/>
            <w:noWrap/>
            <w:hideMark/>
          </w:tcPr>
          <w:p w14:paraId="0B8FF79B" w14:textId="77777777" w:rsidR="00663AED" w:rsidRPr="00663AED" w:rsidRDefault="00663AED" w:rsidP="00587E9D">
            <w:pPr>
              <w:spacing w:line="240" w:lineRule="auto"/>
            </w:pPr>
            <w:r w:rsidRPr="00663AED">
              <w:rPr>
                <w:rFonts w:hint="eastAsia"/>
              </w:rPr>
              <w:t>1</w:t>
            </w:r>
          </w:p>
        </w:tc>
        <w:tc>
          <w:tcPr>
            <w:tcW w:w="960" w:type="dxa"/>
            <w:noWrap/>
            <w:hideMark/>
          </w:tcPr>
          <w:p w14:paraId="2D1ABB98" w14:textId="77777777" w:rsidR="00663AED" w:rsidRPr="00663AED" w:rsidRDefault="00663AED" w:rsidP="00587E9D">
            <w:pPr>
              <w:spacing w:line="240" w:lineRule="auto"/>
            </w:pPr>
            <w:r w:rsidRPr="00663AED">
              <w:rPr>
                <w:rFonts w:hint="eastAsia"/>
              </w:rPr>
              <w:t>0.485</w:t>
            </w:r>
          </w:p>
        </w:tc>
        <w:tc>
          <w:tcPr>
            <w:tcW w:w="960" w:type="dxa"/>
            <w:noWrap/>
            <w:hideMark/>
          </w:tcPr>
          <w:p w14:paraId="759B783A" w14:textId="77777777" w:rsidR="00663AED" w:rsidRPr="00663AED" w:rsidRDefault="00663AED" w:rsidP="00587E9D">
            <w:pPr>
              <w:spacing w:line="240" w:lineRule="auto"/>
            </w:pPr>
            <w:r w:rsidRPr="00663AED">
              <w:rPr>
                <w:rFonts w:hint="eastAsia"/>
              </w:rPr>
              <w:t>0.298</w:t>
            </w:r>
          </w:p>
        </w:tc>
        <w:tc>
          <w:tcPr>
            <w:tcW w:w="960" w:type="dxa"/>
            <w:noWrap/>
            <w:hideMark/>
          </w:tcPr>
          <w:p w14:paraId="68604A3F" w14:textId="77777777" w:rsidR="00663AED" w:rsidRPr="00663AED" w:rsidRDefault="00663AED" w:rsidP="00587E9D">
            <w:pPr>
              <w:spacing w:line="240" w:lineRule="auto"/>
            </w:pPr>
            <w:r w:rsidRPr="00663AED">
              <w:rPr>
                <w:rFonts w:hint="eastAsia"/>
              </w:rPr>
              <w:t>1</w:t>
            </w:r>
          </w:p>
        </w:tc>
        <w:tc>
          <w:tcPr>
            <w:tcW w:w="960" w:type="dxa"/>
            <w:noWrap/>
            <w:hideMark/>
          </w:tcPr>
          <w:p w14:paraId="510D326B" w14:textId="77777777" w:rsidR="00663AED" w:rsidRPr="00663AED" w:rsidRDefault="00663AED" w:rsidP="00587E9D">
            <w:pPr>
              <w:spacing w:line="240" w:lineRule="auto"/>
            </w:pPr>
            <w:r w:rsidRPr="00663AED">
              <w:rPr>
                <w:rFonts w:hint="eastAsia"/>
              </w:rPr>
              <w:t>0.298</w:t>
            </w:r>
          </w:p>
        </w:tc>
        <w:tc>
          <w:tcPr>
            <w:tcW w:w="1213" w:type="dxa"/>
            <w:noWrap/>
            <w:hideMark/>
          </w:tcPr>
          <w:p w14:paraId="0254236B" w14:textId="77777777" w:rsidR="00663AED" w:rsidRPr="00663AED" w:rsidRDefault="00663AED" w:rsidP="00587E9D">
            <w:pPr>
              <w:spacing w:line="240" w:lineRule="auto"/>
            </w:pPr>
            <w:r w:rsidRPr="00663AED">
              <w:rPr>
                <w:rFonts w:hint="eastAsia"/>
              </w:rPr>
              <w:t>-0.386</w:t>
            </w:r>
          </w:p>
        </w:tc>
      </w:tr>
      <w:tr w:rsidR="00663AED" w:rsidRPr="00663AED" w14:paraId="798B38C5" w14:textId="77777777" w:rsidTr="00587E9D">
        <w:trPr>
          <w:trHeight w:val="276"/>
          <w:jc w:val="center"/>
        </w:trPr>
        <w:tc>
          <w:tcPr>
            <w:tcW w:w="960" w:type="dxa"/>
            <w:noWrap/>
            <w:hideMark/>
          </w:tcPr>
          <w:p w14:paraId="46563AA5" w14:textId="77777777" w:rsidR="00663AED" w:rsidRPr="00663AED" w:rsidRDefault="00663AED" w:rsidP="00587E9D">
            <w:pPr>
              <w:spacing w:line="240" w:lineRule="auto"/>
              <w:jc w:val="center"/>
            </w:pPr>
            <w:r w:rsidRPr="00663AED">
              <w:rPr>
                <w:rFonts w:hint="eastAsia"/>
              </w:rPr>
              <w:t>云南</w:t>
            </w:r>
          </w:p>
        </w:tc>
        <w:tc>
          <w:tcPr>
            <w:tcW w:w="960" w:type="dxa"/>
            <w:noWrap/>
            <w:hideMark/>
          </w:tcPr>
          <w:p w14:paraId="7514AFAB" w14:textId="77777777" w:rsidR="00663AED" w:rsidRPr="00663AED" w:rsidRDefault="00663AED" w:rsidP="00587E9D">
            <w:pPr>
              <w:spacing w:line="240" w:lineRule="auto"/>
            </w:pPr>
            <w:r w:rsidRPr="00663AED">
              <w:rPr>
                <w:rFonts w:hint="eastAsia"/>
              </w:rPr>
              <w:t>0.625</w:t>
            </w:r>
          </w:p>
        </w:tc>
        <w:tc>
          <w:tcPr>
            <w:tcW w:w="960" w:type="dxa"/>
            <w:noWrap/>
            <w:hideMark/>
          </w:tcPr>
          <w:p w14:paraId="35A42A42" w14:textId="77777777" w:rsidR="00663AED" w:rsidRPr="00663AED" w:rsidRDefault="00663AED" w:rsidP="00587E9D">
            <w:pPr>
              <w:spacing w:line="240" w:lineRule="auto"/>
            </w:pPr>
            <w:r w:rsidRPr="00663AED">
              <w:rPr>
                <w:rFonts w:hint="eastAsia"/>
              </w:rPr>
              <w:t>0.982</w:t>
            </w:r>
          </w:p>
        </w:tc>
        <w:tc>
          <w:tcPr>
            <w:tcW w:w="960" w:type="dxa"/>
            <w:noWrap/>
            <w:hideMark/>
          </w:tcPr>
          <w:p w14:paraId="75F5F89F" w14:textId="77777777" w:rsidR="00663AED" w:rsidRPr="00663AED" w:rsidRDefault="00663AED" w:rsidP="00587E9D">
            <w:pPr>
              <w:spacing w:line="240" w:lineRule="auto"/>
            </w:pPr>
            <w:r w:rsidRPr="00663AED">
              <w:rPr>
                <w:rFonts w:hint="eastAsia"/>
              </w:rPr>
              <w:t>0.636</w:t>
            </w:r>
          </w:p>
        </w:tc>
        <w:tc>
          <w:tcPr>
            <w:tcW w:w="960" w:type="dxa"/>
            <w:noWrap/>
            <w:hideMark/>
          </w:tcPr>
          <w:p w14:paraId="784FD303" w14:textId="77777777" w:rsidR="00663AED" w:rsidRPr="00663AED" w:rsidRDefault="00663AED" w:rsidP="00587E9D">
            <w:pPr>
              <w:spacing w:line="240" w:lineRule="auto"/>
            </w:pPr>
            <w:r w:rsidRPr="00663AED">
              <w:rPr>
                <w:rFonts w:hint="eastAsia"/>
              </w:rPr>
              <w:t>0.411</w:t>
            </w:r>
          </w:p>
        </w:tc>
        <w:tc>
          <w:tcPr>
            <w:tcW w:w="960" w:type="dxa"/>
            <w:noWrap/>
            <w:hideMark/>
          </w:tcPr>
          <w:p w14:paraId="295EFF9F" w14:textId="77777777" w:rsidR="00663AED" w:rsidRPr="00663AED" w:rsidRDefault="00663AED" w:rsidP="00587E9D">
            <w:pPr>
              <w:spacing w:line="240" w:lineRule="auto"/>
            </w:pPr>
            <w:r w:rsidRPr="00663AED">
              <w:rPr>
                <w:rFonts w:hint="eastAsia"/>
              </w:rPr>
              <w:t>1</w:t>
            </w:r>
          </w:p>
        </w:tc>
        <w:tc>
          <w:tcPr>
            <w:tcW w:w="960" w:type="dxa"/>
            <w:noWrap/>
            <w:hideMark/>
          </w:tcPr>
          <w:p w14:paraId="3C812F09" w14:textId="77777777" w:rsidR="00663AED" w:rsidRPr="00663AED" w:rsidRDefault="00663AED" w:rsidP="00587E9D">
            <w:pPr>
              <w:spacing w:line="240" w:lineRule="auto"/>
            </w:pPr>
            <w:r w:rsidRPr="00663AED">
              <w:rPr>
                <w:rFonts w:hint="eastAsia"/>
              </w:rPr>
              <w:t>0.411</w:t>
            </w:r>
          </w:p>
        </w:tc>
        <w:tc>
          <w:tcPr>
            <w:tcW w:w="1213" w:type="dxa"/>
            <w:noWrap/>
            <w:hideMark/>
          </w:tcPr>
          <w:p w14:paraId="42F62F8E" w14:textId="77777777" w:rsidR="00663AED" w:rsidRPr="00663AED" w:rsidRDefault="00663AED" w:rsidP="00587E9D">
            <w:pPr>
              <w:spacing w:line="240" w:lineRule="auto"/>
            </w:pPr>
            <w:r w:rsidRPr="00663AED">
              <w:rPr>
                <w:rFonts w:hint="eastAsia"/>
              </w:rPr>
              <w:t>-0.342</w:t>
            </w:r>
          </w:p>
        </w:tc>
      </w:tr>
      <w:tr w:rsidR="00663AED" w:rsidRPr="00663AED" w14:paraId="2087B9C7" w14:textId="77777777" w:rsidTr="00587E9D">
        <w:trPr>
          <w:trHeight w:val="276"/>
          <w:jc w:val="center"/>
        </w:trPr>
        <w:tc>
          <w:tcPr>
            <w:tcW w:w="960" w:type="dxa"/>
            <w:noWrap/>
            <w:hideMark/>
          </w:tcPr>
          <w:p w14:paraId="6D0DC3C4" w14:textId="77777777" w:rsidR="00663AED" w:rsidRPr="00663AED" w:rsidRDefault="00663AED" w:rsidP="00587E9D">
            <w:pPr>
              <w:spacing w:line="240" w:lineRule="auto"/>
              <w:jc w:val="center"/>
            </w:pPr>
            <w:r w:rsidRPr="00663AED">
              <w:rPr>
                <w:rFonts w:hint="eastAsia"/>
              </w:rPr>
              <w:t>陕西</w:t>
            </w:r>
          </w:p>
        </w:tc>
        <w:tc>
          <w:tcPr>
            <w:tcW w:w="960" w:type="dxa"/>
            <w:noWrap/>
            <w:hideMark/>
          </w:tcPr>
          <w:p w14:paraId="441C2D1D" w14:textId="77777777" w:rsidR="00663AED" w:rsidRPr="00663AED" w:rsidRDefault="00663AED" w:rsidP="00587E9D">
            <w:pPr>
              <w:spacing w:line="240" w:lineRule="auto"/>
            </w:pPr>
            <w:r w:rsidRPr="00663AED">
              <w:rPr>
                <w:rFonts w:hint="eastAsia"/>
              </w:rPr>
              <w:t>0.447</w:t>
            </w:r>
          </w:p>
        </w:tc>
        <w:tc>
          <w:tcPr>
            <w:tcW w:w="960" w:type="dxa"/>
            <w:noWrap/>
            <w:hideMark/>
          </w:tcPr>
          <w:p w14:paraId="07FB9591" w14:textId="77777777" w:rsidR="00663AED" w:rsidRPr="00663AED" w:rsidRDefault="00663AED" w:rsidP="00587E9D">
            <w:pPr>
              <w:spacing w:line="240" w:lineRule="auto"/>
            </w:pPr>
            <w:r w:rsidRPr="00663AED">
              <w:rPr>
                <w:rFonts w:hint="eastAsia"/>
              </w:rPr>
              <w:t>0.724</w:t>
            </w:r>
          </w:p>
        </w:tc>
        <w:tc>
          <w:tcPr>
            <w:tcW w:w="960" w:type="dxa"/>
            <w:noWrap/>
            <w:hideMark/>
          </w:tcPr>
          <w:p w14:paraId="59A5A1F5" w14:textId="77777777" w:rsidR="00663AED" w:rsidRPr="00663AED" w:rsidRDefault="00663AED" w:rsidP="00587E9D">
            <w:pPr>
              <w:spacing w:line="240" w:lineRule="auto"/>
            </w:pPr>
            <w:r w:rsidRPr="00663AED">
              <w:rPr>
                <w:rFonts w:hint="eastAsia"/>
              </w:rPr>
              <w:t>0.617</w:t>
            </w:r>
          </w:p>
        </w:tc>
        <w:tc>
          <w:tcPr>
            <w:tcW w:w="960" w:type="dxa"/>
            <w:noWrap/>
            <w:hideMark/>
          </w:tcPr>
          <w:p w14:paraId="42431C61" w14:textId="77777777" w:rsidR="00663AED" w:rsidRPr="00663AED" w:rsidRDefault="00663AED" w:rsidP="00587E9D">
            <w:pPr>
              <w:spacing w:line="240" w:lineRule="auto"/>
            </w:pPr>
            <w:r w:rsidRPr="00663AED">
              <w:rPr>
                <w:rFonts w:hint="eastAsia"/>
              </w:rPr>
              <w:t>0.42</w:t>
            </w:r>
          </w:p>
        </w:tc>
        <w:tc>
          <w:tcPr>
            <w:tcW w:w="960" w:type="dxa"/>
            <w:noWrap/>
            <w:hideMark/>
          </w:tcPr>
          <w:p w14:paraId="23A4900E" w14:textId="77777777" w:rsidR="00663AED" w:rsidRPr="00663AED" w:rsidRDefault="00663AED" w:rsidP="00587E9D">
            <w:pPr>
              <w:spacing w:line="240" w:lineRule="auto"/>
            </w:pPr>
            <w:r w:rsidRPr="00663AED">
              <w:rPr>
                <w:rFonts w:hint="eastAsia"/>
              </w:rPr>
              <w:t>0.993</w:t>
            </w:r>
          </w:p>
        </w:tc>
        <w:tc>
          <w:tcPr>
            <w:tcW w:w="960" w:type="dxa"/>
            <w:noWrap/>
            <w:hideMark/>
          </w:tcPr>
          <w:p w14:paraId="7B372241" w14:textId="77777777" w:rsidR="00663AED" w:rsidRPr="00663AED" w:rsidRDefault="00663AED" w:rsidP="00587E9D">
            <w:pPr>
              <w:spacing w:line="240" w:lineRule="auto"/>
            </w:pPr>
            <w:r w:rsidRPr="00663AED">
              <w:rPr>
                <w:rFonts w:hint="eastAsia"/>
              </w:rPr>
              <w:t>0.423</w:t>
            </w:r>
          </w:p>
        </w:tc>
        <w:tc>
          <w:tcPr>
            <w:tcW w:w="1213" w:type="dxa"/>
            <w:noWrap/>
            <w:hideMark/>
          </w:tcPr>
          <w:p w14:paraId="0D2A0829" w14:textId="77777777" w:rsidR="00663AED" w:rsidRPr="00663AED" w:rsidRDefault="00663AED" w:rsidP="00587E9D">
            <w:pPr>
              <w:spacing w:line="240" w:lineRule="auto"/>
            </w:pPr>
            <w:r w:rsidRPr="00663AED">
              <w:rPr>
                <w:rFonts w:hint="eastAsia"/>
              </w:rPr>
              <w:t>-0.06</w:t>
            </w:r>
          </w:p>
        </w:tc>
      </w:tr>
      <w:tr w:rsidR="00663AED" w:rsidRPr="00663AED" w14:paraId="0966613B" w14:textId="77777777" w:rsidTr="00587E9D">
        <w:trPr>
          <w:trHeight w:val="276"/>
          <w:jc w:val="center"/>
        </w:trPr>
        <w:tc>
          <w:tcPr>
            <w:tcW w:w="960" w:type="dxa"/>
            <w:noWrap/>
            <w:hideMark/>
          </w:tcPr>
          <w:p w14:paraId="11EED991" w14:textId="77777777" w:rsidR="00663AED" w:rsidRPr="00663AED" w:rsidRDefault="00663AED" w:rsidP="00587E9D">
            <w:pPr>
              <w:spacing w:line="240" w:lineRule="auto"/>
              <w:jc w:val="center"/>
            </w:pPr>
            <w:r w:rsidRPr="00663AED">
              <w:rPr>
                <w:rFonts w:hint="eastAsia"/>
              </w:rPr>
              <w:t>甘肃</w:t>
            </w:r>
          </w:p>
        </w:tc>
        <w:tc>
          <w:tcPr>
            <w:tcW w:w="960" w:type="dxa"/>
            <w:noWrap/>
            <w:hideMark/>
          </w:tcPr>
          <w:p w14:paraId="131D5417" w14:textId="77777777" w:rsidR="00663AED" w:rsidRPr="00663AED" w:rsidRDefault="00663AED" w:rsidP="00587E9D">
            <w:pPr>
              <w:spacing w:line="240" w:lineRule="auto"/>
            </w:pPr>
            <w:r w:rsidRPr="00663AED">
              <w:rPr>
                <w:rFonts w:hint="eastAsia"/>
              </w:rPr>
              <w:t>0.554</w:t>
            </w:r>
          </w:p>
        </w:tc>
        <w:tc>
          <w:tcPr>
            <w:tcW w:w="960" w:type="dxa"/>
            <w:noWrap/>
            <w:hideMark/>
          </w:tcPr>
          <w:p w14:paraId="672FA39C" w14:textId="77777777" w:rsidR="00663AED" w:rsidRPr="00663AED" w:rsidRDefault="00663AED" w:rsidP="00587E9D">
            <w:pPr>
              <w:spacing w:line="240" w:lineRule="auto"/>
            </w:pPr>
            <w:r w:rsidRPr="00663AED">
              <w:rPr>
                <w:rFonts w:hint="eastAsia"/>
              </w:rPr>
              <w:t>1</w:t>
            </w:r>
          </w:p>
        </w:tc>
        <w:tc>
          <w:tcPr>
            <w:tcW w:w="960" w:type="dxa"/>
            <w:noWrap/>
            <w:hideMark/>
          </w:tcPr>
          <w:p w14:paraId="29A48CC9" w14:textId="77777777" w:rsidR="00663AED" w:rsidRPr="00663AED" w:rsidRDefault="00663AED" w:rsidP="00587E9D">
            <w:pPr>
              <w:spacing w:line="240" w:lineRule="auto"/>
            </w:pPr>
            <w:r w:rsidRPr="00663AED">
              <w:rPr>
                <w:rFonts w:hint="eastAsia"/>
              </w:rPr>
              <w:t>0.554</w:t>
            </w:r>
          </w:p>
        </w:tc>
        <w:tc>
          <w:tcPr>
            <w:tcW w:w="960" w:type="dxa"/>
            <w:noWrap/>
            <w:hideMark/>
          </w:tcPr>
          <w:p w14:paraId="28B9D130" w14:textId="77777777" w:rsidR="00663AED" w:rsidRPr="00663AED" w:rsidRDefault="00663AED" w:rsidP="00587E9D">
            <w:pPr>
              <w:spacing w:line="240" w:lineRule="auto"/>
            </w:pPr>
            <w:r w:rsidRPr="00663AED">
              <w:rPr>
                <w:rFonts w:hint="eastAsia"/>
              </w:rPr>
              <w:t>0.385</w:t>
            </w:r>
          </w:p>
        </w:tc>
        <w:tc>
          <w:tcPr>
            <w:tcW w:w="960" w:type="dxa"/>
            <w:noWrap/>
            <w:hideMark/>
          </w:tcPr>
          <w:p w14:paraId="7B9AF3ED" w14:textId="77777777" w:rsidR="00663AED" w:rsidRPr="00663AED" w:rsidRDefault="00663AED" w:rsidP="00587E9D">
            <w:pPr>
              <w:spacing w:line="240" w:lineRule="auto"/>
            </w:pPr>
            <w:r w:rsidRPr="00663AED">
              <w:rPr>
                <w:rFonts w:hint="eastAsia"/>
              </w:rPr>
              <w:t>1</w:t>
            </w:r>
          </w:p>
        </w:tc>
        <w:tc>
          <w:tcPr>
            <w:tcW w:w="960" w:type="dxa"/>
            <w:noWrap/>
            <w:hideMark/>
          </w:tcPr>
          <w:p w14:paraId="028CD4F8" w14:textId="77777777" w:rsidR="00663AED" w:rsidRPr="00663AED" w:rsidRDefault="00663AED" w:rsidP="00587E9D">
            <w:pPr>
              <w:spacing w:line="240" w:lineRule="auto"/>
            </w:pPr>
            <w:r w:rsidRPr="00663AED">
              <w:rPr>
                <w:rFonts w:hint="eastAsia"/>
              </w:rPr>
              <w:t>0.385</w:t>
            </w:r>
          </w:p>
        </w:tc>
        <w:tc>
          <w:tcPr>
            <w:tcW w:w="1213" w:type="dxa"/>
            <w:noWrap/>
            <w:hideMark/>
          </w:tcPr>
          <w:p w14:paraId="6FD2E9F5" w14:textId="77777777" w:rsidR="00663AED" w:rsidRPr="00663AED" w:rsidRDefault="00663AED" w:rsidP="00587E9D">
            <w:pPr>
              <w:spacing w:line="240" w:lineRule="auto"/>
            </w:pPr>
            <w:r w:rsidRPr="00663AED">
              <w:rPr>
                <w:rFonts w:hint="eastAsia"/>
              </w:rPr>
              <w:t>-0.305</w:t>
            </w:r>
          </w:p>
        </w:tc>
      </w:tr>
      <w:tr w:rsidR="00663AED" w:rsidRPr="00663AED" w14:paraId="6615414B" w14:textId="77777777" w:rsidTr="00587E9D">
        <w:trPr>
          <w:trHeight w:val="276"/>
          <w:jc w:val="center"/>
        </w:trPr>
        <w:tc>
          <w:tcPr>
            <w:tcW w:w="960" w:type="dxa"/>
            <w:noWrap/>
            <w:hideMark/>
          </w:tcPr>
          <w:p w14:paraId="37ACDD57" w14:textId="77777777" w:rsidR="00663AED" w:rsidRPr="00663AED" w:rsidRDefault="00663AED" w:rsidP="00587E9D">
            <w:pPr>
              <w:spacing w:line="240" w:lineRule="auto"/>
              <w:jc w:val="center"/>
            </w:pPr>
            <w:r w:rsidRPr="00663AED">
              <w:rPr>
                <w:rFonts w:hint="eastAsia"/>
              </w:rPr>
              <w:t>青海</w:t>
            </w:r>
          </w:p>
        </w:tc>
        <w:tc>
          <w:tcPr>
            <w:tcW w:w="960" w:type="dxa"/>
            <w:noWrap/>
            <w:hideMark/>
          </w:tcPr>
          <w:p w14:paraId="7DB42253" w14:textId="77777777" w:rsidR="00663AED" w:rsidRPr="00663AED" w:rsidRDefault="00663AED" w:rsidP="00587E9D">
            <w:pPr>
              <w:spacing w:line="240" w:lineRule="auto"/>
            </w:pPr>
            <w:r w:rsidRPr="00663AED">
              <w:rPr>
                <w:rFonts w:hint="eastAsia"/>
              </w:rPr>
              <w:t>0.641</w:t>
            </w:r>
          </w:p>
        </w:tc>
        <w:tc>
          <w:tcPr>
            <w:tcW w:w="960" w:type="dxa"/>
            <w:noWrap/>
            <w:hideMark/>
          </w:tcPr>
          <w:p w14:paraId="0295D48D" w14:textId="77777777" w:rsidR="00663AED" w:rsidRPr="00663AED" w:rsidRDefault="00663AED" w:rsidP="00587E9D">
            <w:pPr>
              <w:spacing w:line="240" w:lineRule="auto"/>
            </w:pPr>
            <w:r w:rsidRPr="00663AED">
              <w:rPr>
                <w:rFonts w:hint="eastAsia"/>
              </w:rPr>
              <w:t>0.945</w:t>
            </w:r>
          </w:p>
        </w:tc>
        <w:tc>
          <w:tcPr>
            <w:tcW w:w="960" w:type="dxa"/>
            <w:noWrap/>
            <w:hideMark/>
          </w:tcPr>
          <w:p w14:paraId="4907C538" w14:textId="77777777" w:rsidR="00663AED" w:rsidRPr="00663AED" w:rsidRDefault="00663AED" w:rsidP="00587E9D">
            <w:pPr>
              <w:spacing w:line="240" w:lineRule="auto"/>
            </w:pPr>
            <w:r w:rsidRPr="00663AED">
              <w:rPr>
                <w:rFonts w:hint="eastAsia"/>
              </w:rPr>
              <w:t>0.679</w:t>
            </w:r>
          </w:p>
        </w:tc>
        <w:tc>
          <w:tcPr>
            <w:tcW w:w="960" w:type="dxa"/>
            <w:noWrap/>
            <w:hideMark/>
          </w:tcPr>
          <w:p w14:paraId="4A25BE53" w14:textId="77777777" w:rsidR="00663AED" w:rsidRPr="00663AED" w:rsidRDefault="00663AED" w:rsidP="00587E9D">
            <w:pPr>
              <w:spacing w:line="240" w:lineRule="auto"/>
            </w:pPr>
            <w:r w:rsidRPr="00663AED">
              <w:rPr>
                <w:rFonts w:hint="eastAsia"/>
              </w:rPr>
              <w:t>0.456</w:t>
            </w:r>
          </w:p>
        </w:tc>
        <w:tc>
          <w:tcPr>
            <w:tcW w:w="960" w:type="dxa"/>
            <w:noWrap/>
            <w:hideMark/>
          </w:tcPr>
          <w:p w14:paraId="250363D9" w14:textId="77777777" w:rsidR="00663AED" w:rsidRPr="00663AED" w:rsidRDefault="00663AED" w:rsidP="00587E9D">
            <w:pPr>
              <w:spacing w:line="240" w:lineRule="auto"/>
            </w:pPr>
            <w:r w:rsidRPr="00663AED">
              <w:rPr>
                <w:rFonts w:hint="eastAsia"/>
              </w:rPr>
              <w:t>0.997</w:t>
            </w:r>
          </w:p>
        </w:tc>
        <w:tc>
          <w:tcPr>
            <w:tcW w:w="960" w:type="dxa"/>
            <w:noWrap/>
            <w:hideMark/>
          </w:tcPr>
          <w:p w14:paraId="0E1A52AD" w14:textId="77777777" w:rsidR="00663AED" w:rsidRPr="00663AED" w:rsidRDefault="00663AED" w:rsidP="00587E9D">
            <w:pPr>
              <w:spacing w:line="240" w:lineRule="auto"/>
            </w:pPr>
            <w:r w:rsidRPr="00663AED">
              <w:rPr>
                <w:rFonts w:hint="eastAsia"/>
              </w:rPr>
              <w:t>0.458</w:t>
            </w:r>
          </w:p>
        </w:tc>
        <w:tc>
          <w:tcPr>
            <w:tcW w:w="1213" w:type="dxa"/>
            <w:noWrap/>
            <w:hideMark/>
          </w:tcPr>
          <w:p w14:paraId="22E27E55" w14:textId="77777777" w:rsidR="00663AED" w:rsidRPr="00663AED" w:rsidRDefault="00663AED" w:rsidP="00587E9D">
            <w:pPr>
              <w:spacing w:line="240" w:lineRule="auto"/>
            </w:pPr>
            <w:r w:rsidRPr="00663AED">
              <w:rPr>
                <w:rFonts w:hint="eastAsia"/>
              </w:rPr>
              <w:t>-0.289</w:t>
            </w:r>
          </w:p>
        </w:tc>
      </w:tr>
      <w:tr w:rsidR="00663AED" w:rsidRPr="00663AED" w14:paraId="6F438484" w14:textId="77777777" w:rsidTr="00296B7B">
        <w:trPr>
          <w:trHeight w:val="276"/>
          <w:jc w:val="center"/>
        </w:trPr>
        <w:tc>
          <w:tcPr>
            <w:tcW w:w="960" w:type="dxa"/>
            <w:tcBorders>
              <w:bottom w:val="nil"/>
            </w:tcBorders>
            <w:noWrap/>
            <w:hideMark/>
          </w:tcPr>
          <w:p w14:paraId="5876BFD9" w14:textId="77777777" w:rsidR="00663AED" w:rsidRPr="00663AED" w:rsidRDefault="00663AED" w:rsidP="00587E9D">
            <w:pPr>
              <w:spacing w:line="240" w:lineRule="auto"/>
              <w:jc w:val="center"/>
            </w:pPr>
            <w:r w:rsidRPr="00663AED">
              <w:rPr>
                <w:rFonts w:hint="eastAsia"/>
              </w:rPr>
              <w:t>宁夏</w:t>
            </w:r>
          </w:p>
        </w:tc>
        <w:tc>
          <w:tcPr>
            <w:tcW w:w="960" w:type="dxa"/>
            <w:tcBorders>
              <w:bottom w:val="nil"/>
            </w:tcBorders>
            <w:noWrap/>
            <w:hideMark/>
          </w:tcPr>
          <w:p w14:paraId="5EAACD5C" w14:textId="77777777" w:rsidR="00663AED" w:rsidRPr="00663AED" w:rsidRDefault="00663AED" w:rsidP="00587E9D">
            <w:pPr>
              <w:spacing w:line="240" w:lineRule="auto"/>
            </w:pPr>
            <w:r w:rsidRPr="00663AED">
              <w:rPr>
                <w:rFonts w:hint="eastAsia"/>
              </w:rPr>
              <w:t>0.631</w:t>
            </w:r>
          </w:p>
        </w:tc>
        <w:tc>
          <w:tcPr>
            <w:tcW w:w="960" w:type="dxa"/>
            <w:tcBorders>
              <w:bottom w:val="nil"/>
            </w:tcBorders>
            <w:noWrap/>
            <w:hideMark/>
          </w:tcPr>
          <w:p w14:paraId="599520FB" w14:textId="77777777" w:rsidR="00663AED" w:rsidRPr="00663AED" w:rsidRDefault="00663AED" w:rsidP="00587E9D">
            <w:pPr>
              <w:spacing w:line="240" w:lineRule="auto"/>
            </w:pPr>
            <w:r w:rsidRPr="00663AED">
              <w:rPr>
                <w:rFonts w:hint="eastAsia"/>
              </w:rPr>
              <w:t>0.908</w:t>
            </w:r>
          </w:p>
        </w:tc>
        <w:tc>
          <w:tcPr>
            <w:tcW w:w="960" w:type="dxa"/>
            <w:tcBorders>
              <w:bottom w:val="nil"/>
            </w:tcBorders>
            <w:noWrap/>
            <w:hideMark/>
          </w:tcPr>
          <w:p w14:paraId="491F1FDD" w14:textId="77777777" w:rsidR="00663AED" w:rsidRPr="00663AED" w:rsidRDefault="00663AED" w:rsidP="00587E9D">
            <w:pPr>
              <w:spacing w:line="240" w:lineRule="auto"/>
            </w:pPr>
            <w:r w:rsidRPr="00663AED">
              <w:rPr>
                <w:rFonts w:hint="eastAsia"/>
              </w:rPr>
              <w:t>0.695</w:t>
            </w:r>
          </w:p>
        </w:tc>
        <w:tc>
          <w:tcPr>
            <w:tcW w:w="960" w:type="dxa"/>
            <w:tcBorders>
              <w:bottom w:val="nil"/>
            </w:tcBorders>
            <w:noWrap/>
            <w:hideMark/>
          </w:tcPr>
          <w:p w14:paraId="4A164397" w14:textId="77777777" w:rsidR="00663AED" w:rsidRPr="00663AED" w:rsidRDefault="00663AED" w:rsidP="00587E9D">
            <w:pPr>
              <w:spacing w:line="240" w:lineRule="auto"/>
            </w:pPr>
            <w:r w:rsidRPr="00663AED">
              <w:rPr>
                <w:rFonts w:hint="eastAsia"/>
              </w:rPr>
              <w:t>0.449</w:t>
            </w:r>
          </w:p>
        </w:tc>
        <w:tc>
          <w:tcPr>
            <w:tcW w:w="960" w:type="dxa"/>
            <w:tcBorders>
              <w:bottom w:val="nil"/>
            </w:tcBorders>
            <w:noWrap/>
            <w:hideMark/>
          </w:tcPr>
          <w:p w14:paraId="532BDDAF" w14:textId="77777777" w:rsidR="00663AED" w:rsidRPr="00663AED" w:rsidRDefault="00663AED" w:rsidP="00587E9D">
            <w:pPr>
              <w:spacing w:line="240" w:lineRule="auto"/>
            </w:pPr>
            <w:r w:rsidRPr="00663AED">
              <w:rPr>
                <w:rFonts w:hint="eastAsia"/>
              </w:rPr>
              <w:t>0.994</w:t>
            </w:r>
          </w:p>
        </w:tc>
        <w:tc>
          <w:tcPr>
            <w:tcW w:w="960" w:type="dxa"/>
            <w:tcBorders>
              <w:bottom w:val="nil"/>
            </w:tcBorders>
            <w:noWrap/>
            <w:hideMark/>
          </w:tcPr>
          <w:p w14:paraId="54E456A5" w14:textId="77777777" w:rsidR="00663AED" w:rsidRPr="00663AED" w:rsidRDefault="00663AED" w:rsidP="00587E9D">
            <w:pPr>
              <w:spacing w:line="240" w:lineRule="auto"/>
            </w:pPr>
            <w:r w:rsidRPr="00663AED">
              <w:rPr>
                <w:rFonts w:hint="eastAsia"/>
              </w:rPr>
              <w:t>0.452</w:t>
            </w:r>
          </w:p>
        </w:tc>
        <w:tc>
          <w:tcPr>
            <w:tcW w:w="1213" w:type="dxa"/>
            <w:tcBorders>
              <w:bottom w:val="nil"/>
            </w:tcBorders>
            <w:noWrap/>
            <w:hideMark/>
          </w:tcPr>
          <w:p w14:paraId="56DCCA23" w14:textId="77777777" w:rsidR="00663AED" w:rsidRPr="00663AED" w:rsidRDefault="00663AED" w:rsidP="00587E9D">
            <w:pPr>
              <w:spacing w:line="240" w:lineRule="auto"/>
            </w:pPr>
            <w:r w:rsidRPr="00663AED">
              <w:rPr>
                <w:rFonts w:hint="eastAsia"/>
              </w:rPr>
              <w:t>-0.288</w:t>
            </w:r>
          </w:p>
        </w:tc>
      </w:tr>
      <w:tr w:rsidR="00663AED" w:rsidRPr="00663AED" w14:paraId="4BB0642A" w14:textId="77777777" w:rsidTr="00296B7B">
        <w:trPr>
          <w:trHeight w:val="276"/>
          <w:jc w:val="center"/>
        </w:trPr>
        <w:tc>
          <w:tcPr>
            <w:tcW w:w="960" w:type="dxa"/>
            <w:tcBorders>
              <w:top w:val="nil"/>
              <w:bottom w:val="single" w:sz="12" w:space="0" w:color="auto"/>
            </w:tcBorders>
            <w:noWrap/>
            <w:hideMark/>
          </w:tcPr>
          <w:p w14:paraId="0C3FBA10" w14:textId="77777777" w:rsidR="00663AED" w:rsidRPr="00663AED" w:rsidRDefault="00663AED" w:rsidP="00587E9D">
            <w:pPr>
              <w:spacing w:line="240" w:lineRule="auto"/>
              <w:jc w:val="center"/>
            </w:pPr>
            <w:r w:rsidRPr="00663AED">
              <w:rPr>
                <w:rFonts w:hint="eastAsia"/>
              </w:rPr>
              <w:t>新疆</w:t>
            </w:r>
          </w:p>
        </w:tc>
        <w:tc>
          <w:tcPr>
            <w:tcW w:w="960" w:type="dxa"/>
            <w:tcBorders>
              <w:top w:val="nil"/>
              <w:bottom w:val="single" w:sz="12" w:space="0" w:color="auto"/>
            </w:tcBorders>
            <w:noWrap/>
            <w:hideMark/>
          </w:tcPr>
          <w:p w14:paraId="03D19FE7" w14:textId="77777777" w:rsidR="00663AED" w:rsidRPr="00663AED" w:rsidRDefault="00663AED" w:rsidP="00587E9D">
            <w:pPr>
              <w:spacing w:line="240" w:lineRule="auto"/>
            </w:pPr>
            <w:r w:rsidRPr="00663AED">
              <w:rPr>
                <w:rFonts w:hint="eastAsia"/>
              </w:rPr>
              <w:t>0.771</w:t>
            </w:r>
          </w:p>
        </w:tc>
        <w:tc>
          <w:tcPr>
            <w:tcW w:w="960" w:type="dxa"/>
            <w:tcBorders>
              <w:top w:val="nil"/>
              <w:bottom w:val="single" w:sz="12" w:space="0" w:color="auto"/>
            </w:tcBorders>
            <w:noWrap/>
            <w:hideMark/>
          </w:tcPr>
          <w:p w14:paraId="1BF01B37" w14:textId="77777777" w:rsidR="00663AED" w:rsidRPr="00663AED" w:rsidRDefault="00663AED" w:rsidP="00587E9D">
            <w:pPr>
              <w:spacing w:line="240" w:lineRule="auto"/>
            </w:pPr>
            <w:r w:rsidRPr="00663AED">
              <w:rPr>
                <w:rFonts w:hint="eastAsia"/>
              </w:rPr>
              <w:t>1</w:t>
            </w:r>
          </w:p>
        </w:tc>
        <w:tc>
          <w:tcPr>
            <w:tcW w:w="960" w:type="dxa"/>
            <w:tcBorders>
              <w:top w:val="nil"/>
              <w:bottom w:val="single" w:sz="12" w:space="0" w:color="auto"/>
            </w:tcBorders>
            <w:noWrap/>
            <w:hideMark/>
          </w:tcPr>
          <w:p w14:paraId="6550CC98" w14:textId="77777777" w:rsidR="00663AED" w:rsidRPr="00663AED" w:rsidRDefault="00663AED" w:rsidP="00587E9D">
            <w:pPr>
              <w:spacing w:line="240" w:lineRule="auto"/>
            </w:pPr>
            <w:r w:rsidRPr="00663AED">
              <w:rPr>
                <w:rFonts w:hint="eastAsia"/>
              </w:rPr>
              <w:t>0.771</w:t>
            </w:r>
          </w:p>
        </w:tc>
        <w:tc>
          <w:tcPr>
            <w:tcW w:w="960" w:type="dxa"/>
            <w:tcBorders>
              <w:top w:val="nil"/>
              <w:bottom w:val="single" w:sz="12" w:space="0" w:color="auto"/>
            </w:tcBorders>
            <w:noWrap/>
            <w:hideMark/>
          </w:tcPr>
          <w:p w14:paraId="67C5C539" w14:textId="77777777" w:rsidR="00663AED" w:rsidRPr="00663AED" w:rsidRDefault="00663AED" w:rsidP="00587E9D">
            <w:pPr>
              <w:spacing w:line="240" w:lineRule="auto"/>
            </w:pPr>
            <w:r w:rsidRPr="00663AED">
              <w:rPr>
                <w:rFonts w:hint="eastAsia"/>
              </w:rPr>
              <w:t>0.45</w:t>
            </w:r>
          </w:p>
        </w:tc>
        <w:tc>
          <w:tcPr>
            <w:tcW w:w="960" w:type="dxa"/>
            <w:tcBorders>
              <w:top w:val="nil"/>
              <w:bottom w:val="single" w:sz="12" w:space="0" w:color="auto"/>
            </w:tcBorders>
            <w:noWrap/>
            <w:hideMark/>
          </w:tcPr>
          <w:p w14:paraId="292C0C07" w14:textId="77777777" w:rsidR="00663AED" w:rsidRPr="00663AED" w:rsidRDefault="00663AED" w:rsidP="00587E9D">
            <w:pPr>
              <w:spacing w:line="240" w:lineRule="auto"/>
            </w:pPr>
            <w:r w:rsidRPr="00663AED">
              <w:rPr>
                <w:rFonts w:hint="eastAsia"/>
              </w:rPr>
              <w:t>1</w:t>
            </w:r>
          </w:p>
        </w:tc>
        <w:tc>
          <w:tcPr>
            <w:tcW w:w="960" w:type="dxa"/>
            <w:tcBorders>
              <w:top w:val="nil"/>
              <w:bottom w:val="single" w:sz="12" w:space="0" w:color="auto"/>
            </w:tcBorders>
            <w:noWrap/>
            <w:hideMark/>
          </w:tcPr>
          <w:p w14:paraId="19D626BC" w14:textId="77777777" w:rsidR="00663AED" w:rsidRPr="00663AED" w:rsidRDefault="00663AED" w:rsidP="00587E9D">
            <w:pPr>
              <w:spacing w:line="240" w:lineRule="auto"/>
            </w:pPr>
            <w:r w:rsidRPr="00663AED">
              <w:rPr>
                <w:rFonts w:hint="eastAsia"/>
              </w:rPr>
              <w:t>0.45</w:t>
            </w:r>
          </w:p>
        </w:tc>
        <w:tc>
          <w:tcPr>
            <w:tcW w:w="1213" w:type="dxa"/>
            <w:tcBorders>
              <w:top w:val="nil"/>
              <w:bottom w:val="single" w:sz="12" w:space="0" w:color="auto"/>
            </w:tcBorders>
            <w:noWrap/>
            <w:hideMark/>
          </w:tcPr>
          <w:p w14:paraId="4798CAFF" w14:textId="77777777" w:rsidR="00663AED" w:rsidRPr="00663AED" w:rsidRDefault="00663AED" w:rsidP="00587E9D">
            <w:pPr>
              <w:spacing w:line="240" w:lineRule="auto"/>
            </w:pPr>
            <w:r w:rsidRPr="00663AED">
              <w:rPr>
                <w:rFonts w:hint="eastAsia"/>
              </w:rPr>
              <w:t>-0.416</w:t>
            </w:r>
          </w:p>
        </w:tc>
      </w:tr>
      <w:tr w:rsidR="00663AED" w:rsidRPr="00663AED" w14:paraId="1A4B6BA6" w14:textId="77777777" w:rsidTr="00296B7B">
        <w:trPr>
          <w:trHeight w:val="276"/>
          <w:jc w:val="center"/>
        </w:trPr>
        <w:tc>
          <w:tcPr>
            <w:tcW w:w="960" w:type="dxa"/>
            <w:tcBorders>
              <w:top w:val="single" w:sz="12" w:space="0" w:color="auto"/>
            </w:tcBorders>
            <w:noWrap/>
            <w:hideMark/>
          </w:tcPr>
          <w:p w14:paraId="48FF7CB1" w14:textId="77777777" w:rsidR="00663AED" w:rsidRPr="00663AED" w:rsidRDefault="00663AED" w:rsidP="00587E9D">
            <w:pPr>
              <w:spacing w:line="240" w:lineRule="auto"/>
              <w:jc w:val="center"/>
            </w:pPr>
            <w:r w:rsidRPr="00663AED">
              <w:rPr>
                <w:rFonts w:hint="eastAsia"/>
              </w:rPr>
              <w:t>mean</w:t>
            </w:r>
          </w:p>
        </w:tc>
        <w:tc>
          <w:tcPr>
            <w:tcW w:w="960" w:type="dxa"/>
            <w:tcBorders>
              <w:top w:val="single" w:sz="12" w:space="0" w:color="auto"/>
            </w:tcBorders>
            <w:noWrap/>
            <w:hideMark/>
          </w:tcPr>
          <w:p w14:paraId="0C5F7F8D" w14:textId="77777777" w:rsidR="00663AED" w:rsidRPr="00663AED" w:rsidRDefault="00663AED" w:rsidP="00587E9D">
            <w:pPr>
              <w:spacing w:line="240" w:lineRule="auto"/>
            </w:pPr>
            <w:r w:rsidRPr="00663AED">
              <w:rPr>
                <w:rFonts w:hint="eastAsia"/>
              </w:rPr>
              <w:t>0.693</w:t>
            </w:r>
          </w:p>
        </w:tc>
        <w:tc>
          <w:tcPr>
            <w:tcW w:w="960" w:type="dxa"/>
            <w:tcBorders>
              <w:top w:val="single" w:sz="12" w:space="0" w:color="auto"/>
            </w:tcBorders>
            <w:noWrap/>
            <w:hideMark/>
          </w:tcPr>
          <w:p w14:paraId="46ACF141" w14:textId="77777777" w:rsidR="00663AED" w:rsidRPr="00663AED" w:rsidRDefault="00663AED" w:rsidP="00587E9D">
            <w:pPr>
              <w:spacing w:line="240" w:lineRule="auto"/>
            </w:pPr>
            <w:r w:rsidRPr="00663AED">
              <w:rPr>
                <w:rFonts w:hint="eastAsia"/>
              </w:rPr>
              <w:t>0.889</w:t>
            </w:r>
          </w:p>
        </w:tc>
        <w:tc>
          <w:tcPr>
            <w:tcW w:w="960" w:type="dxa"/>
            <w:tcBorders>
              <w:top w:val="single" w:sz="12" w:space="0" w:color="auto"/>
            </w:tcBorders>
            <w:noWrap/>
            <w:hideMark/>
          </w:tcPr>
          <w:p w14:paraId="73B02AD2" w14:textId="77777777" w:rsidR="00663AED" w:rsidRPr="00663AED" w:rsidRDefault="00663AED" w:rsidP="00587E9D">
            <w:pPr>
              <w:spacing w:line="240" w:lineRule="auto"/>
            </w:pPr>
            <w:r w:rsidRPr="00663AED">
              <w:rPr>
                <w:rFonts w:hint="eastAsia"/>
              </w:rPr>
              <w:t>0.786</w:t>
            </w:r>
          </w:p>
        </w:tc>
        <w:tc>
          <w:tcPr>
            <w:tcW w:w="960" w:type="dxa"/>
            <w:tcBorders>
              <w:top w:val="single" w:sz="12" w:space="0" w:color="auto"/>
            </w:tcBorders>
            <w:noWrap/>
            <w:hideMark/>
          </w:tcPr>
          <w:p w14:paraId="48679CD2" w14:textId="77777777" w:rsidR="00663AED" w:rsidRPr="00663AED" w:rsidRDefault="00663AED" w:rsidP="00587E9D">
            <w:pPr>
              <w:spacing w:line="240" w:lineRule="auto"/>
            </w:pPr>
            <w:r w:rsidRPr="00663AED">
              <w:rPr>
                <w:rFonts w:hint="eastAsia"/>
              </w:rPr>
              <w:t>0.613</w:t>
            </w:r>
          </w:p>
        </w:tc>
        <w:tc>
          <w:tcPr>
            <w:tcW w:w="960" w:type="dxa"/>
            <w:tcBorders>
              <w:top w:val="single" w:sz="12" w:space="0" w:color="auto"/>
            </w:tcBorders>
            <w:noWrap/>
            <w:hideMark/>
          </w:tcPr>
          <w:p w14:paraId="49F7F8BC" w14:textId="77777777" w:rsidR="00663AED" w:rsidRPr="00663AED" w:rsidRDefault="00663AED" w:rsidP="00587E9D">
            <w:pPr>
              <w:spacing w:line="240" w:lineRule="auto"/>
            </w:pPr>
            <w:r w:rsidRPr="00663AED">
              <w:rPr>
                <w:rFonts w:hint="eastAsia"/>
              </w:rPr>
              <w:t>0.999</w:t>
            </w:r>
          </w:p>
        </w:tc>
        <w:tc>
          <w:tcPr>
            <w:tcW w:w="960" w:type="dxa"/>
            <w:tcBorders>
              <w:top w:val="single" w:sz="12" w:space="0" w:color="auto"/>
            </w:tcBorders>
            <w:noWrap/>
            <w:hideMark/>
          </w:tcPr>
          <w:p w14:paraId="490E12F9" w14:textId="77777777" w:rsidR="00663AED" w:rsidRPr="00663AED" w:rsidRDefault="00663AED" w:rsidP="00587E9D">
            <w:pPr>
              <w:spacing w:line="240" w:lineRule="auto"/>
            </w:pPr>
            <w:r w:rsidRPr="00663AED">
              <w:rPr>
                <w:rFonts w:hint="eastAsia"/>
              </w:rPr>
              <w:t>0.614</w:t>
            </w:r>
          </w:p>
        </w:tc>
        <w:tc>
          <w:tcPr>
            <w:tcW w:w="1213" w:type="dxa"/>
            <w:tcBorders>
              <w:top w:val="single" w:sz="12" w:space="0" w:color="auto"/>
            </w:tcBorders>
            <w:noWrap/>
            <w:hideMark/>
          </w:tcPr>
          <w:p w14:paraId="3BFAA9A8" w14:textId="77777777" w:rsidR="00663AED" w:rsidRPr="00663AED" w:rsidRDefault="00663AED" w:rsidP="00587E9D">
            <w:pPr>
              <w:spacing w:line="240" w:lineRule="auto"/>
            </w:pPr>
            <w:r w:rsidRPr="00663AED">
              <w:rPr>
                <w:rFonts w:hint="eastAsia"/>
              </w:rPr>
              <w:t>-0.115</w:t>
            </w:r>
          </w:p>
        </w:tc>
      </w:tr>
    </w:tbl>
    <w:p w14:paraId="562D0852" w14:textId="136174BB" w:rsidR="00082CBC" w:rsidRPr="00082CBC" w:rsidRDefault="00082CBC" w:rsidP="00082CBC">
      <w:pPr>
        <w:pStyle w:val="a5"/>
        <w:jc w:val="center"/>
        <w:rPr>
          <w:rFonts w:ascii="Times New Roman" w:eastAsia="宋体" w:hAnsi="Times New Roman"/>
          <w:sz w:val="21"/>
          <w:szCs w:val="21"/>
        </w:rPr>
      </w:pPr>
      <w:bookmarkStart w:id="55" w:name="_Toc135563009"/>
      <w:r w:rsidRPr="00082CBC">
        <w:rPr>
          <w:rFonts w:ascii="Times New Roman" w:eastAsia="宋体" w:hAnsi="Times New Roman" w:hint="eastAsia"/>
          <w:sz w:val="21"/>
          <w:szCs w:val="21"/>
        </w:rPr>
        <w:t>表</w:t>
      </w:r>
      <w:r w:rsidRPr="00082CBC">
        <w:rPr>
          <w:rFonts w:ascii="Times New Roman" w:eastAsia="宋体" w:hAnsi="Times New Roman" w:hint="eastAsia"/>
          <w:sz w:val="21"/>
          <w:szCs w:val="21"/>
        </w:rPr>
        <w:t xml:space="preserve"> </w:t>
      </w:r>
      <w:r w:rsidRPr="00082CBC">
        <w:rPr>
          <w:rFonts w:ascii="Times New Roman" w:eastAsia="宋体" w:hAnsi="Times New Roman"/>
          <w:sz w:val="21"/>
          <w:szCs w:val="21"/>
        </w:rPr>
        <w:fldChar w:fldCharType="begin"/>
      </w:r>
      <w:r w:rsidRPr="00082CBC">
        <w:rPr>
          <w:rFonts w:ascii="Times New Roman" w:eastAsia="宋体" w:hAnsi="Times New Roman"/>
          <w:sz w:val="21"/>
          <w:szCs w:val="21"/>
        </w:rPr>
        <w:instrText xml:space="preserve"> </w:instrText>
      </w:r>
      <w:r w:rsidRPr="00082CBC">
        <w:rPr>
          <w:rFonts w:ascii="Times New Roman" w:eastAsia="宋体" w:hAnsi="Times New Roman" w:hint="eastAsia"/>
          <w:sz w:val="21"/>
          <w:szCs w:val="21"/>
        </w:rPr>
        <w:instrText xml:space="preserve">SEQ </w:instrText>
      </w:r>
      <w:r w:rsidRPr="00082CBC">
        <w:rPr>
          <w:rFonts w:ascii="Times New Roman" w:eastAsia="宋体" w:hAnsi="Times New Roman" w:hint="eastAsia"/>
          <w:sz w:val="21"/>
          <w:szCs w:val="21"/>
        </w:rPr>
        <w:instrText>表</w:instrText>
      </w:r>
      <w:r w:rsidRPr="00082CBC">
        <w:rPr>
          <w:rFonts w:ascii="Times New Roman" w:eastAsia="宋体" w:hAnsi="Times New Roman" w:hint="eastAsia"/>
          <w:sz w:val="21"/>
          <w:szCs w:val="21"/>
        </w:rPr>
        <w:instrText xml:space="preserve"> \* ARABIC</w:instrText>
      </w:r>
      <w:r w:rsidRPr="00082CBC">
        <w:rPr>
          <w:rFonts w:ascii="Times New Roman" w:eastAsia="宋体" w:hAnsi="Times New Roman"/>
          <w:sz w:val="21"/>
          <w:szCs w:val="21"/>
        </w:rPr>
        <w:instrText xml:space="preserve"> </w:instrText>
      </w:r>
      <w:r w:rsidRPr="00082CBC">
        <w:rPr>
          <w:rFonts w:ascii="Times New Roman" w:eastAsia="宋体" w:hAnsi="Times New Roman"/>
          <w:sz w:val="21"/>
          <w:szCs w:val="21"/>
        </w:rPr>
        <w:fldChar w:fldCharType="separate"/>
      </w:r>
      <w:r w:rsidRPr="00082CBC">
        <w:rPr>
          <w:rFonts w:ascii="Times New Roman" w:eastAsia="宋体" w:hAnsi="Times New Roman"/>
          <w:sz w:val="21"/>
          <w:szCs w:val="21"/>
        </w:rPr>
        <w:t>11</w:t>
      </w:r>
      <w:r w:rsidRPr="00082CBC">
        <w:rPr>
          <w:rFonts w:ascii="Times New Roman" w:eastAsia="宋体" w:hAnsi="Times New Roman"/>
          <w:sz w:val="21"/>
          <w:szCs w:val="21"/>
        </w:rPr>
        <w:fldChar w:fldCharType="end"/>
      </w:r>
      <w:r w:rsidRPr="00082CBC">
        <w:rPr>
          <w:rFonts w:ascii="Times New Roman" w:eastAsia="宋体" w:hAnsi="Times New Roman"/>
          <w:sz w:val="21"/>
          <w:szCs w:val="21"/>
        </w:rPr>
        <w:t xml:space="preserve">  2017</w:t>
      </w:r>
      <w:r w:rsidRPr="00082CBC">
        <w:rPr>
          <w:rFonts w:ascii="Times New Roman" w:eastAsia="宋体" w:hAnsi="Times New Roman" w:hint="eastAsia"/>
          <w:sz w:val="21"/>
          <w:szCs w:val="21"/>
        </w:rPr>
        <w:t>年</w:t>
      </w:r>
      <w:r w:rsidRPr="00082CBC">
        <w:rPr>
          <w:rFonts w:ascii="Times New Roman" w:eastAsia="宋体" w:hAnsi="Times New Roman"/>
          <w:sz w:val="21"/>
          <w:szCs w:val="21"/>
        </w:rPr>
        <w:t>第一阶段与第三阶段效率</w:t>
      </w:r>
      <w:r w:rsidRPr="00082CBC">
        <w:rPr>
          <w:rFonts w:ascii="Times New Roman" w:eastAsia="宋体" w:hAnsi="Times New Roman" w:hint="eastAsia"/>
          <w:sz w:val="21"/>
          <w:szCs w:val="21"/>
        </w:rPr>
        <w:t>对比</w:t>
      </w:r>
      <w:bookmarkEnd w:id="55"/>
    </w:p>
    <w:tbl>
      <w:tblPr>
        <w:tblStyle w:val="a3"/>
        <w:tblW w:w="0" w:type="auto"/>
        <w:jc w:val="center"/>
        <w:tblLook w:val="04A0" w:firstRow="1" w:lastRow="0" w:firstColumn="1" w:lastColumn="0" w:noHBand="0" w:noVBand="1"/>
      </w:tblPr>
      <w:tblGrid>
        <w:gridCol w:w="960"/>
        <w:gridCol w:w="960"/>
        <w:gridCol w:w="960"/>
        <w:gridCol w:w="960"/>
        <w:gridCol w:w="960"/>
        <w:gridCol w:w="960"/>
        <w:gridCol w:w="960"/>
        <w:gridCol w:w="1213"/>
      </w:tblGrid>
      <w:tr w:rsidR="00663AED" w:rsidRPr="00663AED" w14:paraId="18E1624C"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val="restart"/>
            <w:hideMark/>
          </w:tcPr>
          <w:p w14:paraId="1D308496" w14:textId="77777777" w:rsidR="00663AED" w:rsidRPr="00663AED" w:rsidRDefault="00663AED" w:rsidP="00587E9D">
            <w:pPr>
              <w:spacing w:line="240" w:lineRule="auto"/>
              <w:jc w:val="center"/>
            </w:pPr>
            <w:r w:rsidRPr="00663AED">
              <w:rPr>
                <w:rFonts w:hint="eastAsia"/>
              </w:rPr>
              <w:t>地区</w:t>
            </w:r>
          </w:p>
        </w:tc>
        <w:tc>
          <w:tcPr>
            <w:tcW w:w="2880" w:type="dxa"/>
            <w:gridSpan w:val="3"/>
            <w:tcBorders>
              <w:bottom w:val="single" w:sz="4" w:space="0" w:color="auto"/>
            </w:tcBorders>
            <w:noWrap/>
            <w:hideMark/>
          </w:tcPr>
          <w:p w14:paraId="695B3E5D" w14:textId="77777777" w:rsidR="00663AED" w:rsidRPr="00663AED" w:rsidRDefault="00663AED" w:rsidP="00587E9D">
            <w:pPr>
              <w:spacing w:line="240" w:lineRule="auto"/>
              <w:jc w:val="center"/>
            </w:pPr>
            <w:r w:rsidRPr="00663AED">
              <w:rPr>
                <w:rFonts w:hint="eastAsia"/>
              </w:rPr>
              <w:t>第一阶段效率</w:t>
            </w:r>
          </w:p>
        </w:tc>
        <w:tc>
          <w:tcPr>
            <w:tcW w:w="2880" w:type="dxa"/>
            <w:gridSpan w:val="3"/>
            <w:tcBorders>
              <w:bottom w:val="single" w:sz="4" w:space="0" w:color="auto"/>
            </w:tcBorders>
            <w:noWrap/>
            <w:hideMark/>
          </w:tcPr>
          <w:p w14:paraId="6C7467C0" w14:textId="77777777" w:rsidR="00663AED" w:rsidRPr="00663AED" w:rsidRDefault="00663AED" w:rsidP="00587E9D">
            <w:pPr>
              <w:spacing w:line="240" w:lineRule="auto"/>
              <w:jc w:val="center"/>
            </w:pPr>
            <w:r w:rsidRPr="00663AED">
              <w:rPr>
                <w:rFonts w:hint="eastAsia"/>
              </w:rPr>
              <w:t>第三阶段效率</w:t>
            </w:r>
          </w:p>
        </w:tc>
        <w:tc>
          <w:tcPr>
            <w:tcW w:w="1213" w:type="dxa"/>
            <w:vMerge w:val="restart"/>
            <w:noWrap/>
            <w:hideMark/>
          </w:tcPr>
          <w:p w14:paraId="48BD1527" w14:textId="77777777" w:rsidR="00663AED" w:rsidRPr="00663AED" w:rsidRDefault="00663AED" w:rsidP="00587E9D">
            <w:pPr>
              <w:spacing w:line="240" w:lineRule="auto"/>
              <w:jc w:val="center"/>
            </w:pPr>
            <w:r w:rsidRPr="00663AED">
              <w:rPr>
                <w:rFonts w:hint="eastAsia"/>
              </w:rPr>
              <w:t>效率增幅</w:t>
            </w:r>
          </w:p>
        </w:tc>
      </w:tr>
      <w:tr w:rsidR="00663AED" w:rsidRPr="00663AED" w14:paraId="6D606F0B"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hideMark/>
          </w:tcPr>
          <w:p w14:paraId="1984AB05" w14:textId="77777777" w:rsidR="00663AED" w:rsidRPr="00663AED" w:rsidRDefault="00663AED" w:rsidP="00587E9D">
            <w:pPr>
              <w:spacing w:line="240" w:lineRule="auto"/>
              <w:jc w:val="center"/>
            </w:pPr>
          </w:p>
        </w:tc>
        <w:tc>
          <w:tcPr>
            <w:tcW w:w="960" w:type="dxa"/>
            <w:tcBorders>
              <w:top w:val="single" w:sz="4" w:space="0" w:color="auto"/>
            </w:tcBorders>
            <w:hideMark/>
          </w:tcPr>
          <w:p w14:paraId="11A19524" w14:textId="77777777" w:rsidR="00663AED" w:rsidRPr="00663AED" w:rsidRDefault="00663AED" w:rsidP="00587E9D">
            <w:pPr>
              <w:spacing w:line="240" w:lineRule="auto"/>
              <w:jc w:val="center"/>
            </w:pPr>
            <w:proofErr w:type="spellStart"/>
            <w:r w:rsidRPr="00663AED">
              <w:rPr>
                <w:rFonts w:hint="eastAsia"/>
              </w:rPr>
              <w:t>crste</w:t>
            </w:r>
            <w:proofErr w:type="spellEnd"/>
          </w:p>
        </w:tc>
        <w:tc>
          <w:tcPr>
            <w:tcW w:w="960" w:type="dxa"/>
            <w:tcBorders>
              <w:top w:val="single" w:sz="4" w:space="0" w:color="auto"/>
            </w:tcBorders>
            <w:hideMark/>
          </w:tcPr>
          <w:p w14:paraId="7EE35400" w14:textId="77777777" w:rsidR="00663AED" w:rsidRPr="00663AED" w:rsidRDefault="00663AED" w:rsidP="00587E9D">
            <w:pPr>
              <w:spacing w:line="240" w:lineRule="auto"/>
              <w:jc w:val="center"/>
            </w:pPr>
            <w:proofErr w:type="spellStart"/>
            <w:r w:rsidRPr="00663AED">
              <w:rPr>
                <w:rFonts w:hint="eastAsia"/>
              </w:rPr>
              <w:t>vrste</w:t>
            </w:r>
            <w:proofErr w:type="spellEnd"/>
          </w:p>
        </w:tc>
        <w:tc>
          <w:tcPr>
            <w:tcW w:w="960" w:type="dxa"/>
            <w:tcBorders>
              <w:top w:val="single" w:sz="4" w:space="0" w:color="auto"/>
            </w:tcBorders>
            <w:hideMark/>
          </w:tcPr>
          <w:p w14:paraId="721A809A" w14:textId="77777777" w:rsidR="00663AED" w:rsidRPr="00663AED" w:rsidRDefault="00663AED" w:rsidP="00587E9D">
            <w:pPr>
              <w:spacing w:line="240" w:lineRule="auto"/>
              <w:jc w:val="center"/>
            </w:pPr>
            <w:r w:rsidRPr="00663AED">
              <w:rPr>
                <w:rFonts w:hint="eastAsia"/>
              </w:rPr>
              <w:t>scale</w:t>
            </w:r>
          </w:p>
        </w:tc>
        <w:tc>
          <w:tcPr>
            <w:tcW w:w="960" w:type="dxa"/>
            <w:tcBorders>
              <w:top w:val="single" w:sz="4" w:space="0" w:color="auto"/>
            </w:tcBorders>
            <w:hideMark/>
          </w:tcPr>
          <w:p w14:paraId="7DC496D7" w14:textId="77777777" w:rsidR="00663AED" w:rsidRPr="00663AED" w:rsidRDefault="00663AED" w:rsidP="00587E9D">
            <w:pPr>
              <w:spacing w:line="240" w:lineRule="auto"/>
              <w:jc w:val="center"/>
            </w:pPr>
            <w:proofErr w:type="spellStart"/>
            <w:r w:rsidRPr="00663AED">
              <w:rPr>
                <w:rFonts w:hint="eastAsia"/>
              </w:rPr>
              <w:t>crste</w:t>
            </w:r>
            <w:proofErr w:type="spellEnd"/>
          </w:p>
        </w:tc>
        <w:tc>
          <w:tcPr>
            <w:tcW w:w="960" w:type="dxa"/>
            <w:tcBorders>
              <w:top w:val="single" w:sz="4" w:space="0" w:color="auto"/>
            </w:tcBorders>
            <w:hideMark/>
          </w:tcPr>
          <w:p w14:paraId="79DBC2E4" w14:textId="77777777" w:rsidR="00663AED" w:rsidRPr="00663AED" w:rsidRDefault="00663AED" w:rsidP="00587E9D">
            <w:pPr>
              <w:spacing w:line="240" w:lineRule="auto"/>
              <w:jc w:val="center"/>
            </w:pPr>
            <w:proofErr w:type="spellStart"/>
            <w:r w:rsidRPr="00663AED">
              <w:rPr>
                <w:rFonts w:hint="eastAsia"/>
              </w:rPr>
              <w:t>vrste</w:t>
            </w:r>
            <w:proofErr w:type="spellEnd"/>
          </w:p>
        </w:tc>
        <w:tc>
          <w:tcPr>
            <w:tcW w:w="960" w:type="dxa"/>
            <w:tcBorders>
              <w:top w:val="single" w:sz="4" w:space="0" w:color="auto"/>
            </w:tcBorders>
            <w:hideMark/>
          </w:tcPr>
          <w:p w14:paraId="7ED0B0B7" w14:textId="77777777" w:rsidR="00663AED" w:rsidRPr="00663AED" w:rsidRDefault="00663AED" w:rsidP="00587E9D">
            <w:pPr>
              <w:spacing w:line="240" w:lineRule="auto"/>
              <w:jc w:val="center"/>
            </w:pPr>
            <w:r w:rsidRPr="00663AED">
              <w:rPr>
                <w:rFonts w:hint="eastAsia"/>
              </w:rPr>
              <w:t>scale</w:t>
            </w:r>
          </w:p>
        </w:tc>
        <w:tc>
          <w:tcPr>
            <w:tcW w:w="1213" w:type="dxa"/>
            <w:vMerge/>
            <w:hideMark/>
          </w:tcPr>
          <w:p w14:paraId="2718617B" w14:textId="77777777" w:rsidR="00663AED" w:rsidRPr="00663AED" w:rsidRDefault="00663AED" w:rsidP="00587E9D">
            <w:pPr>
              <w:spacing w:line="240" w:lineRule="auto"/>
              <w:jc w:val="center"/>
            </w:pPr>
          </w:p>
        </w:tc>
      </w:tr>
      <w:tr w:rsidR="00663AED" w:rsidRPr="00663AED" w14:paraId="2C67C209" w14:textId="77777777" w:rsidTr="00587E9D">
        <w:trPr>
          <w:trHeight w:val="276"/>
          <w:jc w:val="center"/>
        </w:trPr>
        <w:tc>
          <w:tcPr>
            <w:tcW w:w="960" w:type="dxa"/>
            <w:noWrap/>
            <w:hideMark/>
          </w:tcPr>
          <w:p w14:paraId="2790DE27" w14:textId="77777777" w:rsidR="00663AED" w:rsidRPr="00663AED" w:rsidRDefault="00663AED" w:rsidP="00587E9D">
            <w:pPr>
              <w:spacing w:line="240" w:lineRule="auto"/>
              <w:jc w:val="center"/>
            </w:pPr>
            <w:r w:rsidRPr="00663AED">
              <w:rPr>
                <w:rFonts w:hint="eastAsia"/>
              </w:rPr>
              <w:t>北京</w:t>
            </w:r>
          </w:p>
        </w:tc>
        <w:tc>
          <w:tcPr>
            <w:tcW w:w="960" w:type="dxa"/>
            <w:noWrap/>
            <w:hideMark/>
          </w:tcPr>
          <w:p w14:paraId="7BA73A08" w14:textId="77777777" w:rsidR="00663AED" w:rsidRPr="00663AED" w:rsidRDefault="00663AED" w:rsidP="00587E9D">
            <w:pPr>
              <w:spacing w:line="240" w:lineRule="auto"/>
              <w:jc w:val="center"/>
            </w:pPr>
            <w:r w:rsidRPr="00663AED">
              <w:rPr>
                <w:rFonts w:hint="eastAsia"/>
              </w:rPr>
              <w:t>0.888</w:t>
            </w:r>
          </w:p>
        </w:tc>
        <w:tc>
          <w:tcPr>
            <w:tcW w:w="960" w:type="dxa"/>
            <w:noWrap/>
            <w:hideMark/>
          </w:tcPr>
          <w:p w14:paraId="596A4A21" w14:textId="77777777" w:rsidR="00663AED" w:rsidRPr="00663AED" w:rsidRDefault="00663AED" w:rsidP="00587E9D">
            <w:pPr>
              <w:spacing w:line="240" w:lineRule="auto"/>
              <w:jc w:val="center"/>
            </w:pPr>
            <w:r w:rsidRPr="00663AED">
              <w:rPr>
                <w:rFonts w:hint="eastAsia"/>
              </w:rPr>
              <w:t>1</w:t>
            </w:r>
          </w:p>
        </w:tc>
        <w:tc>
          <w:tcPr>
            <w:tcW w:w="960" w:type="dxa"/>
            <w:noWrap/>
            <w:hideMark/>
          </w:tcPr>
          <w:p w14:paraId="5DAAAC54" w14:textId="77777777" w:rsidR="00663AED" w:rsidRPr="00663AED" w:rsidRDefault="00663AED" w:rsidP="00587E9D">
            <w:pPr>
              <w:spacing w:line="240" w:lineRule="auto"/>
              <w:jc w:val="center"/>
            </w:pPr>
            <w:r w:rsidRPr="00663AED">
              <w:rPr>
                <w:rFonts w:hint="eastAsia"/>
              </w:rPr>
              <w:t>0.888</w:t>
            </w:r>
          </w:p>
        </w:tc>
        <w:tc>
          <w:tcPr>
            <w:tcW w:w="960" w:type="dxa"/>
            <w:noWrap/>
            <w:hideMark/>
          </w:tcPr>
          <w:p w14:paraId="77A1F245" w14:textId="77777777" w:rsidR="00663AED" w:rsidRPr="00663AED" w:rsidRDefault="00663AED" w:rsidP="00587E9D">
            <w:pPr>
              <w:spacing w:line="240" w:lineRule="auto"/>
              <w:jc w:val="center"/>
            </w:pPr>
            <w:r w:rsidRPr="00663AED">
              <w:rPr>
                <w:rFonts w:hint="eastAsia"/>
              </w:rPr>
              <w:t>1</w:t>
            </w:r>
          </w:p>
        </w:tc>
        <w:tc>
          <w:tcPr>
            <w:tcW w:w="960" w:type="dxa"/>
            <w:noWrap/>
            <w:hideMark/>
          </w:tcPr>
          <w:p w14:paraId="1AD84684" w14:textId="77777777" w:rsidR="00663AED" w:rsidRPr="00663AED" w:rsidRDefault="00663AED" w:rsidP="00587E9D">
            <w:pPr>
              <w:spacing w:line="240" w:lineRule="auto"/>
              <w:jc w:val="center"/>
            </w:pPr>
            <w:r w:rsidRPr="00663AED">
              <w:rPr>
                <w:rFonts w:hint="eastAsia"/>
              </w:rPr>
              <w:t>1</w:t>
            </w:r>
          </w:p>
        </w:tc>
        <w:tc>
          <w:tcPr>
            <w:tcW w:w="960" w:type="dxa"/>
            <w:noWrap/>
            <w:hideMark/>
          </w:tcPr>
          <w:p w14:paraId="7615FCC2" w14:textId="77777777" w:rsidR="00663AED" w:rsidRPr="00663AED" w:rsidRDefault="00663AED" w:rsidP="00587E9D">
            <w:pPr>
              <w:spacing w:line="240" w:lineRule="auto"/>
              <w:jc w:val="center"/>
            </w:pPr>
            <w:r w:rsidRPr="00663AED">
              <w:rPr>
                <w:rFonts w:hint="eastAsia"/>
              </w:rPr>
              <w:t>1</w:t>
            </w:r>
          </w:p>
        </w:tc>
        <w:tc>
          <w:tcPr>
            <w:tcW w:w="1213" w:type="dxa"/>
            <w:noWrap/>
            <w:hideMark/>
          </w:tcPr>
          <w:p w14:paraId="448E9144" w14:textId="77777777" w:rsidR="00663AED" w:rsidRPr="00663AED" w:rsidRDefault="00663AED" w:rsidP="00587E9D">
            <w:pPr>
              <w:spacing w:line="240" w:lineRule="auto"/>
              <w:jc w:val="center"/>
            </w:pPr>
            <w:r w:rsidRPr="00663AED">
              <w:rPr>
                <w:rFonts w:hint="eastAsia"/>
              </w:rPr>
              <w:t>0.126</w:t>
            </w:r>
          </w:p>
        </w:tc>
      </w:tr>
      <w:tr w:rsidR="00663AED" w:rsidRPr="00663AED" w14:paraId="12C2EE83" w14:textId="77777777" w:rsidTr="00587E9D">
        <w:trPr>
          <w:trHeight w:val="276"/>
          <w:jc w:val="center"/>
        </w:trPr>
        <w:tc>
          <w:tcPr>
            <w:tcW w:w="960" w:type="dxa"/>
            <w:noWrap/>
            <w:hideMark/>
          </w:tcPr>
          <w:p w14:paraId="238B8F10" w14:textId="77777777" w:rsidR="00663AED" w:rsidRPr="00663AED" w:rsidRDefault="00663AED" w:rsidP="00587E9D">
            <w:pPr>
              <w:spacing w:line="240" w:lineRule="auto"/>
              <w:jc w:val="center"/>
            </w:pPr>
            <w:r w:rsidRPr="00663AED">
              <w:rPr>
                <w:rFonts w:hint="eastAsia"/>
              </w:rPr>
              <w:t>天津</w:t>
            </w:r>
          </w:p>
        </w:tc>
        <w:tc>
          <w:tcPr>
            <w:tcW w:w="960" w:type="dxa"/>
            <w:noWrap/>
            <w:hideMark/>
          </w:tcPr>
          <w:p w14:paraId="3BFC30B4" w14:textId="77777777" w:rsidR="00663AED" w:rsidRPr="00663AED" w:rsidRDefault="00663AED" w:rsidP="00587E9D">
            <w:pPr>
              <w:spacing w:line="240" w:lineRule="auto"/>
              <w:jc w:val="center"/>
            </w:pPr>
            <w:r w:rsidRPr="00663AED">
              <w:rPr>
                <w:rFonts w:hint="eastAsia"/>
              </w:rPr>
              <w:t>1</w:t>
            </w:r>
          </w:p>
        </w:tc>
        <w:tc>
          <w:tcPr>
            <w:tcW w:w="960" w:type="dxa"/>
            <w:noWrap/>
            <w:hideMark/>
          </w:tcPr>
          <w:p w14:paraId="54E545B4" w14:textId="77777777" w:rsidR="00663AED" w:rsidRPr="00663AED" w:rsidRDefault="00663AED" w:rsidP="00587E9D">
            <w:pPr>
              <w:spacing w:line="240" w:lineRule="auto"/>
              <w:jc w:val="center"/>
            </w:pPr>
            <w:r w:rsidRPr="00663AED">
              <w:rPr>
                <w:rFonts w:hint="eastAsia"/>
              </w:rPr>
              <w:t>1</w:t>
            </w:r>
          </w:p>
        </w:tc>
        <w:tc>
          <w:tcPr>
            <w:tcW w:w="960" w:type="dxa"/>
            <w:noWrap/>
            <w:hideMark/>
          </w:tcPr>
          <w:p w14:paraId="7AAFDBD6" w14:textId="77777777" w:rsidR="00663AED" w:rsidRPr="00663AED" w:rsidRDefault="00663AED" w:rsidP="00587E9D">
            <w:pPr>
              <w:spacing w:line="240" w:lineRule="auto"/>
              <w:jc w:val="center"/>
            </w:pPr>
            <w:r w:rsidRPr="00663AED">
              <w:rPr>
                <w:rFonts w:hint="eastAsia"/>
              </w:rPr>
              <w:t>1</w:t>
            </w:r>
          </w:p>
        </w:tc>
        <w:tc>
          <w:tcPr>
            <w:tcW w:w="960" w:type="dxa"/>
            <w:noWrap/>
            <w:hideMark/>
          </w:tcPr>
          <w:p w14:paraId="47918B97" w14:textId="77777777" w:rsidR="00663AED" w:rsidRPr="00663AED" w:rsidRDefault="00663AED" w:rsidP="00587E9D">
            <w:pPr>
              <w:spacing w:line="240" w:lineRule="auto"/>
              <w:jc w:val="center"/>
            </w:pPr>
            <w:r w:rsidRPr="00663AED">
              <w:rPr>
                <w:rFonts w:hint="eastAsia"/>
              </w:rPr>
              <w:t>1</w:t>
            </w:r>
          </w:p>
        </w:tc>
        <w:tc>
          <w:tcPr>
            <w:tcW w:w="960" w:type="dxa"/>
            <w:noWrap/>
            <w:hideMark/>
          </w:tcPr>
          <w:p w14:paraId="35A4FA98" w14:textId="77777777" w:rsidR="00663AED" w:rsidRPr="00663AED" w:rsidRDefault="00663AED" w:rsidP="00587E9D">
            <w:pPr>
              <w:spacing w:line="240" w:lineRule="auto"/>
              <w:jc w:val="center"/>
            </w:pPr>
            <w:r w:rsidRPr="00663AED">
              <w:rPr>
                <w:rFonts w:hint="eastAsia"/>
              </w:rPr>
              <w:t>1</w:t>
            </w:r>
          </w:p>
        </w:tc>
        <w:tc>
          <w:tcPr>
            <w:tcW w:w="960" w:type="dxa"/>
            <w:noWrap/>
            <w:hideMark/>
          </w:tcPr>
          <w:p w14:paraId="152E71C9" w14:textId="77777777" w:rsidR="00663AED" w:rsidRPr="00663AED" w:rsidRDefault="00663AED" w:rsidP="00587E9D">
            <w:pPr>
              <w:spacing w:line="240" w:lineRule="auto"/>
              <w:jc w:val="center"/>
            </w:pPr>
            <w:r w:rsidRPr="00663AED">
              <w:rPr>
                <w:rFonts w:hint="eastAsia"/>
              </w:rPr>
              <w:t>1</w:t>
            </w:r>
          </w:p>
        </w:tc>
        <w:tc>
          <w:tcPr>
            <w:tcW w:w="1213" w:type="dxa"/>
            <w:noWrap/>
            <w:hideMark/>
          </w:tcPr>
          <w:p w14:paraId="31CFFA52" w14:textId="77777777" w:rsidR="00663AED" w:rsidRPr="00663AED" w:rsidRDefault="00663AED" w:rsidP="00587E9D">
            <w:pPr>
              <w:spacing w:line="240" w:lineRule="auto"/>
              <w:jc w:val="center"/>
            </w:pPr>
            <w:r w:rsidRPr="00663AED">
              <w:rPr>
                <w:rFonts w:hint="eastAsia"/>
              </w:rPr>
              <w:t>0</w:t>
            </w:r>
          </w:p>
        </w:tc>
      </w:tr>
      <w:tr w:rsidR="00663AED" w:rsidRPr="00663AED" w14:paraId="32A83E08" w14:textId="77777777" w:rsidTr="00587E9D">
        <w:trPr>
          <w:trHeight w:val="276"/>
          <w:jc w:val="center"/>
        </w:trPr>
        <w:tc>
          <w:tcPr>
            <w:tcW w:w="960" w:type="dxa"/>
            <w:noWrap/>
            <w:hideMark/>
          </w:tcPr>
          <w:p w14:paraId="5B44DF72" w14:textId="77777777" w:rsidR="00663AED" w:rsidRPr="00663AED" w:rsidRDefault="00663AED" w:rsidP="00587E9D">
            <w:pPr>
              <w:spacing w:line="240" w:lineRule="auto"/>
              <w:jc w:val="center"/>
            </w:pPr>
            <w:r w:rsidRPr="00663AED">
              <w:rPr>
                <w:rFonts w:hint="eastAsia"/>
              </w:rPr>
              <w:t>河北</w:t>
            </w:r>
          </w:p>
        </w:tc>
        <w:tc>
          <w:tcPr>
            <w:tcW w:w="960" w:type="dxa"/>
            <w:noWrap/>
            <w:hideMark/>
          </w:tcPr>
          <w:p w14:paraId="7C3CF9AB" w14:textId="77777777" w:rsidR="00663AED" w:rsidRPr="00663AED" w:rsidRDefault="00663AED" w:rsidP="00587E9D">
            <w:pPr>
              <w:spacing w:line="240" w:lineRule="auto"/>
              <w:jc w:val="center"/>
            </w:pPr>
            <w:r w:rsidRPr="00663AED">
              <w:rPr>
                <w:rFonts w:hint="eastAsia"/>
              </w:rPr>
              <w:t>0.771</w:t>
            </w:r>
          </w:p>
        </w:tc>
        <w:tc>
          <w:tcPr>
            <w:tcW w:w="960" w:type="dxa"/>
            <w:noWrap/>
            <w:hideMark/>
          </w:tcPr>
          <w:p w14:paraId="4A430C7B" w14:textId="77777777" w:rsidR="00663AED" w:rsidRPr="00663AED" w:rsidRDefault="00663AED" w:rsidP="00587E9D">
            <w:pPr>
              <w:spacing w:line="240" w:lineRule="auto"/>
              <w:jc w:val="center"/>
            </w:pPr>
            <w:r w:rsidRPr="00663AED">
              <w:rPr>
                <w:rFonts w:hint="eastAsia"/>
              </w:rPr>
              <w:t>0.959</w:t>
            </w:r>
          </w:p>
        </w:tc>
        <w:tc>
          <w:tcPr>
            <w:tcW w:w="960" w:type="dxa"/>
            <w:noWrap/>
            <w:hideMark/>
          </w:tcPr>
          <w:p w14:paraId="0942B22A" w14:textId="77777777" w:rsidR="00663AED" w:rsidRPr="00663AED" w:rsidRDefault="00663AED" w:rsidP="00587E9D">
            <w:pPr>
              <w:spacing w:line="240" w:lineRule="auto"/>
              <w:jc w:val="center"/>
            </w:pPr>
            <w:r w:rsidRPr="00663AED">
              <w:rPr>
                <w:rFonts w:hint="eastAsia"/>
              </w:rPr>
              <w:t>0.804</w:t>
            </w:r>
          </w:p>
        </w:tc>
        <w:tc>
          <w:tcPr>
            <w:tcW w:w="960" w:type="dxa"/>
            <w:noWrap/>
            <w:hideMark/>
          </w:tcPr>
          <w:p w14:paraId="5EB9A2D0" w14:textId="77777777" w:rsidR="00663AED" w:rsidRPr="00663AED" w:rsidRDefault="00663AED" w:rsidP="00587E9D">
            <w:pPr>
              <w:spacing w:line="240" w:lineRule="auto"/>
              <w:jc w:val="center"/>
            </w:pPr>
            <w:r w:rsidRPr="00663AED">
              <w:rPr>
                <w:rFonts w:hint="eastAsia"/>
              </w:rPr>
              <w:t>0.614</w:t>
            </w:r>
          </w:p>
        </w:tc>
        <w:tc>
          <w:tcPr>
            <w:tcW w:w="960" w:type="dxa"/>
            <w:noWrap/>
            <w:hideMark/>
          </w:tcPr>
          <w:p w14:paraId="12A7F030" w14:textId="77777777" w:rsidR="00663AED" w:rsidRPr="00663AED" w:rsidRDefault="00663AED" w:rsidP="00587E9D">
            <w:pPr>
              <w:spacing w:line="240" w:lineRule="auto"/>
              <w:jc w:val="center"/>
            </w:pPr>
            <w:r w:rsidRPr="00663AED">
              <w:rPr>
                <w:rFonts w:hint="eastAsia"/>
              </w:rPr>
              <w:t>1</w:t>
            </w:r>
          </w:p>
        </w:tc>
        <w:tc>
          <w:tcPr>
            <w:tcW w:w="960" w:type="dxa"/>
            <w:noWrap/>
            <w:hideMark/>
          </w:tcPr>
          <w:p w14:paraId="4FB6271F" w14:textId="77777777" w:rsidR="00663AED" w:rsidRPr="00663AED" w:rsidRDefault="00663AED" w:rsidP="00587E9D">
            <w:pPr>
              <w:spacing w:line="240" w:lineRule="auto"/>
              <w:jc w:val="center"/>
            </w:pPr>
            <w:r w:rsidRPr="00663AED">
              <w:rPr>
                <w:rFonts w:hint="eastAsia"/>
              </w:rPr>
              <w:t>0.614</w:t>
            </w:r>
          </w:p>
        </w:tc>
        <w:tc>
          <w:tcPr>
            <w:tcW w:w="1213" w:type="dxa"/>
            <w:noWrap/>
            <w:hideMark/>
          </w:tcPr>
          <w:p w14:paraId="1A07A742" w14:textId="77777777" w:rsidR="00663AED" w:rsidRPr="00663AED" w:rsidRDefault="00663AED" w:rsidP="00587E9D">
            <w:pPr>
              <w:spacing w:line="240" w:lineRule="auto"/>
              <w:jc w:val="center"/>
            </w:pPr>
            <w:r w:rsidRPr="00663AED">
              <w:rPr>
                <w:rFonts w:hint="eastAsia"/>
              </w:rPr>
              <w:t>-0.204</w:t>
            </w:r>
          </w:p>
        </w:tc>
      </w:tr>
      <w:tr w:rsidR="00663AED" w:rsidRPr="00663AED" w14:paraId="0A3BE786" w14:textId="77777777" w:rsidTr="00587E9D">
        <w:trPr>
          <w:trHeight w:val="276"/>
          <w:jc w:val="center"/>
        </w:trPr>
        <w:tc>
          <w:tcPr>
            <w:tcW w:w="960" w:type="dxa"/>
            <w:noWrap/>
            <w:hideMark/>
          </w:tcPr>
          <w:p w14:paraId="7B609570" w14:textId="77777777" w:rsidR="00663AED" w:rsidRPr="00663AED" w:rsidRDefault="00663AED" w:rsidP="00587E9D">
            <w:pPr>
              <w:spacing w:line="240" w:lineRule="auto"/>
              <w:jc w:val="center"/>
            </w:pPr>
            <w:r w:rsidRPr="00663AED">
              <w:rPr>
                <w:rFonts w:hint="eastAsia"/>
              </w:rPr>
              <w:t>山西</w:t>
            </w:r>
          </w:p>
        </w:tc>
        <w:tc>
          <w:tcPr>
            <w:tcW w:w="960" w:type="dxa"/>
            <w:noWrap/>
            <w:hideMark/>
          </w:tcPr>
          <w:p w14:paraId="4351F667" w14:textId="77777777" w:rsidR="00663AED" w:rsidRPr="00663AED" w:rsidRDefault="00663AED" w:rsidP="00587E9D">
            <w:pPr>
              <w:spacing w:line="240" w:lineRule="auto"/>
              <w:jc w:val="center"/>
            </w:pPr>
            <w:r w:rsidRPr="00663AED">
              <w:rPr>
                <w:rFonts w:hint="eastAsia"/>
              </w:rPr>
              <w:t>0.647</w:t>
            </w:r>
          </w:p>
        </w:tc>
        <w:tc>
          <w:tcPr>
            <w:tcW w:w="960" w:type="dxa"/>
            <w:noWrap/>
            <w:hideMark/>
          </w:tcPr>
          <w:p w14:paraId="3A66AC0E" w14:textId="77777777" w:rsidR="00663AED" w:rsidRPr="00663AED" w:rsidRDefault="00663AED" w:rsidP="00587E9D">
            <w:pPr>
              <w:spacing w:line="240" w:lineRule="auto"/>
              <w:jc w:val="center"/>
            </w:pPr>
            <w:r w:rsidRPr="00663AED">
              <w:rPr>
                <w:rFonts w:hint="eastAsia"/>
              </w:rPr>
              <w:t>0.941</w:t>
            </w:r>
          </w:p>
        </w:tc>
        <w:tc>
          <w:tcPr>
            <w:tcW w:w="960" w:type="dxa"/>
            <w:noWrap/>
            <w:hideMark/>
          </w:tcPr>
          <w:p w14:paraId="0FE35860" w14:textId="77777777" w:rsidR="00663AED" w:rsidRPr="00663AED" w:rsidRDefault="00663AED" w:rsidP="00587E9D">
            <w:pPr>
              <w:spacing w:line="240" w:lineRule="auto"/>
              <w:jc w:val="center"/>
            </w:pPr>
            <w:r w:rsidRPr="00663AED">
              <w:rPr>
                <w:rFonts w:hint="eastAsia"/>
              </w:rPr>
              <w:t>0.688</w:t>
            </w:r>
          </w:p>
        </w:tc>
        <w:tc>
          <w:tcPr>
            <w:tcW w:w="960" w:type="dxa"/>
            <w:noWrap/>
            <w:hideMark/>
          </w:tcPr>
          <w:p w14:paraId="1FC212B3" w14:textId="77777777" w:rsidR="00663AED" w:rsidRPr="00663AED" w:rsidRDefault="00663AED" w:rsidP="00587E9D">
            <w:pPr>
              <w:spacing w:line="240" w:lineRule="auto"/>
              <w:jc w:val="center"/>
            </w:pPr>
            <w:r w:rsidRPr="00663AED">
              <w:rPr>
                <w:rFonts w:hint="eastAsia"/>
              </w:rPr>
              <w:t>0.468</w:t>
            </w:r>
          </w:p>
        </w:tc>
        <w:tc>
          <w:tcPr>
            <w:tcW w:w="960" w:type="dxa"/>
            <w:noWrap/>
            <w:hideMark/>
          </w:tcPr>
          <w:p w14:paraId="73541CDD" w14:textId="77777777" w:rsidR="00663AED" w:rsidRPr="00663AED" w:rsidRDefault="00663AED" w:rsidP="00587E9D">
            <w:pPr>
              <w:spacing w:line="240" w:lineRule="auto"/>
              <w:jc w:val="center"/>
            </w:pPr>
            <w:r w:rsidRPr="00663AED">
              <w:rPr>
                <w:rFonts w:hint="eastAsia"/>
              </w:rPr>
              <w:t>1</w:t>
            </w:r>
          </w:p>
        </w:tc>
        <w:tc>
          <w:tcPr>
            <w:tcW w:w="960" w:type="dxa"/>
            <w:noWrap/>
            <w:hideMark/>
          </w:tcPr>
          <w:p w14:paraId="7CE44131" w14:textId="77777777" w:rsidR="00663AED" w:rsidRPr="00663AED" w:rsidRDefault="00663AED" w:rsidP="00587E9D">
            <w:pPr>
              <w:spacing w:line="240" w:lineRule="auto"/>
              <w:jc w:val="center"/>
            </w:pPr>
            <w:r w:rsidRPr="00663AED">
              <w:rPr>
                <w:rFonts w:hint="eastAsia"/>
              </w:rPr>
              <w:t>0.468</w:t>
            </w:r>
          </w:p>
        </w:tc>
        <w:tc>
          <w:tcPr>
            <w:tcW w:w="1213" w:type="dxa"/>
            <w:noWrap/>
            <w:hideMark/>
          </w:tcPr>
          <w:p w14:paraId="5BA5FF31" w14:textId="77777777" w:rsidR="00663AED" w:rsidRPr="00663AED" w:rsidRDefault="00663AED" w:rsidP="00587E9D">
            <w:pPr>
              <w:spacing w:line="240" w:lineRule="auto"/>
              <w:jc w:val="center"/>
            </w:pPr>
            <w:r w:rsidRPr="00663AED">
              <w:rPr>
                <w:rFonts w:hint="eastAsia"/>
              </w:rPr>
              <w:t>-0.277</w:t>
            </w:r>
          </w:p>
        </w:tc>
      </w:tr>
      <w:tr w:rsidR="00663AED" w:rsidRPr="00663AED" w14:paraId="28A0A7EE" w14:textId="77777777" w:rsidTr="00587E9D">
        <w:trPr>
          <w:trHeight w:val="276"/>
          <w:jc w:val="center"/>
        </w:trPr>
        <w:tc>
          <w:tcPr>
            <w:tcW w:w="960" w:type="dxa"/>
            <w:noWrap/>
            <w:hideMark/>
          </w:tcPr>
          <w:p w14:paraId="372DC8A9" w14:textId="77777777" w:rsidR="00663AED" w:rsidRPr="00663AED" w:rsidRDefault="00663AED" w:rsidP="00587E9D">
            <w:pPr>
              <w:spacing w:line="240" w:lineRule="auto"/>
              <w:jc w:val="center"/>
            </w:pPr>
            <w:r w:rsidRPr="00663AED">
              <w:rPr>
                <w:rFonts w:hint="eastAsia"/>
              </w:rPr>
              <w:t>内蒙古</w:t>
            </w:r>
          </w:p>
        </w:tc>
        <w:tc>
          <w:tcPr>
            <w:tcW w:w="960" w:type="dxa"/>
            <w:noWrap/>
            <w:hideMark/>
          </w:tcPr>
          <w:p w14:paraId="7277D215" w14:textId="77777777" w:rsidR="00663AED" w:rsidRPr="00663AED" w:rsidRDefault="00663AED" w:rsidP="00587E9D">
            <w:pPr>
              <w:spacing w:line="240" w:lineRule="auto"/>
              <w:jc w:val="center"/>
            </w:pPr>
            <w:r w:rsidRPr="00663AED">
              <w:rPr>
                <w:rFonts w:hint="eastAsia"/>
              </w:rPr>
              <w:t>0.796</w:t>
            </w:r>
          </w:p>
        </w:tc>
        <w:tc>
          <w:tcPr>
            <w:tcW w:w="960" w:type="dxa"/>
            <w:noWrap/>
            <w:hideMark/>
          </w:tcPr>
          <w:p w14:paraId="79C375E6" w14:textId="77777777" w:rsidR="00663AED" w:rsidRPr="00663AED" w:rsidRDefault="00663AED" w:rsidP="00587E9D">
            <w:pPr>
              <w:spacing w:line="240" w:lineRule="auto"/>
              <w:jc w:val="center"/>
            </w:pPr>
            <w:r w:rsidRPr="00663AED">
              <w:rPr>
                <w:rFonts w:hint="eastAsia"/>
              </w:rPr>
              <w:t>0.937</w:t>
            </w:r>
          </w:p>
        </w:tc>
        <w:tc>
          <w:tcPr>
            <w:tcW w:w="960" w:type="dxa"/>
            <w:noWrap/>
            <w:hideMark/>
          </w:tcPr>
          <w:p w14:paraId="5A8EE593" w14:textId="77777777" w:rsidR="00663AED" w:rsidRPr="00663AED" w:rsidRDefault="00663AED" w:rsidP="00587E9D">
            <w:pPr>
              <w:spacing w:line="240" w:lineRule="auto"/>
              <w:jc w:val="center"/>
            </w:pPr>
            <w:r w:rsidRPr="00663AED">
              <w:rPr>
                <w:rFonts w:hint="eastAsia"/>
              </w:rPr>
              <w:t>0.849</w:t>
            </w:r>
          </w:p>
        </w:tc>
        <w:tc>
          <w:tcPr>
            <w:tcW w:w="960" w:type="dxa"/>
            <w:noWrap/>
            <w:hideMark/>
          </w:tcPr>
          <w:p w14:paraId="370A1D55" w14:textId="77777777" w:rsidR="00663AED" w:rsidRPr="00663AED" w:rsidRDefault="00663AED" w:rsidP="00587E9D">
            <w:pPr>
              <w:spacing w:line="240" w:lineRule="auto"/>
              <w:jc w:val="center"/>
            </w:pPr>
            <w:r w:rsidRPr="00663AED">
              <w:rPr>
                <w:rFonts w:hint="eastAsia"/>
              </w:rPr>
              <w:t>0.646</w:t>
            </w:r>
          </w:p>
        </w:tc>
        <w:tc>
          <w:tcPr>
            <w:tcW w:w="960" w:type="dxa"/>
            <w:noWrap/>
            <w:hideMark/>
          </w:tcPr>
          <w:p w14:paraId="1A14130F" w14:textId="77777777" w:rsidR="00663AED" w:rsidRPr="00663AED" w:rsidRDefault="00663AED" w:rsidP="00587E9D">
            <w:pPr>
              <w:spacing w:line="240" w:lineRule="auto"/>
              <w:jc w:val="center"/>
            </w:pPr>
            <w:r w:rsidRPr="00663AED">
              <w:rPr>
                <w:rFonts w:hint="eastAsia"/>
              </w:rPr>
              <w:t>0.999</w:t>
            </w:r>
          </w:p>
        </w:tc>
        <w:tc>
          <w:tcPr>
            <w:tcW w:w="960" w:type="dxa"/>
            <w:noWrap/>
            <w:hideMark/>
          </w:tcPr>
          <w:p w14:paraId="0F2BDD60" w14:textId="77777777" w:rsidR="00663AED" w:rsidRPr="00663AED" w:rsidRDefault="00663AED" w:rsidP="00587E9D">
            <w:pPr>
              <w:spacing w:line="240" w:lineRule="auto"/>
              <w:jc w:val="center"/>
            </w:pPr>
            <w:r w:rsidRPr="00663AED">
              <w:rPr>
                <w:rFonts w:hint="eastAsia"/>
              </w:rPr>
              <w:t>0.646</w:t>
            </w:r>
          </w:p>
        </w:tc>
        <w:tc>
          <w:tcPr>
            <w:tcW w:w="1213" w:type="dxa"/>
            <w:noWrap/>
            <w:hideMark/>
          </w:tcPr>
          <w:p w14:paraId="20D864D3" w14:textId="77777777" w:rsidR="00663AED" w:rsidRPr="00663AED" w:rsidRDefault="00663AED" w:rsidP="00587E9D">
            <w:pPr>
              <w:spacing w:line="240" w:lineRule="auto"/>
              <w:jc w:val="center"/>
            </w:pPr>
            <w:r w:rsidRPr="00663AED">
              <w:rPr>
                <w:rFonts w:hint="eastAsia"/>
              </w:rPr>
              <w:t>-0.188</w:t>
            </w:r>
          </w:p>
        </w:tc>
      </w:tr>
      <w:tr w:rsidR="00663AED" w:rsidRPr="00663AED" w14:paraId="62E65DC5" w14:textId="77777777" w:rsidTr="00587E9D">
        <w:trPr>
          <w:trHeight w:val="276"/>
          <w:jc w:val="center"/>
        </w:trPr>
        <w:tc>
          <w:tcPr>
            <w:tcW w:w="960" w:type="dxa"/>
            <w:noWrap/>
            <w:hideMark/>
          </w:tcPr>
          <w:p w14:paraId="36570E8F" w14:textId="77777777" w:rsidR="00663AED" w:rsidRPr="00663AED" w:rsidRDefault="00663AED" w:rsidP="00587E9D">
            <w:pPr>
              <w:spacing w:line="240" w:lineRule="auto"/>
              <w:jc w:val="center"/>
            </w:pPr>
            <w:r w:rsidRPr="00663AED">
              <w:rPr>
                <w:rFonts w:hint="eastAsia"/>
              </w:rPr>
              <w:t>辽宁</w:t>
            </w:r>
          </w:p>
        </w:tc>
        <w:tc>
          <w:tcPr>
            <w:tcW w:w="960" w:type="dxa"/>
            <w:noWrap/>
            <w:hideMark/>
          </w:tcPr>
          <w:p w14:paraId="44D64729" w14:textId="77777777" w:rsidR="00663AED" w:rsidRPr="00663AED" w:rsidRDefault="00663AED" w:rsidP="00587E9D">
            <w:pPr>
              <w:spacing w:line="240" w:lineRule="auto"/>
              <w:jc w:val="center"/>
            </w:pPr>
            <w:r w:rsidRPr="00663AED">
              <w:rPr>
                <w:rFonts w:hint="eastAsia"/>
              </w:rPr>
              <w:t>0.892</w:t>
            </w:r>
          </w:p>
        </w:tc>
        <w:tc>
          <w:tcPr>
            <w:tcW w:w="960" w:type="dxa"/>
            <w:noWrap/>
            <w:hideMark/>
          </w:tcPr>
          <w:p w14:paraId="6B74C71C" w14:textId="77777777" w:rsidR="00663AED" w:rsidRPr="00663AED" w:rsidRDefault="00663AED" w:rsidP="00587E9D">
            <w:pPr>
              <w:spacing w:line="240" w:lineRule="auto"/>
              <w:jc w:val="center"/>
            </w:pPr>
            <w:r w:rsidRPr="00663AED">
              <w:rPr>
                <w:rFonts w:hint="eastAsia"/>
              </w:rPr>
              <w:t>0.947</w:t>
            </w:r>
          </w:p>
        </w:tc>
        <w:tc>
          <w:tcPr>
            <w:tcW w:w="960" w:type="dxa"/>
            <w:noWrap/>
            <w:hideMark/>
          </w:tcPr>
          <w:p w14:paraId="7A07677E" w14:textId="77777777" w:rsidR="00663AED" w:rsidRPr="00663AED" w:rsidRDefault="00663AED" w:rsidP="00587E9D">
            <w:pPr>
              <w:spacing w:line="240" w:lineRule="auto"/>
              <w:jc w:val="center"/>
            </w:pPr>
            <w:r w:rsidRPr="00663AED">
              <w:rPr>
                <w:rFonts w:hint="eastAsia"/>
              </w:rPr>
              <w:t>0.942</w:t>
            </w:r>
          </w:p>
        </w:tc>
        <w:tc>
          <w:tcPr>
            <w:tcW w:w="960" w:type="dxa"/>
            <w:noWrap/>
            <w:hideMark/>
          </w:tcPr>
          <w:p w14:paraId="091A4363" w14:textId="77777777" w:rsidR="00663AED" w:rsidRPr="00663AED" w:rsidRDefault="00663AED" w:rsidP="00587E9D">
            <w:pPr>
              <w:spacing w:line="240" w:lineRule="auto"/>
              <w:jc w:val="center"/>
            </w:pPr>
            <w:r w:rsidRPr="00663AED">
              <w:rPr>
                <w:rFonts w:hint="eastAsia"/>
              </w:rPr>
              <w:t>0.806</w:t>
            </w:r>
          </w:p>
        </w:tc>
        <w:tc>
          <w:tcPr>
            <w:tcW w:w="960" w:type="dxa"/>
            <w:noWrap/>
            <w:hideMark/>
          </w:tcPr>
          <w:p w14:paraId="4F97F51F" w14:textId="77777777" w:rsidR="00663AED" w:rsidRPr="00663AED" w:rsidRDefault="00663AED" w:rsidP="00587E9D">
            <w:pPr>
              <w:spacing w:line="240" w:lineRule="auto"/>
              <w:jc w:val="center"/>
            </w:pPr>
            <w:r w:rsidRPr="00663AED">
              <w:rPr>
                <w:rFonts w:hint="eastAsia"/>
              </w:rPr>
              <w:t>1</w:t>
            </w:r>
          </w:p>
        </w:tc>
        <w:tc>
          <w:tcPr>
            <w:tcW w:w="960" w:type="dxa"/>
            <w:noWrap/>
            <w:hideMark/>
          </w:tcPr>
          <w:p w14:paraId="13A37D08" w14:textId="77777777" w:rsidR="00663AED" w:rsidRPr="00663AED" w:rsidRDefault="00663AED" w:rsidP="00587E9D">
            <w:pPr>
              <w:spacing w:line="240" w:lineRule="auto"/>
              <w:jc w:val="center"/>
            </w:pPr>
            <w:r w:rsidRPr="00663AED">
              <w:rPr>
                <w:rFonts w:hint="eastAsia"/>
              </w:rPr>
              <w:t>0.806</w:t>
            </w:r>
          </w:p>
        </w:tc>
        <w:tc>
          <w:tcPr>
            <w:tcW w:w="1213" w:type="dxa"/>
            <w:noWrap/>
            <w:hideMark/>
          </w:tcPr>
          <w:p w14:paraId="02005C6C" w14:textId="77777777" w:rsidR="00663AED" w:rsidRPr="00663AED" w:rsidRDefault="00663AED" w:rsidP="00587E9D">
            <w:pPr>
              <w:spacing w:line="240" w:lineRule="auto"/>
              <w:jc w:val="center"/>
            </w:pPr>
            <w:r w:rsidRPr="00663AED">
              <w:rPr>
                <w:rFonts w:hint="eastAsia"/>
              </w:rPr>
              <w:t>-0.096</w:t>
            </w:r>
          </w:p>
        </w:tc>
      </w:tr>
      <w:tr w:rsidR="00663AED" w:rsidRPr="00663AED" w14:paraId="5300BE7E" w14:textId="77777777" w:rsidTr="00587E9D">
        <w:trPr>
          <w:trHeight w:val="276"/>
          <w:jc w:val="center"/>
        </w:trPr>
        <w:tc>
          <w:tcPr>
            <w:tcW w:w="960" w:type="dxa"/>
            <w:noWrap/>
            <w:hideMark/>
          </w:tcPr>
          <w:p w14:paraId="3AA833CC" w14:textId="77777777" w:rsidR="00663AED" w:rsidRPr="00663AED" w:rsidRDefault="00663AED" w:rsidP="00587E9D">
            <w:pPr>
              <w:spacing w:line="240" w:lineRule="auto"/>
              <w:jc w:val="center"/>
            </w:pPr>
            <w:r w:rsidRPr="00663AED">
              <w:rPr>
                <w:rFonts w:hint="eastAsia"/>
              </w:rPr>
              <w:t>吉林</w:t>
            </w:r>
          </w:p>
        </w:tc>
        <w:tc>
          <w:tcPr>
            <w:tcW w:w="960" w:type="dxa"/>
            <w:noWrap/>
            <w:hideMark/>
          </w:tcPr>
          <w:p w14:paraId="61D7F2CC" w14:textId="77777777" w:rsidR="00663AED" w:rsidRPr="00663AED" w:rsidRDefault="00663AED" w:rsidP="00587E9D">
            <w:pPr>
              <w:spacing w:line="240" w:lineRule="auto"/>
              <w:jc w:val="center"/>
            </w:pPr>
            <w:r w:rsidRPr="00663AED">
              <w:rPr>
                <w:rFonts w:hint="eastAsia"/>
              </w:rPr>
              <w:t>0.808</w:t>
            </w:r>
          </w:p>
        </w:tc>
        <w:tc>
          <w:tcPr>
            <w:tcW w:w="960" w:type="dxa"/>
            <w:noWrap/>
            <w:hideMark/>
          </w:tcPr>
          <w:p w14:paraId="348A6635" w14:textId="77777777" w:rsidR="00663AED" w:rsidRPr="00663AED" w:rsidRDefault="00663AED" w:rsidP="00587E9D">
            <w:pPr>
              <w:spacing w:line="240" w:lineRule="auto"/>
              <w:jc w:val="center"/>
            </w:pPr>
            <w:r w:rsidRPr="00663AED">
              <w:rPr>
                <w:rFonts w:hint="eastAsia"/>
              </w:rPr>
              <w:t>1</w:t>
            </w:r>
          </w:p>
        </w:tc>
        <w:tc>
          <w:tcPr>
            <w:tcW w:w="960" w:type="dxa"/>
            <w:noWrap/>
            <w:hideMark/>
          </w:tcPr>
          <w:p w14:paraId="3C7FE0E3" w14:textId="77777777" w:rsidR="00663AED" w:rsidRPr="00663AED" w:rsidRDefault="00663AED" w:rsidP="00587E9D">
            <w:pPr>
              <w:spacing w:line="240" w:lineRule="auto"/>
              <w:jc w:val="center"/>
            </w:pPr>
            <w:r w:rsidRPr="00663AED">
              <w:rPr>
                <w:rFonts w:hint="eastAsia"/>
              </w:rPr>
              <w:t>0.808</w:t>
            </w:r>
          </w:p>
        </w:tc>
        <w:tc>
          <w:tcPr>
            <w:tcW w:w="960" w:type="dxa"/>
            <w:noWrap/>
            <w:hideMark/>
          </w:tcPr>
          <w:p w14:paraId="10E331F2" w14:textId="77777777" w:rsidR="00663AED" w:rsidRPr="00663AED" w:rsidRDefault="00663AED" w:rsidP="00587E9D">
            <w:pPr>
              <w:spacing w:line="240" w:lineRule="auto"/>
              <w:jc w:val="center"/>
            </w:pPr>
            <w:r w:rsidRPr="00663AED">
              <w:rPr>
                <w:rFonts w:hint="eastAsia"/>
              </w:rPr>
              <w:t>0.572</w:t>
            </w:r>
          </w:p>
        </w:tc>
        <w:tc>
          <w:tcPr>
            <w:tcW w:w="960" w:type="dxa"/>
            <w:noWrap/>
            <w:hideMark/>
          </w:tcPr>
          <w:p w14:paraId="76FFBD58" w14:textId="77777777" w:rsidR="00663AED" w:rsidRPr="00663AED" w:rsidRDefault="00663AED" w:rsidP="00587E9D">
            <w:pPr>
              <w:spacing w:line="240" w:lineRule="auto"/>
              <w:jc w:val="center"/>
            </w:pPr>
            <w:r w:rsidRPr="00663AED">
              <w:rPr>
                <w:rFonts w:hint="eastAsia"/>
              </w:rPr>
              <w:t>1</w:t>
            </w:r>
          </w:p>
        </w:tc>
        <w:tc>
          <w:tcPr>
            <w:tcW w:w="960" w:type="dxa"/>
            <w:noWrap/>
            <w:hideMark/>
          </w:tcPr>
          <w:p w14:paraId="4C0FCE28" w14:textId="77777777" w:rsidR="00663AED" w:rsidRPr="00663AED" w:rsidRDefault="00663AED" w:rsidP="00587E9D">
            <w:pPr>
              <w:spacing w:line="240" w:lineRule="auto"/>
              <w:jc w:val="center"/>
            </w:pPr>
            <w:r w:rsidRPr="00663AED">
              <w:rPr>
                <w:rFonts w:hint="eastAsia"/>
              </w:rPr>
              <w:t>0.572</w:t>
            </w:r>
          </w:p>
        </w:tc>
        <w:tc>
          <w:tcPr>
            <w:tcW w:w="1213" w:type="dxa"/>
            <w:noWrap/>
            <w:hideMark/>
          </w:tcPr>
          <w:p w14:paraId="1564B1AC" w14:textId="77777777" w:rsidR="00663AED" w:rsidRPr="00663AED" w:rsidRDefault="00663AED" w:rsidP="00587E9D">
            <w:pPr>
              <w:spacing w:line="240" w:lineRule="auto"/>
              <w:jc w:val="center"/>
            </w:pPr>
            <w:r w:rsidRPr="00663AED">
              <w:rPr>
                <w:rFonts w:hint="eastAsia"/>
              </w:rPr>
              <w:t>-0.292</w:t>
            </w:r>
          </w:p>
        </w:tc>
      </w:tr>
      <w:tr w:rsidR="00663AED" w:rsidRPr="00663AED" w14:paraId="6620C15E" w14:textId="77777777" w:rsidTr="00587E9D">
        <w:trPr>
          <w:trHeight w:val="276"/>
          <w:jc w:val="center"/>
        </w:trPr>
        <w:tc>
          <w:tcPr>
            <w:tcW w:w="960" w:type="dxa"/>
            <w:noWrap/>
            <w:hideMark/>
          </w:tcPr>
          <w:p w14:paraId="5E98CBA7" w14:textId="77777777" w:rsidR="00663AED" w:rsidRPr="00663AED" w:rsidRDefault="00663AED" w:rsidP="00587E9D">
            <w:pPr>
              <w:spacing w:line="240" w:lineRule="auto"/>
              <w:jc w:val="center"/>
            </w:pPr>
            <w:r w:rsidRPr="00663AED">
              <w:rPr>
                <w:rFonts w:hint="eastAsia"/>
              </w:rPr>
              <w:t>黑龙江</w:t>
            </w:r>
          </w:p>
        </w:tc>
        <w:tc>
          <w:tcPr>
            <w:tcW w:w="960" w:type="dxa"/>
            <w:noWrap/>
            <w:hideMark/>
          </w:tcPr>
          <w:p w14:paraId="26C9A461" w14:textId="77777777" w:rsidR="00663AED" w:rsidRPr="00663AED" w:rsidRDefault="00663AED" w:rsidP="00587E9D">
            <w:pPr>
              <w:spacing w:line="240" w:lineRule="auto"/>
              <w:jc w:val="center"/>
            </w:pPr>
            <w:r w:rsidRPr="00663AED">
              <w:rPr>
                <w:rFonts w:hint="eastAsia"/>
              </w:rPr>
              <w:t>0.816</w:t>
            </w:r>
          </w:p>
        </w:tc>
        <w:tc>
          <w:tcPr>
            <w:tcW w:w="960" w:type="dxa"/>
            <w:noWrap/>
            <w:hideMark/>
          </w:tcPr>
          <w:p w14:paraId="20B3E77F" w14:textId="77777777" w:rsidR="00663AED" w:rsidRPr="00663AED" w:rsidRDefault="00663AED" w:rsidP="00587E9D">
            <w:pPr>
              <w:spacing w:line="240" w:lineRule="auto"/>
              <w:jc w:val="center"/>
            </w:pPr>
            <w:r w:rsidRPr="00663AED">
              <w:rPr>
                <w:rFonts w:hint="eastAsia"/>
              </w:rPr>
              <w:t>1</w:t>
            </w:r>
          </w:p>
        </w:tc>
        <w:tc>
          <w:tcPr>
            <w:tcW w:w="960" w:type="dxa"/>
            <w:noWrap/>
            <w:hideMark/>
          </w:tcPr>
          <w:p w14:paraId="30C4A6D7" w14:textId="77777777" w:rsidR="00663AED" w:rsidRPr="00663AED" w:rsidRDefault="00663AED" w:rsidP="00587E9D">
            <w:pPr>
              <w:spacing w:line="240" w:lineRule="auto"/>
              <w:jc w:val="center"/>
            </w:pPr>
            <w:r w:rsidRPr="00663AED">
              <w:rPr>
                <w:rFonts w:hint="eastAsia"/>
              </w:rPr>
              <w:t>0.816</w:t>
            </w:r>
          </w:p>
        </w:tc>
        <w:tc>
          <w:tcPr>
            <w:tcW w:w="960" w:type="dxa"/>
            <w:noWrap/>
            <w:hideMark/>
          </w:tcPr>
          <w:p w14:paraId="03414653" w14:textId="77777777" w:rsidR="00663AED" w:rsidRPr="00663AED" w:rsidRDefault="00663AED" w:rsidP="00587E9D">
            <w:pPr>
              <w:spacing w:line="240" w:lineRule="auto"/>
              <w:jc w:val="center"/>
            </w:pPr>
            <w:r w:rsidRPr="00663AED">
              <w:rPr>
                <w:rFonts w:hint="eastAsia"/>
              </w:rPr>
              <w:t>0.609</w:t>
            </w:r>
          </w:p>
        </w:tc>
        <w:tc>
          <w:tcPr>
            <w:tcW w:w="960" w:type="dxa"/>
            <w:noWrap/>
            <w:hideMark/>
          </w:tcPr>
          <w:p w14:paraId="7A3384D0" w14:textId="77777777" w:rsidR="00663AED" w:rsidRPr="00663AED" w:rsidRDefault="00663AED" w:rsidP="00587E9D">
            <w:pPr>
              <w:spacing w:line="240" w:lineRule="auto"/>
              <w:jc w:val="center"/>
            </w:pPr>
            <w:r w:rsidRPr="00663AED">
              <w:rPr>
                <w:rFonts w:hint="eastAsia"/>
              </w:rPr>
              <w:t>1</w:t>
            </w:r>
          </w:p>
        </w:tc>
        <w:tc>
          <w:tcPr>
            <w:tcW w:w="960" w:type="dxa"/>
            <w:noWrap/>
            <w:hideMark/>
          </w:tcPr>
          <w:p w14:paraId="257B1547" w14:textId="77777777" w:rsidR="00663AED" w:rsidRPr="00663AED" w:rsidRDefault="00663AED" w:rsidP="00587E9D">
            <w:pPr>
              <w:spacing w:line="240" w:lineRule="auto"/>
              <w:jc w:val="center"/>
            </w:pPr>
            <w:r w:rsidRPr="00663AED">
              <w:rPr>
                <w:rFonts w:hint="eastAsia"/>
              </w:rPr>
              <w:t>0.609</w:t>
            </w:r>
          </w:p>
        </w:tc>
        <w:tc>
          <w:tcPr>
            <w:tcW w:w="1213" w:type="dxa"/>
            <w:noWrap/>
            <w:hideMark/>
          </w:tcPr>
          <w:p w14:paraId="7DEC1CFB" w14:textId="77777777" w:rsidR="00663AED" w:rsidRPr="00663AED" w:rsidRDefault="00663AED" w:rsidP="00587E9D">
            <w:pPr>
              <w:spacing w:line="240" w:lineRule="auto"/>
              <w:jc w:val="center"/>
            </w:pPr>
            <w:r w:rsidRPr="00663AED">
              <w:rPr>
                <w:rFonts w:hint="eastAsia"/>
              </w:rPr>
              <w:t>-0.254</w:t>
            </w:r>
          </w:p>
        </w:tc>
      </w:tr>
      <w:tr w:rsidR="00663AED" w:rsidRPr="00663AED" w14:paraId="4355FB26" w14:textId="77777777" w:rsidTr="00587E9D">
        <w:trPr>
          <w:trHeight w:val="276"/>
          <w:jc w:val="center"/>
        </w:trPr>
        <w:tc>
          <w:tcPr>
            <w:tcW w:w="960" w:type="dxa"/>
            <w:noWrap/>
            <w:hideMark/>
          </w:tcPr>
          <w:p w14:paraId="11A71A7A" w14:textId="77777777" w:rsidR="00663AED" w:rsidRPr="00663AED" w:rsidRDefault="00663AED" w:rsidP="00587E9D">
            <w:pPr>
              <w:spacing w:line="240" w:lineRule="auto"/>
              <w:jc w:val="center"/>
            </w:pPr>
            <w:r w:rsidRPr="00663AED">
              <w:rPr>
                <w:rFonts w:hint="eastAsia"/>
              </w:rPr>
              <w:t>上海</w:t>
            </w:r>
          </w:p>
        </w:tc>
        <w:tc>
          <w:tcPr>
            <w:tcW w:w="960" w:type="dxa"/>
            <w:noWrap/>
            <w:hideMark/>
          </w:tcPr>
          <w:p w14:paraId="52AF804D" w14:textId="77777777" w:rsidR="00663AED" w:rsidRPr="00663AED" w:rsidRDefault="00663AED" w:rsidP="00587E9D">
            <w:pPr>
              <w:spacing w:line="240" w:lineRule="auto"/>
              <w:jc w:val="center"/>
            </w:pPr>
            <w:r w:rsidRPr="00663AED">
              <w:rPr>
                <w:rFonts w:hint="eastAsia"/>
              </w:rPr>
              <w:t>1</w:t>
            </w:r>
          </w:p>
        </w:tc>
        <w:tc>
          <w:tcPr>
            <w:tcW w:w="960" w:type="dxa"/>
            <w:noWrap/>
            <w:hideMark/>
          </w:tcPr>
          <w:p w14:paraId="31D9FCD7" w14:textId="77777777" w:rsidR="00663AED" w:rsidRPr="00663AED" w:rsidRDefault="00663AED" w:rsidP="00587E9D">
            <w:pPr>
              <w:spacing w:line="240" w:lineRule="auto"/>
              <w:jc w:val="center"/>
            </w:pPr>
            <w:r w:rsidRPr="00663AED">
              <w:rPr>
                <w:rFonts w:hint="eastAsia"/>
              </w:rPr>
              <w:t>1</w:t>
            </w:r>
          </w:p>
        </w:tc>
        <w:tc>
          <w:tcPr>
            <w:tcW w:w="960" w:type="dxa"/>
            <w:noWrap/>
            <w:hideMark/>
          </w:tcPr>
          <w:p w14:paraId="12C5890B" w14:textId="77777777" w:rsidR="00663AED" w:rsidRPr="00663AED" w:rsidRDefault="00663AED" w:rsidP="00587E9D">
            <w:pPr>
              <w:spacing w:line="240" w:lineRule="auto"/>
              <w:jc w:val="center"/>
            </w:pPr>
            <w:r w:rsidRPr="00663AED">
              <w:rPr>
                <w:rFonts w:hint="eastAsia"/>
              </w:rPr>
              <w:t>1</w:t>
            </w:r>
          </w:p>
        </w:tc>
        <w:tc>
          <w:tcPr>
            <w:tcW w:w="960" w:type="dxa"/>
            <w:noWrap/>
            <w:hideMark/>
          </w:tcPr>
          <w:p w14:paraId="3F2722AB" w14:textId="77777777" w:rsidR="00663AED" w:rsidRPr="00663AED" w:rsidRDefault="00663AED" w:rsidP="00587E9D">
            <w:pPr>
              <w:spacing w:line="240" w:lineRule="auto"/>
              <w:jc w:val="center"/>
            </w:pPr>
            <w:r w:rsidRPr="00663AED">
              <w:rPr>
                <w:rFonts w:hint="eastAsia"/>
              </w:rPr>
              <w:t>1</w:t>
            </w:r>
          </w:p>
        </w:tc>
        <w:tc>
          <w:tcPr>
            <w:tcW w:w="960" w:type="dxa"/>
            <w:noWrap/>
            <w:hideMark/>
          </w:tcPr>
          <w:p w14:paraId="5B69D263" w14:textId="77777777" w:rsidR="00663AED" w:rsidRPr="00663AED" w:rsidRDefault="00663AED" w:rsidP="00587E9D">
            <w:pPr>
              <w:spacing w:line="240" w:lineRule="auto"/>
              <w:jc w:val="center"/>
            </w:pPr>
            <w:r w:rsidRPr="00663AED">
              <w:rPr>
                <w:rFonts w:hint="eastAsia"/>
              </w:rPr>
              <w:t>1</w:t>
            </w:r>
          </w:p>
        </w:tc>
        <w:tc>
          <w:tcPr>
            <w:tcW w:w="960" w:type="dxa"/>
            <w:noWrap/>
            <w:hideMark/>
          </w:tcPr>
          <w:p w14:paraId="05B8F8C2" w14:textId="77777777" w:rsidR="00663AED" w:rsidRPr="00663AED" w:rsidRDefault="00663AED" w:rsidP="00587E9D">
            <w:pPr>
              <w:spacing w:line="240" w:lineRule="auto"/>
              <w:jc w:val="center"/>
            </w:pPr>
            <w:r w:rsidRPr="00663AED">
              <w:rPr>
                <w:rFonts w:hint="eastAsia"/>
              </w:rPr>
              <w:t>1</w:t>
            </w:r>
          </w:p>
        </w:tc>
        <w:tc>
          <w:tcPr>
            <w:tcW w:w="1213" w:type="dxa"/>
            <w:noWrap/>
            <w:hideMark/>
          </w:tcPr>
          <w:p w14:paraId="242BE752" w14:textId="77777777" w:rsidR="00663AED" w:rsidRPr="00663AED" w:rsidRDefault="00663AED" w:rsidP="00587E9D">
            <w:pPr>
              <w:spacing w:line="240" w:lineRule="auto"/>
              <w:jc w:val="center"/>
            </w:pPr>
            <w:r w:rsidRPr="00663AED">
              <w:rPr>
                <w:rFonts w:hint="eastAsia"/>
              </w:rPr>
              <w:t>0</w:t>
            </w:r>
          </w:p>
        </w:tc>
      </w:tr>
      <w:tr w:rsidR="00663AED" w:rsidRPr="00663AED" w14:paraId="2F4265AF" w14:textId="77777777" w:rsidTr="00587E9D">
        <w:trPr>
          <w:trHeight w:val="276"/>
          <w:jc w:val="center"/>
        </w:trPr>
        <w:tc>
          <w:tcPr>
            <w:tcW w:w="960" w:type="dxa"/>
            <w:noWrap/>
            <w:hideMark/>
          </w:tcPr>
          <w:p w14:paraId="5490A9C9" w14:textId="77777777" w:rsidR="00663AED" w:rsidRPr="00663AED" w:rsidRDefault="00663AED" w:rsidP="00587E9D">
            <w:pPr>
              <w:spacing w:line="240" w:lineRule="auto"/>
              <w:jc w:val="center"/>
            </w:pPr>
            <w:r w:rsidRPr="00663AED">
              <w:rPr>
                <w:rFonts w:hint="eastAsia"/>
              </w:rPr>
              <w:t>江苏</w:t>
            </w:r>
          </w:p>
        </w:tc>
        <w:tc>
          <w:tcPr>
            <w:tcW w:w="960" w:type="dxa"/>
            <w:noWrap/>
            <w:hideMark/>
          </w:tcPr>
          <w:p w14:paraId="4CCE5AB6" w14:textId="77777777" w:rsidR="00663AED" w:rsidRPr="00663AED" w:rsidRDefault="00663AED" w:rsidP="00587E9D">
            <w:pPr>
              <w:spacing w:line="240" w:lineRule="auto"/>
              <w:jc w:val="center"/>
            </w:pPr>
            <w:r w:rsidRPr="00663AED">
              <w:rPr>
                <w:rFonts w:hint="eastAsia"/>
              </w:rPr>
              <w:t>0.615</w:t>
            </w:r>
          </w:p>
        </w:tc>
        <w:tc>
          <w:tcPr>
            <w:tcW w:w="960" w:type="dxa"/>
            <w:noWrap/>
            <w:hideMark/>
          </w:tcPr>
          <w:p w14:paraId="237AD807" w14:textId="77777777" w:rsidR="00663AED" w:rsidRPr="00663AED" w:rsidRDefault="00663AED" w:rsidP="00587E9D">
            <w:pPr>
              <w:spacing w:line="240" w:lineRule="auto"/>
              <w:jc w:val="center"/>
            </w:pPr>
            <w:r w:rsidRPr="00663AED">
              <w:rPr>
                <w:rFonts w:hint="eastAsia"/>
              </w:rPr>
              <w:t>0.637</w:t>
            </w:r>
          </w:p>
        </w:tc>
        <w:tc>
          <w:tcPr>
            <w:tcW w:w="960" w:type="dxa"/>
            <w:noWrap/>
            <w:hideMark/>
          </w:tcPr>
          <w:p w14:paraId="3ABE4B33" w14:textId="77777777" w:rsidR="00663AED" w:rsidRPr="00663AED" w:rsidRDefault="00663AED" w:rsidP="00587E9D">
            <w:pPr>
              <w:spacing w:line="240" w:lineRule="auto"/>
              <w:jc w:val="center"/>
            </w:pPr>
            <w:r w:rsidRPr="00663AED">
              <w:rPr>
                <w:rFonts w:hint="eastAsia"/>
              </w:rPr>
              <w:t>0.966</w:t>
            </w:r>
          </w:p>
        </w:tc>
        <w:tc>
          <w:tcPr>
            <w:tcW w:w="960" w:type="dxa"/>
            <w:noWrap/>
            <w:hideMark/>
          </w:tcPr>
          <w:p w14:paraId="3157C862" w14:textId="77777777" w:rsidR="00663AED" w:rsidRPr="00663AED" w:rsidRDefault="00663AED" w:rsidP="00587E9D">
            <w:pPr>
              <w:spacing w:line="240" w:lineRule="auto"/>
              <w:jc w:val="center"/>
            </w:pPr>
            <w:r w:rsidRPr="00663AED">
              <w:rPr>
                <w:rFonts w:hint="eastAsia"/>
              </w:rPr>
              <w:t>0.917</w:t>
            </w:r>
          </w:p>
        </w:tc>
        <w:tc>
          <w:tcPr>
            <w:tcW w:w="960" w:type="dxa"/>
            <w:noWrap/>
            <w:hideMark/>
          </w:tcPr>
          <w:p w14:paraId="0FAF1DD0" w14:textId="77777777" w:rsidR="00663AED" w:rsidRPr="00663AED" w:rsidRDefault="00663AED" w:rsidP="00587E9D">
            <w:pPr>
              <w:spacing w:line="240" w:lineRule="auto"/>
              <w:jc w:val="center"/>
            </w:pPr>
            <w:r w:rsidRPr="00663AED">
              <w:rPr>
                <w:rFonts w:hint="eastAsia"/>
              </w:rPr>
              <w:t>0.991</w:t>
            </w:r>
          </w:p>
        </w:tc>
        <w:tc>
          <w:tcPr>
            <w:tcW w:w="960" w:type="dxa"/>
            <w:noWrap/>
            <w:hideMark/>
          </w:tcPr>
          <w:p w14:paraId="4C176F9B" w14:textId="77777777" w:rsidR="00663AED" w:rsidRPr="00663AED" w:rsidRDefault="00663AED" w:rsidP="00587E9D">
            <w:pPr>
              <w:spacing w:line="240" w:lineRule="auto"/>
              <w:jc w:val="center"/>
            </w:pPr>
            <w:r w:rsidRPr="00663AED">
              <w:rPr>
                <w:rFonts w:hint="eastAsia"/>
              </w:rPr>
              <w:t>0.925</w:t>
            </w:r>
          </w:p>
        </w:tc>
        <w:tc>
          <w:tcPr>
            <w:tcW w:w="1213" w:type="dxa"/>
            <w:noWrap/>
            <w:hideMark/>
          </w:tcPr>
          <w:p w14:paraId="3A216C3E" w14:textId="77777777" w:rsidR="00663AED" w:rsidRPr="00663AED" w:rsidRDefault="00663AED" w:rsidP="00587E9D">
            <w:pPr>
              <w:spacing w:line="240" w:lineRule="auto"/>
              <w:jc w:val="center"/>
            </w:pPr>
            <w:r w:rsidRPr="00663AED">
              <w:rPr>
                <w:rFonts w:hint="eastAsia"/>
              </w:rPr>
              <w:t>0.491</w:t>
            </w:r>
          </w:p>
        </w:tc>
      </w:tr>
      <w:tr w:rsidR="00663AED" w:rsidRPr="00663AED" w14:paraId="3B734FD7" w14:textId="77777777" w:rsidTr="00587E9D">
        <w:trPr>
          <w:trHeight w:val="276"/>
          <w:jc w:val="center"/>
        </w:trPr>
        <w:tc>
          <w:tcPr>
            <w:tcW w:w="960" w:type="dxa"/>
            <w:noWrap/>
            <w:hideMark/>
          </w:tcPr>
          <w:p w14:paraId="2143B847" w14:textId="77777777" w:rsidR="00663AED" w:rsidRPr="00663AED" w:rsidRDefault="00663AED" w:rsidP="00587E9D">
            <w:pPr>
              <w:spacing w:line="240" w:lineRule="auto"/>
              <w:jc w:val="center"/>
            </w:pPr>
            <w:r w:rsidRPr="00663AED">
              <w:rPr>
                <w:rFonts w:hint="eastAsia"/>
              </w:rPr>
              <w:t>浙江</w:t>
            </w:r>
          </w:p>
        </w:tc>
        <w:tc>
          <w:tcPr>
            <w:tcW w:w="960" w:type="dxa"/>
            <w:noWrap/>
            <w:hideMark/>
          </w:tcPr>
          <w:p w14:paraId="3E013D22" w14:textId="77777777" w:rsidR="00663AED" w:rsidRPr="00663AED" w:rsidRDefault="00663AED" w:rsidP="00587E9D">
            <w:pPr>
              <w:spacing w:line="240" w:lineRule="auto"/>
              <w:jc w:val="center"/>
            </w:pPr>
            <w:r w:rsidRPr="00663AED">
              <w:rPr>
                <w:rFonts w:hint="eastAsia"/>
              </w:rPr>
              <w:t>0.59</w:t>
            </w:r>
          </w:p>
        </w:tc>
        <w:tc>
          <w:tcPr>
            <w:tcW w:w="960" w:type="dxa"/>
            <w:noWrap/>
            <w:hideMark/>
          </w:tcPr>
          <w:p w14:paraId="509303D0" w14:textId="77777777" w:rsidR="00663AED" w:rsidRPr="00663AED" w:rsidRDefault="00663AED" w:rsidP="00587E9D">
            <w:pPr>
              <w:spacing w:line="240" w:lineRule="auto"/>
              <w:jc w:val="center"/>
            </w:pPr>
            <w:r w:rsidRPr="00663AED">
              <w:rPr>
                <w:rFonts w:hint="eastAsia"/>
              </w:rPr>
              <w:t>0.599</w:t>
            </w:r>
          </w:p>
        </w:tc>
        <w:tc>
          <w:tcPr>
            <w:tcW w:w="960" w:type="dxa"/>
            <w:noWrap/>
            <w:hideMark/>
          </w:tcPr>
          <w:p w14:paraId="330620D3" w14:textId="77777777" w:rsidR="00663AED" w:rsidRPr="00663AED" w:rsidRDefault="00663AED" w:rsidP="00587E9D">
            <w:pPr>
              <w:spacing w:line="240" w:lineRule="auto"/>
              <w:jc w:val="center"/>
            </w:pPr>
            <w:r w:rsidRPr="00663AED">
              <w:rPr>
                <w:rFonts w:hint="eastAsia"/>
              </w:rPr>
              <w:t>0.985</w:t>
            </w:r>
          </w:p>
        </w:tc>
        <w:tc>
          <w:tcPr>
            <w:tcW w:w="960" w:type="dxa"/>
            <w:noWrap/>
            <w:hideMark/>
          </w:tcPr>
          <w:p w14:paraId="0D260577" w14:textId="77777777" w:rsidR="00663AED" w:rsidRPr="00663AED" w:rsidRDefault="00663AED" w:rsidP="00587E9D">
            <w:pPr>
              <w:spacing w:line="240" w:lineRule="auto"/>
              <w:jc w:val="center"/>
            </w:pPr>
            <w:r w:rsidRPr="00663AED">
              <w:rPr>
                <w:rFonts w:hint="eastAsia"/>
              </w:rPr>
              <w:t>0.972</w:t>
            </w:r>
          </w:p>
        </w:tc>
        <w:tc>
          <w:tcPr>
            <w:tcW w:w="960" w:type="dxa"/>
            <w:noWrap/>
            <w:hideMark/>
          </w:tcPr>
          <w:p w14:paraId="06AC4C4C" w14:textId="77777777" w:rsidR="00663AED" w:rsidRPr="00663AED" w:rsidRDefault="00663AED" w:rsidP="00587E9D">
            <w:pPr>
              <w:spacing w:line="240" w:lineRule="auto"/>
              <w:jc w:val="center"/>
            </w:pPr>
            <w:r w:rsidRPr="00663AED">
              <w:rPr>
                <w:rFonts w:hint="eastAsia"/>
              </w:rPr>
              <w:t>0.994</w:t>
            </w:r>
          </w:p>
        </w:tc>
        <w:tc>
          <w:tcPr>
            <w:tcW w:w="960" w:type="dxa"/>
            <w:noWrap/>
            <w:hideMark/>
          </w:tcPr>
          <w:p w14:paraId="1AF7BD94" w14:textId="77777777" w:rsidR="00663AED" w:rsidRPr="00663AED" w:rsidRDefault="00663AED" w:rsidP="00587E9D">
            <w:pPr>
              <w:spacing w:line="240" w:lineRule="auto"/>
              <w:jc w:val="center"/>
            </w:pPr>
            <w:r w:rsidRPr="00663AED">
              <w:rPr>
                <w:rFonts w:hint="eastAsia"/>
              </w:rPr>
              <w:t>0.979</w:t>
            </w:r>
          </w:p>
        </w:tc>
        <w:tc>
          <w:tcPr>
            <w:tcW w:w="1213" w:type="dxa"/>
            <w:noWrap/>
            <w:hideMark/>
          </w:tcPr>
          <w:p w14:paraId="2D30928F" w14:textId="77777777" w:rsidR="00663AED" w:rsidRPr="00663AED" w:rsidRDefault="00663AED" w:rsidP="00587E9D">
            <w:pPr>
              <w:spacing w:line="240" w:lineRule="auto"/>
              <w:jc w:val="center"/>
            </w:pPr>
            <w:r w:rsidRPr="00663AED">
              <w:rPr>
                <w:rFonts w:hint="eastAsia"/>
              </w:rPr>
              <w:t>0.647</w:t>
            </w:r>
          </w:p>
        </w:tc>
      </w:tr>
      <w:tr w:rsidR="00663AED" w:rsidRPr="00663AED" w14:paraId="764355FB" w14:textId="77777777" w:rsidTr="00587E9D">
        <w:trPr>
          <w:trHeight w:val="276"/>
          <w:jc w:val="center"/>
        </w:trPr>
        <w:tc>
          <w:tcPr>
            <w:tcW w:w="960" w:type="dxa"/>
            <w:noWrap/>
            <w:hideMark/>
          </w:tcPr>
          <w:p w14:paraId="51CAC76B" w14:textId="77777777" w:rsidR="00663AED" w:rsidRPr="00663AED" w:rsidRDefault="00663AED" w:rsidP="00587E9D">
            <w:pPr>
              <w:spacing w:line="240" w:lineRule="auto"/>
              <w:jc w:val="center"/>
            </w:pPr>
            <w:r w:rsidRPr="00663AED">
              <w:rPr>
                <w:rFonts w:hint="eastAsia"/>
              </w:rPr>
              <w:lastRenderedPageBreak/>
              <w:t>安徽</w:t>
            </w:r>
          </w:p>
        </w:tc>
        <w:tc>
          <w:tcPr>
            <w:tcW w:w="960" w:type="dxa"/>
            <w:noWrap/>
            <w:hideMark/>
          </w:tcPr>
          <w:p w14:paraId="6B512551" w14:textId="77777777" w:rsidR="00663AED" w:rsidRPr="00663AED" w:rsidRDefault="00663AED" w:rsidP="00587E9D">
            <w:pPr>
              <w:spacing w:line="240" w:lineRule="auto"/>
              <w:jc w:val="center"/>
            </w:pPr>
            <w:r w:rsidRPr="00663AED">
              <w:rPr>
                <w:rFonts w:hint="eastAsia"/>
              </w:rPr>
              <w:t>0.629</w:t>
            </w:r>
          </w:p>
        </w:tc>
        <w:tc>
          <w:tcPr>
            <w:tcW w:w="960" w:type="dxa"/>
            <w:noWrap/>
            <w:hideMark/>
          </w:tcPr>
          <w:p w14:paraId="23117F47" w14:textId="77777777" w:rsidR="00663AED" w:rsidRPr="00663AED" w:rsidRDefault="00663AED" w:rsidP="00587E9D">
            <w:pPr>
              <w:spacing w:line="240" w:lineRule="auto"/>
              <w:jc w:val="center"/>
            </w:pPr>
            <w:r w:rsidRPr="00663AED">
              <w:rPr>
                <w:rFonts w:hint="eastAsia"/>
              </w:rPr>
              <w:t>0.93</w:t>
            </w:r>
          </w:p>
        </w:tc>
        <w:tc>
          <w:tcPr>
            <w:tcW w:w="960" w:type="dxa"/>
            <w:noWrap/>
            <w:hideMark/>
          </w:tcPr>
          <w:p w14:paraId="714C7B2A" w14:textId="77777777" w:rsidR="00663AED" w:rsidRPr="00663AED" w:rsidRDefault="00663AED" w:rsidP="00587E9D">
            <w:pPr>
              <w:spacing w:line="240" w:lineRule="auto"/>
              <w:jc w:val="center"/>
            </w:pPr>
            <w:r w:rsidRPr="00663AED">
              <w:rPr>
                <w:rFonts w:hint="eastAsia"/>
              </w:rPr>
              <w:t>0.676</w:t>
            </w:r>
          </w:p>
        </w:tc>
        <w:tc>
          <w:tcPr>
            <w:tcW w:w="960" w:type="dxa"/>
            <w:noWrap/>
            <w:hideMark/>
          </w:tcPr>
          <w:p w14:paraId="1E1DF930" w14:textId="77777777" w:rsidR="00663AED" w:rsidRPr="00663AED" w:rsidRDefault="00663AED" w:rsidP="00587E9D">
            <w:pPr>
              <w:spacing w:line="240" w:lineRule="auto"/>
              <w:jc w:val="center"/>
            </w:pPr>
            <w:r w:rsidRPr="00663AED">
              <w:rPr>
                <w:rFonts w:hint="eastAsia"/>
              </w:rPr>
              <w:t>0.57</w:t>
            </w:r>
          </w:p>
        </w:tc>
        <w:tc>
          <w:tcPr>
            <w:tcW w:w="960" w:type="dxa"/>
            <w:noWrap/>
            <w:hideMark/>
          </w:tcPr>
          <w:p w14:paraId="7EED74E2" w14:textId="77777777" w:rsidR="00663AED" w:rsidRPr="00663AED" w:rsidRDefault="00663AED" w:rsidP="00587E9D">
            <w:pPr>
              <w:spacing w:line="240" w:lineRule="auto"/>
              <w:jc w:val="center"/>
            </w:pPr>
            <w:r w:rsidRPr="00663AED">
              <w:rPr>
                <w:rFonts w:hint="eastAsia"/>
              </w:rPr>
              <w:t>1</w:t>
            </w:r>
          </w:p>
        </w:tc>
        <w:tc>
          <w:tcPr>
            <w:tcW w:w="960" w:type="dxa"/>
            <w:noWrap/>
            <w:hideMark/>
          </w:tcPr>
          <w:p w14:paraId="76AA091F" w14:textId="77777777" w:rsidR="00663AED" w:rsidRPr="00663AED" w:rsidRDefault="00663AED" w:rsidP="00587E9D">
            <w:pPr>
              <w:spacing w:line="240" w:lineRule="auto"/>
              <w:jc w:val="center"/>
            </w:pPr>
            <w:r w:rsidRPr="00663AED">
              <w:rPr>
                <w:rFonts w:hint="eastAsia"/>
              </w:rPr>
              <w:t>0.571</w:t>
            </w:r>
          </w:p>
        </w:tc>
        <w:tc>
          <w:tcPr>
            <w:tcW w:w="1213" w:type="dxa"/>
            <w:noWrap/>
            <w:hideMark/>
          </w:tcPr>
          <w:p w14:paraId="742CD063" w14:textId="77777777" w:rsidR="00663AED" w:rsidRPr="00663AED" w:rsidRDefault="00663AED" w:rsidP="00587E9D">
            <w:pPr>
              <w:spacing w:line="240" w:lineRule="auto"/>
              <w:jc w:val="center"/>
            </w:pPr>
            <w:r w:rsidRPr="00663AED">
              <w:rPr>
                <w:rFonts w:hint="eastAsia"/>
              </w:rPr>
              <w:t>-0.094</w:t>
            </w:r>
          </w:p>
        </w:tc>
      </w:tr>
      <w:tr w:rsidR="00663AED" w:rsidRPr="00663AED" w14:paraId="3B8E5185" w14:textId="77777777" w:rsidTr="00587E9D">
        <w:trPr>
          <w:trHeight w:val="276"/>
          <w:jc w:val="center"/>
        </w:trPr>
        <w:tc>
          <w:tcPr>
            <w:tcW w:w="960" w:type="dxa"/>
            <w:noWrap/>
            <w:hideMark/>
          </w:tcPr>
          <w:p w14:paraId="10466D4E" w14:textId="77777777" w:rsidR="00663AED" w:rsidRPr="00663AED" w:rsidRDefault="00663AED" w:rsidP="00587E9D">
            <w:pPr>
              <w:spacing w:line="240" w:lineRule="auto"/>
              <w:jc w:val="center"/>
            </w:pPr>
            <w:r w:rsidRPr="00663AED">
              <w:rPr>
                <w:rFonts w:hint="eastAsia"/>
              </w:rPr>
              <w:t>福建</w:t>
            </w:r>
          </w:p>
        </w:tc>
        <w:tc>
          <w:tcPr>
            <w:tcW w:w="960" w:type="dxa"/>
            <w:noWrap/>
            <w:hideMark/>
          </w:tcPr>
          <w:p w14:paraId="78DC0B32" w14:textId="77777777" w:rsidR="00663AED" w:rsidRPr="00663AED" w:rsidRDefault="00663AED" w:rsidP="00587E9D">
            <w:pPr>
              <w:spacing w:line="240" w:lineRule="auto"/>
              <w:jc w:val="center"/>
            </w:pPr>
            <w:r w:rsidRPr="00663AED">
              <w:rPr>
                <w:rFonts w:hint="eastAsia"/>
              </w:rPr>
              <w:t>0.522</w:t>
            </w:r>
          </w:p>
        </w:tc>
        <w:tc>
          <w:tcPr>
            <w:tcW w:w="960" w:type="dxa"/>
            <w:noWrap/>
            <w:hideMark/>
          </w:tcPr>
          <w:p w14:paraId="2CA67068" w14:textId="77777777" w:rsidR="00663AED" w:rsidRPr="00663AED" w:rsidRDefault="00663AED" w:rsidP="00587E9D">
            <w:pPr>
              <w:spacing w:line="240" w:lineRule="auto"/>
              <w:jc w:val="center"/>
            </w:pPr>
            <w:r w:rsidRPr="00663AED">
              <w:rPr>
                <w:rFonts w:hint="eastAsia"/>
              </w:rPr>
              <w:t>0.656</w:t>
            </w:r>
          </w:p>
        </w:tc>
        <w:tc>
          <w:tcPr>
            <w:tcW w:w="960" w:type="dxa"/>
            <w:noWrap/>
            <w:hideMark/>
          </w:tcPr>
          <w:p w14:paraId="08330759" w14:textId="77777777" w:rsidR="00663AED" w:rsidRPr="00663AED" w:rsidRDefault="00663AED" w:rsidP="00587E9D">
            <w:pPr>
              <w:spacing w:line="240" w:lineRule="auto"/>
              <w:jc w:val="center"/>
            </w:pPr>
            <w:r w:rsidRPr="00663AED">
              <w:rPr>
                <w:rFonts w:hint="eastAsia"/>
              </w:rPr>
              <w:t>0.796</w:t>
            </w:r>
          </w:p>
        </w:tc>
        <w:tc>
          <w:tcPr>
            <w:tcW w:w="960" w:type="dxa"/>
            <w:noWrap/>
            <w:hideMark/>
          </w:tcPr>
          <w:p w14:paraId="28AD9256" w14:textId="77777777" w:rsidR="00663AED" w:rsidRPr="00663AED" w:rsidRDefault="00663AED" w:rsidP="00587E9D">
            <w:pPr>
              <w:spacing w:line="240" w:lineRule="auto"/>
              <w:jc w:val="center"/>
            </w:pPr>
            <w:r w:rsidRPr="00663AED">
              <w:rPr>
                <w:rFonts w:hint="eastAsia"/>
              </w:rPr>
              <w:t>0.708</w:t>
            </w:r>
          </w:p>
        </w:tc>
        <w:tc>
          <w:tcPr>
            <w:tcW w:w="960" w:type="dxa"/>
            <w:noWrap/>
            <w:hideMark/>
          </w:tcPr>
          <w:p w14:paraId="25D3BF24" w14:textId="77777777" w:rsidR="00663AED" w:rsidRPr="00663AED" w:rsidRDefault="00663AED" w:rsidP="00587E9D">
            <w:pPr>
              <w:spacing w:line="240" w:lineRule="auto"/>
              <w:jc w:val="center"/>
            </w:pPr>
            <w:r w:rsidRPr="00663AED">
              <w:rPr>
                <w:rFonts w:hint="eastAsia"/>
              </w:rPr>
              <w:t>0.997</w:t>
            </w:r>
          </w:p>
        </w:tc>
        <w:tc>
          <w:tcPr>
            <w:tcW w:w="960" w:type="dxa"/>
            <w:noWrap/>
            <w:hideMark/>
          </w:tcPr>
          <w:p w14:paraId="47589002" w14:textId="77777777" w:rsidR="00663AED" w:rsidRPr="00663AED" w:rsidRDefault="00663AED" w:rsidP="00587E9D">
            <w:pPr>
              <w:spacing w:line="240" w:lineRule="auto"/>
              <w:jc w:val="center"/>
            </w:pPr>
            <w:r w:rsidRPr="00663AED">
              <w:rPr>
                <w:rFonts w:hint="eastAsia"/>
              </w:rPr>
              <w:t>0.71</w:t>
            </w:r>
          </w:p>
        </w:tc>
        <w:tc>
          <w:tcPr>
            <w:tcW w:w="1213" w:type="dxa"/>
            <w:noWrap/>
            <w:hideMark/>
          </w:tcPr>
          <w:p w14:paraId="2B9984F4" w14:textId="77777777" w:rsidR="00663AED" w:rsidRPr="00663AED" w:rsidRDefault="00663AED" w:rsidP="00587E9D">
            <w:pPr>
              <w:spacing w:line="240" w:lineRule="auto"/>
              <w:jc w:val="center"/>
            </w:pPr>
            <w:r w:rsidRPr="00663AED">
              <w:rPr>
                <w:rFonts w:hint="eastAsia"/>
              </w:rPr>
              <w:t>0.356</w:t>
            </w:r>
          </w:p>
        </w:tc>
      </w:tr>
      <w:tr w:rsidR="00663AED" w:rsidRPr="00663AED" w14:paraId="5DBB507D" w14:textId="77777777" w:rsidTr="00587E9D">
        <w:trPr>
          <w:trHeight w:val="276"/>
          <w:jc w:val="center"/>
        </w:trPr>
        <w:tc>
          <w:tcPr>
            <w:tcW w:w="960" w:type="dxa"/>
            <w:noWrap/>
            <w:hideMark/>
          </w:tcPr>
          <w:p w14:paraId="5DDA1CBA" w14:textId="77777777" w:rsidR="00663AED" w:rsidRPr="00663AED" w:rsidRDefault="00663AED" w:rsidP="00587E9D">
            <w:pPr>
              <w:spacing w:line="240" w:lineRule="auto"/>
              <w:jc w:val="center"/>
            </w:pPr>
            <w:r w:rsidRPr="00663AED">
              <w:rPr>
                <w:rFonts w:hint="eastAsia"/>
              </w:rPr>
              <w:t>江西</w:t>
            </w:r>
          </w:p>
        </w:tc>
        <w:tc>
          <w:tcPr>
            <w:tcW w:w="960" w:type="dxa"/>
            <w:noWrap/>
            <w:hideMark/>
          </w:tcPr>
          <w:p w14:paraId="138CFB5E" w14:textId="77777777" w:rsidR="00663AED" w:rsidRPr="00663AED" w:rsidRDefault="00663AED" w:rsidP="00587E9D">
            <w:pPr>
              <w:spacing w:line="240" w:lineRule="auto"/>
              <w:jc w:val="center"/>
            </w:pPr>
            <w:r w:rsidRPr="00663AED">
              <w:rPr>
                <w:rFonts w:hint="eastAsia"/>
              </w:rPr>
              <w:t>0.694</w:t>
            </w:r>
          </w:p>
        </w:tc>
        <w:tc>
          <w:tcPr>
            <w:tcW w:w="960" w:type="dxa"/>
            <w:noWrap/>
            <w:hideMark/>
          </w:tcPr>
          <w:p w14:paraId="2293F8ED" w14:textId="77777777" w:rsidR="00663AED" w:rsidRPr="00663AED" w:rsidRDefault="00663AED" w:rsidP="00587E9D">
            <w:pPr>
              <w:spacing w:line="240" w:lineRule="auto"/>
              <w:jc w:val="center"/>
            </w:pPr>
            <w:r w:rsidRPr="00663AED">
              <w:rPr>
                <w:rFonts w:hint="eastAsia"/>
              </w:rPr>
              <w:t>1</w:t>
            </w:r>
          </w:p>
        </w:tc>
        <w:tc>
          <w:tcPr>
            <w:tcW w:w="960" w:type="dxa"/>
            <w:noWrap/>
            <w:hideMark/>
          </w:tcPr>
          <w:p w14:paraId="21C16348" w14:textId="77777777" w:rsidR="00663AED" w:rsidRPr="00663AED" w:rsidRDefault="00663AED" w:rsidP="00587E9D">
            <w:pPr>
              <w:spacing w:line="240" w:lineRule="auto"/>
              <w:jc w:val="center"/>
            </w:pPr>
            <w:r w:rsidRPr="00663AED">
              <w:rPr>
                <w:rFonts w:hint="eastAsia"/>
              </w:rPr>
              <w:t>0.694</w:t>
            </w:r>
          </w:p>
        </w:tc>
        <w:tc>
          <w:tcPr>
            <w:tcW w:w="960" w:type="dxa"/>
            <w:noWrap/>
            <w:hideMark/>
          </w:tcPr>
          <w:p w14:paraId="130A8A11" w14:textId="77777777" w:rsidR="00663AED" w:rsidRPr="00663AED" w:rsidRDefault="00663AED" w:rsidP="00587E9D">
            <w:pPr>
              <w:spacing w:line="240" w:lineRule="auto"/>
              <w:jc w:val="center"/>
            </w:pPr>
            <w:r w:rsidRPr="00663AED">
              <w:rPr>
                <w:rFonts w:hint="eastAsia"/>
              </w:rPr>
              <w:t>0.586</w:t>
            </w:r>
          </w:p>
        </w:tc>
        <w:tc>
          <w:tcPr>
            <w:tcW w:w="960" w:type="dxa"/>
            <w:noWrap/>
            <w:hideMark/>
          </w:tcPr>
          <w:p w14:paraId="165F578A" w14:textId="77777777" w:rsidR="00663AED" w:rsidRPr="00663AED" w:rsidRDefault="00663AED" w:rsidP="00587E9D">
            <w:pPr>
              <w:spacing w:line="240" w:lineRule="auto"/>
              <w:jc w:val="center"/>
            </w:pPr>
            <w:r w:rsidRPr="00663AED">
              <w:rPr>
                <w:rFonts w:hint="eastAsia"/>
              </w:rPr>
              <w:t>1</w:t>
            </w:r>
          </w:p>
        </w:tc>
        <w:tc>
          <w:tcPr>
            <w:tcW w:w="960" w:type="dxa"/>
            <w:noWrap/>
            <w:hideMark/>
          </w:tcPr>
          <w:p w14:paraId="62AE06CC" w14:textId="77777777" w:rsidR="00663AED" w:rsidRPr="00663AED" w:rsidRDefault="00663AED" w:rsidP="00587E9D">
            <w:pPr>
              <w:spacing w:line="240" w:lineRule="auto"/>
              <w:jc w:val="center"/>
            </w:pPr>
            <w:r w:rsidRPr="00663AED">
              <w:rPr>
                <w:rFonts w:hint="eastAsia"/>
              </w:rPr>
              <w:t>0.586</w:t>
            </w:r>
          </w:p>
        </w:tc>
        <w:tc>
          <w:tcPr>
            <w:tcW w:w="1213" w:type="dxa"/>
            <w:noWrap/>
            <w:hideMark/>
          </w:tcPr>
          <w:p w14:paraId="4947ACC1" w14:textId="77777777" w:rsidR="00663AED" w:rsidRPr="00663AED" w:rsidRDefault="00663AED" w:rsidP="00587E9D">
            <w:pPr>
              <w:spacing w:line="240" w:lineRule="auto"/>
              <w:jc w:val="center"/>
            </w:pPr>
            <w:r w:rsidRPr="00663AED">
              <w:rPr>
                <w:rFonts w:hint="eastAsia"/>
              </w:rPr>
              <w:t>-0.156</w:t>
            </w:r>
          </w:p>
        </w:tc>
      </w:tr>
      <w:tr w:rsidR="00663AED" w:rsidRPr="00663AED" w14:paraId="69DAFD12" w14:textId="77777777" w:rsidTr="00587E9D">
        <w:trPr>
          <w:trHeight w:val="276"/>
          <w:jc w:val="center"/>
        </w:trPr>
        <w:tc>
          <w:tcPr>
            <w:tcW w:w="960" w:type="dxa"/>
            <w:noWrap/>
            <w:hideMark/>
          </w:tcPr>
          <w:p w14:paraId="760BA638" w14:textId="77777777" w:rsidR="00663AED" w:rsidRPr="00663AED" w:rsidRDefault="00663AED" w:rsidP="00587E9D">
            <w:pPr>
              <w:spacing w:line="240" w:lineRule="auto"/>
              <w:jc w:val="center"/>
            </w:pPr>
            <w:r w:rsidRPr="00663AED">
              <w:rPr>
                <w:rFonts w:hint="eastAsia"/>
              </w:rPr>
              <w:t>山东</w:t>
            </w:r>
          </w:p>
        </w:tc>
        <w:tc>
          <w:tcPr>
            <w:tcW w:w="960" w:type="dxa"/>
            <w:noWrap/>
            <w:hideMark/>
          </w:tcPr>
          <w:p w14:paraId="37F4B83E" w14:textId="77777777" w:rsidR="00663AED" w:rsidRPr="00663AED" w:rsidRDefault="00663AED" w:rsidP="00587E9D">
            <w:pPr>
              <w:spacing w:line="240" w:lineRule="auto"/>
              <w:jc w:val="center"/>
            </w:pPr>
            <w:r w:rsidRPr="00663AED">
              <w:rPr>
                <w:rFonts w:hint="eastAsia"/>
              </w:rPr>
              <w:t>0.712</w:t>
            </w:r>
          </w:p>
        </w:tc>
        <w:tc>
          <w:tcPr>
            <w:tcW w:w="960" w:type="dxa"/>
            <w:noWrap/>
            <w:hideMark/>
          </w:tcPr>
          <w:p w14:paraId="424CECC7" w14:textId="77777777" w:rsidR="00663AED" w:rsidRPr="00663AED" w:rsidRDefault="00663AED" w:rsidP="00587E9D">
            <w:pPr>
              <w:spacing w:line="240" w:lineRule="auto"/>
              <w:jc w:val="center"/>
            </w:pPr>
            <w:r w:rsidRPr="00663AED">
              <w:rPr>
                <w:rFonts w:hint="eastAsia"/>
              </w:rPr>
              <w:t>0.808</w:t>
            </w:r>
          </w:p>
        </w:tc>
        <w:tc>
          <w:tcPr>
            <w:tcW w:w="960" w:type="dxa"/>
            <w:noWrap/>
            <w:hideMark/>
          </w:tcPr>
          <w:p w14:paraId="1C24685C" w14:textId="77777777" w:rsidR="00663AED" w:rsidRPr="00663AED" w:rsidRDefault="00663AED" w:rsidP="00587E9D">
            <w:pPr>
              <w:spacing w:line="240" w:lineRule="auto"/>
              <w:jc w:val="center"/>
            </w:pPr>
            <w:r w:rsidRPr="00663AED">
              <w:rPr>
                <w:rFonts w:hint="eastAsia"/>
              </w:rPr>
              <w:t>0.882</w:t>
            </w:r>
          </w:p>
        </w:tc>
        <w:tc>
          <w:tcPr>
            <w:tcW w:w="960" w:type="dxa"/>
            <w:noWrap/>
            <w:hideMark/>
          </w:tcPr>
          <w:p w14:paraId="3BC451A3" w14:textId="77777777" w:rsidR="00663AED" w:rsidRPr="00663AED" w:rsidRDefault="00663AED" w:rsidP="00587E9D">
            <w:pPr>
              <w:spacing w:line="240" w:lineRule="auto"/>
              <w:jc w:val="center"/>
            </w:pPr>
            <w:r w:rsidRPr="00663AED">
              <w:rPr>
                <w:rFonts w:hint="eastAsia"/>
              </w:rPr>
              <w:t>0.714</w:t>
            </w:r>
          </w:p>
        </w:tc>
        <w:tc>
          <w:tcPr>
            <w:tcW w:w="960" w:type="dxa"/>
            <w:noWrap/>
            <w:hideMark/>
          </w:tcPr>
          <w:p w14:paraId="757CA73D" w14:textId="77777777" w:rsidR="00663AED" w:rsidRPr="00663AED" w:rsidRDefault="00663AED" w:rsidP="00587E9D">
            <w:pPr>
              <w:spacing w:line="240" w:lineRule="auto"/>
              <w:jc w:val="center"/>
            </w:pPr>
            <w:r w:rsidRPr="00663AED">
              <w:rPr>
                <w:rFonts w:hint="eastAsia"/>
              </w:rPr>
              <w:t>0.999</w:t>
            </w:r>
          </w:p>
        </w:tc>
        <w:tc>
          <w:tcPr>
            <w:tcW w:w="960" w:type="dxa"/>
            <w:noWrap/>
            <w:hideMark/>
          </w:tcPr>
          <w:p w14:paraId="4A28C4DF" w14:textId="77777777" w:rsidR="00663AED" w:rsidRPr="00663AED" w:rsidRDefault="00663AED" w:rsidP="00587E9D">
            <w:pPr>
              <w:spacing w:line="240" w:lineRule="auto"/>
              <w:jc w:val="center"/>
            </w:pPr>
            <w:r w:rsidRPr="00663AED">
              <w:rPr>
                <w:rFonts w:hint="eastAsia"/>
              </w:rPr>
              <w:t>0.715</w:t>
            </w:r>
          </w:p>
        </w:tc>
        <w:tc>
          <w:tcPr>
            <w:tcW w:w="1213" w:type="dxa"/>
            <w:noWrap/>
            <w:hideMark/>
          </w:tcPr>
          <w:p w14:paraId="191586A4" w14:textId="77777777" w:rsidR="00663AED" w:rsidRPr="00663AED" w:rsidRDefault="00663AED" w:rsidP="00587E9D">
            <w:pPr>
              <w:spacing w:line="240" w:lineRule="auto"/>
              <w:jc w:val="center"/>
            </w:pPr>
            <w:r w:rsidRPr="00663AED">
              <w:rPr>
                <w:rFonts w:hint="eastAsia"/>
              </w:rPr>
              <w:t>0.003</w:t>
            </w:r>
          </w:p>
        </w:tc>
      </w:tr>
      <w:tr w:rsidR="00663AED" w:rsidRPr="00663AED" w14:paraId="59C2721E" w14:textId="77777777" w:rsidTr="00587E9D">
        <w:trPr>
          <w:trHeight w:val="276"/>
          <w:jc w:val="center"/>
        </w:trPr>
        <w:tc>
          <w:tcPr>
            <w:tcW w:w="960" w:type="dxa"/>
            <w:noWrap/>
            <w:hideMark/>
          </w:tcPr>
          <w:p w14:paraId="112B7DEC" w14:textId="77777777" w:rsidR="00663AED" w:rsidRPr="00663AED" w:rsidRDefault="00663AED" w:rsidP="00587E9D">
            <w:pPr>
              <w:spacing w:line="240" w:lineRule="auto"/>
              <w:jc w:val="center"/>
            </w:pPr>
            <w:r w:rsidRPr="00663AED">
              <w:rPr>
                <w:rFonts w:hint="eastAsia"/>
              </w:rPr>
              <w:t>河南</w:t>
            </w:r>
          </w:p>
        </w:tc>
        <w:tc>
          <w:tcPr>
            <w:tcW w:w="960" w:type="dxa"/>
            <w:noWrap/>
            <w:hideMark/>
          </w:tcPr>
          <w:p w14:paraId="4C8A8D2B" w14:textId="77777777" w:rsidR="00663AED" w:rsidRPr="00663AED" w:rsidRDefault="00663AED" w:rsidP="00587E9D">
            <w:pPr>
              <w:spacing w:line="240" w:lineRule="auto"/>
              <w:jc w:val="center"/>
            </w:pPr>
            <w:r w:rsidRPr="00663AED">
              <w:rPr>
                <w:rFonts w:hint="eastAsia"/>
              </w:rPr>
              <w:t>0.692</w:t>
            </w:r>
          </w:p>
        </w:tc>
        <w:tc>
          <w:tcPr>
            <w:tcW w:w="960" w:type="dxa"/>
            <w:noWrap/>
            <w:hideMark/>
          </w:tcPr>
          <w:p w14:paraId="7A567A91" w14:textId="77777777" w:rsidR="00663AED" w:rsidRPr="00663AED" w:rsidRDefault="00663AED" w:rsidP="00587E9D">
            <w:pPr>
              <w:spacing w:line="240" w:lineRule="auto"/>
              <w:jc w:val="center"/>
            </w:pPr>
            <w:r w:rsidRPr="00663AED">
              <w:rPr>
                <w:rFonts w:hint="eastAsia"/>
              </w:rPr>
              <w:t>0.934</w:t>
            </w:r>
          </w:p>
        </w:tc>
        <w:tc>
          <w:tcPr>
            <w:tcW w:w="960" w:type="dxa"/>
            <w:noWrap/>
            <w:hideMark/>
          </w:tcPr>
          <w:p w14:paraId="62A9059C" w14:textId="77777777" w:rsidR="00663AED" w:rsidRPr="00663AED" w:rsidRDefault="00663AED" w:rsidP="00587E9D">
            <w:pPr>
              <w:spacing w:line="240" w:lineRule="auto"/>
              <w:jc w:val="center"/>
            </w:pPr>
            <w:r w:rsidRPr="00663AED">
              <w:rPr>
                <w:rFonts w:hint="eastAsia"/>
              </w:rPr>
              <w:t>0.741</w:t>
            </w:r>
          </w:p>
        </w:tc>
        <w:tc>
          <w:tcPr>
            <w:tcW w:w="960" w:type="dxa"/>
            <w:noWrap/>
            <w:hideMark/>
          </w:tcPr>
          <w:p w14:paraId="0949121C" w14:textId="77777777" w:rsidR="00663AED" w:rsidRPr="00663AED" w:rsidRDefault="00663AED" w:rsidP="00587E9D">
            <w:pPr>
              <w:spacing w:line="240" w:lineRule="auto"/>
              <w:jc w:val="center"/>
            </w:pPr>
            <w:r w:rsidRPr="00663AED">
              <w:rPr>
                <w:rFonts w:hint="eastAsia"/>
              </w:rPr>
              <w:t>0.579</w:t>
            </w:r>
          </w:p>
        </w:tc>
        <w:tc>
          <w:tcPr>
            <w:tcW w:w="960" w:type="dxa"/>
            <w:noWrap/>
            <w:hideMark/>
          </w:tcPr>
          <w:p w14:paraId="534866E1" w14:textId="77777777" w:rsidR="00663AED" w:rsidRPr="00663AED" w:rsidRDefault="00663AED" w:rsidP="00587E9D">
            <w:pPr>
              <w:spacing w:line="240" w:lineRule="auto"/>
              <w:jc w:val="center"/>
            </w:pPr>
            <w:r w:rsidRPr="00663AED">
              <w:rPr>
                <w:rFonts w:hint="eastAsia"/>
              </w:rPr>
              <w:t>1</w:t>
            </w:r>
          </w:p>
        </w:tc>
        <w:tc>
          <w:tcPr>
            <w:tcW w:w="960" w:type="dxa"/>
            <w:noWrap/>
            <w:hideMark/>
          </w:tcPr>
          <w:p w14:paraId="1B9FB41C" w14:textId="77777777" w:rsidR="00663AED" w:rsidRPr="00663AED" w:rsidRDefault="00663AED" w:rsidP="00587E9D">
            <w:pPr>
              <w:spacing w:line="240" w:lineRule="auto"/>
              <w:jc w:val="center"/>
            </w:pPr>
            <w:r w:rsidRPr="00663AED">
              <w:rPr>
                <w:rFonts w:hint="eastAsia"/>
              </w:rPr>
              <w:t>0.579</w:t>
            </w:r>
          </w:p>
        </w:tc>
        <w:tc>
          <w:tcPr>
            <w:tcW w:w="1213" w:type="dxa"/>
            <w:noWrap/>
            <w:hideMark/>
          </w:tcPr>
          <w:p w14:paraId="58CD5F00" w14:textId="77777777" w:rsidR="00663AED" w:rsidRPr="00663AED" w:rsidRDefault="00663AED" w:rsidP="00587E9D">
            <w:pPr>
              <w:spacing w:line="240" w:lineRule="auto"/>
              <w:jc w:val="center"/>
            </w:pPr>
            <w:r w:rsidRPr="00663AED">
              <w:rPr>
                <w:rFonts w:hint="eastAsia"/>
              </w:rPr>
              <w:t>-0.163</w:t>
            </w:r>
          </w:p>
        </w:tc>
      </w:tr>
      <w:tr w:rsidR="00663AED" w:rsidRPr="00663AED" w14:paraId="2E7928AD" w14:textId="77777777" w:rsidTr="00587E9D">
        <w:trPr>
          <w:trHeight w:val="276"/>
          <w:jc w:val="center"/>
        </w:trPr>
        <w:tc>
          <w:tcPr>
            <w:tcW w:w="960" w:type="dxa"/>
            <w:noWrap/>
            <w:hideMark/>
          </w:tcPr>
          <w:p w14:paraId="13A0D10D" w14:textId="77777777" w:rsidR="00663AED" w:rsidRPr="00663AED" w:rsidRDefault="00663AED" w:rsidP="00587E9D">
            <w:pPr>
              <w:spacing w:line="240" w:lineRule="auto"/>
              <w:jc w:val="center"/>
            </w:pPr>
            <w:r w:rsidRPr="00663AED">
              <w:rPr>
                <w:rFonts w:hint="eastAsia"/>
              </w:rPr>
              <w:t>湖北</w:t>
            </w:r>
          </w:p>
        </w:tc>
        <w:tc>
          <w:tcPr>
            <w:tcW w:w="960" w:type="dxa"/>
            <w:noWrap/>
            <w:hideMark/>
          </w:tcPr>
          <w:p w14:paraId="1B80A5A2" w14:textId="77777777" w:rsidR="00663AED" w:rsidRPr="00663AED" w:rsidRDefault="00663AED" w:rsidP="00587E9D">
            <w:pPr>
              <w:spacing w:line="240" w:lineRule="auto"/>
              <w:jc w:val="center"/>
            </w:pPr>
            <w:r w:rsidRPr="00663AED">
              <w:rPr>
                <w:rFonts w:hint="eastAsia"/>
              </w:rPr>
              <w:t>0.779</w:t>
            </w:r>
          </w:p>
        </w:tc>
        <w:tc>
          <w:tcPr>
            <w:tcW w:w="960" w:type="dxa"/>
            <w:noWrap/>
            <w:hideMark/>
          </w:tcPr>
          <w:p w14:paraId="315EFD63" w14:textId="77777777" w:rsidR="00663AED" w:rsidRPr="00663AED" w:rsidRDefault="00663AED" w:rsidP="00587E9D">
            <w:pPr>
              <w:spacing w:line="240" w:lineRule="auto"/>
              <w:jc w:val="center"/>
            </w:pPr>
            <w:r w:rsidRPr="00663AED">
              <w:rPr>
                <w:rFonts w:hint="eastAsia"/>
              </w:rPr>
              <w:t>0.981</w:t>
            </w:r>
          </w:p>
        </w:tc>
        <w:tc>
          <w:tcPr>
            <w:tcW w:w="960" w:type="dxa"/>
            <w:noWrap/>
            <w:hideMark/>
          </w:tcPr>
          <w:p w14:paraId="242B8806" w14:textId="77777777" w:rsidR="00663AED" w:rsidRPr="00663AED" w:rsidRDefault="00663AED" w:rsidP="00587E9D">
            <w:pPr>
              <w:spacing w:line="240" w:lineRule="auto"/>
              <w:jc w:val="center"/>
            </w:pPr>
            <w:r w:rsidRPr="00663AED">
              <w:rPr>
                <w:rFonts w:hint="eastAsia"/>
              </w:rPr>
              <w:t>0.794</w:t>
            </w:r>
          </w:p>
        </w:tc>
        <w:tc>
          <w:tcPr>
            <w:tcW w:w="960" w:type="dxa"/>
            <w:noWrap/>
            <w:hideMark/>
          </w:tcPr>
          <w:p w14:paraId="350E057A" w14:textId="77777777" w:rsidR="00663AED" w:rsidRPr="00663AED" w:rsidRDefault="00663AED" w:rsidP="00587E9D">
            <w:pPr>
              <w:spacing w:line="240" w:lineRule="auto"/>
              <w:jc w:val="center"/>
            </w:pPr>
            <w:r w:rsidRPr="00663AED">
              <w:rPr>
                <w:rFonts w:hint="eastAsia"/>
              </w:rPr>
              <w:t>0.649</w:t>
            </w:r>
          </w:p>
        </w:tc>
        <w:tc>
          <w:tcPr>
            <w:tcW w:w="960" w:type="dxa"/>
            <w:noWrap/>
            <w:hideMark/>
          </w:tcPr>
          <w:p w14:paraId="75F4F51B" w14:textId="77777777" w:rsidR="00663AED" w:rsidRPr="00663AED" w:rsidRDefault="00663AED" w:rsidP="00587E9D">
            <w:pPr>
              <w:spacing w:line="240" w:lineRule="auto"/>
              <w:jc w:val="center"/>
            </w:pPr>
            <w:r w:rsidRPr="00663AED">
              <w:rPr>
                <w:rFonts w:hint="eastAsia"/>
              </w:rPr>
              <w:t>1</w:t>
            </w:r>
          </w:p>
        </w:tc>
        <w:tc>
          <w:tcPr>
            <w:tcW w:w="960" w:type="dxa"/>
            <w:noWrap/>
            <w:hideMark/>
          </w:tcPr>
          <w:p w14:paraId="516BFA34" w14:textId="77777777" w:rsidR="00663AED" w:rsidRPr="00663AED" w:rsidRDefault="00663AED" w:rsidP="00587E9D">
            <w:pPr>
              <w:spacing w:line="240" w:lineRule="auto"/>
              <w:jc w:val="center"/>
            </w:pPr>
            <w:r w:rsidRPr="00663AED">
              <w:rPr>
                <w:rFonts w:hint="eastAsia"/>
              </w:rPr>
              <w:t>0.649</w:t>
            </w:r>
          </w:p>
        </w:tc>
        <w:tc>
          <w:tcPr>
            <w:tcW w:w="1213" w:type="dxa"/>
            <w:noWrap/>
            <w:hideMark/>
          </w:tcPr>
          <w:p w14:paraId="366A7E39" w14:textId="77777777" w:rsidR="00663AED" w:rsidRPr="00663AED" w:rsidRDefault="00663AED" w:rsidP="00587E9D">
            <w:pPr>
              <w:spacing w:line="240" w:lineRule="auto"/>
              <w:jc w:val="center"/>
            </w:pPr>
            <w:r w:rsidRPr="00663AED">
              <w:rPr>
                <w:rFonts w:hint="eastAsia"/>
              </w:rPr>
              <w:t>-0.167</w:t>
            </w:r>
          </w:p>
        </w:tc>
      </w:tr>
      <w:tr w:rsidR="00663AED" w:rsidRPr="00663AED" w14:paraId="017E8623" w14:textId="77777777" w:rsidTr="00587E9D">
        <w:trPr>
          <w:trHeight w:val="276"/>
          <w:jc w:val="center"/>
        </w:trPr>
        <w:tc>
          <w:tcPr>
            <w:tcW w:w="960" w:type="dxa"/>
            <w:noWrap/>
            <w:hideMark/>
          </w:tcPr>
          <w:p w14:paraId="791A31C3" w14:textId="77777777" w:rsidR="00663AED" w:rsidRPr="00663AED" w:rsidRDefault="00663AED" w:rsidP="00587E9D">
            <w:pPr>
              <w:spacing w:line="240" w:lineRule="auto"/>
              <w:jc w:val="center"/>
            </w:pPr>
            <w:r w:rsidRPr="00663AED">
              <w:rPr>
                <w:rFonts w:hint="eastAsia"/>
              </w:rPr>
              <w:t>湖南</w:t>
            </w:r>
          </w:p>
        </w:tc>
        <w:tc>
          <w:tcPr>
            <w:tcW w:w="960" w:type="dxa"/>
            <w:noWrap/>
            <w:hideMark/>
          </w:tcPr>
          <w:p w14:paraId="7CF3F987" w14:textId="77777777" w:rsidR="00663AED" w:rsidRPr="00663AED" w:rsidRDefault="00663AED" w:rsidP="00587E9D">
            <w:pPr>
              <w:spacing w:line="240" w:lineRule="auto"/>
              <w:jc w:val="center"/>
            </w:pPr>
            <w:r w:rsidRPr="00663AED">
              <w:rPr>
                <w:rFonts w:hint="eastAsia"/>
              </w:rPr>
              <w:t>0.818</w:t>
            </w:r>
          </w:p>
        </w:tc>
        <w:tc>
          <w:tcPr>
            <w:tcW w:w="960" w:type="dxa"/>
            <w:noWrap/>
            <w:hideMark/>
          </w:tcPr>
          <w:p w14:paraId="36B89B44" w14:textId="77777777" w:rsidR="00663AED" w:rsidRPr="00663AED" w:rsidRDefault="00663AED" w:rsidP="00587E9D">
            <w:pPr>
              <w:spacing w:line="240" w:lineRule="auto"/>
              <w:jc w:val="center"/>
            </w:pPr>
            <w:r w:rsidRPr="00663AED">
              <w:rPr>
                <w:rFonts w:hint="eastAsia"/>
              </w:rPr>
              <w:t>1</w:t>
            </w:r>
          </w:p>
        </w:tc>
        <w:tc>
          <w:tcPr>
            <w:tcW w:w="960" w:type="dxa"/>
            <w:noWrap/>
            <w:hideMark/>
          </w:tcPr>
          <w:p w14:paraId="632956D8" w14:textId="77777777" w:rsidR="00663AED" w:rsidRPr="00663AED" w:rsidRDefault="00663AED" w:rsidP="00587E9D">
            <w:pPr>
              <w:spacing w:line="240" w:lineRule="auto"/>
              <w:jc w:val="center"/>
            </w:pPr>
            <w:r w:rsidRPr="00663AED">
              <w:rPr>
                <w:rFonts w:hint="eastAsia"/>
              </w:rPr>
              <w:t>0.818</w:t>
            </w:r>
          </w:p>
        </w:tc>
        <w:tc>
          <w:tcPr>
            <w:tcW w:w="960" w:type="dxa"/>
            <w:noWrap/>
            <w:hideMark/>
          </w:tcPr>
          <w:p w14:paraId="43F57FD3" w14:textId="77777777" w:rsidR="00663AED" w:rsidRPr="00663AED" w:rsidRDefault="00663AED" w:rsidP="00587E9D">
            <w:pPr>
              <w:spacing w:line="240" w:lineRule="auto"/>
              <w:jc w:val="center"/>
            </w:pPr>
            <w:r w:rsidRPr="00663AED">
              <w:rPr>
                <w:rFonts w:hint="eastAsia"/>
              </w:rPr>
              <w:t>0.57</w:t>
            </w:r>
          </w:p>
        </w:tc>
        <w:tc>
          <w:tcPr>
            <w:tcW w:w="960" w:type="dxa"/>
            <w:noWrap/>
            <w:hideMark/>
          </w:tcPr>
          <w:p w14:paraId="3C3595F2" w14:textId="77777777" w:rsidR="00663AED" w:rsidRPr="00663AED" w:rsidRDefault="00663AED" w:rsidP="00587E9D">
            <w:pPr>
              <w:spacing w:line="240" w:lineRule="auto"/>
              <w:jc w:val="center"/>
            </w:pPr>
            <w:r w:rsidRPr="00663AED">
              <w:rPr>
                <w:rFonts w:hint="eastAsia"/>
              </w:rPr>
              <w:t>1</w:t>
            </w:r>
          </w:p>
        </w:tc>
        <w:tc>
          <w:tcPr>
            <w:tcW w:w="960" w:type="dxa"/>
            <w:noWrap/>
            <w:hideMark/>
          </w:tcPr>
          <w:p w14:paraId="6EC64C03" w14:textId="77777777" w:rsidR="00663AED" w:rsidRPr="00663AED" w:rsidRDefault="00663AED" w:rsidP="00587E9D">
            <w:pPr>
              <w:spacing w:line="240" w:lineRule="auto"/>
              <w:jc w:val="center"/>
            </w:pPr>
            <w:r w:rsidRPr="00663AED">
              <w:rPr>
                <w:rFonts w:hint="eastAsia"/>
              </w:rPr>
              <w:t>0.57</w:t>
            </w:r>
          </w:p>
        </w:tc>
        <w:tc>
          <w:tcPr>
            <w:tcW w:w="1213" w:type="dxa"/>
            <w:noWrap/>
            <w:hideMark/>
          </w:tcPr>
          <w:p w14:paraId="485F0CE5" w14:textId="77777777" w:rsidR="00663AED" w:rsidRPr="00663AED" w:rsidRDefault="00663AED" w:rsidP="00587E9D">
            <w:pPr>
              <w:spacing w:line="240" w:lineRule="auto"/>
              <w:jc w:val="center"/>
            </w:pPr>
            <w:r w:rsidRPr="00663AED">
              <w:rPr>
                <w:rFonts w:hint="eastAsia"/>
              </w:rPr>
              <w:t>-0.303</w:t>
            </w:r>
          </w:p>
        </w:tc>
      </w:tr>
      <w:tr w:rsidR="00663AED" w:rsidRPr="00663AED" w14:paraId="3BADC5D2" w14:textId="77777777" w:rsidTr="00587E9D">
        <w:trPr>
          <w:trHeight w:val="276"/>
          <w:jc w:val="center"/>
        </w:trPr>
        <w:tc>
          <w:tcPr>
            <w:tcW w:w="960" w:type="dxa"/>
            <w:noWrap/>
            <w:hideMark/>
          </w:tcPr>
          <w:p w14:paraId="6DEC9121" w14:textId="77777777" w:rsidR="00663AED" w:rsidRPr="00663AED" w:rsidRDefault="00663AED" w:rsidP="00587E9D">
            <w:pPr>
              <w:spacing w:line="240" w:lineRule="auto"/>
              <w:jc w:val="center"/>
            </w:pPr>
            <w:r w:rsidRPr="00663AED">
              <w:rPr>
                <w:rFonts w:hint="eastAsia"/>
              </w:rPr>
              <w:t>广东</w:t>
            </w:r>
          </w:p>
        </w:tc>
        <w:tc>
          <w:tcPr>
            <w:tcW w:w="960" w:type="dxa"/>
            <w:noWrap/>
            <w:hideMark/>
          </w:tcPr>
          <w:p w14:paraId="27888378" w14:textId="77777777" w:rsidR="00663AED" w:rsidRPr="00663AED" w:rsidRDefault="00663AED" w:rsidP="00587E9D">
            <w:pPr>
              <w:spacing w:line="240" w:lineRule="auto"/>
              <w:jc w:val="center"/>
            </w:pPr>
            <w:r w:rsidRPr="00663AED">
              <w:rPr>
                <w:rFonts w:hint="eastAsia"/>
              </w:rPr>
              <w:t>0.757</w:t>
            </w:r>
          </w:p>
        </w:tc>
        <w:tc>
          <w:tcPr>
            <w:tcW w:w="960" w:type="dxa"/>
            <w:noWrap/>
            <w:hideMark/>
          </w:tcPr>
          <w:p w14:paraId="3B2867F0" w14:textId="77777777" w:rsidR="00663AED" w:rsidRPr="00663AED" w:rsidRDefault="00663AED" w:rsidP="00587E9D">
            <w:pPr>
              <w:spacing w:line="240" w:lineRule="auto"/>
              <w:jc w:val="center"/>
            </w:pPr>
            <w:r w:rsidRPr="00663AED">
              <w:rPr>
                <w:rFonts w:hint="eastAsia"/>
              </w:rPr>
              <w:t>0.805</w:t>
            </w:r>
          </w:p>
        </w:tc>
        <w:tc>
          <w:tcPr>
            <w:tcW w:w="960" w:type="dxa"/>
            <w:noWrap/>
            <w:hideMark/>
          </w:tcPr>
          <w:p w14:paraId="182837C2" w14:textId="77777777" w:rsidR="00663AED" w:rsidRPr="00663AED" w:rsidRDefault="00663AED" w:rsidP="00587E9D">
            <w:pPr>
              <w:spacing w:line="240" w:lineRule="auto"/>
              <w:jc w:val="center"/>
            </w:pPr>
            <w:r w:rsidRPr="00663AED">
              <w:rPr>
                <w:rFonts w:hint="eastAsia"/>
              </w:rPr>
              <w:t>0.941</w:t>
            </w:r>
          </w:p>
        </w:tc>
        <w:tc>
          <w:tcPr>
            <w:tcW w:w="960" w:type="dxa"/>
            <w:noWrap/>
            <w:hideMark/>
          </w:tcPr>
          <w:p w14:paraId="59EFD196" w14:textId="77777777" w:rsidR="00663AED" w:rsidRPr="00663AED" w:rsidRDefault="00663AED" w:rsidP="00587E9D">
            <w:pPr>
              <w:spacing w:line="240" w:lineRule="auto"/>
              <w:jc w:val="center"/>
            </w:pPr>
            <w:r w:rsidRPr="00663AED">
              <w:rPr>
                <w:rFonts w:hint="eastAsia"/>
              </w:rPr>
              <w:t>0.803</w:t>
            </w:r>
          </w:p>
        </w:tc>
        <w:tc>
          <w:tcPr>
            <w:tcW w:w="960" w:type="dxa"/>
            <w:noWrap/>
            <w:hideMark/>
          </w:tcPr>
          <w:p w14:paraId="6048459A" w14:textId="77777777" w:rsidR="00663AED" w:rsidRPr="00663AED" w:rsidRDefault="00663AED" w:rsidP="00587E9D">
            <w:pPr>
              <w:spacing w:line="240" w:lineRule="auto"/>
              <w:jc w:val="center"/>
            </w:pPr>
            <w:r w:rsidRPr="00663AED">
              <w:rPr>
                <w:rFonts w:hint="eastAsia"/>
              </w:rPr>
              <w:t>0.995</w:t>
            </w:r>
          </w:p>
        </w:tc>
        <w:tc>
          <w:tcPr>
            <w:tcW w:w="960" w:type="dxa"/>
            <w:noWrap/>
            <w:hideMark/>
          </w:tcPr>
          <w:p w14:paraId="4FA3042E" w14:textId="77777777" w:rsidR="00663AED" w:rsidRPr="00663AED" w:rsidRDefault="00663AED" w:rsidP="00587E9D">
            <w:pPr>
              <w:spacing w:line="240" w:lineRule="auto"/>
              <w:jc w:val="center"/>
            </w:pPr>
            <w:r w:rsidRPr="00663AED">
              <w:rPr>
                <w:rFonts w:hint="eastAsia"/>
              </w:rPr>
              <w:t>0.807</w:t>
            </w:r>
          </w:p>
        </w:tc>
        <w:tc>
          <w:tcPr>
            <w:tcW w:w="1213" w:type="dxa"/>
            <w:noWrap/>
            <w:hideMark/>
          </w:tcPr>
          <w:p w14:paraId="3BE42D61" w14:textId="77777777" w:rsidR="00663AED" w:rsidRPr="00663AED" w:rsidRDefault="00663AED" w:rsidP="00587E9D">
            <w:pPr>
              <w:spacing w:line="240" w:lineRule="auto"/>
              <w:jc w:val="center"/>
            </w:pPr>
            <w:r w:rsidRPr="00663AED">
              <w:rPr>
                <w:rFonts w:hint="eastAsia"/>
              </w:rPr>
              <w:t>0.061</w:t>
            </w:r>
          </w:p>
        </w:tc>
      </w:tr>
      <w:tr w:rsidR="00663AED" w:rsidRPr="00663AED" w14:paraId="4718E03F" w14:textId="77777777" w:rsidTr="00587E9D">
        <w:trPr>
          <w:trHeight w:val="276"/>
          <w:jc w:val="center"/>
        </w:trPr>
        <w:tc>
          <w:tcPr>
            <w:tcW w:w="960" w:type="dxa"/>
            <w:noWrap/>
            <w:hideMark/>
          </w:tcPr>
          <w:p w14:paraId="148ACC21" w14:textId="77777777" w:rsidR="00663AED" w:rsidRPr="00663AED" w:rsidRDefault="00663AED" w:rsidP="00587E9D">
            <w:pPr>
              <w:spacing w:line="240" w:lineRule="auto"/>
              <w:jc w:val="center"/>
            </w:pPr>
            <w:r w:rsidRPr="00663AED">
              <w:rPr>
                <w:rFonts w:hint="eastAsia"/>
              </w:rPr>
              <w:t>广西</w:t>
            </w:r>
          </w:p>
        </w:tc>
        <w:tc>
          <w:tcPr>
            <w:tcW w:w="960" w:type="dxa"/>
            <w:noWrap/>
            <w:hideMark/>
          </w:tcPr>
          <w:p w14:paraId="2BC5C25D" w14:textId="77777777" w:rsidR="00663AED" w:rsidRPr="00663AED" w:rsidRDefault="00663AED" w:rsidP="00587E9D">
            <w:pPr>
              <w:spacing w:line="240" w:lineRule="auto"/>
              <w:jc w:val="center"/>
            </w:pPr>
            <w:r w:rsidRPr="00663AED">
              <w:rPr>
                <w:rFonts w:hint="eastAsia"/>
              </w:rPr>
              <w:t>0.696</w:t>
            </w:r>
          </w:p>
        </w:tc>
        <w:tc>
          <w:tcPr>
            <w:tcW w:w="960" w:type="dxa"/>
            <w:noWrap/>
            <w:hideMark/>
          </w:tcPr>
          <w:p w14:paraId="5CBE4259" w14:textId="77777777" w:rsidR="00663AED" w:rsidRPr="00663AED" w:rsidRDefault="00663AED" w:rsidP="00587E9D">
            <w:pPr>
              <w:spacing w:line="240" w:lineRule="auto"/>
              <w:jc w:val="center"/>
            </w:pPr>
            <w:r w:rsidRPr="00663AED">
              <w:rPr>
                <w:rFonts w:hint="eastAsia"/>
              </w:rPr>
              <w:t>1</w:t>
            </w:r>
          </w:p>
        </w:tc>
        <w:tc>
          <w:tcPr>
            <w:tcW w:w="960" w:type="dxa"/>
            <w:noWrap/>
            <w:hideMark/>
          </w:tcPr>
          <w:p w14:paraId="0A044500" w14:textId="77777777" w:rsidR="00663AED" w:rsidRPr="00663AED" w:rsidRDefault="00663AED" w:rsidP="00587E9D">
            <w:pPr>
              <w:spacing w:line="240" w:lineRule="auto"/>
              <w:jc w:val="center"/>
            </w:pPr>
            <w:r w:rsidRPr="00663AED">
              <w:rPr>
                <w:rFonts w:hint="eastAsia"/>
              </w:rPr>
              <w:t>0.696</w:t>
            </w:r>
          </w:p>
        </w:tc>
        <w:tc>
          <w:tcPr>
            <w:tcW w:w="960" w:type="dxa"/>
            <w:noWrap/>
            <w:hideMark/>
          </w:tcPr>
          <w:p w14:paraId="60D7BD5B" w14:textId="77777777" w:rsidR="00663AED" w:rsidRPr="00663AED" w:rsidRDefault="00663AED" w:rsidP="00587E9D">
            <w:pPr>
              <w:spacing w:line="240" w:lineRule="auto"/>
              <w:jc w:val="center"/>
            </w:pPr>
            <w:r w:rsidRPr="00663AED">
              <w:rPr>
                <w:rFonts w:hint="eastAsia"/>
              </w:rPr>
              <w:t>0.483</w:t>
            </w:r>
          </w:p>
        </w:tc>
        <w:tc>
          <w:tcPr>
            <w:tcW w:w="960" w:type="dxa"/>
            <w:noWrap/>
            <w:hideMark/>
          </w:tcPr>
          <w:p w14:paraId="4F883A47" w14:textId="77777777" w:rsidR="00663AED" w:rsidRPr="00663AED" w:rsidRDefault="00663AED" w:rsidP="00587E9D">
            <w:pPr>
              <w:spacing w:line="240" w:lineRule="auto"/>
              <w:jc w:val="center"/>
            </w:pPr>
            <w:r w:rsidRPr="00663AED">
              <w:rPr>
                <w:rFonts w:hint="eastAsia"/>
              </w:rPr>
              <w:t>1</w:t>
            </w:r>
          </w:p>
        </w:tc>
        <w:tc>
          <w:tcPr>
            <w:tcW w:w="960" w:type="dxa"/>
            <w:noWrap/>
            <w:hideMark/>
          </w:tcPr>
          <w:p w14:paraId="3830970D" w14:textId="77777777" w:rsidR="00663AED" w:rsidRPr="00663AED" w:rsidRDefault="00663AED" w:rsidP="00587E9D">
            <w:pPr>
              <w:spacing w:line="240" w:lineRule="auto"/>
              <w:jc w:val="center"/>
            </w:pPr>
            <w:r w:rsidRPr="00663AED">
              <w:rPr>
                <w:rFonts w:hint="eastAsia"/>
              </w:rPr>
              <w:t>0.483</w:t>
            </w:r>
          </w:p>
        </w:tc>
        <w:tc>
          <w:tcPr>
            <w:tcW w:w="1213" w:type="dxa"/>
            <w:noWrap/>
            <w:hideMark/>
          </w:tcPr>
          <w:p w14:paraId="3B1F9EB9" w14:textId="77777777" w:rsidR="00663AED" w:rsidRPr="00663AED" w:rsidRDefault="00663AED" w:rsidP="00587E9D">
            <w:pPr>
              <w:spacing w:line="240" w:lineRule="auto"/>
              <w:jc w:val="center"/>
            </w:pPr>
            <w:r w:rsidRPr="00663AED">
              <w:rPr>
                <w:rFonts w:hint="eastAsia"/>
              </w:rPr>
              <w:t>-0.306</w:t>
            </w:r>
          </w:p>
        </w:tc>
      </w:tr>
      <w:tr w:rsidR="00663AED" w:rsidRPr="00663AED" w14:paraId="07CDFE61" w14:textId="77777777" w:rsidTr="00587E9D">
        <w:trPr>
          <w:trHeight w:val="276"/>
          <w:jc w:val="center"/>
        </w:trPr>
        <w:tc>
          <w:tcPr>
            <w:tcW w:w="960" w:type="dxa"/>
            <w:noWrap/>
            <w:hideMark/>
          </w:tcPr>
          <w:p w14:paraId="205F9DD7" w14:textId="77777777" w:rsidR="00663AED" w:rsidRPr="00663AED" w:rsidRDefault="00663AED" w:rsidP="00587E9D">
            <w:pPr>
              <w:spacing w:line="240" w:lineRule="auto"/>
              <w:jc w:val="center"/>
            </w:pPr>
            <w:r w:rsidRPr="00663AED">
              <w:rPr>
                <w:rFonts w:hint="eastAsia"/>
              </w:rPr>
              <w:t>海南</w:t>
            </w:r>
          </w:p>
        </w:tc>
        <w:tc>
          <w:tcPr>
            <w:tcW w:w="960" w:type="dxa"/>
            <w:noWrap/>
            <w:hideMark/>
          </w:tcPr>
          <w:p w14:paraId="0F37097D" w14:textId="77777777" w:rsidR="00663AED" w:rsidRPr="00663AED" w:rsidRDefault="00663AED" w:rsidP="00587E9D">
            <w:pPr>
              <w:spacing w:line="240" w:lineRule="auto"/>
              <w:jc w:val="center"/>
            </w:pPr>
            <w:r w:rsidRPr="00663AED">
              <w:rPr>
                <w:rFonts w:hint="eastAsia"/>
              </w:rPr>
              <w:t>0.537</w:t>
            </w:r>
          </w:p>
        </w:tc>
        <w:tc>
          <w:tcPr>
            <w:tcW w:w="960" w:type="dxa"/>
            <w:noWrap/>
            <w:hideMark/>
          </w:tcPr>
          <w:p w14:paraId="4D73C5B8" w14:textId="77777777" w:rsidR="00663AED" w:rsidRPr="00663AED" w:rsidRDefault="00663AED" w:rsidP="00587E9D">
            <w:pPr>
              <w:spacing w:line="240" w:lineRule="auto"/>
              <w:jc w:val="center"/>
            </w:pPr>
            <w:r w:rsidRPr="00663AED">
              <w:rPr>
                <w:rFonts w:hint="eastAsia"/>
              </w:rPr>
              <w:t>0.776</w:t>
            </w:r>
          </w:p>
        </w:tc>
        <w:tc>
          <w:tcPr>
            <w:tcW w:w="960" w:type="dxa"/>
            <w:noWrap/>
            <w:hideMark/>
          </w:tcPr>
          <w:p w14:paraId="6D74FE5B" w14:textId="77777777" w:rsidR="00663AED" w:rsidRPr="00663AED" w:rsidRDefault="00663AED" w:rsidP="00587E9D">
            <w:pPr>
              <w:spacing w:line="240" w:lineRule="auto"/>
              <w:jc w:val="center"/>
            </w:pPr>
            <w:r w:rsidRPr="00663AED">
              <w:rPr>
                <w:rFonts w:hint="eastAsia"/>
              </w:rPr>
              <w:t>0.692</w:t>
            </w:r>
          </w:p>
        </w:tc>
        <w:tc>
          <w:tcPr>
            <w:tcW w:w="960" w:type="dxa"/>
            <w:noWrap/>
            <w:hideMark/>
          </w:tcPr>
          <w:p w14:paraId="3C4ED315" w14:textId="77777777" w:rsidR="00663AED" w:rsidRPr="00663AED" w:rsidRDefault="00663AED" w:rsidP="00587E9D">
            <w:pPr>
              <w:spacing w:line="240" w:lineRule="auto"/>
              <w:jc w:val="center"/>
            </w:pPr>
            <w:r w:rsidRPr="00663AED">
              <w:rPr>
                <w:rFonts w:hint="eastAsia"/>
              </w:rPr>
              <w:t>0.537</w:t>
            </w:r>
          </w:p>
        </w:tc>
        <w:tc>
          <w:tcPr>
            <w:tcW w:w="960" w:type="dxa"/>
            <w:noWrap/>
            <w:hideMark/>
          </w:tcPr>
          <w:p w14:paraId="3704A75E" w14:textId="77777777" w:rsidR="00663AED" w:rsidRPr="00663AED" w:rsidRDefault="00663AED" w:rsidP="00587E9D">
            <w:pPr>
              <w:spacing w:line="240" w:lineRule="auto"/>
              <w:jc w:val="center"/>
            </w:pPr>
            <w:r w:rsidRPr="00663AED">
              <w:rPr>
                <w:rFonts w:hint="eastAsia"/>
              </w:rPr>
              <w:t>0.999</w:t>
            </w:r>
          </w:p>
        </w:tc>
        <w:tc>
          <w:tcPr>
            <w:tcW w:w="960" w:type="dxa"/>
            <w:noWrap/>
            <w:hideMark/>
          </w:tcPr>
          <w:p w14:paraId="489599B7" w14:textId="77777777" w:rsidR="00663AED" w:rsidRPr="00663AED" w:rsidRDefault="00663AED" w:rsidP="00587E9D">
            <w:pPr>
              <w:spacing w:line="240" w:lineRule="auto"/>
              <w:jc w:val="center"/>
            </w:pPr>
            <w:r w:rsidRPr="00663AED">
              <w:rPr>
                <w:rFonts w:hint="eastAsia"/>
              </w:rPr>
              <w:t>0.538</w:t>
            </w:r>
          </w:p>
        </w:tc>
        <w:tc>
          <w:tcPr>
            <w:tcW w:w="1213" w:type="dxa"/>
            <w:noWrap/>
            <w:hideMark/>
          </w:tcPr>
          <w:p w14:paraId="2E36CFC8" w14:textId="77777777" w:rsidR="00663AED" w:rsidRPr="00663AED" w:rsidRDefault="00663AED" w:rsidP="00587E9D">
            <w:pPr>
              <w:spacing w:line="240" w:lineRule="auto"/>
              <w:jc w:val="center"/>
            </w:pPr>
            <w:r w:rsidRPr="00663AED">
              <w:rPr>
                <w:rFonts w:hint="eastAsia"/>
              </w:rPr>
              <w:t>0</w:t>
            </w:r>
          </w:p>
        </w:tc>
      </w:tr>
      <w:tr w:rsidR="00663AED" w:rsidRPr="00663AED" w14:paraId="26D656BD" w14:textId="77777777" w:rsidTr="00587E9D">
        <w:trPr>
          <w:trHeight w:val="276"/>
          <w:jc w:val="center"/>
        </w:trPr>
        <w:tc>
          <w:tcPr>
            <w:tcW w:w="960" w:type="dxa"/>
            <w:noWrap/>
            <w:hideMark/>
          </w:tcPr>
          <w:p w14:paraId="04A49719" w14:textId="77777777" w:rsidR="00663AED" w:rsidRPr="00663AED" w:rsidRDefault="00663AED" w:rsidP="00587E9D">
            <w:pPr>
              <w:spacing w:line="240" w:lineRule="auto"/>
              <w:jc w:val="center"/>
            </w:pPr>
            <w:r w:rsidRPr="00663AED">
              <w:rPr>
                <w:rFonts w:hint="eastAsia"/>
              </w:rPr>
              <w:t>重庆</w:t>
            </w:r>
          </w:p>
        </w:tc>
        <w:tc>
          <w:tcPr>
            <w:tcW w:w="960" w:type="dxa"/>
            <w:noWrap/>
            <w:hideMark/>
          </w:tcPr>
          <w:p w14:paraId="394554FA" w14:textId="77777777" w:rsidR="00663AED" w:rsidRPr="00663AED" w:rsidRDefault="00663AED" w:rsidP="00587E9D">
            <w:pPr>
              <w:spacing w:line="240" w:lineRule="auto"/>
              <w:jc w:val="center"/>
            </w:pPr>
            <w:r w:rsidRPr="00663AED">
              <w:rPr>
                <w:rFonts w:hint="eastAsia"/>
              </w:rPr>
              <w:t>0.566</w:t>
            </w:r>
          </w:p>
        </w:tc>
        <w:tc>
          <w:tcPr>
            <w:tcW w:w="960" w:type="dxa"/>
            <w:noWrap/>
            <w:hideMark/>
          </w:tcPr>
          <w:p w14:paraId="33D9CBD2" w14:textId="77777777" w:rsidR="00663AED" w:rsidRPr="00663AED" w:rsidRDefault="00663AED" w:rsidP="00587E9D">
            <w:pPr>
              <w:spacing w:line="240" w:lineRule="auto"/>
              <w:jc w:val="center"/>
            </w:pPr>
            <w:r w:rsidRPr="00663AED">
              <w:rPr>
                <w:rFonts w:hint="eastAsia"/>
              </w:rPr>
              <w:t>0.738</w:t>
            </w:r>
          </w:p>
        </w:tc>
        <w:tc>
          <w:tcPr>
            <w:tcW w:w="960" w:type="dxa"/>
            <w:noWrap/>
            <w:hideMark/>
          </w:tcPr>
          <w:p w14:paraId="456CF854" w14:textId="77777777" w:rsidR="00663AED" w:rsidRPr="00663AED" w:rsidRDefault="00663AED" w:rsidP="00587E9D">
            <w:pPr>
              <w:spacing w:line="240" w:lineRule="auto"/>
              <w:jc w:val="center"/>
            </w:pPr>
            <w:r w:rsidRPr="00663AED">
              <w:rPr>
                <w:rFonts w:hint="eastAsia"/>
              </w:rPr>
              <w:t>0.767</w:t>
            </w:r>
          </w:p>
        </w:tc>
        <w:tc>
          <w:tcPr>
            <w:tcW w:w="960" w:type="dxa"/>
            <w:noWrap/>
            <w:hideMark/>
          </w:tcPr>
          <w:p w14:paraId="007F7B79" w14:textId="77777777" w:rsidR="00663AED" w:rsidRPr="00663AED" w:rsidRDefault="00663AED" w:rsidP="00587E9D">
            <w:pPr>
              <w:spacing w:line="240" w:lineRule="auto"/>
              <w:jc w:val="center"/>
            </w:pPr>
            <w:r w:rsidRPr="00663AED">
              <w:rPr>
                <w:rFonts w:hint="eastAsia"/>
              </w:rPr>
              <w:t>0.593</w:t>
            </w:r>
          </w:p>
        </w:tc>
        <w:tc>
          <w:tcPr>
            <w:tcW w:w="960" w:type="dxa"/>
            <w:noWrap/>
            <w:hideMark/>
          </w:tcPr>
          <w:p w14:paraId="35B072FA" w14:textId="77777777" w:rsidR="00663AED" w:rsidRPr="00663AED" w:rsidRDefault="00663AED" w:rsidP="00587E9D">
            <w:pPr>
              <w:spacing w:line="240" w:lineRule="auto"/>
              <w:jc w:val="center"/>
            </w:pPr>
            <w:r w:rsidRPr="00663AED">
              <w:rPr>
                <w:rFonts w:hint="eastAsia"/>
              </w:rPr>
              <w:t>0.999</w:t>
            </w:r>
          </w:p>
        </w:tc>
        <w:tc>
          <w:tcPr>
            <w:tcW w:w="960" w:type="dxa"/>
            <w:noWrap/>
            <w:hideMark/>
          </w:tcPr>
          <w:p w14:paraId="4D37A621" w14:textId="77777777" w:rsidR="00663AED" w:rsidRPr="00663AED" w:rsidRDefault="00663AED" w:rsidP="00587E9D">
            <w:pPr>
              <w:spacing w:line="240" w:lineRule="auto"/>
              <w:jc w:val="center"/>
            </w:pPr>
            <w:r w:rsidRPr="00663AED">
              <w:rPr>
                <w:rFonts w:hint="eastAsia"/>
              </w:rPr>
              <w:t>0.594</w:t>
            </w:r>
          </w:p>
        </w:tc>
        <w:tc>
          <w:tcPr>
            <w:tcW w:w="1213" w:type="dxa"/>
            <w:noWrap/>
            <w:hideMark/>
          </w:tcPr>
          <w:p w14:paraId="6AED25F7" w14:textId="77777777" w:rsidR="00663AED" w:rsidRPr="00663AED" w:rsidRDefault="00663AED" w:rsidP="00587E9D">
            <w:pPr>
              <w:spacing w:line="240" w:lineRule="auto"/>
              <w:jc w:val="center"/>
            </w:pPr>
            <w:r w:rsidRPr="00663AED">
              <w:rPr>
                <w:rFonts w:hint="eastAsia"/>
              </w:rPr>
              <w:t>0.048</w:t>
            </w:r>
          </w:p>
        </w:tc>
      </w:tr>
      <w:tr w:rsidR="00663AED" w:rsidRPr="00663AED" w14:paraId="4252E3E9" w14:textId="77777777" w:rsidTr="00587E9D">
        <w:trPr>
          <w:trHeight w:val="276"/>
          <w:jc w:val="center"/>
        </w:trPr>
        <w:tc>
          <w:tcPr>
            <w:tcW w:w="960" w:type="dxa"/>
            <w:noWrap/>
            <w:hideMark/>
          </w:tcPr>
          <w:p w14:paraId="07CA5A9E" w14:textId="77777777" w:rsidR="00663AED" w:rsidRPr="00663AED" w:rsidRDefault="00663AED" w:rsidP="00587E9D">
            <w:pPr>
              <w:spacing w:line="240" w:lineRule="auto"/>
              <w:jc w:val="center"/>
            </w:pPr>
            <w:r w:rsidRPr="00663AED">
              <w:rPr>
                <w:rFonts w:hint="eastAsia"/>
              </w:rPr>
              <w:t>四川</w:t>
            </w:r>
          </w:p>
        </w:tc>
        <w:tc>
          <w:tcPr>
            <w:tcW w:w="960" w:type="dxa"/>
            <w:noWrap/>
            <w:hideMark/>
          </w:tcPr>
          <w:p w14:paraId="79031D96" w14:textId="77777777" w:rsidR="00663AED" w:rsidRPr="00663AED" w:rsidRDefault="00663AED" w:rsidP="00587E9D">
            <w:pPr>
              <w:spacing w:line="240" w:lineRule="auto"/>
              <w:jc w:val="center"/>
            </w:pPr>
            <w:r w:rsidRPr="00663AED">
              <w:rPr>
                <w:rFonts w:hint="eastAsia"/>
              </w:rPr>
              <w:t>0.69</w:t>
            </w:r>
          </w:p>
        </w:tc>
        <w:tc>
          <w:tcPr>
            <w:tcW w:w="960" w:type="dxa"/>
            <w:noWrap/>
            <w:hideMark/>
          </w:tcPr>
          <w:p w14:paraId="0792FA8F" w14:textId="77777777" w:rsidR="00663AED" w:rsidRPr="00663AED" w:rsidRDefault="00663AED" w:rsidP="00587E9D">
            <w:pPr>
              <w:spacing w:line="240" w:lineRule="auto"/>
              <w:jc w:val="center"/>
            </w:pPr>
            <w:r w:rsidRPr="00663AED">
              <w:rPr>
                <w:rFonts w:hint="eastAsia"/>
              </w:rPr>
              <w:t>0.783</w:t>
            </w:r>
          </w:p>
        </w:tc>
        <w:tc>
          <w:tcPr>
            <w:tcW w:w="960" w:type="dxa"/>
            <w:noWrap/>
            <w:hideMark/>
          </w:tcPr>
          <w:p w14:paraId="2CA2E531" w14:textId="77777777" w:rsidR="00663AED" w:rsidRPr="00663AED" w:rsidRDefault="00663AED" w:rsidP="00587E9D">
            <w:pPr>
              <w:spacing w:line="240" w:lineRule="auto"/>
              <w:jc w:val="center"/>
            </w:pPr>
            <w:r w:rsidRPr="00663AED">
              <w:rPr>
                <w:rFonts w:hint="eastAsia"/>
              </w:rPr>
              <w:t>0.881</w:t>
            </w:r>
          </w:p>
        </w:tc>
        <w:tc>
          <w:tcPr>
            <w:tcW w:w="960" w:type="dxa"/>
            <w:noWrap/>
            <w:hideMark/>
          </w:tcPr>
          <w:p w14:paraId="003F46D8" w14:textId="77777777" w:rsidR="00663AED" w:rsidRPr="00663AED" w:rsidRDefault="00663AED" w:rsidP="00587E9D">
            <w:pPr>
              <w:spacing w:line="240" w:lineRule="auto"/>
              <w:jc w:val="center"/>
            </w:pPr>
            <w:r w:rsidRPr="00663AED">
              <w:rPr>
                <w:rFonts w:hint="eastAsia"/>
              </w:rPr>
              <w:t>0.676</w:t>
            </w:r>
          </w:p>
        </w:tc>
        <w:tc>
          <w:tcPr>
            <w:tcW w:w="960" w:type="dxa"/>
            <w:noWrap/>
            <w:hideMark/>
          </w:tcPr>
          <w:p w14:paraId="168D8F3C" w14:textId="77777777" w:rsidR="00663AED" w:rsidRPr="00663AED" w:rsidRDefault="00663AED" w:rsidP="00587E9D">
            <w:pPr>
              <w:spacing w:line="240" w:lineRule="auto"/>
              <w:jc w:val="center"/>
            </w:pPr>
            <w:r w:rsidRPr="00663AED">
              <w:rPr>
                <w:rFonts w:hint="eastAsia"/>
              </w:rPr>
              <w:t>1</w:t>
            </w:r>
          </w:p>
        </w:tc>
        <w:tc>
          <w:tcPr>
            <w:tcW w:w="960" w:type="dxa"/>
            <w:noWrap/>
            <w:hideMark/>
          </w:tcPr>
          <w:p w14:paraId="4FBC9E34" w14:textId="77777777" w:rsidR="00663AED" w:rsidRPr="00663AED" w:rsidRDefault="00663AED" w:rsidP="00587E9D">
            <w:pPr>
              <w:spacing w:line="240" w:lineRule="auto"/>
              <w:jc w:val="center"/>
            </w:pPr>
            <w:r w:rsidRPr="00663AED">
              <w:rPr>
                <w:rFonts w:hint="eastAsia"/>
              </w:rPr>
              <w:t>0.676</w:t>
            </w:r>
          </w:p>
        </w:tc>
        <w:tc>
          <w:tcPr>
            <w:tcW w:w="1213" w:type="dxa"/>
            <w:noWrap/>
            <w:hideMark/>
          </w:tcPr>
          <w:p w14:paraId="120E1BF3" w14:textId="77777777" w:rsidR="00663AED" w:rsidRPr="00663AED" w:rsidRDefault="00663AED" w:rsidP="00587E9D">
            <w:pPr>
              <w:spacing w:line="240" w:lineRule="auto"/>
              <w:jc w:val="center"/>
            </w:pPr>
            <w:r w:rsidRPr="00663AED">
              <w:rPr>
                <w:rFonts w:hint="eastAsia"/>
              </w:rPr>
              <w:t>-0.02</w:t>
            </w:r>
          </w:p>
        </w:tc>
      </w:tr>
      <w:tr w:rsidR="00663AED" w:rsidRPr="00663AED" w14:paraId="410A235F" w14:textId="77777777" w:rsidTr="00587E9D">
        <w:trPr>
          <w:trHeight w:val="276"/>
          <w:jc w:val="center"/>
        </w:trPr>
        <w:tc>
          <w:tcPr>
            <w:tcW w:w="960" w:type="dxa"/>
            <w:noWrap/>
            <w:hideMark/>
          </w:tcPr>
          <w:p w14:paraId="00FE490D" w14:textId="77777777" w:rsidR="00663AED" w:rsidRPr="00663AED" w:rsidRDefault="00663AED" w:rsidP="00587E9D">
            <w:pPr>
              <w:spacing w:line="240" w:lineRule="auto"/>
              <w:jc w:val="center"/>
            </w:pPr>
            <w:r w:rsidRPr="00663AED">
              <w:rPr>
                <w:rFonts w:hint="eastAsia"/>
              </w:rPr>
              <w:t>贵州</w:t>
            </w:r>
          </w:p>
        </w:tc>
        <w:tc>
          <w:tcPr>
            <w:tcW w:w="960" w:type="dxa"/>
            <w:noWrap/>
            <w:hideMark/>
          </w:tcPr>
          <w:p w14:paraId="36451E50" w14:textId="77777777" w:rsidR="00663AED" w:rsidRPr="00663AED" w:rsidRDefault="00663AED" w:rsidP="00587E9D">
            <w:pPr>
              <w:spacing w:line="240" w:lineRule="auto"/>
              <w:jc w:val="center"/>
            </w:pPr>
            <w:r w:rsidRPr="00663AED">
              <w:rPr>
                <w:rFonts w:hint="eastAsia"/>
              </w:rPr>
              <w:t>0.556</w:t>
            </w:r>
          </w:p>
        </w:tc>
        <w:tc>
          <w:tcPr>
            <w:tcW w:w="960" w:type="dxa"/>
            <w:noWrap/>
            <w:hideMark/>
          </w:tcPr>
          <w:p w14:paraId="14A8AB73" w14:textId="77777777" w:rsidR="00663AED" w:rsidRPr="00663AED" w:rsidRDefault="00663AED" w:rsidP="00587E9D">
            <w:pPr>
              <w:spacing w:line="240" w:lineRule="auto"/>
              <w:jc w:val="center"/>
            </w:pPr>
            <w:r w:rsidRPr="00663AED">
              <w:rPr>
                <w:rFonts w:hint="eastAsia"/>
              </w:rPr>
              <w:t>1</w:t>
            </w:r>
          </w:p>
        </w:tc>
        <w:tc>
          <w:tcPr>
            <w:tcW w:w="960" w:type="dxa"/>
            <w:noWrap/>
            <w:hideMark/>
          </w:tcPr>
          <w:p w14:paraId="25C60530" w14:textId="77777777" w:rsidR="00663AED" w:rsidRPr="00663AED" w:rsidRDefault="00663AED" w:rsidP="00587E9D">
            <w:pPr>
              <w:spacing w:line="240" w:lineRule="auto"/>
              <w:jc w:val="center"/>
            </w:pPr>
            <w:r w:rsidRPr="00663AED">
              <w:rPr>
                <w:rFonts w:hint="eastAsia"/>
              </w:rPr>
              <w:t>0.556</w:t>
            </w:r>
          </w:p>
        </w:tc>
        <w:tc>
          <w:tcPr>
            <w:tcW w:w="960" w:type="dxa"/>
            <w:noWrap/>
            <w:hideMark/>
          </w:tcPr>
          <w:p w14:paraId="38C1D4EF" w14:textId="77777777" w:rsidR="00663AED" w:rsidRPr="00663AED" w:rsidRDefault="00663AED" w:rsidP="00587E9D">
            <w:pPr>
              <w:spacing w:line="240" w:lineRule="auto"/>
              <w:jc w:val="center"/>
            </w:pPr>
            <w:r w:rsidRPr="00663AED">
              <w:rPr>
                <w:rFonts w:hint="eastAsia"/>
              </w:rPr>
              <w:t>0.363</w:t>
            </w:r>
          </w:p>
        </w:tc>
        <w:tc>
          <w:tcPr>
            <w:tcW w:w="960" w:type="dxa"/>
            <w:noWrap/>
            <w:hideMark/>
          </w:tcPr>
          <w:p w14:paraId="7F12AE23" w14:textId="77777777" w:rsidR="00663AED" w:rsidRPr="00663AED" w:rsidRDefault="00663AED" w:rsidP="00587E9D">
            <w:pPr>
              <w:spacing w:line="240" w:lineRule="auto"/>
              <w:jc w:val="center"/>
            </w:pPr>
            <w:r w:rsidRPr="00663AED">
              <w:rPr>
                <w:rFonts w:hint="eastAsia"/>
              </w:rPr>
              <w:t>1</w:t>
            </w:r>
          </w:p>
        </w:tc>
        <w:tc>
          <w:tcPr>
            <w:tcW w:w="960" w:type="dxa"/>
            <w:noWrap/>
            <w:hideMark/>
          </w:tcPr>
          <w:p w14:paraId="0AAF6257" w14:textId="77777777" w:rsidR="00663AED" w:rsidRPr="00663AED" w:rsidRDefault="00663AED" w:rsidP="00587E9D">
            <w:pPr>
              <w:spacing w:line="240" w:lineRule="auto"/>
              <w:jc w:val="center"/>
            </w:pPr>
            <w:r w:rsidRPr="00663AED">
              <w:rPr>
                <w:rFonts w:hint="eastAsia"/>
              </w:rPr>
              <w:t>0.363</w:t>
            </w:r>
          </w:p>
        </w:tc>
        <w:tc>
          <w:tcPr>
            <w:tcW w:w="1213" w:type="dxa"/>
            <w:noWrap/>
            <w:hideMark/>
          </w:tcPr>
          <w:p w14:paraId="055C4D32" w14:textId="77777777" w:rsidR="00663AED" w:rsidRPr="00663AED" w:rsidRDefault="00663AED" w:rsidP="00587E9D">
            <w:pPr>
              <w:spacing w:line="240" w:lineRule="auto"/>
              <w:jc w:val="center"/>
            </w:pPr>
            <w:r w:rsidRPr="00663AED">
              <w:rPr>
                <w:rFonts w:hint="eastAsia"/>
              </w:rPr>
              <w:t>-0.347</w:t>
            </w:r>
          </w:p>
        </w:tc>
      </w:tr>
      <w:tr w:rsidR="00663AED" w:rsidRPr="00663AED" w14:paraId="372CEC96" w14:textId="77777777" w:rsidTr="00587E9D">
        <w:trPr>
          <w:trHeight w:val="276"/>
          <w:jc w:val="center"/>
        </w:trPr>
        <w:tc>
          <w:tcPr>
            <w:tcW w:w="960" w:type="dxa"/>
            <w:noWrap/>
            <w:hideMark/>
          </w:tcPr>
          <w:p w14:paraId="3CFBD3CC" w14:textId="77777777" w:rsidR="00663AED" w:rsidRPr="00663AED" w:rsidRDefault="00663AED" w:rsidP="00587E9D">
            <w:pPr>
              <w:spacing w:line="240" w:lineRule="auto"/>
              <w:jc w:val="center"/>
            </w:pPr>
            <w:r w:rsidRPr="00663AED">
              <w:rPr>
                <w:rFonts w:hint="eastAsia"/>
              </w:rPr>
              <w:t>云南</w:t>
            </w:r>
          </w:p>
        </w:tc>
        <w:tc>
          <w:tcPr>
            <w:tcW w:w="960" w:type="dxa"/>
            <w:noWrap/>
            <w:hideMark/>
          </w:tcPr>
          <w:p w14:paraId="23F8FC3F" w14:textId="77777777" w:rsidR="00663AED" w:rsidRPr="00663AED" w:rsidRDefault="00663AED" w:rsidP="00587E9D">
            <w:pPr>
              <w:spacing w:line="240" w:lineRule="auto"/>
              <w:jc w:val="center"/>
            </w:pPr>
            <w:r w:rsidRPr="00663AED">
              <w:rPr>
                <w:rFonts w:hint="eastAsia"/>
              </w:rPr>
              <w:t>0.666</w:t>
            </w:r>
          </w:p>
        </w:tc>
        <w:tc>
          <w:tcPr>
            <w:tcW w:w="960" w:type="dxa"/>
            <w:noWrap/>
            <w:hideMark/>
          </w:tcPr>
          <w:p w14:paraId="21F1CD23" w14:textId="77777777" w:rsidR="00663AED" w:rsidRPr="00663AED" w:rsidRDefault="00663AED" w:rsidP="00587E9D">
            <w:pPr>
              <w:spacing w:line="240" w:lineRule="auto"/>
              <w:jc w:val="center"/>
            </w:pPr>
            <w:r w:rsidRPr="00663AED">
              <w:rPr>
                <w:rFonts w:hint="eastAsia"/>
              </w:rPr>
              <w:t>1</w:t>
            </w:r>
          </w:p>
        </w:tc>
        <w:tc>
          <w:tcPr>
            <w:tcW w:w="960" w:type="dxa"/>
            <w:noWrap/>
            <w:hideMark/>
          </w:tcPr>
          <w:p w14:paraId="54577FCC" w14:textId="77777777" w:rsidR="00663AED" w:rsidRPr="00663AED" w:rsidRDefault="00663AED" w:rsidP="00587E9D">
            <w:pPr>
              <w:spacing w:line="240" w:lineRule="auto"/>
              <w:jc w:val="center"/>
            </w:pPr>
            <w:r w:rsidRPr="00663AED">
              <w:rPr>
                <w:rFonts w:hint="eastAsia"/>
              </w:rPr>
              <w:t>0.666</w:t>
            </w:r>
          </w:p>
        </w:tc>
        <w:tc>
          <w:tcPr>
            <w:tcW w:w="960" w:type="dxa"/>
            <w:noWrap/>
            <w:hideMark/>
          </w:tcPr>
          <w:p w14:paraId="3BCE84E9" w14:textId="77777777" w:rsidR="00663AED" w:rsidRPr="00663AED" w:rsidRDefault="00663AED" w:rsidP="00587E9D">
            <w:pPr>
              <w:spacing w:line="240" w:lineRule="auto"/>
              <w:jc w:val="center"/>
            </w:pPr>
            <w:r w:rsidRPr="00663AED">
              <w:rPr>
                <w:rFonts w:hint="eastAsia"/>
              </w:rPr>
              <w:t>0.447</w:t>
            </w:r>
          </w:p>
        </w:tc>
        <w:tc>
          <w:tcPr>
            <w:tcW w:w="960" w:type="dxa"/>
            <w:noWrap/>
            <w:hideMark/>
          </w:tcPr>
          <w:p w14:paraId="7CCDA347" w14:textId="77777777" w:rsidR="00663AED" w:rsidRPr="00663AED" w:rsidRDefault="00663AED" w:rsidP="00587E9D">
            <w:pPr>
              <w:spacing w:line="240" w:lineRule="auto"/>
              <w:jc w:val="center"/>
            </w:pPr>
            <w:r w:rsidRPr="00663AED">
              <w:rPr>
                <w:rFonts w:hint="eastAsia"/>
              </w:rPr>
              <w:t>1</w:t>
            </w:r>
          </w:p>
        </w:tc>
        <w:tc>
          <w:tcPr>
            <w:tcW w:w="960" w:type="dxa"/>
            <w:noWrap/>
            <w:hideMark/>
          </w:tcPr>
          <w:p w14:paraId="77FDC351" w14:textId="77777777" w:rsidR="00663AED" w:rsidRPr="00663AED" w:rsidRDefault="00663AED" w:rsidP="00587E9D">
            <w:pPr>
              <w:spacing w:line="240" w:lineRule="auto"/>
              <w:jc w:val="center"/>
            </w:pPr>
            <w:r w:rsidRPr="00663AED">
              <w:rPr>
                <w:rFonts w:hint="eastAsia"/>
              </w:rPr>
              <w:t>0.447</w:t>
            </w:r>
          </w:p>
        </w:tc>
        <w:tc>
          <w:tcPr>
            <w:tcW w:w="1213" w:type="dxa"/>
            <w:noWrap/>
            <w:hideMark/>
          </w:tcPr>
          <w:p w14:paraId="5D3AE340" w14:textId="77777777" w:rsidR="00663AED" w:rsidRPr="00663AED" w:rsidRDefault="00663AED" w:rsidP="00587E9D">
            <w:pPr>
              <w:spacing w:line="240" w:lineRule="auto"/>
              <w:jc w:val="center"/>
            </w:pPr>
            <w:r w:rsidRPr="00663AED">
              <w:rPr>
                <w:rFonts w:hint="eastAsia"/>
              </w:rPr>
              <w:t>-0.329</w:t>
            </w:r>
          </w:p>
        </w:tc>
      </w:tr>
      <w:tr w:rsidR="00663AED" w:rsidRPr="00663AED" w14:paraId="1E3C597C" w14:textId="77777777" w:rsidTr="00587E9D">
        <w:trPr>
          <w:trHeight w:val="276"/>
          <w:jc w:val="center"/>
        </w:trPr>
        <w:tc>
          <w:tcPr>
            <w:tcW w:w="960" w:type="dxa"/>
            <w:noWrap/>
            <w:hideMark/>
          </w:tcPr>
          <w:p w14:paraId="517D0444" w14:textId="77777777" w:rsidR="00663AED" w:rsidRPr="00663AED" w:rsidRDefault="00663AED" w:rsidP="00587E9D">
            <w:pPr>
              <w:spacing w:line="240" w:lineRule="auto"/>
              <w:jc w:val="center"/>
            </w:pPr>
            <w:r w:rsidRPr="00663AED">
              <w:rPr>
                <w:rFonts w:hint="eastAsia"/>
              </w:rPr>
              <w:t>陕西</w:t>
            </w:r>
          </w:p>
        </w:tc>
        <w:tc>
          <w:tcPr>
            <w:tcW w:w="960" w:type="dxa"/>
            <w:noWrap/>
            <w:hideMark/>
          </w:tcPr>
          <w:p w14:paraId="4419935F" w14:textId="77777777" w:rsidR="00663AED" w:rsidRPr="00663AED" w:rsidRDefault="00663AED" w:rsidP="00587E9D">
            <w:pPr>
              <w:spacing w:line="240" w:lineRule="auto"/>
              <w:jc w:val="center"/>
            </w:pPr>
            <w:r w:rsidRPr="00663AED">
              <w:rPr>
                <w:rFonts w:hint="eastAsia"/>
              </w:rPr>
              <w:t>0.453</w:t>
            </w:r>
          </w:p>
        </w:tc>
        <w:tc>
          <w:tcPr>
            <w:tcW w:w="960" w:type="dxa"/>
            <w:noWrap/>
            <w:hideMark/>
          </w:tcPr>
          <w:p w14:paraId="24378838" w14:textId="77777777" w:rsidR="00663AED" w:rsidRPr="00663AED" w:rsidRDefault="00663AED" w:rsidP="00587E9D">
            <w:pPr>
              <w:spacing w:line="240" w:lineRule="auto"/>
              <w:jc w:val="center"/>
            </w:pPr>
            <w:r w:rsidRPr="00663AED">
              <w:rPr>
                <w:rFonts w:hint="eastAsia"/>
              </w:rPr>
              <w:t>0.746</w:t>
            </w:r>
          </w:p>
        </w:tc>
        <w:tc>
          <w:tcPr>
            <w:tcW w:w="960" w:type="dxa"/>
            <w:noWrap/>
            <w:hideMark/>
          </w:tcPr>
          <w:p w14:paraId="0171849E" w14:textId="77777777" w:rsidR="00663AED" w:rsidRPr="00663AED" w:rsidRDefault="00663AED" w:rsidP="00587E9D">
            <w:pPr>
              <w:spacing w:line="240" w:lineRule="auto"/>
              <w:jc w:val="center"/>
            </w:pPr>
            <w:r w:rsidRPr="00663AED">
              <w:rPr>
                <w:rFonts w:hint="eastAsia"/>
              </w:rPr>
              <w:t>0.607</w:t>
            </w:r>
          </w:p>
        </w:tc>
        <w:tc>
          <w:tcPr>
            <w:tcW w:w="960" w:type="dxa"/>
            <w:noWrap/>
            <w:hideMark/>
          </w:tcPr>
          <w:p w14:paraId="7AF964AE" w14:textId="77777777" w:rsidR="00663AED" w:rsidRPr="00663AED" w:rsidRDefault="00663AED" w:rsidP="00587E9D">
            <w:pPr>
              <w:spacing w:line="240" w:lineRule="auto"/>
              <w:jc w:val="center"/>
            </w:pPr>
            <w:r w:rsidRPr="00663AED">
              <w:rPr>
                <w:rFonts w:hint="eastAsia"/>
              </w:rPr>
              <w:t>0.453</w:t>
            </w:r>
          </w:p>
        </w:tc>
        <w:tc>
          <w:tcPr>
            <w:tcW w:w="960" w:type="dxa"/>
            <w:noWrap/>
            <w:hideMark/>
          </w:tcPr>
          <w:p w14:paraId="4C986BC3" w14:textId="77777777" w:rsidR="00663AED" w:rsidRPr="00663AED" w:rsidRDefault="00663AED" w:rsidP="00587E9D">
            <w:pPr>
              <w:spacing w:line="240" w:lineRule="auto"/>
              <w:jc w:val="center"/>
            </w:pPr>
            <w:r w:rsidRPr="00663AED">
              <w:rPr>
                <w:rFonts w:hint="eastAsia"/>
              </w:rPr>
              <w:t>0.997</w:t>
            </w:r>
          </w:p>
        </w:tc>
        <w:tc>
          <w:tcPr>
            <w:tcW w:w="960" w:type="dxa"/>
            <w:noWrap/>
            <w:hideMark/>
          </w:tcPr>
          <w:p w14:paraId="0E6AE34C" w14:textId="77777777" w:rsidR="00663AED" w:rsidRPr="00663AED" w:rsidRDefault="00663AED" w:rsidP="00587E9D">
            <w:pPr>
              <w:spacing w:line="240" w:lineRule="auto"/>
              <w:jc w:val="center"/>
            </w:pPr>
            <w:r w:rsidRPr="00663AED">
              <w:rPr>
                <w:rFonts w:hint="eastAsia"/>
              </w:rPr>
              <w:t>0.454</w:t>
            </w:r>
          </w:p>
        </w:tc>
        <w:tc>
          <w:tcPr>
            <w:tcW w:w="1213" w:type="dxa"/>
            <w:noWrap/>
            <w:hideMark/>
          </w:tcPr>
          <w:p w14:paraId="359E8AB7" w14:textId="77777777" w:rsidR="00663AED" w:rsidRPr="00663AED" w:rsidRDefault="00663AED" w:rsidP="00587E9D">
            <w:pPr>
              <w:spacing w:line="240" w:lineRule="auto"/>
              <w:jc w:val="center"/>
            </w:pPr>
            <w:r w:rsidRPr="00663AED">
              <w:rPr>
                <w:rFonts w:hint="eastAsia"/>
              </w:rPr>
              <w:t>0</w:t>
            </w:r>
          </w:p>
        </w:tc>
      </w:tr>
      <w:tr w:rsidR="00663AED" w:rsidRPr="00663AED" w14:paraId="7CDA3879" w14:textId="77777777" w:rsidTr="00587E9D">
        <w:trPr>
          <w:trHeight w:val="276"/>
          <w:jc w:val="center"/>
        </w:trPr>
        <w:tc>
          <w:tcPr>
            <w:tcW w:w="960" w:type="dxa"/>
            <w:noWrap/>
            <w:hideMark/>
          </w:tcPr>
          <w:p w14:paraId="0C41BD12" w14:textId="77777777" w:rsidR="00663AED" w:rsidRPr="00663AED" w:rsidRDefault="00663AED" w:rsidP="00587E9D">
            <w:pPr>
              <w:spacing w:line="240" w:lineRule="auto"/>
              <w:jc w:val="center"/>
            </w:pPr>
            <w:r w:rsidRPr="00663AED">
              <w:rPr>
                <w:rFonts w:hint="eastAsia"/>
              </w:rPr>
              <w:t>甘肃</w:t>
            </w:r>
          </w:p>
        </w:tc>
        <w:tc>
          <w:tcPr>
            <w:tcW w:w="960" w:type="dxa"/>
            <w:noWrap/>
            <w:hideMark/>
          </w:tcPr>
          <w:p w14:paraId="50FF18E8" w14:textId="77777777" w:rsidR="00663AED" w:rsidRPr="00663AED" w:rsidRDefault="00663AED" w:rsidP="00587E9D">
            <w:pPr>
              <w:spacing w:line="240" w:lineRule="auto"/>
              <w:jc w:val="center"/>
            </w:pPr>
            <w:r w:rsidRPr="00663AED">
              <w:rPr>
                <w:rFonts w:hint="eastAsia"/>
              </w:rPr>
              <w:t>0.636</w:t>
            </w:r>
          </w:p>
        </w:tc>
        <w:tc>
          <w:tcPr>
            <w:tcW w:w="960" w:type="dxa"/>
            <w:noWrap/>
            <w:hideMark/>
          </w:tcPr>
          <w:p w14:paraId="656B4D0D" w14:textId="77777777" w:rsidR="00663AED" w:rsidRPr="00663AED" w:rsidRDefault="00663AED" w:rsidP="00587E9D">
            <w:pPr>
              <w:spacing w:line="240" w:lineRule="auto"/>
              <w:jc w:val="center"/>
            </w:pPr>
            <w:r w:rsidRPr="00663AED">
              <w:rPr>
                <w:rFonts w:hint="eastAsia"/>
              </w:rPr>
              <w:t>0.989</w:t>
            </w:r>
          </w:p>
        </w:tc>
        <w:tc>
          <w:tcPr>
            <w:tcW w:w="960" w:type="dxa"/>
            <w:noWrap/>
            <w:hideMark/>
          </w:tcPr>
          <w:p w14:paraId="6077E495" w14:textId="77777777" w:rsidR="00663AED" w:rsidRPr="00663AED" w:rsidRDefault="00663AED" w:rsidP="00587E9D">
            <w:pPr>
              <w:spacing w:line="240" w:lineRule="auto"/>
              <w:jc w:val="center"/>
            </w:pPr>
            <w:r w:rsidRPr="00663AED">
              <w:rPr>
                <w:rFonts w:hint="eastAsia"/>
              </w:rPr>
              <w:t>0.643</w:t>
            </w:r>
          </w:p>
        </w:tc>
        <w:tc>
          <w:tcPr>
            <w:tcW w:w="960" w:type="dxa"/>
            <w:noWrap/>
            <w:hideMark/>
          </w:tcPr>
          <w:p w14:paraId="72890171" w14:textId="77777777" w:rsidR="00663AED" w:rsidRPr="00663AED" w:rsidRDefault="00663AED" w:rsidP="00587E9D">
            <w:pPr>
              <w:spacing w:line="240" w:lineRule="auto"/>
              <w:jc w:val="center"/>
            </w:pPr>
            <w:r w:rsidRPr="00663AED">
              <w:rPr>
                <w:rFonts w:hint="eastAsia"/>
              </w:rPr>
              <w:t>0.445</w:t>
            </w:r>
          </w:p>
        </w:tc>
        <w:tc>
          <w:tcPr>
            <w:tcW w:w="960" w:type="dxa"/>
            <w:noWrap/>
            <w:hideMark/>
          </w:tcPr>
          <w:p w14:paraId="0D0939AD" w14:textId="77777777" w:rsidR="00663AED" w:rsidRPr="00663AED" w:rsidRDefault="00663AED" w:rsidP="00587E9D">
            <w:pPr>
              <w:spacing w:line="240" w:lineRule="auto"/>
              <w:jc w:val="center"/>
            </w:pPr>
            <w:r w:rsidRPr="00663AED">
              <w:rPr>
                <w:rFonts w:hint="eastAsia"/>
              </w:rPr>
              <w:t>0.998</w:t>
            </w:r>
          </w:p>
        </w:tc>
        <w:tc>
          <w:tcPr>
            <w:tcW w:w="960" w:type="dxa"/>
            <w:noWrap/>
            <w:hideMark/>
          </w:tcPr>
          <w:p w14:paraId="35F64B6F" w14:textId="77777777" w:rsidR="00663AED" w:rsidRPr="00663AED" w:rsidRDefault="00663AED" w:rsidP="00587E9D">
            <w:pPr>
              <w:spacing w:line="240" w:lineRule="auto"/>
              <w:jc w:val="center"/>
            </w:pPr>
            <w:r w:rsidRPr="00663AED">
              <w:rPr>
                <w:rFonts w:hint="eastAsia"/>
              </w:rPr>
              <w:t>0.445</w:t>
            </w:r>
          </w:p>
        </w:tc>
        <w:tc>
          <w:tcPr>
            <w:tcW w:w="1213" w:type="dxa"/>
            <w:noWrap/>
            <w:hideMark/>
          </w:tcPr>
          <w:p w14:paraId="44B8B3E5" w14:textId="77777777" w:rsidR="00663AED" w:rsidRPr="00663AED" w:rsidRDefault="00663AED" w:rsidP="00587E9D">
            <w:pPr>
              <w:spacing w:line="240" w:lineRule="auto"/>
              <w:jc w:val="center"/>
            </w:pPr>
            <w:r w:rsidRPr="00663AED">
              <w:rPr>
                <w:rFonts w:hint="eastAsia"/>
              </w:rPr>
              <w:t>-0.3</w:t>
            </w:r>
          </w:p>
        </w:tc>
      </w:tr>
      <w:tr w:rsidR="00663AED" w:rsidRPr="00663AED" w14:paraId="49F990A6" w14:textId="77777777" w:rsidTr="00587E9D">
        <w:trPr>
          <w:trHeight w:val="276"/>
          <w:jc w:val="center"/>
        </w:trPr>
        <w:tc>
          <w:tcPr>
            <w:tcW w:w="960" w:type="dxa"/>
            <w:noWrap/>
            <w:hideMark/>
          </w:tcPr>
          <w:p w14:paraId="5AB56374" w14:textId="77777777" w:rsidR="00663AED" w:rsidRPr="00663AED" w:rsidRDefault="00663AED" w:rsidP="00587E9D">
            <w:pPr>
              <w:spacing w:line="240" w:lineRule="auto"/>
              <w:jc w:val="center"/>
            </w:pPr>
            <w:r w:rsidRPr="00663AED">
              <w:rPr>
                <w:rFonts w:hint="eastAsia"/>
              </w:rPr>
              <w:t>青海</w:t>
            </w:r>
          </w:p>
        </w:tc>
        <w:tc>
          <w:tcPr>
            <w:tcW w:w="960" w:type="dxa"/>
            <w:noWrap/>
            <w:hideMark/>
          </w:tcPr>
          <w:p w14:paraId="7BB54FC0" w14:textId="77777777" w:rsidR="00663AED" w:rsidRPr="00663AED" w:rsidRDefault="00663AED" w:rsidP="00587E9D">
            <w:pPr>
              <w:spacing w:line="240" w:lineRule="auto"/>
              <w:jc w:val="center"/>
            </w:pPr>
            <w:r w:rsidRPr="00663AED">
              <w:rPr>
                <w:rFonts w:hint="eastAsia"/>
              </w:rPr>
              <w:t>0.704</w:t>
            </w:r>
          </w:p>
        </w:tc>
        <w:tc>
          <w:tcPr>
            <w:tcW w:w="960" w:type="dxa"/>
            <w:noWrap/>
            <w:hideMark/>
          </w:tcPr>
          <w:p w14:paraId="75C16731" w14:textId="77777777" w:rsidR="00663AED" w:rsidRPr="00663AED" w:rsidRDefault="00663AED" w:rsidP="00587E9D">
            <w:pPr>
              <w:spacing w:line="240" w:lineRule="auto"/>
              <w:jc w:val="center"/>
            </w:pPr>
            <w:r w:rsidRPr="00663AED">
              <w:rPr>
                <w:rFonts w:hint="eastAsia"/>
              </w:rPr>
              <w:t>0.934</w:t>
            </w:r>
          </w:p>
        </w:tc>
        <w:tc>
          <w:tcPr>
            <w:tcW w:w="960" w:type="dxa"/>
            <w:noWrap/>
            <w:hideMark/>
          </w:tcPr>
          <w:p w14:paraId="17A0B91E" w14:textId="77777777" w:rsidR="00663AED" w:rsidRPr="00663AED" w:rsidRDefault="00663AED" w:rsidP="00587E9D">
            <w:pPr>
              <w:spacing w:line="240" w:lineRule="auto"/>
              <w:jc w:val="center"/>
            </w:pPr>
            <w:r w:rsidRPr="00663AED">
              <w:rPr>
                <w:rFonts w:hint="eastAsia"/>
              </w:rPr>
              <w:t>0.754</w:t>
            </w:r>
          </w:p>
        </w:tc>
        <w:tc>
          <w:tcPr>
            <w:tcW w:w="960" w:type="dxa"/>
            <w:noWrap/>
            <w:hideMark/>
          </w:tcPr>
          <w:p w14:paraId="0BEA602F" w14:textId="77777777" w:rsidR="00663AED" w:rsidRPr="00663AED" w:rsidRDefault="00663AED" w:rsidP="00587E9D">
            <w:pPr>
              <w:spacing w:line="240" w:lineRule="auto"/>
              <w:jc w:val="center"/>
            </w:pPr>
            <w:r w:rsidRPr="00663AED">
              <w:rPr>
                <w:rFonts w:hint="eastAsia"/>
              </w:rPr>
              <w:t>0.529</w:t>
            </w:r>
          </w:p>
        </w:tc>
        <w:tc>
          <w:tcPr>
            <w:tcW w:w="960" w:type="dxa"/>
            <w:noWrap/>
            <w:hideMark/>
          </w:tcPr>
          <w:p w14:paraId="3978ABF6" w14:textId="77777777" w:rsidR="00663AED" w:rsidRPr="00663AED" w:rsidRDefault="00663AED" w:rsidP="00587E9D">
            <w:pPr>
              <w:spacing w:line="240" w:lineRule="auto"/>
              <w:jc w:val="center"/>
            </w:pPr>
            <w:r w:rsidRPr="00663AED">
              <w:rPr>
                <w:rFonts w:hint="eastAsia"/>
              </w:rPr>
              <w:t>0.994</w:t>
            </w:r>
          </w:p>
        </w:tc>
        <w:tc>
          <w:tcPr>
            <w:tcW w:w="960" w:type="dxa"/>
            <w:noWrap/>
            <w:hideMark/>
          </w:tcPr>
          <w:p w14:paraId="6569E1BE" w14:textId="77777777" w:rsidR="00663AED" w:rsidRPr="00663AED" w:rsidRDefault="00663AED" w:rsidP="00587E9D">
            <w:pPr>
              <w:spacing w:line="240" w:lineRule="auto"/>
              <w:jc w:val="center"/>
            </w:pPr>
            <w:r w:rsidRPr="00663AED">
              <w:rPr>
                <w:rFonts w:hint="eastAsia"/>
              </w:rPr>
              <w:t>0.532</w:t>
            </w:r>
          </w:p>
        </w:tc>
        <w:tc>
          <w:tcPr>
            <w:tcW w:w="1213" w:type="dxa"/>
            <w:noWrap/>
            <w:hideMark/>
          </w:tcPr>
          <w:p w14:paraId="2A062D03" w14:textId="77777777" w:rsidR="00663AED" w:rsidRPr="00663AED" w:rsidRDefault="00663AED" w:rsidP="00587E9D">
            <w:pPr>
              <w:spacing w:line="240" w:lineRule="auto"/>
              <w:jc w:val="center"/>
            </w:pPr>
            <w:r w:rsidRPr="00663AED">
              <w:rPr>
                <w:rFonts w:hint="eastAsia"/>
              </w:rPr>
              <w:t>-0.249</w:t>
            </w:r>
          </w:p>
        </w:tc>
      </w:tr>
      <w:tr w:rsidR="00663AED" w:rsidRPr="00663AED" w14:paraId="516CD2DF" w14:textId="77777777" w:rsidTr="00296B7B">
        <w:trPr>
          <w:trHeight w:val="276"/>
          <w:jc w:val="center"/>
        </w:trPr>
        <w:tc>
          <w:tcPr>
            <w:tcW w:w="960" w:type="dxa"/>
            <w:tcBorders>
              <w:bottom w:val="nil"/>
            </w:tcBorders>
            <w:noWrap/>
            <w:hideMark/>
          </w:tcPr>
          <w:p w14:paraId="062F11DD" w14:textId="77777777" w:rsidR="00663AED" w:rsidRPr="00663AED" w:rsidRDefault="00663AED" w:rsidP="00587E9D">
            <w:pPr>
              <w:spacing w:line="240" w:lineRule="auto"/>
              <w:jc w:val="center"/>
            </w:pPr>
            <w:r w:rsidRPr="00663AED">
              <w:rPr>
                <w:rFonts w:hint="eastAsia"/>
              </w:rPr>
              <w:t>宁夏</w:t>
            </w:r>
          </w:p>
        </w:tc>
        <w:tc>
          <w:tcPr>
            <w:tcW w:w="960" w:type="dxa"/>
            <w:tcBorders>
              <w:bottom w:val="nil"/>
            </w:tcBorders>
            <w:noWrap/>
            <w:hideMark/>
          </w:tcPr>
          <w:p w14:paraId="56CD11CB" w14:textId="77777777" w:rsidR="00663AED" w:rsidRPr="00663AED" w:rsidRDefault="00663AED" w:rsidP="00587E9D">
            <w:pPr>
              <w:spacing w:line="240" w:lineRule="auto"/>
              <w:jc w:val="center"/>
            </w:pPr>
            <w:r w:rsidRPr="00663AED">
              <w:rPr>
                <w:rFonts w:hint="eastAsia"/>
              </w:rPr>
              <w:t>0.631</w:t>
            </w:r>
          </w:p>
        </w:tc>
        <w:tc>
          <w:tcPr>
            <w:tcW w:w="960" w:type="dxa"/>
            <w:tcBorders>
              <w:bottom w:val="nil"/>
            </w:tcBorders>
            <w:noWrap/>
            <w:hideMark/>
          </w:tcPr>
          <w:p w14:paraId="14306FAA" w14:textId="77777777" w:rsidR="00663AED" w:rsidRPr="00663AED" w:rsidRDefault="00663AED" w:rsidP="00587E9D">
            <w:pPr>
              <w:spacing w:line="240" w:lineRule="auto"/>
              <w:jc w:val="center"/>
            </w:pPr>
            <w:r w:rsidRPr="00663AED">
              <w:rPr>
                <w:rFonts w:hint="eastAsia"/>
              </w:rPr>
              <w:t>0.965</w:t>
            </w:r>
          </w:p>
        </w:tc>
        <w:tc>
          <w:tcPr>
            <w:tcW w:w="960" w:type="dxa"/>
            <w:tcBorders>
              <w:bottom w:val="nil"/>
            </w:tcBorders>
            <w:noWrap/>
            <w:hideMark/>
          </w:tcPr>
          <w:p w14:paraId="21389B36" w14:textId="77777777" w:rsidR="00663AED" w:rsidRPr="00663AED" w:rsidRDefault="00663AED" w:rsidP="00587E9D">
            <w:pPr>
              <w:spacing w:line="240" w:lineRule="auto"/>
              <w:jc w:val="center"/>
            </w:pPr>
            <w:r w:rsidRPr="00663AED">
              <w:rPr>
                <w:rFonts w:hint="eastAsia"/>
              </w:rPr>
              <w:t>0.654</w:t>
            </w:r>
          </w:p>
        </w:tc>
        <w:tc>
          <w:tcPr>
            <w:tcW w:w="960" w:type="dxa"/>
            <w:tcBorders>
              <w:bottom w:val="nil"/>
            </w:tcBorders>
            <w:noWrap/>
            <w:hideMark/>
          </w:tcPr>
          <w:p w14:paraId="13A720EA" w14:textId="77777777" w:rsidR="00663AED" w:rsidRPr="00663AED" w:rsidRDefault="00663AED" w:rsidP="00587E9D">
            <w:pPr>
              <w:spacing w:line="240" w:lineRule="auto"/>
              <w:jc w:val="center"/>
            </w:pPr>
            <w:r w:rsidRPr="00663AED">
              <w:rPr>
                <w:rFonts w:hint="eastAsia"/>
              </w:rPr>
              <w:t>0.477</w:t>
            </w:r>
          </w:p>
        </w:tc>
        <w:tc>
          <w:tcPr>
            <w:tcW w:w="960" w:type="dxa"/>
            <w:tcBorders>
              <w:bottom w:val="nil"/>
            </w:tcBorders>
            <w:noWrap/>
            <w:hideMark/>
          </w:tcPr>
          <w:p w14:paraId="0DA670A0" w14:textId="77777777" w:rsidR="00663AED" w:rsidRPr="00663AED" w:rsidRDefault="00663AED" w:rsidP="00587E9D">
            <w:pPr>
              <w:spacing w:line="240" w:lineRule="auto"/>
              <w:jc w:val="center"/>
            </w:pPr>
            <w:r w:rsidRPr="00663AED">
              <w:rPr>
                <w:rFonts w:hint="eastAsia"/>
              </w:rPr>
              <w:t>0.993</w:t>
            </w:r>
          </w:p>
        </w:tc>
        <w:tc>
          <w:tcPr>
            <w:tcW w:w="960" w:type="dxa"/>
            <w:tcBorders>
              <w:bottom w:val="nil"/>
            </w:tcBorders>
            <w:noWrap/>
            <w:hideMark/>
          </w:tcPr>
          <w:p w14:paraId="453B65C5" w14:textId="77777777" w:rsidR="00663AED" w:rsidRPr="00663AED" w:rsidRDefault="00663AED" w:rsidP="00587E9D">
            <w:pPr>
              <w:spacing w:line="240" w:lineRule="auto"/>
              <w:jc w:val="center"/>
            </w:pPr>
            <w:r w:rsidRPr="00663AED">
              <w:rPr>
                <w:rFonts w:hint="eastAsia"/>
              </w:rPr>
              <w:t>0.48</w:t>
            </w:r>
          </w:p>
        </w:tc>
        <w:tc>
          <w:tcPr>
            <w:tcW w:w="1213" w:type="dxa"/>
            <w:tcBorders>
              <w:bottom w:val="nil"/>
            </w:tcBorders>
            <w:noWrap/>
            <w:hideMark/>
          </w:tcPr>
          <w:p w14:paraId="12BC0086" w14:textId="77777777" w:rsidR="00663AED" w:rsidRPr="00663AED" w:rsidRDefault="00663AED" w:rsidP="00587E9D">
            <w:pPr>
              <w:spacing w:line="240" w:lineRule="auto"/>
              <w:jc w:val="center"/>
            </w:pPr>
            <w:r w:rsidRPr="00663AED">
              <w:rPr>
                <w:rFonts w:hint="eastAsia"/>
              </w:rPr>
              <w:t>-0.244</w:t>
            </w:r>
          </w:p>
        </w:tc>
      </w:tr>
      <w:tr w:rsidR="00663AED" w:rsidRPr="00663AED" w14:paraId="31DF5865" w14:textId="77777777" w:rsidTr="00296B7B">
        <w:trPr>
          <w:trHeight w:val="276"/>
          <w:jc w:val="center"/>
        </w:trPr>
        <w:tc>
          <w:tcPr>
            <w:tcW w:w="960" w:type="dxa"/>
            <w:tcBorders>
              <w:top w:val="nil"/>
              <w:bottom w:val="single" w:sz="12" w:space="0" w:color="auto"/>
            </w:tcBorders>
            <w:noWrap/>
            <w:hideMark/>
          </w:tcPr>
          <w:p w14:paraId="56E285B5" w14:textId="77777777" w:rsidR="00663AED" w:rsidRPr="00663AED" w:rsidRDefault="00663AED" w:rsidP="00587E9D">
            <w:pPr>
              <w:spacing w:line="240" w:lineRule="auto"/>
              <w:jc w:val="center"/>
            </w:pPr>
            <w:r w:rsidRPr="00663AED">
              <w:rPr>
                <w:rFonts w:hint="eastAsia"/>
              </w:rPr>
              <w:t>新疆</w:t>
            </w:r>
          </w:p>
        </w:tc>
        <w:tc>
          <w:tcPr>
            <w:tcW w:w="960" w:type="dxa"/>
            <w:tcBorders>
              <w:top w:val="nil"/>
              <w:bottom w:val="single" w:sz="12" w:space="0" w:color="auto"/>
            </w:tcBorders>
            <w:noWrap/>
            <w:hideMark/>
          </w:tcPr>
          <w:p w14:paraId="4B3062A5" w14:textId="77777777" w:rsidR="00663AED" w:rsidRPr="00663AED" w:rsidRDefault="00663AED" w:rsidP="00587E9D">
            <w:pPr>
              <w:spacing w:line="240" w:lineRule="auto"/>
              <w:jc w:val="center"/>
            </w:pPr>
            <w:r w:rsidRPr="00663AED">
              <w:rPr>
                <w:rFonts w:hint="eastAsia"/>
              </w:rPr>
              <w:t>0.784</w:t>
            </w:r>
          </w:p>
        </w:tc>
        <w:tc>
          <w:tcPr>
            <w:tcW w:w="960" w:type="dxa"/>
            <w:tcBorders>
              <w:top w:val="nil"/>
              <w:bottom w:val="single" w:sz="12" w:space="0" w:color="auto"/>
            </w:tcBorders>
            <w:noWrap/>
            <w:hideMark/>
          </w:tcPr>
          <w:p w14:paraId="1A453161" w14:textId="77777777" w:rsidR="00663AED" w:rsidRPr="00663AED" w:rsidRDefault="00663AED" w:rsidP="00587E9D">
            <w:pPr>
              <w:spacing w:line="240" w:lineRule="auto"/>
              <w:jc w:val="center"/>
            </w:pPr>
            <w:r w:rsidRPr="00663AED">
              <w:rPr>
                <w:rFonts w:hint="eastAsia"/>
              </w:rPr>
              <w:t>1</w:t>
            </w:r>
          </w:p>
        </w:tc>
        <w:tc>
          <w:tcPr>
            <w:tcW w:w="960" w:type="dxa"/>
            <w:tcBorders>
              <w:top w:val="nil"/>
              <w:bottom w:val="single" w:sz="12" w:space="0" w:color="auto"/>
            </w:tcBorders>
            <w:noWrap/>
            <w:hideMark/>
          </w:tcPr>
          <w:p w14:paraId="6B841D1E" w14:textId="77777777" w:rsidR="00663AED" w:rsidRPr="00663AED" w:rsidRDefault="00663AED" w:rsidP="00587E9D">
            <w:pPr>
              <w:spacing w:line="240" w:lineRule="auto"/>
              <w:jc w:val="center"/>
            </w:pPr>
            <w:r w:rsidRPr="00663AED">
              <w:rPr>
                <w:rFonts w:hint="eastAsia"/>
              </w:rPr>
              <w:t>0.784</w:t>
            </w:r>
          </w:p>
        </w:tc>
        <w:tc>
          <w:tcPr>
            <w:tcW w:w="960" w:type="dxa"/>
            <w:tcBorders>
              <w:top w:val="nil"/>
              <w:bottom w:val="single" w:sz="12" w:space="0" w:color="auto"/>
            </w:tcBorders>
            <w:noWrap/>
            <w:hideMark/>
          </w:tcPr>
          <w:p w14:paraId="465E01A8" w14:textId="77777777" w:rsidR="00663AED" w:rsidRPr="00663AED" w:rsidRDefault="00663AED" w:rsidP="00587E9D">
            <w:pPr>
              <w:spacing w:line="240" w:lineRule="auto"/>
              <w:jc w:val="center"/>
            </w:pPr>
            <w:r w:rsidRPr="00663AED">
              <w:rPr>
                <w:rFonts w:hint="eastAsia"/>
              </w:rPr>
              <w:t>0.508</w:t>
            </w:r>
          </w:p>
        </w:tc>
        <w:tc>
          <w:tcPr>
            <w:tcW w:w="960" w:type="dxa"/>
            <w:tcBorders>
              <w:top w:val="nil"/>
              <w:bottom w:val="single" w:sz="12" w:space="0" w:color="auto"/>
            </w:tcBorders>
            <w:noWrap/>
            <w:hideMark/>
          </w:tcPr>
          <w:p w14:paraId="1F726A51" w14:textId="77777777" w:rsidR="00663AED" w:rsidRPr="00663AED" w:rsidRDefault="00663AED" w:rsidP="00587E9D">
            <w:pPr>
              <w:spacing w:line="240" w:lineRule="auto"/>
              <w:jc w:val="center"/>
            </w:pPr>
            <w:r w:rsidRPr="00663AED">
              <w:rPr>
                <w:rFonts w:hint="eastAsia"/>
              </w:rPr>
              <w:t>1</w:t>
            </w:r>
          </w:p>
        </w:tc>
        <w:tc>
          <w:tcPr>
            <w:tcW w:w="960" w:type="dxa"/>
            <w:tcBorders>
              <w:top w:val="nil"/>
              <w:bottom w:val="single" w:sz="12" w:space="0" w:color="auto"/>
            </w:tcBorders>
            <w:noWrap/>
            <w:hideMark/>
          </w:tcPr>
          <w:p w14:paraId="03656891" w14:textId="77777777" w:rsidR="00663AED" w:rsidRPr="00663AED" w:rsidRDefault="00663AED" w:rsidP="00587E9D">
            <w:pPr>
              <w:spacing w:line="240" w:lineRule="auto"/>
              <w:jc w:val="center"/>
            </w:pPr>
            <w:r w:rsidRPr="00663AED">
              <w:rPr>
                <w:rFonts w:hint="eastAsia"/>
              </w:rPr>
              <w:t>0.508</w:t>
            </w:r>
          </w:p>
        </w:tc>
        <w:tc>
          <w:tcPr>
            <w:tcW w:w="1213" w:type="dxa"/>
            <w:tcBorders>
              <w:top w:val="nil"/>
              <w:bottom w:val="single" w:sz="12" w:space="0" w:color="auto"/>
            </w:tcBorders>
            <w:noWrap/>
            <w:hideMark/>
          </w:tcPr>
          <w:p w14:paraId="64692C8F" w14:textId="77777777" w:rsidR="00663AED" w:rsidRPr="00663AED" w:rsidRDefault="00663AED" w:rsidP="00587E9D">
            <w:pPr>
              <w:spacing w:line="240" w:lineRule="auto"/>
              <w:jc w:val="center"/>
            </w:pPr>
            <w:r w:rsidRPr="00663AED">
              <w:rPr>
                <w:rFonts w:hint="eastAsia"/>
              </w:rPr>
              <w:t>-0.352</w:t>
            </w:r>
          </w:p>
        </w:tc>
      </w:tr>
      <w:tr w:rsidR="00663AED" w:rsidRPr="00663AED" w14:paraId="58AD050C" w14:textId="77777777" w:rsidTr="00296B7B">
        <w:trPr>
          <w:trHeight w:val="276"/>
          <w:jc w:val="center"/>
        </w:trPr>
        <w:tc>
          <w:tcPr>
            <w:tcW w:w="960" w:type="dxa"/>
            <w:tcBorders>
              <w:top w:val="single" w:sz="12" w:space="0" w:color="auto"/>
            </w:tcBorders>
            <w:noWrap/>
            <w:hideMark/>
          </w:tcPr>
          <w:p w14:paraId="604EEA7D" w14:textId="77777777" w:rsidR="00663AED" w:rsidRPr="00663AED" w:rsidRDefault="00663AED" w:rsidP="00587E9D">
            <w:pPr>
              <w:spacing w:line="240" w:lineRule="auto"/>
              <w:jc w:val="center"/>
            </w:pPr>
            <w:r w:rsidRPr="00663AED">
              <w:rPr>
                <w:rFonts w:hint="eastAsia"/>
              </w:rPr>
              <w:t>mean</w:t>
            </w:r>
          </w:p>
        </w:tc>
        <w:tc>
          <w:tcPr>
            <w:tcW w:w="960" w:type="dxa"/>
            <w:tcBorders>
              <w:top w:val="single" w:sz="12" w:space="0" w:color="auto"/>
            </w:tcBorders>
            <w:noWrap/>
            <w:hideMark/>
          </w:tcPr>
          <w:p w14:paraId="4E86A868" w14:textId="77777777" w:rsidR="00663AED" w:rsidRPr="00663AED" w:rsidRDefault="00663AED" w:rsidP="00587E9D">
            <w:pPr>
              <w:spacing w:line="240" w:lineRule="auto"/>
              <w:jc w:val="center"/>
            </w:pPr>
            <w:r w:rsidRPr="00663AED">
              <w:rPr>
                <w:rFonts w:hint="eastAsia"/>
              </w:rPr>
              <w:t>0.712</w:t>
            </w:r>
          </w:p>
        </w:tc>
        <w:tc>
          <w:tcPr>
            <w:tcW w:w="960" w:type="dxa"/>
            <w:tcBorders>
              <w:top w:val="single" w:sz="12" w:space="0" w:color="auto"/>
            </w:tcBorders>
            <w:noWrap/>
            <w:hideMark/>
          </w:tcPr>
          <w:p w14:paraId="1EF7864F" w14:textId="77777777" w:rsidR="00663AED" w:rsidRPr="00663AED" w:rsidRDefault="00663AED" w:rsidP="00587E9D">
            <w:pPr>
              <w:spacing w:line="240" w:lineRule="auto"/>
              <w:jc w:val="center"/>
            </w:pPr>
            <w:r w:rsidRPr="00663AED">
              <w:rPr>
                <w:rFonts w:hint="eastAsia"/>
              </w:rPr>
              <w:t>0.902</w:t>
            </w:r>
          </w:p>
        </w:tc>
        <w:tc>
          <w:tcPr>
            <w:tcW w:w="960" w:type="dxa"/>
            <w:tcBorders>
              <w:top w:val="single" w:sz="12" w:space="0" w:color="auto"/>
            </w:tcBorders>
            <w:noWrap/>
            <w:hideMark/>
          </w:tcPr>
          <w:p w14:paraId="18E84717" w14:textId="77777777" w:rsidR="00663AED" w:rsidRPr="00663AED" w:rsidRDefault="00663AED" w:rsidP="00587E9D">
            <w:pPr>
              <w:spacing w:line="240" w:lineRule="auto"/>
              <w:jc w:val="center"/>
            </w:pPr>
            <w:r w:rsidRPr="00663AED">
              <w:rPr>
                <w:rFonts w:hint="eastAsia"/>
              </w:rPr>
              <w:t>0.793</w:t>
            </w:r>
          </w:p>
        </w:tc>
        <w:tc>
          <w:tcPr>
            <w:tcW w:w="960" w:type="dxa"/>
            <w:tcBorders>
              <w:top w:val="single" w:sz="12" w:space="0" w:color="auto"/>
            </w:tcBorders>
            <w:noWrap/>
            <w:hideMark/>
          </w:tcPr>
          <w:p w14:paraId="21FBEE49" w14:textId="77777777" w:rsidR="00663AED" w:rsidRPr="00663AED" w:rsidRDefault="00663AED" w:rsidP="00587E9D">
            <w:pPr>
              <w:spacing w:line="240" w:lineRule="auto"/>
              <w:jc w:val="center"/>
            </w:pPr>
            <w:r w:rsidRPr="00663AED">
              <w:rPr>
                <w:rFonts w:hint="eastAsia"/>
              </w:rPr>
              <w:t>0.643</w:t>
            </w:r>
          </w:p>
        </w:tc>
        <w:tc>
          <w:tcPr>
            <w:tcW w:w="960" w:type="dxa"/>
            <w:tcBorders>
              <w:top w:val="single" w:sz="12" w:space="0" w:color="auto"/>
            </w:tcBorders>
            <w:noWrap/>
            <w:hideMark/>
          </w:tcPr>
          <w:p w14:paraId="58F13172" w14:textId="77777777" w:rsidR="00663AED" w:rsidRPr="00663AED" w:rsidRDefault="00663AED" w:rsidP="00587E9D">
            <w:pPr>
              <w:spacing w:line="240" w:lineRule="auto"/>
              <w:jc w:val="center"/>
            </w:pPr>
            <w:r w:rsidRPr="00663AED">
              <w:rPr>
                <w:rFonts w:hint="eastAsia"/>
              </w:rPr>
              <w:t>0.998</w:t>
            </w:r>
          </w:p>
        </w:tc>
        <w:tc>
          <w:tcPr>
            <w:tcW w:w="960" w:type="dxa"/>
            <w:tcBorders>
              <w:top w:val="single" w:sz="12" w:space="0" w:color="auto"/>
            </w:tcBorders>
            <w:noWrap/>
            <w:hideMark/>
          </w:tcPr>
          <w:p w14:paraId="3802D4D5" w14:textId="77777777" w:rsidR="00663AED" w:rsidRPr="00663AED" w:rsidRDefault="00663AED" w:rsidP="00587E9D">
            <w:pPr>
              <w:spacing w:line="240" w:lineRule="auto"/>
              <w:jc w:val="center"/>
            </w:pPr>
            <w:r w:rsidRPr="00663AED">
              <w:rPr>
                <w:rFonts w:hint="eastAsia"/>
              </w:rPr>
              <w:t>0.644</w:t>
            </w:r>
          </w:p>
        </w:tc>
        <w:tc>
          <w:tcPr>
            <w:tcW w:w="1213" w:type="dxa"/>
            <w:tcBorders>
              <w:top w:val="single" w:sz="12" w:space="0" w:color="auto"/>
            </w:tcBorders>
            <w:noWrap/>
            <w:hideMark/>
          </w:tcPr>
          <w:p w14:paraId="5FABB0DD" w14:textId="77777777" w:rsidR="00663AED" w:rsidRPr="00663AED" w:rsidRDefault="00663AED" w:rsidP="00587E9D">
            <w:pPr>
              <w:spacing w:line="240" w:lineRule="auto"/>
              <w:jc w:val="center"/>
            </w:pPr>
            <w:r w:rsidRPr="00663AED">
              <w:rPr>
                <w:rFonts w:hint="eastAsia"/>
              </w:rPr>
              <w:t>-0.097</w:t>
            </w:r>
          </w:p>
        </w:tc>
      </w:tr>
    </w:tbl>
    <w:p w14:paraId="107AFE00" w14:textId="60050FCE" w:rsidR="00082CBC" w:rsidRPr="00082CBC" w:rsidRDefault="00082CBC" w:rsidP="00082CBC">
      <w:pPr>
        <w:pStyle w:val="a5"/>
        <w:jc w:val="center"/>
        <w:rPr>
          <w:rFonts w:ascii="Times New Roman" w:eastAsia="宋体" w:hAnsi="Times New Roman"/>
          <w:sz w:val="21"/>
          <w:szCs w:val="21"/>
        </w:rPr>
      </w:pPr>
      <w:bookmarkStart w:id="56" w:name="_Toc135563010"/>
      <w:r w:rsidRPr="00082CBC">
        <w:rPr>
          <w:rFonts w:ascii="Times New Roman" w:eastAsia="宋体" w:hAnsi="Times New Roman" w:hint="eastAsia"/>
          <w:sz w:val="21"/>
          <w:szCs w:val="21"/>
        </w:rPr>
        <w:t>表</w:t>
      </w:r>
      <w:r w:rsidRPr="00082CBC">
        <w:rPr>
          <w:rFonts w:ascii="Times New Roman" w:eastAsia="宋体" w:hAnsi="Times New Roman" w:hint="eastAsia"/>
          <w:sz w:val="21"/>
          <w:szCs w:val="21"/>
        </w:rPr>
        <w:t xml:space="preserve"> </w:t>
      </w:r>
      <w:r w:rsidRPr="00082CBC">
        <w:rPr>
          <w:rFonts w:ascii="Times New Roman" w:eastAsia="宋体" w:hAnsi="Times New Roman"/>
          <w:sz w:val="21"/>
          <w:szCs w:val="21"/>
        </w:rPr>
        <w:fldChar w:fldCharType="begin"/>
      </w:r>
      <w:r w:rsidRPr="00082CBC">
        <w:rPr>
          <w:rFonts w:ascii="Times New Roman" w:eastAsia="宋体" w:hAnsi="Times New Roman"/>
          <w:sz w:val="21"/>
          <w:szCs w:val="21"/>
        </w:rPr>
        <w:instrText xml:space="preserve"> </w:instrText>
      </w:r>
      <w:r w:rsidRPr="00082CBC">
        <w:rPr>
          <w:rFonts w:ascii="Times New Roman" w:eastAsia="宋体" w:hAnsi="Times New Roman" w:hint="eastAsia"/>
          <w:sz w:val="21"/>
          <w:szCs w:val="21"/>
        </w:rPr>
        <w:instrText xml:space="preserve">SEQ </w:instrText>
      </w:r>
      <w:r w:rsidRPr="00082CBC">
        <w:rPr>
          <w:rFonts w:ascii="Times New Roman" w:eastAsia="宋体" w:hAnsi="Times New Roman" w:hint="eastAsia"/>
          <w:sz w:val="21"/>
          <w:szCs w:val="21"/>
        </w:rPr>
        <w:instrText>表</w:instrText>
      </w:r>
      <w:r w:rsidRPr="00082CBC">
        <w:rPr>
          <w:rFonts w:ascii="Times New Roman" w:eastAsia="宋体" w:hAnsi="Times New Roman" w:hint="eastAsia"/>
          <w:sz w:val="21"/>
          <w:szCs w:val="21"/>
        </w:rPr>
        <w:instrText xml:space="preserve"> \* ARABIC</w:instrText>
      </w:r>
      <w:r w:rsidRPr="00082CBC">
        <w:rPr>
          <w:rFonts w:ascii="Times New Roman" w:eastAsia="宋体" w:hAnsi="Times New Roman"/>
          <w:sz w:val="21"/>
          <w:szCs w:val="21"/>
        </w:rPr>
        <w:instrText xml:space="preserve"> </w:instrText>
      </w:r>
      <w:r w:rsidRPr="00082CBC">
        <w:rPr>
          <w:rFonts w:ascii="Times New Roman" w:eastAsia="宋体" w:hAnsi="Times New Roman"/>
          <w:sz w:val="21"/>
          <w:szCs w:val="21"/>
        </w:rPr>
        <w:fldChar w:fldCharType="separate"/>
      </w:r>
      <w:r w:rsidRPr="00082CBC">
        <w:rPr>
          <w:rFonts w:ascii="Times New Roman" w:eastAsia="宋体" w:hAnsi="Times New Roman"/>
          <w:sz w:val="21"/>
          <w:szCs w:val="21"/>
        </w:rPr>
        <w:t>12</w:t>
      </w:r>
      <w:r w:rsidRPr="00082CBC">
        <w:rPr>
          <w:rFonts w:ascii="Times New Roman" w:eastAsia="宋体" w:hAnsi="Times New Roman"/>
          <w:sz w:val="21"/>
          <w:szCs w:val="21"/>
        </w:rPr>
        <w:fldChar w:fldCharType="end"/>
      </w:r>
      <w:r w:rsidRPr="00082CBC">
        <w:rPr>
          <w:rFonts w:ascii="Times New Roman" w:eastAsia="宋体" w:hAnsi="Times New Roman"/>
          <w:sz w:val="21"/>
          <w:szCs w:val="21"/>
        </w:rPr>
        <w:t xml:space="preserve">  2018</w:t>
      </w:r>
      <w:r w:rsidRPr="00082CBC">
        <w:rPr>
          <w:rFonts w:ascii="Times New Roman" w:eastAsia="宋体" w:hAnsi="Times New Roman" w:hint="eastAsia"/>
          <w:sz w:val="21"/>
          <w:szCs w:val="21"/>
        </w:rPr>
        <w:t>年</w:t>
      </w:r>
      <w:r w:rsidRPr="00082CBC">
        <w:rPr>
          <w:rFonts w:ascii="Times New Roman" w:eastAsia="宋体" w:hAnsi="Times New Roman"/>
          <w:sz w:val="21"/>
          <w:szCs w:val="21"/>
        </w:rPr>
        <w:t>第一阶段与第三阶段效率</w:t>
      </w:r>
      <w:r w:rsidRPr="00082CBC">
        <w:rPr>
          <w:rFonts w:ascii="Times New Roman" w:eastAsia="宋体" w:hAnsi="Times New Roman" w:hint="eastAsia"/>
          <w:sz w:val="21"/>
          <w:szCs w:val="21"/>
        </w:rPr>
        <w:t>对比</w:t>
      </w:r>
      <w:bookmarkEnd w:id="56"/>
    </w:p>
    <w:tbl>
      <w:tblPr>
        <w:tblStyle w:val="a3"/>
        <w:tblW w:w="0" w:type="auto"/>
        <w:jc w:val="center"/>
        <w:tblLook w:val="04A0" w:firstRow="1" w:lastRow="0" w:firstColumn="1" w:lastColumn="0" w:noHBand="0" w:noVBand="1"/>
      </w:tblPr>
      <w:tblGrid>
        <w:gridCol w:w="960"/>
        <w:gridCol w:w="960"/>
        <w:gridCol w:w="960"/>
        <w:gridCol w:w="960"/>
        <w:gridCol w:w="960"/>
        <w:gridCol w:w="960"/>
        <w:gridCol w:w="960"/>
        <w:gridCol w:w="1213"/>
      </w:tblGrid>
      <w:tr w:rsidR="00CE68F9" w:rsidRPr="00CE68F9" w14:paraId="2312D2EB"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val="restart"/>
            <w:hideMark/>
          </w:tcPr>
          <w:p w14:paraId="60ED131B" w14:textId="77777777" w:rsidR="00CE68F9" w:rsidRPr="00CE68F9" w:rsidRDefault="00CE68F9" w:rsidP="00587E9D">
            <w:pPr>
              <w:spacing w:line="240" w:lineRule="auto"/>
              <w:jc w:val="center"/>
            </w:pPr>
            <w:r w:rsidRPr="00CE68F9">
              <w:rPr>
                <w:rFonts w:hint="eastAsia"/>
              </w:rPr>
              <w:t>地区</w:t>
            </w:r>
          </w:p>
        </w:tc>
        <w:tc>
          <w:tcPr>
            <w:tcW w:w="2880" w:type="dxa"/>
            <w:gridSpan w:val="3"/>
            <w:tcBorders>
              <w:bottom w:val="single" w:sz="4" w:space="0" w:color="auto"/>
            </w:tcBorders>
            <w:noWrap/>
            <w:hideMark/>
          </w:tcPr>
          <w:p w14:paraId="0202DEC9" w14:textId="77777777" w:rsidR="00CE68F9" w:rsidRPr="00CE68F9" w:rsidRDefault="00CE68F9" w:rsidP="00587E9D">
            <w:pPr>
              <w:spacing w:line="240" w:lineRule="auto"/>
              <w:jc w:val="center"/>
            </w:pPr>
            <w:r w:rsidRPr="00CE68F9">
              <w:rPr>
                <w:rFonts w:hint="eastAsia"/>
              </w:rPr>
              <w:t>第一阶段效率</w:t>
            </w:r>
          </w:p>
        </w:tc>
        <w:tc>
          <w:tcPr>
            <w:tcW w:w="2880" w:type="dxa"/>
            <w:gridSpan w:val="3"/>
            <w:tcBorders>
              <w:bottom w:val="single" w:sz="4" w:space="0" w:color="auto"/>
            </w:tcBorders>
            <w:noWrap/>
            <w:hideMark/>
          </w:tcPr>
          <w:p w14:paraId="43296EAE" w14:textId="77777777" w:rsidR="00CE68F9" w:rsidRPr="00CE68F9" w:rsidRDefault="00CE68F9" w:rsidP="00587E9D">
            <w:pPr>
              <w:spacing w:line="240" w:lineRule="auto"/>
              <w:jc w:val="center"/>
            </w:pPr>
            <w:r w:rsidRPr="00CE68F9">
              <w:rPr>
                <w:rFonts w:hint="eastAsia"/>
              </w:rPr>
              <w:t>第三阶段效率</w:t>
            </w:r>
          </w:p>
        </w:tc>
        <w:tc>
          <w:tcPr>
            <w:tcW w:w="1213" w:type="dxa"/>
            <w:vMerge w:val="restart"/>
            <w:noWrap/>
            <w:hideMark/>
          </w:tcPr>
          <w:p w14:paraId="2787E2C1" w14:textId="77777777" w:rsidR="00CE68F9" w:rsidRPr="00CE68F9" w:rsidRDefault="00CE68F9" w:rsidP="00587E9D">
            <w:pPr>
              <w:spacing w:line="240" w:lineRule="auto"/>
              <w:jc w:val="center"/>
            </w:pPr>
            <w:r w:rsidRPr="00CE68F9">
              <w:rPr>
                <w:rFonts w:hint="eastAsia"/>
              </w:rPr>
              <w:t>效率增幅</w:t>
            </w:r>
          </w:p>
        </w:tc>
      </w:tr>
      <w:tr w:rsidR="00CE68F9" w:rsidRPr="00CE68F9" w14:paraId="0E659419"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hideMark/>
          </w:tcPr>
          <w:p w14:paraId="24323BD1" w14:textId="77777777" w:rsidR="00CE68F9" w:rsidRPr="00CE68F9" w:rsidRDefault="00CE68F9" w:rsidP="00587E9D">
            <w:pPr>
              <w:spacing w:line="240" w:lineRule="auto"/>
              <w:jc w:val="center"/>
            </w:pPr>
          </w:p>
        </w:tc>
        <w:tc>
          <w:tcPr>
            <w:tcW w:w="960" w:type="dxa"/>
            <w:tcBorders>
              <w:top w:val="single" w:sz="4" w:space="0" w:color="auto"/>
            </w:tcBorders>
            <w:hideMark/>
          </w:tcPr>
          <w:p w14:paraId="362D8E7A" w14:textId="77777777" w:rsidR="00CE68F9" w:rsidRPr="00CE68F9" w:rsidRDefault="00CE68F9" w:rsidP="00587E9D">
            <w:pPr>
              <w:spacing w:line="240" w:lineRule="auto"/>
              <w:jc w:val="center"/>
            </w:pPr>
            <w:proofErr w:type="spellStart"/>
            <w:r w:rsidRPr="00CE68F9">
              <w:rPr>
                <w:rFonts w:hint="eastAsia"/>
              </w:rPr>
              <w:t>crste</w:t>
            </w:r>
            <w:proofErr w:type="spellEnd"/>
          </w:p>
        </w:tc>
        <w:tc>
          <w:tcPr>
            <w:tcW w:w="960" w:type="dxa"/>
            <w:tcBorders>
              <w:top w:val="single" w:sz="4" w:space="0" w:color="auto"/>
            </w:tcBorders>
            <w:hideMark/>
          </w:tcPr>
          <w:p w14:paraId="0CBFB816" w14:textId="77777777" w:rsidR="00CE68F9" w:rsidRPr="00CE68F9" w:rsidRDefault="00CE68F9" w:rsidP="00587E9D">
            <w:pPr>
              <w:spacing w:line="240" w:lineRule="auto"/>
              <w:jc w:val="center"/>
            </w:pPr>
            <w:proofErr w:type="spellStart"/>
            <w:r w:rsidRPr="00CE68F9">
              <w:rPr>
                <w:rFonts w:hint="eastAsia"/>
              </w:rPr>
              <w:t>vrste</w:t>
            </w:r>
            <w:proofErr w:type="spellEnd"/>
          </w:p>
        </w:tc>
        <w:tc>
          <w:tcPr>
            <w:tcW w:w="960" w:type="dxa"/>
            <w:tcBorders>
              <w:top w:val="single" w:sz="4" w:space="0" w:color="auto"/>
            </w:tcBorders>
            <w:hideMark/>
          </w:tcPr>
          <w:p w14:paraId="3205EEB2" w14:textId="77777777" w:rsidR="00CE68F9" w:rsidRPr="00CE68F9" w:rsidRDefault="00CE68F9" w:rsidP="00587E9D">
            <w:pPr>
              <w:spacing w:line="240" w:lineRule="auto"/>
              <w:jc w:val="center"/>
            </w:pPr>
            <w:r w:rsidRPr="00CE68F9">
              <w:rPr>
                <w:rFonts w:hint="eastAsia"/>
              </w:rPr>
              <w:t>scale</w:t>
            </w:r>
          </w:p>
        </w:tc>
        <w:tc>
          <w:tcPr>
            <w:tcW w:w="960" w:type="dxa"/>
            <w:tcBorders>
              <w:top w:val="single" w:sz="4" w:space="0" w:color="auto"/>
            </w:tcBorders>
            <w:hideMark/>
          </w:tcPr>
          <w:p w14:paraId="28A3002D" w14:textId="77777777" w:rsidR="00CE68F9" w:rsidRPr="00CE68F9" w:rsidRDefault="00CE68F9" w:rsidP="00587E9D">
            <w:pPr>
              <w:spacing w:line="240" w:lineRule="auto"/>
              <w:jc w:val="center"/>
            </w:pPr>
            <w:proofErr w:type="spellStart"/>
            <w:r w:rsidRPr="00CE68F9">
              <w:rPr>
                <w:rFonts w:hint="eastAsia"/>
              </w:rPr>
              <w:t>crste</w:t>
            </w:r>
            <w:proofErr w:type="spellEnd"/>
          </w:p>
        </w:tc>
        <w:tc>
          <w:tcPr>
            <w:tcW w:w="960" w:type="dxa"/>
            <w:tcBorders>
              <w:top w:val="single" w:sz="4" w:space="0" w:color="auto"/>
            </w:tcBorders>
            <w:hideMark/>
          </w:tcPr>
          <w:p w14:paraId="104A8C34" w14:textId="77777777" w:rsidR="00CE68F9" w:rsidRPr="00CE68F9" w:rsidRDefault="00CE68F9" w:rsidP="00587E9D">
            <w:pPr>
              <w:spacing w:line="240" w:lineRule="auto"/>
              <w:jc w:val="center"/>
            </w:pPr>
            <w:proofErr w:type="spellStart"/>
            <w:r w:rsidRPr="00CE68F9">
              <w:rPr>
                <w:rFonts w:hint="eastAsia"/>
              </w:rPr>
              <w:t>vrste</w:t>
            </w:r>
            <w:proofErr w:type="spellEnd"/>
          </w:p>
        </w:tc>
        <w:tc>
          <w:tcPr>
            <w:tcW w:w="960" w:type="dxa"/>
            <w:tcBorders>
              <w:top w:val="single" w:sz="4" w:space="0" w:color="auto"/>
            </w:tcBorders>
            <w:hideMark/>
          </w:tcPr>
          <w:p w14:paraId="16F14FCE" w14:textId="77777777" w:rsidR="00CE68F9" w:rsidRPr="00CE68F9" w:rsidRDefault="00CE68F9" w:rsidP="00587E9D">
            <w:pPr>
              <w:spacing w:line="240" w:lineRule="auto"/>
              <w:jc w:val="center"/>
            </w:pPr>
            <w:r w:rsidRPr="00CE68F9">
              <w:rPr>
                <w:rFonts w:hint="eastAsia"/>
              </w:rPr>
              <w:t>scale</w:t>
            </w:r>
          </w:p>
        </w:tc>
        <w:tc>
          <w:tcPr>
            <w:tcW w:w="1213" w:type="dxa"/>
            <w:vMerge/>
            <w:hideMark/>
          </w:tcPr>
          <w:p w14:paraId="428F4C0E" w14:textId="77777777" w:rsidR="00CE68F9" w:rsidRPr="00CE68F9" w:rsidRDefault="00CE68F9" w:rsidP="00587E9D">
            <w:pPr>
              <w:spacing w:line="240" w:lineRule="auto"/>
              <w:jc w:val="center"/>
            </w:pPr>
          </w:p>
        </w:tc>
      </w:tr>
      <w:tr w:rsidR="00CE68F9" w:rsidRPr="00CE68F9" w14:paraId="47BEF334" w14:textId="77777777" w:rsidTr="00587E9D">
        <w:trPr>
          <w:trHeight w:val="276"/>
          <w:jc w:val="center"/>
        </w:trPr>
        <w:tc>
          <w:tcPr>
            <w:tcW w:w="960" w:type="dxa"/>
            <w:noWrap/>
            <w:hideMark/>
          </w:tcPr>
          <w:p w14:paraId="69EF42D8" w14:textId="77777777" w:rsidR="00CE68F9" w:rsidRPr="00CE68F9" w:rsidRDefault="00CE68F9" w:rsidP="00587E9D">
            <w:pPr>
              <w:spacing w:line="240" w:lineRule="auto"/>
              <w:jc w:val="center"/>
            </w:pPr>
            <w:r w:rsidRPr="00CE68F9">
              <w:rPr>
                <w:rFonts w:hint="eastAsia"/>
              </w:rPr>
              <w:t>北京</w:t>
            </w:r>
          </w:p>
        </w:tc>
        <w:tc>
          <w:tcPr>
            <w:tcW w:w="960" w:type="dxa"/>
            <w:noWrap/>
            <w:hideMark/>
          </w:tcPr>
          <w:p w14:paraId="1AE4486A" w14:textId="77777777" w:rsidR="00CE68F9" w:rsidRPr="00CE68F9" w:rsidRDefault="00CE68F9" w:rsidP="00587E9D">
            <w:pPr>
              <w:spacing w:line="240" w:lineRule="auto"/>
              <w:jc w:val="center"/>
            </w:pPr>
            <w:r w:rsidRPr="00CE68F9">
              <w:rPr>
                <w:rFonts w:hint="eastAsia"/>
              </w:rPr>
              <w:t>0.967</w:t>
            </w:r>
          </w:p>
        </w:tc>
        <w:tc>
          <w:tcPr>
            <w:tcW w:w="960" w:type="dxa"/>
            <w:noWrap/>
            <w:hideMark/>
          </w:tcPr>
          <w:p w14:paraId="42BACC38"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33965A6" w14:textId="77777777" w:rsidR="00CE68F9" w:rsidRPr="00CE68F9" w:rsidRDefault="00CE68F9" w:rsidP="00587E9D">
            <w:pPr>
              <w:spacing w:line="240" w:lineRule="auto"/>
              <w:jc w:val="center"/>
            </w:pPr>
            <w:r w:rsidRPr="00CE68F9">
              <w:rPr>
                <w:rFonts w:hint="eastAsia"/>
              </w:rPr>
              <w:t>0.967</w:t>
            </w:r>
          </w:p>
        </w:tc>
        <w:tc>
          <w:tcPr>
            <w:tcW w:w="960" w:type="dxa"/>
            <w:noWrap/>
            <w:hideMark/>
          </w:tcPr>
          <w:p w14:paraId="1BFD5AF6"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197580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619A58C" w14:textId="77777777" w:rsidR="00CE68F9" w:rsidRPr="00CE68F9" w:rsidRDefault="00CE68F9" w:rsidP="00587E9D">
            <w:pPr>
              <w:spacing w:line="240" w:lineRule="auto"/>
              <w:jc w:val="center"/>
            </w:pPr>
            <w:r w:rsidRPr="00CE68F9">
              <w:rPr>
                <w:rFonts w:hint="eastAsia"/>
              </w:rPr>
              <w:t>1</w:t>
            </w:r>
          </w:p>
        </w:tc>
        <w:tc>
          <w:tcPr>
            <w:tcW w:w="1213" w:type="dxa"/>
            <w:noWrap/>
            <w:hideMark/>
          </w:tcPr>
          <w:p w14:paraId="20F08F87" w14:textId="77777777" w:rsidR="00CE68F9" w:rsidRPr="00CE68F9" w:rsidRDefault="00CE68F9" w:rsidP="00587E9D">
            <w:pPr>
              <w:spacing w:line="240" w:lineRule="auto"/>
              <w:jc w:val="center"/>
            </w:pPr>
            <w:r w:rsidRPr="00CE68F9">
              <w:rPr>
                <w:rFonts w:hint="eastAsia"/>
              </w:rPr>
              <w:t>0.034</w:t>
            </w:r>
          </w:p>
        </w:tc>
      </w:tr>
      <w:tr w:rsidR="00CE68F9" w:rsidRPr="00CE68F9" w14:paraId="0C50EAD1" w14:textId="77777777" w:rsidTr="00587E9D">
        <w:trPr>
          <w:trHeight w:val="276"/>
          <w:jc w:val="center"/>
        </w:trPr>
        <w:tc>
          <w:tcPr>
            <w:tcW w:w="960" w:type="dxa"/>
            <w:noWrap/>
            <w:hideMark/>
          </w:tcPr>
          <w:p w14:paraId="0384DE79" w14:textId="77777777" w:rsidR="00CE68F9" w:rsidRPr="00CE68F9" w:rsidRDefault="00CE68F9" w:rsidP="00587E9D">
            <w:pPr>
              <w:spacing w:line="240" w:lineRule="auto"/>
              <w:jc w:val="center"/>
            </w:pPr>
            <w:r w:rsidRPr="00CE68F9">
              <w:rPr>
                <w:rFonts w:hint="eastAsia"/>
              </w:rPr>
              <w:t>天津</w:t>
            </w:r>
          </w:p>
        </w:tc>
        <w:tc>
          <w:tcPr>
            <w:tcW w:w="960" w:type="dxa"/>
            <w:noWrap/>
            <w:hideMark/>
          </w:tcPr>
          <w:p w14:paraId="1B576D8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4107B0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74D7A5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25C170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1ED42AF"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624222B" w14:textId="77777777" w:rsidR="00CE68F9" w:rsidRPr="00CE68F9" w:rsidRDefault="00CE68F9" w:rsidP="00587E9D">
            <w:pPr>
              <w:spacing w:line="240" w:lineRule="auto"/>
              <w:jc w:val="center"/>
            </w:pPr>
            <w:r w:rsidRPr="00CE68F9">
              <w:rPr>
                <w:rFonts w:hint="eastAsia"/>
              </w:rPr>
              <w:t>1</w:t>
            </w:r>
          </w:p>
        </w:tc>
        <w:tc>
          <w:tcPr>
            <w:tcW w:w="1213" w:type="dxa"/>
            <w:noWrap/>
            <w:hideMark/>
          </w:tcPr>
          <w:p w14:paraId="133FA95C" w14:textId="77777777" w:rsidR="00CE68F9" w:rsidRPr="00CE68F9" w:rsidRDefault="00CE68F9" w:rsidP="00587E9D">
            <w:pPr>
              <w:spacing w:line="240" w:lineRule="auto"/>
              <w:jc w:val="center"/>
            </w:pPr>
            <w:r w:rsidRPr="00CE68F9">
              <w:rPr>
                <w:rFonts w:hint="eastAsia"/>
              </w:rPr>
              <w:t>0</w:t>
            </w:r>
          </w:p>
        </w:tc>
      </w:tr>
      <w:tr w:rsidR="00CE68F9" w:rsidRPr="00CE68F9" w14:paraId="3A4E1E80" w14:textId="77777777" w:rsidTr="00587E9D">
        <w:trPr>
          <w:trHeight w:val="276"/>
          <w:jc w:val="center"/>
        </w:trPr>
        <w:tc>
          <w:tcPr>
            <w:tcW w:w="960" w:type="dxa"/>
            <w:noWrap/>
            <w:hideMark/>
          </w:tcPr>
          <w:p w14:paraId="174D16D7" w14:textId="77777777" w:rsidR="00CE68F9" w:rsidRPr="00CE68F9" w:rsidRDefault="00CE68F9" w:rsidP="00587E9D">
            <w:pPr>
              <w:spacing w:line="240" w:lineRule="auto"/>
              <w:jc w:val="center"/>
            </w:pPr>
            <w:r w:rsidRPr="00CE68F9">
              <w:rPr>
                <w:rFonts w:hint="eastAsia"/>
              </w:rPr>
              <w:t>河北</w:t>
            </w:r>
          </w:p>
        </w:tc>
        <w:tc>
          <w:tcPr>
            <w:tcW w:w="960" w:type="dxa"/>
            <w:noWrap/>
            <w:hideMark/>
          </w:tcPr>
          <w:p w14:paraId="0371F174" w14:textId="77777777" w:rsidR="00CE68F9" w:rsidRPr="00CE68F9" w:rsidRDefault="00CE68F9" w:rsidP="00587E9D">
            <w:pPr>
              <w:spacing w:line="240" w:lineRule="auto"/>
              <w:jc w:val="center"/>
            </w:pPr>
            <w:r w:rsidRPr="00CE68F9">
              <w:rPr>
                <w:rFonts w:hint="eastAsia"/>
              </w:rPr>
              <w:t>0.942</w:t>
            </w:r>
          </w:p>
        </w:tc>
        <w:tc>
          <w:tcPr>
            <w:tcW w:w="960" w:type="dxa"/>
            <w:noWrap/>
            <w:hideMark/>
          </w:tcPr>
          <w:p w14:paraId="45489D39"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DC46263" w14:textId="77777777" w:rsidR="00CE68F9" w:rsidRPr="00CE68F9" w:rsidRDefault="00CE68F9" w:rsidP="00587E9D">
            <w:pPr>
              <w:spacing w:line="240" w:lineRule="auto"/>
              <w:jc w:val="center"/>
            </w:pPr>
            <w:r w:rsidRPr="00CE68F9">
              <w:rPr>
                <w:rFonts w:hint="eastAsia"/>
              </w:rPr>
              <w:t>0.942</w:t>
            </w:r>
          </w:p>
        </w:tc>
        <w:tc>
          <w:tcPr>
            <w:tcW w:w="960" w:type="dxa"/>
            <w:noWrap/>
            <w:hideMark/>
          </w:tcPr>
          <w:p w14:paraId="41FF18CD" w14:textId="77777777" w:rsidR="00CE68F9" w:rsidRPr="00CE68F9" w:rsidRDefault="00CE68F9" w:rsidP="00587E9D">
            <w:pPr>
              <w:spacing w:line="240" w:lineRule="auto"/>
              <w:jc w:val="center"/>
            </w:pPr>
            <w:r w:rsidRPr="00CE68F9">
              <w:rPr>
                <w:rFonts w:hint="eastAsia"/>
              </w:rPr>
              <w:t>0.676</w:t>
            </w:r>
          </w:p>
        </w:tc>
        <w:tc>
          <w:tcPr>
            <w:tcW w:w="960" w:type="dxa"/>
            <w:noWrap/>
            <w:hideMark/>
          </w:tcPr>
          <w:p w14:paraId="72674A16"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F92111E" w14:textId="77777777" w:rsidR="00CE68F9" w:rsidRPr="00CE68F9" w:rsidRDefault="00CE68F9" w:rsidP="00587E9D">
            <w:pPr>
              <w:spacing w:line="240" w:lineRule="auto"/>
              <w:jc w:val="center"/>
            </w:pPr>
            <w:r w:rsidRPr="00CE68F9">
              <w:rPr>
                <w:rFonts w:hint="eastAsia"/>
              </w:rPr>
              <w:t>0.676</w:t>
            </w:r>
          </w:p>
        </w:tc>
        <w:tc>
          <w:tcPr>
            <w:tcW w:w="1213" w:type="dxa"/>
            <w:noWrap/>
            <w:hideMark/>
          </w:tcPr>
          <w:p w14:paraId="21A7B817" w14:textId="77777777" w:rsidR="00CE68F9" w:rsidRPr="00CE68F9" w:rsidRDefault="00CE68F9" w:rsidP="00587E9D">
            <w:pPr>
              <w:spacing w:line="240" w:lineRule="auto"/>
              <w:jc w:val="center"/>
            </w:pPr>
            <w:r w:rsidRPr="00CE68F9">
              <w:rPr>
                <w:rFonts w:hint="eastAsia"/>
              </w:rPr>
              <w:t>-0.282</w:t>
            </w:r>
          </w:p>
        </w:tc>
      </w:tr>
      <w:tr w:rsidR="00CE68F9" w:rsidRPr="00CE68F9" w14:paraId="6CD2F813" w14:textId="77777777" w:rsidTr="00587E9D">
        <w:trPr>
          <w:trHeight w:val="276"/>
          <w:jc w:val="center"/>
        </w:trPr>
        <w:tc>
          <w:tcPr>
            <w:tcW w:w="960" w:type="dxa"/>
            <w:noWrap/>
            <w:hideMark/>
          </w:tcPr>
          <w:p w14:paraId="61F4EDAA" w14:textId="77777777" w:rsidR="00CE68F9" w:rsidRPr="00CE68F9" w:rsidRDefault="00CE68F9" w:rsidP="00587E9D">
            <w:pPr>
              <w:spacing w:line="240" w:lineRule="auto"/>
              <w:jc w:val="center"/>
            </w:pPr>
            <w:r w:rsidRPr="00CE68F9">
              <w:rPr>
                <w:rFonts w:hint="eastAsia"/>
              </w:rPr>
              <w:t>山西</w:t>
            </w:r>
          </w:p>
        </w:tc>
        <w:tc>
          <w:tcPr>
            <w:tcW w:w="960" w:type="dxa"/>
            <w:noWrap/>
            <w:hideMark/>
          </w:tcPr>
          <w:p w14:paraId="0C4E7272" w14:textId="77777777" w:rsidR="00CE68F9" w:rsidRPr="00CE68F9" w:rsidRDefault="00CE68F9" w:rsidP="00587E9D">
            <w:pPr>
              <w:spacing w:line="240" w:lineRule="auto"/>
              <w:jc w:val="center"/>
            </w:pPr>
            <w:r w:rsidRPr="00CE68F9">
              <w:rPr>
                <w:rFonts w:hint="eastAsia"/>
              </w:rPr>
              <w:t>0.59</w:t>
            </w:r>
          </w:p>
        </w:tc>
        <w:tc>
          <w:tcPr>
            <w:tcW w:w="960" w:type="dxa"/>
            <w:noWrap/>
            <w:hideMark/>
          </w:tcPr>
          <w:p w14:paraId="3889312B" w14:textId="77777777" w:rsidR="00CE68F9" w:rsidRPr="00CE68F9" w:rsidRDefault="00CE68F9" w:rsidP="00587E9D">
            <w:pPr>
              <w:spacing w:line="240" w:lineRule="auto"/>
              <w:jc w:val="center"/>
            </w:pPr>
            <w:r w:rsidRPr="00CE68F9">
              <w:rPr>
                <w:rFonts w:hint="eastAsia"/>
              </w:rPr>
              <w:t>0.91</w:t>
            </w:r>
          </w:p>
        </w:tc>
        <w:tc>
          <w:tcPr>
            <w:tcW w:w="960" w:type="dxa"/>
            <w:noWrap/>
            <w:hideMark/>
          </w:tcPr>
          <w:p w14:paraId="0230097B" w14:textId="77777777" w:rsidR="00CE68F9" w:rsidRPr="00CE68F9" w:rsidRDefault="00CE68F9" w:rsidP="00587E9D">
            <w:pPr>
              <w:spacing w:line="240" w:lineRule="auto"/>
              <w:jc w:val="center"/>
            </w:pPr>
            <w:r w:rsidRPr="00CE68F9">
              <w:rPr>
                <w:rFonts w:hint="eastAsia"/>
              </w:rPr>
              <w:t>0.649</w:t>
            </w:r>
          </w:p>
        </w:tc>
        <w:tc>
          <w:tcPr>
            <w:tcW w:w="960" w:type="dxa"/>
            <w:noWrap/>
            <w:hideMark/>
          </w:tcPr>
          <w:p w14:paraId="07E85268" w14:textId="77777777" w:rsidR="00CE68F9" w:rsidRPr="00CE68F9" w:rsidRDefault="00CE68F9" w:rsidP="00587E9D">
            <w:pPr>
              <w:spacing w:line="240" w:lineRule="auto"/>
              <w:jc w:val="center"/>
            </w:pPr>
            <w:r w:rsidRPr="00CE68F9">
              <w:rPr>
                <w:rFonts w:hint="eastAsia"/>
              </w:rPr>
              <w:t>0.496</w:t>
            </w:r>
          </w:p>
        </w:tc>
        <w:tc>
          <w:tcPr>
            <w:tcW w:w="960" w:type="dxa"/>
            <w:noWrap/>
            <w:hideMark/>
          </w:tcPr>
          <w:p w14:paraId="76AE2564" w14:textId="77777777" w:rsidR="00CE68F9" w:rsidRPr="00CE68F9" w:rsidRDefault="00CE68F9" w:rsidP="00587E9D">
            <w:pPr>
              <w:spacing w:line="240" w:lineRule="auto"/>
              <w:jc w:val="center"/>
            </w:pPr>
            <w:r w:rsidRPr="00CE68F9">
              <w:rPr>
                <w:rFonts w:hint="eastAsia"/>
              </w:rPr>
              <w:t>0.994</w:t>
            </w:r>
          </w:p>
        </w:tc>
        <w:tc>
          <w:tcPr>
            <w:tcW w:w="960" w:type="dxa"/>
            <w:noWrap/>
            <w:hideMark/>
          </w:tcPr>
          <w:p w14:paraId="11DD5459" w14:textId="77777777" w:rsidR="00CE68F9" w:rsidRPr="00CE68F9" w:rsidRDefault="00CE68F9" w:rsidP="00587E9D">
            <w:pPr>
              <w:spacing w:line="240" w:lineRule="auto"/>
              <w:jc w:val="center"/>
            </w:pPr>
            <w:r w:rsidRPr="00CE68F9">
              <w:rPr>
                <w:rFonts w:hint="eastAsia"/>
              </w:rPr>
              <w:t>0.499</w:t>
            </w:r>
          </w:p>
        </w:tc>
        <w:tc>
          <w:tcPr>
            <w:tcW w:w="1213" w:type="dxa"/>
            <w:noWrap/>
            <w:hideMark/>
          </w:tcPr>
          <w:p w14:paraId="72F99B97" w14:textId="77777777" w:rsidR="00CE68F9" w:rsidRPr="00CE68F9" w:rsidRDefault="00CE68F9" w:rsidP="00587E9D">
            <w:pPr>
              <w:spacing w:line="240" w:lineRule="auto"/>
              <w:jc w:val="center"/>
            </w:pPr>
            <w:r w:rsidRPr="00CE68F9">
              <w:rPr>
                <w:rFonts w:hint="eastAsia"/>
              </w:rPr>
              <w:t>-0.159</w:t>
            </w:r>
          </w:p>
        </w:tc>
      </w:tr>
      <w:tr w:rsidR="00CE68F9" w:rsidRPr="00CE68F9" w14:paraId="47440B74" w14:textId="77777777" w:rsidTr="00587E9D">
        <w:trPr>
          <w:trHeight w:val="276"/>
          <w:jc w:val="center"/>
        </w:trPr>
        <w:tc>
          <w:tcPr>
            <w:tcW w:w="960" w:type="dxa"/>
            <w:noWrap/>
            <w:hideMark/>
          </w:tcPr>
          <w:p w14:paraId="7483D36E" w14:textId="77777777" w:rsidR="00CE68F9" w:rsidRPr="00CE68F9" w:rsidRDefault="00CE68F9" w:rsidP="00587E9D">
            <w:pPr>
              <w:spacing w:line="240" w:lineRule="auto"/>
              <w:jc w:val="center"/>
            </w:pPr>
            <w:r w:rsidRPr="00CE68F9">
              <w:rPr>
                <w:rFonts w:hint="eastAsia"/>
              </w:rPr>
              <w:t>内蒙古</w:t>
            </w:r>
          </w:p>
        </w:tc>
        <w:tc>
          <w:tcPr>
            <w:tcW w:w="960" w:type="dxa"/>
            <w:noWrap/>
            <w:hideMark/>
          </w:tcPr>
          <w:p w14:paraId="00531DC6" w14:textId="77777777" w:rsidR="00CE68F9" w:rsidRPr="00CE68F9" w:rsidRDefault="00CE68F9" w:rsidP="00587E9D">
            <w:pPr>
              <w:spacing w:line="240" w:lineRule="auto"/>
              <w:jc w:val="center"/>
            </w:pPr>
            <w:r w:rsidRPr="00CE68F9">
              <w:rPr>
                <w:rFonts w:hint="eastAsia"/>
              </w:rPr>
              <w:t>0.788</w:t>
            </w:r>
          </w:p>
        </w:tc>
        <w:tc>
          <w:tcPr>
            <w:tcW w:w="960" w:type="dxa"/>
            <w:noWrap/>
            <w:hideMark/>
          </w:tcPr>
          <w:p w14:paraId="0FA9DD52" w14:textId="77777777" w:rsidR="00CE68F9" w:rsidRPr="00CE68F9" w:rsidRDefault="00CE68F9" w:rsidP="00587E9D">
            <w:pPr>
              <w:spacing w:line="240" w:lineRule="auto"/>
              <w:jc w:val="center"/>
            </w:pPr>
            <w:r w:rsidRPr="00CE68F9">
              <w:rPr>
                <w:rFonts w:hint="eastAsia"/>
              </w:rPr>
              <w:t>0.939</w:t>
            </w:r>
          </w:p>
        </w:tc>
        <w:tc>
          <w:tcPr>
            <w:tcW w:w="960" w:type="dxa"/>
            <w:noWrap/>
            <w:hideMark/>
          </w:tcPr>
          <w:p w14:paraId="029C4299" w14:textId="77777777" w:rsidR="00CE68F9" w:rsidRPr="00CE68F9" w:rsidRDefault="00CE68F9" w:rsidP="00587E9D">
            <w:pPr>
              <w:spacing w:line="240" w:lineRule="auto"/>
              <w:jc w:val="center"/>
            </w:pPr>
            <w:r w:rsidRPr="00CE68F9">
              <w:rPr>
                <w:rFonts w:hint="eastAsia"/>
              </w:rPr>
              <w:t>0.839</w:t>
            </w:r>
          </w:p>
        </w:tc>
        <w:tc>
          <w:tcPr>
            <w:tcW w:w="960" w:type="dxa"/>
            <w:noWrap/>
            <w:hideMark/>
          </w:tcPr>
          <w:p w14:paraId="3FB3A514" w14:textId="77777777" w:rsidR="00CE68F9" w:rsidRPr="00CE68F9" w:rsidRDefault="00CE68F9" w:rsidP="00587E9D">
            <w:pPr>
              <w:spacing w:line="240" w:lineRule="auto"/>
              <w:jc w:val="center"/>
            </w:pPr>
            <w:r w:rsidRPr="00CE68F9">
              <w:rPr>
                <w:rFonts w:hint="eastAsia"/>
              </w:rPr>
              <w:t>0.661</w:t>
            </w:r>
          </w:p>
        </w:tc>
        <w:tc>
          <w:tcPr>
            <w:tcW w:w="960" w:type="dxa"/>
            <w:noWrap/>
            <w:hideMark/>
          </w:tcPr>
          <w:p w14:paraId="69D0D6D3" w14:textId="77777777" w:rsidR="00CE68F9" w:rsidRPr="00CE68F9" w:rsidRDefault="00CE68F9" w:rsidP="00587E9D">
            <w:pPr>
              <w:spacing w:line="240" w:lineRule="auto"/>
              <w:jc w:val="center"/>
            </w:pPr>
            <w:r w:rsidRPr="00CE68F9">
              <w:rPr>
                <w:rFonts w:hint="eastAsia"/>
              </w:rPr>
              <w:t>0.999</w:t>
            </w:r>
          </w:p>
        </w:tc>
        <w:tc>
          <w:tcPr>
            <w:tcW w:w="960" w:type="dxa"/>
            <w:noWrap/>
            <w:hideMark/>
          </w:tcPr>
          <w:p w14:paraId="0BCE488D" w14:textId="77777777" w:rsidR="00CE68F9" w:rsidRPr="00CE68F9" w:rsidRDefault="00CE68F9" w:rsidP="00587E9D">
            <w:pPr>
              <w:spacing w:line="240" w:lineRule="auto"/>
              <w:jc w:val="center"/>
            </w:pPr>
            <w:r w:rsidRPr="00CE68F9">
              <w:rPr>
                <w:rFonts w:hint="eastAsia"/>
              </w:rPr>
              <w:t>0.661</w:t>
            </w:r>
          </w:p>
        </w:tc>
        <w:tc>
          <w:tcPr>
            <w:tcW w:w="1213" w:type="dxa"/>
            <w:noWrap/>
            <w:hideMark/>
          </w:tcPr>
          <w:p w14:paraId="03C21248" w14:textId="77777777" w:rsidR="00CE68F9" w:rsidRPr="00CE68F9" w:rsidRDefault="00CE68F9" w:rsidP="00587E9D">
            <w:pPr>
              <w:spacing w:line="240" w:lineRule="auto"/>
              <w:jc w:val="center"/>
            </w:pPr>
            <w:r w:rsidRPr="00CE68F9">
              <w:rPr>
                <w:rFonts w:hint="eastAsia"/>
              </w:rPr>
              <w:t>-0.161</w:t>
            </w:r>
          </w:p>
        </w:tc>
      </w:tr>
      <w:tr w:rsidR="00CE68F9" w:rsidRPr="00CE68F9" w14:paraId="33B1B9B5" w14:textId="77777777" w:rsidTr="00587E9D">
        <w:trPr>
          <w:trHeight w:val="276"/>
          <w:jc w:val="center"/>
        </w:trPr>
        <w:tc>
          <w:tcPr>
            <w:tcW w:w="960" w:type="dxa"/>
            <w:noWrap/>
            <w:hideMark/>
          </w:tcPr>
          <w:p w14:paraId="18783CEE" w14:textId="77777777" w:rsidR="00CE68F9" w:rsidRPr="00CE68F9" w:rsidRDefault="00CE68F9" w:rsidP="00587E9D">
            <w:pPr>
              <w:spacing w:line="240" w:lineRule="auto"/>
              <w:jc w:val="center"/>
            </w:pPr>
            <w:r w:rsidRPr="00CE68F9">
              <w:rPr>
                <w:rFonts w:hint="eastAsia"/>
              </w:rPr>
              <w:t>辽宁</w:t>
            </w:r>
          </w:p>
        </w:tc>
        <w:tc>
          <w:tcPr>
            <w:tcW w:w="960" w:type="dxa"/>
            <w:noWrap/>
            <w:hideMark/>
          </w:tcPr>
          <w:p w14:paraId="57C63D7E" w14:textId="77777777" w:rsidR="00CE68F9" w:rsidRPr="00CE68F9" w:rsidRDefault="00CE68F9" w:rsidP="00587E9D">
            <w:pPr>
              <w:spacing w:line="240" w:lineRule="auto"/>
              <w:jc w:val="center"/>
            </w:pPr>
            <w:r w:rsidRPr="00CE68F9">
              <w:rPr>
                <w:rFonts w:hint="eastAsia"/>
              </w:rPr>
              <w:t>0.828</w:t>
            </w:r>
          </w:p>
        </w:tc>
        <w:tc>
          <w:tcPr>
            <w:tcW w:w="960" w:type="dxa"/>
            <w:noWrap/>
            <w:hideMark/>
          </w:tcPr>
          <w:p w14:paraId="6B31EC1A" w14:textId="77777777" w:rsidR="00CE68F9" w:rsidRPr="00CE68F9" w:rsidRDefault="00CE68F9" w:rsidP="00587E9D">
            <w:pPr>
              <w:spacing w:line="240" w:lineRule="auto"/>
              <w:jc w:val="center"/>
            </w:pPr>
            <w:r w:rsidRPr="00CE68F9">
              <w:rPr>
                <w:rFonts w:hint="eastAsia"/>
              </w:rPr>
              <w:t>0.922</w:t>
            </w:r>
          </w:p>
        </w:tc>
        <w:tc>
          <w:tcPr>
            <w:tcW w:w="960" w:type="dxa"/>
            <w:noWrap/>
            <w:hideMark/>
          </w:tcPr>
          <w:p w14:paraId="753B9FC6" w14:textId="77777777" w:rsidR="00CE68F9" w:rsidRPr="00CE68F9" w:rsidRDefault="00CE68F9" w:rsidP="00587E9D">
            <w:pPr>
              <w:spacing w:line="240" w:lineRule="auto"/>
              <w:jc w:val="center"/>
            </w:pPr>
            <w:r w:rsidRPr="00CE68F9">
              <w:rPr>
                <w:rFonts w:hint="eastAsia"/>
              </w:rPr>
              <w:t>0.898</w:t>
            </w:r>
          </w:p>
        </w:tc>
        <w:tc>
          <w:tcPr>
            <w:tcW w:w="960" w:type="dxa"/>
            <w:noWrap/>
            <w:hideMark/>
          </w:tcPr>
          <w:p w14:paraId="0B6D525D" w14:textId="77777777" w:rsidR="00CE68F9" w:rsidRPr="00CE68F9" w:rsidRDefault="00CE68F9" w:rsidP="00587E9D">
            <w:pPr>
              <w:spacing w:line="240" w:lineRule="auto"/>
              <w:jc w:val="center"/>
            </w:pPr>
            <w:r w:rsidRPr="00CE68F9">
              <w:rPr>
                <w:rFonts w:hint="eastAsia"/>
              </w:rPr>
              <w:t>0.827</w:t>
            </w:r>
          </w:p>
        </w:tc>
        <w:tc>
          <w:tcPr>
            <w:tcW w:w="960" w:type="dxa"/>
            <w:noWrap/>
            <w:hideMark/>
          </w:tcPr>
          <w:p w14:paraId="7BFD6EC2"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48EF26D" w14:textId="77777777" w:rsidR="00CE68F9" w:rsidRPr="00CE68F9" w:rsidRDefault="00CE68F9" w:rsidP="00587E9D">
            <w:pPr>
              <w:spacing w:line="240" w:lineRule="auto"/>
              <w:jc w:val="center"/>
            </w:pPr>
            <w:r w:rsidRPr="00CE68F9">
              <w:rPr>
                <w:rFonts w:hint="eastAsia"/>
              </w:rPr>
              <w:t>0.827</w:t>
            </w:r>
          </w:p>
        </w:tc>
        <w:tc>
          <w:tcPr>
            <w:tcW w:w="1213" w:type="dxa"/>
            <w:noWrap/>
            <w:hideMark/>
          </w:tcPr>
          <w:p w14:paraId="3AF71371" w14:textId="77777777" w:rsidR="00CE68F9" w:rsidRPr="00CE68F9" w:rsidRDefault="00CE68F9" w:rsidP="00587E9D">
            <w:pPr>
              <w:spacing w:line="240" w:lineRule="auto"/>
              <w:jc w:val="center"/>
            </w:pPr>
            <w:r w:rsidRPr="00CE68F9">
              <w:rPr>
                <w:rFonts w:hint="eastAsia"/>
              </w:rPr>
              <w:t>-0.001</w:t>
            </w:r>
          </w:p>
        </w:tc>
      </w:tr>
      <w:tr w:rsidR="00CE68F9" w:rsidRPr="00CE68F9" w14:paraId="3579AAB5" w14:textId="77777777" w:rsidTr="00587E9D">
        <w:trPr>
          <w:trHeight w:val="276"/>
          <w:jc w:val="center"/>
        </w:trPr>
        <w:tc>
          <w:tcPr>
            <w:tcW w:w="960" w:type="dxa"/>
            <w:noWrap/>
            <w:hideMark/>
          </w:tcPr>
          <w:p w14:paraId="442E1E8F" w14:textId="77777777" w:rsidR="00CE68F9" w:rsidRPr="00CE68F9" w:rsidRDefault="00CE68F9" w:rsidP="00587E9D">
            <w:pPr>
              <w:spacing w:line="240" w:lineRule="auto"/>
              <w:jc w:val="center"/>
            </w:pPr>
            <w:r w:rsidRPr="00CE68F9">
              <w:rPr>
                <w:rFonts w:hint="eastAsia"/>
              </w:rPr>
              <w:t>吉林</w:t>
            </w:r>
          </w:p>
        </w:tc>
        <w:tc>
          <w:tcPr>
            <w:tcW w:w="960" w:type="dxa"/>
            <w:noWrap/>
            <w:hideMark/>
          </w:tcPr>
          <w:p w14:paraId="38572A91" w14:textId="77777777" w:rsidR="00CE68F9" w:rsidRPr="00CE68F9" w:rsidRDefault="00CE68F9" w:rsidP="00587E9D">
            <w:pPr>
              <w:spacing w:line="240" w:lineRule="auto"/>
              <w:jc w:val="center"/>
            </w:pPr>
            <w:r w:rsidRPr="00CE68F9">
              <w:rPr>
                <w:rFonts w:hint="eastAsia"/>
              </w:rPr>
              <w:t>0.753</w:t>
            </w:r>
          </w:p>
        </w:tc>
        <w:tc>
          <w:tcPr>
            <w:tcW w:w="960" w:type="dxa"/>
            <w:noWrap/>
            <w:hideMark/>
          </w:tcPr>
          <w:p w14:paraId="0308D59F"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4F7D92E" w14:textId="77777777" w:rsidR="00CE68F9" w:rsidRPr="00CE68F9" w:rsidRDefault="00CE68F9" w:rsidP="00587E9D">
            <w:pPr>
              <w:spacing w:line="240" w:lineRule="auto"/>
              <w:jc w:val="center"/>
            </w:pPr>
            <w:r w:rsidRPr="00CE68F9">
              <w:rPr>
                <w:rFonts w:hint="eastAsia"/>
              </w:rPr>
              <w:t>0.753</w:t>
            </w:r>
          </w:p>
        </w:tc>
        <w:tc>
          <w:tcPr>
            <w:tcW w:w="960" w:type="dxa"/>
            <w:noWrap/>
            <w:hideMark/>
          </w:tcPr>
          <w:p w14:paraId="335377D4" w14:textId="77777777" w:rsidR="00CE68F9" w:rsidRPr="00CE68F9" w:rsidRDefault="00CE68F9" w:rsidP="00587E9D">
            <w:pPr>
              <w:spacing w:line="240" w:lineRule="auto"/>
              <w:jc w:val="center"/>
            </w:pPr>
            <w:r w:rsidRPr="00CE68F9">
              <w:rPr>
                <w:rFonts w:hint="eastAsia"/>
              </w:rPr>
              <w:t>0.547</w:t>
            </w:r>
          </w:p>
        </w:tc>
        <w:tc>
          <w:tcPr>
            <w:tcW w:w="960" w:type="dxa"/>
            <w:noWrap/>
            <w:hideMark/>
          </w:tcPr>
          <w:p w14:paraId="2428E0B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F42905B" w14:textId="77777777" w:rsidR="00CE68F9" w:rsidRPr="00CE68F9" w:rsidRDefault="00CE68F9" w:rsidP="00587E9D">
            <w:pPr>
              <w:spacing w:line="240" w:lineRule="auto"/>
              <w:jc w:val="center"/>
            </w:pPr>
            <w:r w:rsidRPr="00CE68F9">
              <w:rPr>
                <w:rFonts w:hint="eastAsia"/>
              </w:rPr>
              <w:t>0.547</w:t>
            </w:r>
          </w:p>
        </w:tc>
        <w:tc>
          <w:tcPr>
            <w:tcW w:w="1213" w:type="dxa"/>
            <w:noWrap/>
            <w:hideMark/>
          </w:tcPr>
          <w:p w14:paraId="47A8E583" w14:textId="77777777" w:rsidR="00CE68F9" w:rsidRPr="00CE68F9" w:rsidRDefault="00CE68F9" w:rsidP="00587E9D">
            <w:pPr>
              <w:spacing w:line="240" w:lineRule="auto"/>
              <w:jc w:val="center"/>
            </w:pPr>
            <w:r w:rsidRPr="00CE68F9">
              <w:rPr>
                <w:rFonts w:hint="eastAsia"/>
              </w:rPr>
              <w:t>-0.274</w:t>
            </w:r>
          </w:p>
        </w:tc>
      </w:tr>
      <w:tr w:rsidR="00CE68F9" w:rsidRPr="00CE68F9" w14:paraId="09665754" w14:textId="77777777" w:rsidTr="00587E9D">
        <w:trPr>
          <w:trHeight w:val="276"/>
          <w:jc w:val="center"/>
        </w:trPr>
        <w:tc>
          <w:tcPr>
            <w:tcW w:w="960" w:type="dxa"/>
            <w:noWrap/>
            <w:hideMark/>
          </w:tcPr>
          <w:p w14:paraId="1796AC9C" w14:textId="77777777" w:rsidR="00CE68F9" w:rsidRPr="00CE68F9" w:rsidRDefault="00CE68F9" w:rsidP="00587E9D">
            <w:pPr>
              <w:spacing w:line="240" w:lineRule="auto"/>
              <w:jc w:val="center"/>
            </w:pPr>
            <w:r w:rsidRPr="00CE68F9">
              <w:rPr>
                <w:rFonts w:hint="eastAsia"/>
              </w:rPr>
              <w:t>黑龙江</w:t>
            </w:r>
          </w:p>
        </w:tc>
        <w:tc>
          <w:tcPr>
            <w:tcW w:w="960" w:type="dxa"/>
            <w:noWrap/>
            <w:hideMark/>
          </w:tcPr>
          <w:p w14:paraId="0A68A1C2" w14:textId="77777777" w:rsidR="00CE68F9" w:rsidRPr="00CE68F9" w:rsidRDefault="00CE68F9" w:rsidP="00587E9D">
            <w:pPr>
              <w:spacing w:line="240" w:lineRule="auto"/>
              <w:jc w:val="center"/>
            </w:pPr>
            <w:r w:rsidRPr="00CE68F9">
              <w:rPr>
                <w:rFonts w:hint="eastAsia"/>
              </w:rPr>
              <w:t>0.898</w:t>
            </w:r>
          </w:p>
        </w:tc>
        <w:tc>
          <w:tcPr>
            <w:tcW w:w="960" w:type="dxa"/>
            <w:noWrap/>
            <w:hideMark/>
          </w:tcPr>
          <w:p w14:paraId="6B12551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956FD04" w14:textId="77777777" w:rsidR="00CE68F9" w:rsidRPr="00CE68F9" w:rsidRDefault="00CE68F9" w:rsidP="00587E9D">
            <w:pPr>
              <w:spacing w:line="240" w:lineRule="auto"/>
              <w:jc w:val="center"/>
            </w:pPr>
            <w:r w:rsidRPr="00CE68F9">
              <w:rPr>
                <w:rFonts w:hint="eastAsia"/>
              </w:rPr>
              <w:t>0.898</w:t>
            </w:r>
          </w:p>
        </w:tc>
        <w:tc>
          <w:tcPr>
            <w:tcW w:w="960" w:type="dxa"/>
            <w:noWrap/>
            <w:hideMark/>
          </w:tcPr>
          <w:p w14:paraId="59355BFE" w14:textId="77777777" w:rsidR="00CE68F9" w:rsidRPr="00CE68F9" w:rsidRDefault="00CE68F9" w:rsidP="00587E9D">
            <w:pPr>
              <w:spacing w:line="240" w:lineRule="auto"/>
              <w:jc w:val="center"/>
            </w:pPr>
            <w:r w:rsidRPr="00CE68F9">
              <w:rPr>
                <w:rFonts w:hint="eastAsia"/>
              </w:rPr>
              <w:t>0.634</w:t>
            </w:r>
          </w:p>
        </w:tc>
        <w:tc>
          <w:tcPr>
            <w:tcW w:w="960" w:type="dxa"/>
            <w:noWrap/>
            <w:hideMark/>
          </w:tcPr>
          <w:p w14:paraId="6F16FB6F"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FB8BB32" w14:textId="77777777" w:rsidR="00CE68F9" w:rsidRPr="00CE68F9" w:rsidRDefault="00CE68F9" w:rsidP="00587E9D">
            <w:pPr>
              <w:spacing w:line="240" w:lineRule="auto"/>
              <w:jc w:val="center"/>
            </w:pPr>
            <w:r w:rsidRPr="00CE68F9">
              <w:rPr>
                <w:rFonts w:hint="eastAsia"/>
              </w:rPr>
              <w:t>0.634</w:t>
            </w:r>
          </w:p>
        </w:tc>
        <w:tc>
          <w:tcPr>
            <w:tcW w:w="1213" w:type="dxa"/>
            <w:noWrap/>
            <w:hideMark/>
          </w:tcPr>
          <w:p w14:paraId="4CF26054" w14:textId="77777777" w:rsidR="00CE68F9" w:rsidRPr="00CE68F9" w:rsidRDefault="00CE68F9" w:rsidP="00587E9D">
            <w:pPr>
              <w:spacing w:line="240" w:lineRule="auto"/>
              <w:jc w:val="center"/>
            </w:pPr>
            <w:r w:rsidRPr="00CE68F9">
              <w:rPr>
                <w:rFonts w:hint="eastAsia"/>
              </w:rPr>
              <w:t>-0.294</w:t>
            </w:r>
          </w:p>
        </w:tc>
      </w:tr>
      <w:tr w:rsidR="00CE68F9" w:rsidRPr="00CE68F9" w14:paraId="06CBE154" w14:textId="77777777" w:rsidTr="00587E9D">
        <w:trPr>
          <w:trHeight w:val="276"/>
          <w:jc w:val="center"/>
        </w:trPr>
        <w:tc>
          <w:tcPr>
            <w:tcW w:w="960" w:type="dxa"/>
            <w:noWrap/>
            <w:hideMark/>
          </w:tcPr>
          <w:p w14:paraId="3630D8B4" w14:textId="77777777" w:rsidR="00CE68F9" w:rsidRPr="00CE68F9" w:rsidRDefault="00CE68F9" w:rsidP="00587E9D">
            <w:pPr>
              <w:spacing w:line="240" w:lineRule="auto"/>
              <w:jc w:val="center"/>
            </w:pPr>
            <w:r w:rsidRPr="00CE68F9">
              <w:rPr>
                <w:rFonts w:hint="eastAsia"/>
              </w:rPr>
              <w:t>上海</w:t>
            </w:r>
          </w:p>
        </w:tc>
        <w:tc>
          <w:tcPr>
            <w:tcW w:w="960" w:type="dxa"/>
            <w:noWrap/>
            <w:hideMark/>
          </w:tcPr>
          <w:p w14:paraId="0AF64B29"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5AE083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07EC34F"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A177B8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1EB9F7F"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752ABB8" w14:textId="77777777" w:rsidR="00CE68F9" w:rsidRPr="00CE68F9" w:rsidRDefault="00CE68F9" w:rsidP="00587E9D">
            <w:pPr>
              <w:spacing w:line="240" w:lineRule="auto"/>
              <w:jc w:val="center"/>
            </w:pPr>
            <w:r w:rsidRPr="00CE68F9">
              <w:rPr>
                <w:rFonts w:hint="eastAsia"/>
              </w:rPr>
              <w:t>1</w:t>
            </w:r>
          </w:p>
        </w:tc>
        <w:tc>
          <w:tcPr>
            <w:tcW w:w="1213" w:type="dxa"/>
            <w:noWrap/>
            <w:hideMark/>
          </w:tcPr>
          <w:p w14:paraId="799290DA" w14:textId="77777777" w:rsidR="00CE68F9" w:rsidRPr="00CE68F9" w:rsidRDefault="00CE68F9" w:rsidP="00587E9D">
            <w:pPr>
              <w:spacing w:line="240" w:lineRule="auto"/>
              <w:jc w:val="center"/>
            </w:pPr>
            <w:r w:rsidRPr="00CE68F9">
              <w:rPr>
                <w:rFonts w:hint="eastAsia"/>
              </w:rPr>
              <w:t>0</w:t>
            </w:r>
          </w:p>
        </w:tc>
      </w:tr>
      <w:tr w:rsidR="00CE68F9" w:rsidRPr="00CE68F9" w14:paraId="4ED7D8BE" w14:textId="77777777" w:rsidTr="00587E9D">
        <w:trPr>
          <w:trHeight w:val="276"/>
          <w:jc w:val="center"/>
        </w:trPr>
        <w:tc>
          <w:tcPr>
            <w:tcW w:w="960" w:type="dxa"/>
            <w:noWrap/>
            <w:hideMark/>
          </w:tcPr>
          <w:p w14:paraId="568FF6CE" w14:textId="77777777" w:rsidR="00CE68F9" w:rsidRPr="00CE68F9" w:rsidRDefault="00CE68F9" w:rsidP="00587E9D">
            <w:pPr>
              <w:spacing w:line="240" w:lineRule="auto"/>
              <w:jc w:val="center"/>
            </w:pPr>
            <w:r w:rsidRPr="00CE68F9">
              <w:rPr>
                <w:rFonts w:hint="eastAsia"/>
              </w:rPr>
              <w:t>江苏</w:t>
            </w:r>
          </w:p>
        </w:tc>
        <w:tc>
          <w:tcPr>
            <w:tcW w:w="960" w:type="dxa"/>
            <w:noWrap/>
            <w:hideMark/>
          </w:tcPr>
          <w:p w14:paraId="6BFC2BE1" w14:textId="77777777" w:rsidR="00CE68F9" w:rsidRPr="00CE68F9" w:rsidRDefault="00CE68F9" w:rsidP="00587E9D">
            <w:pPr>
              <w:spacing w:line="240" w:lineRule="auto"/>
              <w:jc w:val="center"/>
            </w:pPr>
            <w:r w:rsidRPr="00CE68F9">
              <w:rPr>
                <w:rFonts w:hint="eastAsia"/>
              </w:rPr>
              <w:t>0.679</w:t>
            </w:r>
          </w:p>
        </w:tc>
        <w:tc>
          <w:tcPr>
            <w:tcW w:w="960" w:type="dxa"/>
            <w:noWrap/>
            <w:hideMark/>
          </w:tcPr>
          <w:p w14:paraId="442C37EC" w14:textId="77777777" w:rsidR="00CE68F9" w:rsidRPr="00CE68F9" w:rsidRDefault="00CE68F9" w:rsidP="00587E9D">
            <w:pPr>
              <w:spacing w:line="240" w:lineRule="auto"/>
              <w:jc w:val="center"/>
            </w:pPr>
            <w:r w:rsidRPr="00CE68F9">
              <w:rPr>
                <w:rFonts w:hint="eastAsia"/>
              </w:rPr>
              <w:t>0.73</w:t>
            </w:r>
          </w:p>
        </w:tc>
        <w:tc>
          <w:tcPr>
            <w:tcW w:w="960" w:type="dxa"/>
            <w:noWrap/>
            <w:hideMark/>
          </w:tcPr>
          <w:p w14:paraId="6F6A22D6" w14:textId="77777777" w:rsidR="00CE68F9" w:rsidRPr="00CE68F9" w:rsidRDefault="00CE68F9" w:rsidP="00587E9D">
            <w:pPr>
              <w:spacing w:line="240" w:lineRule="auto"/>
              <w:jc w:val="center"/>
            </w:pPr>
            <w:r w:rsidRPr="00CE68F9">
              <w:rPr>
                <w:rFonts w:hint="eastAsia"/>
              </w:rPr>
              <w:t>0.93</w:t>
            </w:r>
          </w:p>
        </w:tc>
        <w:tc>
          <w:tcPr>
            <w:tcW w:w="960" w:type="dxa"/>
            <w:noWrap/>
            <w:hideMark/>
          </w:tcPr>
          <w:p w14:paraId="55C75E3B" w14:textId="77777777" w:rsidR="00CE68F9" w:rsidRPr="00CE68F9" w:rsidRDefault="00CE68F9" w:rsidP="00587E9D">
            <w:pPr>
              <w:spacing w:line="240" w:lineRule="auto"/>
              <w:jc w:val="center"/>
            </w:pPr>
            <w:r w:rsidRPr="00CE68F9">
              <w:rPr>
                <w:rFonts w:hint="eastAsia"/>
              </w:rPr>
              <w:t>0.834</w:t>
            </w:r>
          </w:p>
        </w:tc>
        <w:tc>
          <w:tcPr>
            <w:tcW w:w="960" w:type="dxa"/>
            <w:noWrap/>
            <w:hideMark/>
          </w:tcPr>
          <w:p w14:paraId="5C76EC40" w14:textId="77777777" w:rsidR="00CE68F9" w:rsidRPr="00CE68F9" w:rsidRDefault="00CE68F9" w:rsidP="00587E9D">
            <w:pPr>
              <w:spacing w:line="240" w:lineRule="auto"/>
              <w:jc w:val="center"/>
            </w:pPr>
            <w:r w:rsidRPr="00CE68F9">
              <w:rPr>
                <w:rFonts w:hint="eastAsia"/>
              </w:rPr>
              <w:t>0.993</w:t>
            </w:r>
          </w:p>
        </w:tc>
        <w:tc>
          <w:tcPr>
            <w:tcW w:w="960" w:type="dxa"/>
            <w:noWrap/>
            <w:hideMark/>
          </w:tcPr>
          <w:p w14:paraId="595245E4" w14:textId="77777777" w:rsidR="00CE68F9" w:rsidRPr="00CE68F9" w:rsidRDefault="00CE68F9" w:rsidP="00587E9D">
            <w:pPr>
              <w:spacing w:line="240" w:lineRule="auto"/>
              <w:jc w:val="center"/>
            </w:pPr>
            <w:r w:rsidRPr="00CE68F9">
              <w:rPr>
                <w:rFonts w:hint="eastAsia"/>
              </w:rPr>
              <w:t>0.84</w:t>
            </w:r>
          </w:p>
        </w:tc>
        <w:tc>
          <w:tcPr>
            <w:tcW w:w="1213" w:type="dxa"/>
            <w:noWrap/>
            <w:hideMark/>
          </w:tcPr>
          <w:p w14:paraId="44501238" w14:textId="77777777" w:rsidR="00CE68F9" w:rsidRPr="00CE68F9" w:rsidRDefault="00CE68F9" w:rsidP="00587E9D">
            <w:pPr>
              <w:spacing w:line="240" w:lineRule="auto"/>
              <w:jc w:val="center"/>
            </w:pPr>
            <w:r w:rsidRPr="00CE68F9">
              <w:rPr>
                <w:rFonts w:hint="eastAsia"/>
              </w:rPr>
              <w:t>0.228</w:t>
            </w:r>
          </w:p>
        </w:tc>
      </w:tr>
      <w:tr w:rsidR="00CE68F9" w:rsidRPr="00CE68F9" w14:paraId="69562E0B" w14:textId="77777777" w:rsidTr="00587E9D">
        <w:trPr>
          <w:trHeight w:val="276"/>
          <w:jc w:val="center"/>
        </w:trPr>
        <w:tc>
          <w:tcPr>
            <w:tcW w:w="960" w:type="dxa"/>
            <w:noWrap/>
            <w:hideMark/>
          </w:tcPr>
          <w:p w14:paraId="49A2C82A" w14:textId="77777777" w:rsidR="00CE68F9" w:rsidRPr="00CE68F9" w:rsidRDefault="00CE68F9" w:rsidP="00587E9D">
            <w:pPr>
              <w:spacing w:line="240" w:lineRule="auto"/>
              <w:jc w:val="center"/>
            </w:pPr>
            <w:r w:rsidRPr="00CE68F9">
              <w:rPr>
                <w:rFonts w:hint="eastAsia"/>
              </w:rPr>
              <w:t>浙江</w:t>
            </w:r>
          </w:p>
        </w:tc>
        <w:tc>
          <w:tcPr>
            <w:tcW w:w="960" w:type="dxa"/>
            <w:noWrap/>
            <w:hideMark/>
          </w:tcPr>
          <w:p w14:paraId="04E5D69E" w14:textId="77777777" w:rsidR="00CE68F9" w:rsidRPr="00CE68F9" w:rsidRDefault="00CE68F9" w:rsidP="00587E9D">
            <w:pPr>
              <w:spacing w:line="240" w:lineRule="auto"/>
              <w:jc w:val="center"/>
            </w:pPr>
            <w:r w:rsidRPr="00CE68F9">
              <w:rPr>
                <w:rFonts w:hint="eastAsia"/>
              </w:rPr>
              <w:t>0.652</w:t>
            </w:r>
          </w:p>
        </w:tc>
        <w:tc>
          <w:tcPr>
            <w:tcW w:w="960" w:type="dxa"/>
            <w:noWrap/>
            <w:hideMark/>
          </w:tcPr>
          <w:p w14:paraId="00671955" w14:textId="77777777" w:rsidR="00CE68F9" w:rsidRPr="00CE68F9" w:rsidRDefault="00CE68F9" w:rsidP="00587E9D">
            <w:pPr>
              <w:spacing w:line="240" w:lineRule="auto"/>
              <w:jc w:val="center"/>
            </w:pPr>
            <w:r w:rsidRPr="00CE68F9">
              <w:rPr>
                <w:rFonts w:hint="eastAsia"/>
              </w:rPr>
              <w:t>0.69</w:t>
            </w:r>
          </w:p>
        </w:tc>
        <w:tc>
          <w:tcPr>
            <w:tcW w:w="960" w:type="dxa"/>
            <w:noWrap/>
            <w:hideMark/>
          </w:tcPr>
          <w:p w14:paraId="0E43929F" w14:textId="77777777" w:rsidR="00CE68F9" w:rsidRPr="00CE68F9" w:rsidRDefault="00CE68F9" w:rsidP="00587E9D">
            <w:pPr>
              <w:spacing w:line="240" w:lineRule="auto"/>
              <w:jc w:val="center"/>
            </w:pPr>
            <w:r w:rsidRPr="00CE68F9">
              <w:rPr>
                <w:rFonts w:hint="eastAsia"/>
              </w:rPr>
              <w:t>0.945</w:t>
            </w:r>
          </w:p>
        </w:tc>
        <w:tc>
          <w:tcPr>
            <w:tcW w:w="960" w:type="dxa"/>
            <w:noWrap/>
            <w:hideMark/>
          </w:tcPr>
          <w:p w14:paraId="515C8ED7" w14:textId="77777777" w:rsidR="00CE68F9" w:rsidRPr="00CE68F9" w:rsidRDefault="00CE68F9" w:rsidP="00587E9D">
            <w:pPr>
              <w:spacing w:line="240" w:lineRule="auto"/>
              <w:jc w:val="center"/>
            </w:pPr>
            <w:r w:rsidRPr="00CE68F9">
              <w:rPr>
                <w:rFonts w:hint="eastAsia"/>
              </w:rPr>
              <w:t>0.873</w:t>
            </w:r>
          </w:p>
        </w:tc>
        <w:tc>
          <w:tcPr>
            <w:tcW w:w="960" w:type="dxa"/>
            <w:noWrap/>
            <w:hideMark/>
          </w:tcPr>
          <w:p w14:paraId="66E0B556" w14:textId="77777777" w:rsidR="00CE68F9" w:rsidRPr="00CE68F9" w:rsidRDefault="00CE68F9" w:rsidP="00587E9D">
            <w:pPr>
              <w:spacing w:line="240" w:lineRule="auto"/>
              <w:jc w:val="center"/>
            </w:pPr>
            <w:r w:rsidRPr="00CE68F9">
              <w:rPr>
                <w:rFonts w:hint="eastAsia"/>
              </w:rPr>
              <w:t>0.981</w:t>
            </w:r>
          </w:p>
        </w:tc>
        <w:tc>
          <w:tcPr>
            <w:tcW w:w="960" w:type="dxa"/>
            <w:noWrap/>
            <w:hideMark/>
          </w:tcPr>
          <w:p w14:paraId="5599917D" w14:textId="77777777" w:rsidR="00CE68F9" w:rsidRPr="00CE68F9" w:rsidRDefault="00CE68F9" w:rsidP="00587E9D">
            <w:pPr>
              <w:spacing w:line="240" w:lineRule="auto"/>
              <w:jc w:val="center"/>
            </w:pPr>
            <w:r w:rsidRPr="00CE68F9">
              <w:rPr>
                <w:rFonts w:hint="eastAsia"/>
              </w:rPr>
              <w:t>0.89</w:t>
            </w:r>
          </w:p>
        </w:tc>
        <w:tc>
          <w:tcPr>
            <w:tcW w:w="1213" w:type="dxa"/>
            <w:noWrap/>
            <w:hideMark/>
          </w:tcPr>
          <w:p w14:paraId="7F6F3BCD" w14:textId="77777777" w:rsidR="00CE68F9" w:rsidRPr="00CE68F9" w:rsidRDefault="00CE68F9" w:rsidP="00587E9D">
            <w:pPr>
              <w:spacing w:line="240" w:lineRule="auto"/>
              <w:jc w:val="center"/>
            </w:pPr>
            <w:r w:rsidRPr="00CE68F9">
              <w:rPr>
                <w:rFonts w:hint="eastAsia"/>
              </w:rPr>
              <w:t>0.339</w:t>
            </w:r>
          </w:p>
        </w:tc>
      </w:tr>
      <w:tr w:rsidR="00CE68F9" w:rsidRPr="00CE68F9" w14:paraId="47223EB6" w14:textId="77777777" w:rsidTr="00587E9D">
        <w:trPr>
          <w:trHeight w:val="276"/>
          <w:jc w:val="center"/>
        </w:trPr>
        <w:tc>
          <w:tcPr>
            <w:tcW w:w="960" w:type="dxa"/>
            <w:noWrap/>
            <w:hideMark/>
          </w:tcPr>
          <w:p w14:paraId="2A313E87" w14:textId="77777777" w:rsidR="00CE68F9" w:rsidRPr="00CE68F9" w:rsidRDefault="00CE68F9" w:rsidP="00587E9D">
            <w:pPr>
              <w:spacing w:line="240" w:lineRule="auto"/>
              <w:jc w:val="center"/>
            </w:pPr>
            <w:r w:rsidRPr="00CE68F9">
              <w:rPr>
                <w:rFonts w:hint="eastAsia"/>
              </w:rPr>
              <w:t>安徽</w:t>
            </w:r>
          </w:p>
        </w:tc>
        <w:tc>
          <w:tcPr>
            <w:tcW w:w="960" w:type="dxa"/>
            <w:noWrap/>
            <w:hideMark/>
          </w:tcPr>
          <w:p w14:paraId="3E38956A" w14:textId="77777777" w:rsidR="00CE68F9" w:rsidRPr="00CE68F9" w:rsidRDefault="00CE68F9" w:rsidP="00587E9D">
            <w:pPr>
              <w:spacing w:line="240" w:lineRule="auto"/>
              <w:jc w:val="center"/>
            </w:pPr>
            <w:r w:rsidRPr="00CE68F9">
              <w:rPr>
                <w:rFonts w:hint="eastAsia"/>
              </w:rPr>
              <w:t>0.744</w:t>
            </w:r>
          </w:p>
        </w:tc>
        <w:tc>
          <w:tcPr>
            <w:tcW w:w="960" w:type="dxa"/>
            <w:noWrap/>
            <w:hideMark/>
          </w:tcPr>
          <w:p w14:paraId="1BC8CB37" w14:textId="77777777" w:rsidR="00CE68F9" w:rsidRPr="00CE68F9" w:rsidRDefault="00CE68F9" w:rsidP="00587E9D">
            <w:pPr>
              <w:spacing w:line="240" w:lineRule="auto"/>
              <w:jc w:val="center"/>
            </w:pPr>
            <w:r w:rsidRPr="00CE68F9">
              <w:rPr>
                <w:rFonts w:hint="eastAsia"/>
              </w:rPr>
              <w:t>0.905</w:t>
            </w:r>
          </w:p>
        </w:tc>
        <w:tc>
          <w:tcPr>
            <w:tcW w:w="960" w:type="dxa"/>
            <w:noWrap/>
            <w:hideMark/>
          </w:tcPr>
          <w:p w14:paraId="0128D04E" w14:textId="77777777" w:rsidR="00CE68F9" w:rsidRPr="00CE68F9" w:rsidRDefault="00CE68F9" w:rsidP="00587E9D">
            <w:pPr>
              <w:spacing w:line="240" w:lineRule="auto"/>
              <w:jc w:val="center"/>
            </w:pPr>
            <w:r w:rsidRPr="00CE68F9">
              <w:rPr>
                <w:rFonts w:hint="eastAsia"/>
              </w:rPr>
              <w:t>0.822</w:t>
            </w:r>
          </w:p>
        </w:tc>
        <w:tc>
          <w:tcPr>
            <w:tcW w:w="960" w:type="dxa"/>
            <w:noWrap/>
            <w:hideMark/>
          </w:tcPr>
          <w:p w14:paraId="15CBF337" w14:textId="77777777" w:rsidR="00CE68F9" w:rsidRPr="00CE68F9" w:rsidRDefault="00CE68F9" w:rsidP="00587E9D">
            <w:pPr>
              <w:spacing w:line="240" w:lineRule="auto"/>
              <w:jc w:val="center"/>
            </w:pPr>
            <w:r w:rsidRPr="00CE68F9">
              <w:rPr>
                <w:rFonts w:hint="eastAsia"/>
              </w:rPr>
              <w:t>0.559</w:t>
            </w:r>
          </w:p>
        </w:tc>
        <w:tc>
          <w:tcPr>
            <w:tcW w:w="960" w:type="dxa"/>
            <w:noWrap/>
            <w:hideMark/>
          </w:tcPr>
          <w:p w14:paraId="4C3E454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BF44791" w14:textId="77777777" w:rsidR="00CE68F9" w:rsidRPr="00CE68F9" w:rsidRDefault="00CE68F9" w:rsidP="00587E9D">
            <w:pPr>
              <w:spacing w:line="240" w:lineRule="auto"/>
              <w:jc w:val="center"/>
            </w:pPr>
            <w:r w:rsidRPr="00CE68F9">
              <w:rPr>
                <w:rFonts w:hint="eastAsia"/>
              </w:rPr>
              <w:t>0.559</w:t>
            </w:r>
          </w:p>
        </w:tc>
        <w:tc>
          <w:tcPr>
            <w:tcW w:w="1213" w:type="dxa"/>
            <w:noWrap/>
            <w:hideMark/>
          </w:tcPr>
          <w:p w14:paraId="356A393A" w14:textId="77777777" w:rsidR="00CE68F9" w:rsidRPr="00CE68F9" w:rsidRDefault="00CE68F9" w:rsidP="00587E9D">
            <w:pPr>
              <w:spacing w:line="240" w:lineRule="auto"/>
              <w:jc w:val="center"/>
            </w:pPr>
            <w:r w:rsidRPr="00CE68F9">
              <w:rPr>
                <w:rFonts w:hint="eastAsia"/>
              </w:rPr>
              <w:t>-0.249</w:t>
            </w:r>
          </w:p>
        </w:tc>
      </w:tr>
      <w:tr w:rsidR="00CE68F9" w:rsidRPr="00CE68F9" w14:paraId="7F1683BA" w14:textId="77777777" w:rsidTr="00587E9D">
        <w:trPr>
          <w:trHeight w:val="276"/>
          <w:jc w:val="center"/>
        </w:trPr>
        <w:tc>
          <w:tcPr>
            <w:tcW w:w="960" w:type="dxa"/>
            <w:noWrap/>
            <w:hideMark/>
          </w:tcPr>
          <w:p w14:paraId="07CCA164" w14:textId="77777777" w:rsidR="00CE68F9" w:rsidRPr="00CE68F9" w:rsidRDefault="00CE68F9" w:rsidP="00587E9D">
            <w:pPr>
              <w:spacing w:line="240" w:lineRule="auto"/>
              <w:jc w:val="center"/>
            </w:pPr>
            <w:r w:rsidRPr="00CE68F9">
              <w:rPr>
                <w:rFonts w:hint="eastAsia"/>
              </w:rPr>
              <w:t>福建</w:t>
            </w:r>
          </w:p>
        </w:tc>
        <w:tc>
          <w:tcPr>
            <w:tcW w:w="960" w:type="dxa"/>
            <w:noWrap/>
            <w:hideMark/>
          </w:tcPr>
          <w:p w14:paraId="50582190" w14:textId="77777777" w:rsidR="00CE68F9" w:rsidRPr="00CE68F9" w:rsidRDefault="00CE68F9" w:rsidP="00587E9D">
            <w:pPr>
              <w:spacing w:line="240" w:lineRule="auto"/>
              <w:jc w:val="center"/>
            </w:pPr>
            <w:r w:rsidRPr="00CE68F9">
              <w:rPr>
                <w:rFonts w:hint="eastAsia"/>
              </w:rPr>
              <w:t>0.539</w:t>
            </w:r>
          </w:p>
        </w:tc>
        <w:tc>
          <w:tcPr>
            <w:tcW w:w="960" w:type="dxa"/>
            <w:noWrap/>
            <w:hideMark/>
          </w:tcPr>
          <w:p w14:paraId="600C7FE8" w14:textId="77777777" w:rsidR="00CE68F9" w:rsidRPr="00CE68F9" w:rsidRDefault="00CE68F9" w:rsidP="00587E9D">
            <w:pPr>
              <w:spacing w:line="240" w:lineRule="auto"/>
              <w:jc w:val="center"/>
            </w:pPr>
            <w:r w:rsidRPr="00CE68F9">
              <w:rPr>
                <w:rFonts w:hint="eastAsia"/>
              </w:rPr>
              <w:t>0.676</w:t>
            </w:r>
          </w:p>
        </w:tc>
        <w:tc>
          <w:tcPr>
            <w:tcW w:w="960" w:type="dxa"/>
            <w:noWrap/>
            <w:hideMark/>
          </w:tcPr>
          <w:p w14:paraId="5A93C504" w14:textId="77777777" w:rsidR="00CE68F9" w:rsidRPr="00CE68F9" w:rsidRDefault="00CE68F9" w:rsidP="00587E9D">
            <w:pPr>
              <w:spacing w:line="240" w:lineRule="auto"/>
              <w:jc w:val="center"/>
            </w:pPr>
            <w:r w:rsidRPr="00CE68F9">
              <w:rPr>
                <w:rFonts w:hint="eastAsia"/>
              </w:rPr>
              <w:t>0.798</w:t>
            </w:r>
          </w:p>
        </w:tc>
        <w:tc>
          <w:tcPr>
            <w:tcW w:w="960" w:type="dxa"/>
            <w:noWrap/>
            <w:hideMark/>
          </w:tcPr>
          <w:p w14:paraId="71FA0D35" w14:textId="77777777" w:rsidR="00CE68F9" w:rsidRPr="00CE68F9" w:rsidRDefault="00CE68F9" w:rsidP="00587E9D">
            <w:pPr>
              <w:spacing w:line="240" w:lineRule="auto"/>
              <w:jc w:val="center"/>
            </w:pPr>
            <w:r w:rsidRPr="00CE68F9">
              <w:rPr>
                <w:rFonts w:hint="eastAsia"/>
              </w:rPr>
              <w:t>0.705</w:t>
            </w:r>
          </w:p>
        </w:tc>
        <w:tc>
          <w:tcPr>
            <w:tcW w:w="960" w:type="dxa"/>
            <w:noWrap/>
            <w:hideMark/>
          </w:tcPr>
          <w:p w14:paraId="20D99388" w14:textId="77777777" w:rsidR="00CE68F9" w:rsidRPr="00CE68F9" w:rsidRDefault="00CE68F9" w:rsidP="00587E9D">
            <w:pPr>
              <w:spacing w:line="240" w:lineRule="auto"/>
              <w:jc w:val="center"/>
            </w:pPr>
            <w:r w:rsidRPr="00CE68F9">
              <w:rPr>
                <w:rFonts w:hint="eastAsia"/>
              </w:rPr>
              <w:t>0.996</w:t>
            </w:r>
          </w:p>
        </w:tc>
        <w:tc>
          <w:tcPr>
            <w:tcW w:w="960" w:type="dxa"/>
            <w:noWrap/>
            <w:hideMark/>
          </w:tcPr>
          <w:p w14:paraId="55FD83D3" w14:textId="77777777" w:rsidR="00CE68F9" w:rsidRPr="00CE68F9" w:rsidRDefault="00CE68F9" w:rsidP="00587E9D">
            <w:pPr>
              <w:spacing w:line="240" w:lineRule="auto"/>
              <w:jc w:val="center"/>
            </w:pPr>
            <w:r w:rsidRPr="00CE68F9">
              <w:rPr>
                <w:rFonts w:hint="eastAsia"/>
              </w:rPr>
              <w:t>0.708</w:t>
            </w:r>
          </w:p>
        </w:tc>
        <w:tc>
          <w:tcPr>
            <w:tcW w:w="1213" w:type="dxa"/>
            <w:noWrap/>
            <w:hideMark/>
          </w:tcPr>
          <w:p w14:paraId="79B71110" w14:textId="77777777" w:rsidR="00CE68F9" w:rsidRPr="00CE68F9" w:rsidRDefault="00CE68F9" w:rsidP="00587E9D">
            <w:pPr>
              <w:spacing w:line="240" w:lineRule="auto"/>
              <w:jc w:val="center"/>
            </w:pPr>
            <w:r w:rsidRPr="00CE68F9">
              <w:rPr>
                <w:rFonts w:hint="eastAsia"/>
              </w:rPr>
              <w:t>0.308</w:t>
            </w:r>
          </w:p>
        </w:tc>
      </w:tr>
      <w:tr w:rsidR="00CE68F9" w:rsidRPr="00CE68F9" w14:paraId="6BE01F5D" w14:textId="77777777" w:rsidTr="00587E9D">
        <w:trPr>
          <w:trHeight w:val="276"/>
          <w:jc w:val="center"/>
        </w:trPr>
        <w:tc>
          <w:tcPr>
            <w:tcW w:w="960" w:type="dxa"/>
            <w:noWrap/>
            <w:hideMark/>
          </w:tcPr>
          <w:p w14:paraId="1DC86C96" w14:textId="77777777" w:rsidR="00CE68F9" w:rsidRPr="00CE68F9" w:rsidRDefault="00CE68F9" w:rsidP="00587E9D">
            <w:pPr>
              <w:spacing w:line="240" w:lineRule="auto"/>
              <w:jc w:val="center"/>
            </w:pPr>
            <w:r w:rsidRPr="00CE68F9">
              <w:rPr>
                <w:rFonts w:hint="eastAsia"/>
              </w:rPr>
              <w:t>江西</w:t>
            </w:r>
          </w:p>
        </w:tc>
        <w:tc>
          <w:tcPr>
            <w:tcW w:w="960" w:type="dxa"/>
            <w:noWrap/>
            <w:hideMark/>
          </w:tcPr>
          <w:p w14:paraId="2CFA6D44" w14:textId="77777777" w:rsidR="00CE68F9" w:rsidRPr="00CE68F9" w:rsidRDefault="00CE68F9" w:rsidP="00587E9D">
            <w:pPr>
              <w:spacing w:line="240" w:lineRule="auto"/>
              <w:jc w:val="center"/>
            </w:pPr>
            <w:r w:rsidRPr="00CE68F9">
              <w:rPr>
                <w:rFonts w:hint="eastAsia"/>
              </w:rPr>
              <w:t>0.78</w:t>
            </w:r>
          </w:p>
        </w:tc>
        <w:tc>
          <w:tcPr>
            <w:tcW w:w="960" w:type="dxa"/>
            <w:noWrap/>
            <w:hideMark/>
          </w:tcPr>
          <w:p w14:paraId="1E3E9B14" w14:textId="77777777" w:rsidR="00CE68F9" w:rsidRPr="00CE68F9" w:rsidRDefault="00CE68F9" w:rsidP="00587E9D">
            <w:pPr>
              <w:spacing w:line="240" w:lineRule="auto"/>
              <w:jc w:val="center"/>
            </w:pPr>
            <w:r w:rsidRPr="00CE68F9">
              <w:rPr>
                <w:rFonts w:hint="eastAsia"/>
              </w:rPr>
              <w:t>0.992</w:t>
            </w:r>
          </w:p>
        </w:tc>
        <w:tc>
          <w:tcPr>
            <w:tcW w:w="960" w:type="dxa"/>
            <w:noWrap/>
            <w:hideMark/>
          </w:tcPr>
          <w:p w14:paraId="62D00BC8" w14:textId="77777777" w:rsidR="00CE68F9" w:rsidRPr="00CE68F9" w:rsidRDefault="00CE68F9" w:rsidP="00587E9D">
            <w:pPr>
              <w:spacing w:line="240" w:lineRule="auto"/>
              <w:jc w:val="center"/>
            </w:pPr>
            <w:r w:rsidRPr="00CE68F9">
              <w:rPr>
                <w:rFonts w:hint="eastAsia"/>
              </w:rPr>
              <w:t>0.787</w:t>
            </w:r>
          </w:p>
        </w:tc>
        <w:tc>
          <w:tcPr>
            <w:tcW w:w="960" w:type="dxa"/>
            <w:noWrap/>
            <w:hideMark/>
          </w:tcPr>
          <w:p w14:paraId="6260D65D" w14:textId="77777777" w:rsidR="00CE68F9" w:rsidRPr="00CE68F9" w:rsidRDefault="00CE68F9" w:rsidP="00587E9D">
            <w:pPr>
              <w:spacing w:line="240" w:lineRule="auto"/>
              <w:jc w:val="center"/>
            </w:pPr>
            <w:r w:rsidRPr="00CE68F9">
              <w:rPr>
                <w:rFonts w:hint="eastAsia"/>
              </w:rPr>
              <w:t>0.577</w:t>
            </w:r>
          </w:p>
        </w:tc>
        <w:tc>
          <w:tcPr>
            <w:tcW w:w="960" w:type="dxa"/>
            <w:noWrap/>
            <w:hideMark/>
          </w:tcPr>
          <w:p w14:paraId="380C9E6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725AF7B" w14:textId="77777777" w:rsidR="00CE68F9" w:rsidRPr="00CE68F9" w:rsidRDefault="00CE68F9" w:rsidP="00587E9D">
            <w:pPr>
              <w:spacing w:line="240" w:lineRule="auto"/>
              <w:jc w:val="center"/>
            </w:pPr>
            <w:r w:rsidRPr="00CE68F9">
              <w:rPr>
                <w:rFonts w:hint="eastAsia"/>
              </w:rPr>
              <w:t>0.577</w:t>
            </w:r>
          </w:p>
        </w:tc>
        <w:tc>
          <w:tcPr>
            <w:tcW w:w="1213" w:type="dxa"/>
            <w:noWrap/>
            <w:hideMark/>
          </w:tcPr>
          <w:p w14:paraId="5BC9E842" w14:textId="77777777" w:rsidR="00CE68F9" w:rsidRPr="00CE68F9" w:rsidRDefault="00CE68F9" w:rsidP="00587E9D">
            <w:pPr>
              <w:spacing w:line="240" w:lineRule="auto"/>
              <w:jc w:val="center"/>
            </w:pPr>
            <w:r w:rsidRPr="00CE68F9">
              <w:rPr>
                <w:rFonts w:hint="eastAsia"/>
              </w:rPr>
              <w:t>-0.26</w:t>
            </w:r>
          </w:p>
        </w:tc>
      </w:tr>
      <w:tr w:rsidR="00CE68F9" w:rsidRPr="00CE68F9" w14:paraId="19282623" w14:textId="77777777" w:rsidTr="00587E9D">
        <w:trPr>
          <w:trHeight w:val="276"/>
          <w:jc w:val="center"/>
        </w:trPr>
        <w:tc>
          <w:tcPr>
            <w:tcW w:w="960" w:type="dxa"/>
            <w:noWrap/>
            <w:hideMark/>
          </w:tcPr>
          <w:p w14:paraId="10202880" w14:textId="77777777" w:rsidR="00CE68F9" w:rsidRPr="00CE68F9" w:rsidRDefault="00CE68F9" w:rsidP="00587E9D">
            <w:pPr>
              <w:spacing w:line="240" w:lineRule="auto"/>
              <w:jc w:val="center"/>
            </w:pPr>
            <w:r w:rsidRPr="00CE68F9">
              <w:rPr>
                <w:rFonts w:hint="eastAsia"/>
              </w:rPr>
              <w:t>山东</w:t>
            </w:r>
          </w:p>
        </w:tc>
        <w:tc>
          <w:tcPr>
            <w:tcW w:w="960" w:type="dxa"/>
            <w:noWrap/>
            <w:hideMark/>
          </w:tcPr>
          <w:p w14:paraId="3CBE77C3" w14:textId="77777777" w:rsidR="00CE68F9" w:rsidRPr="00CE68F9" w:rsidRDefault="00CE68F9" w:rsidP="00587E9D">
            <w:pPr>
              <w:spacing w:line="240" w:lineRule="auto"/>
              <w:jc w:val="center"/>
            </w:pPr>
            <w:r w:rsidRPr="00CE68F9">
              <w:rPr>
                <w:rFonts w:hint="eastAsia"/>
              </w:rPr>
              <w:t>0.704</w:t>
            </w:r>
          </w:p>
        </w:tc>
        <w:tc>
          <w:tcPr>
            <w:tcW w:w="960" w:type="dxa"/>
            <w:noWrap/>
            <w:hideMark/>
          </w:tcPr>
          <w:p w14:paraId="720555B2" w14:textId="77777777" w:rsidR="00CE68F9" w:rsidRPr="00CE68F9" w:rsidRDefault="00CE68F9" w:rsidP="00587E9D">
            <w:pPr>
              <w:spacing w:line="240" w:lineRule="auto"/>
              <w:jc w:val="center"/>
            </w:pPr>
            <w:r w:rsidRPr="00CE68F9">
              <w:rPr>
                <w:rFonts w:hint="eastAsia"/>
              </w:rPr>
              <w:t>0.879</w:t>
            </w:r>
          </w:p>
        </w:tc>
        <w:tc>
          <w:tcPr>
            <w:tcW w:w="960" w:type="dxa"/>
            <w:noWrap/>
            <w:hideMark/>
          </w:tcPr>
          <w:p w14:paraId="51B5700B" w14:textId="77777777" w:rsidR="00CE68F9" w:rsidRPr="00CE68F9" w:rsidRDefault="00CE68F9" w:rsidP="00587E9D">
            <w:pPr>
              <w:spacing w:line="240" w:lineRule="auto"/>
              <w:jc w:val="center"/>
            </w:pPr>
            <w:r w:rsidRPr="00CE68F9">
              <w:rPr>
                <w:rFonts w:hint="eastAsia"/>
              </w:rPr>
              <w:t>0.801</w:t>
            </w:r>
          </w:p>
        </w:tc>
        <w:tc>
          <w:tcPr>
            <w:tcW w:w="960" w:type="dxa"/>
            <w:noWrap/>
            <w:hideMark/>
          </w:tcPr>
          <w:p w14:paraId="389842DE" w14:textId="77777777" w:rsidR="00CE68F9" w:rsidRPr="00CE68F9" w:rsidRDefault="00CE68F9" w:rsidP="00587E9D">
            <w:pPr>
              <w:spacing w:line="240" w:lineRule="auto"/>
              <w:jc w:val="center"/>
            </w:pPr>
            <w:r w:rsidRPr="00CE68F9">
              <w:rPr>
                <w:rFonts w:hint="eastAsia"/>
              </w:rPr>
              <w:t>0.688</w:t>
            </w:r>
          </w:p>
        </w:tc>
        <w:tc>
          <w:tcPr>
            <w:tcW w:w="960" w:type="dxa"/>
            <w:noWrap/>
            <w:hideMark/>
          </w:tcPr>
          <w:p w14:paraId="444A1591"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92A2A20" w14:textId="77777777" w:rsidR="00CE68F9" w:rsidRPr="00CE68F9" w:rsidRDefault="00CE68F9" w:rsidP="00587E9D">
            <w:pPr>
              <w:spacing w:line="240" w:lineRule="auto"/>
              <w:jc w:val="center"/>
            </w:pPr>
            <w:r w:rsidRPr="00CE68F9">
              <w:rPr>
                <w:rFonts w:hint="eastAsia"/>
              </w:rPr>
              <w:t>0.688</w:t>
            </w:r>
          </w:p>
        </w:tc>
        <w:tc>
          <w:tcPr>
            <w:tcW w:w="1213" w:type="dxa"/>
            <w:noWrap/>
            <w:hideMark/>
          </w:tcPr>
          <w:p w14:paraId="119EEE49" w14:textId="77777777" w:rsidR="00CE68F9" w:rsidRPr="00CE68F9" w:rsidRDefault="00CE68F9" w:rsidP="00587E9D">
            <w:pPr>
              <w:spacing w:line="240" w:lineRule="auto"/>
              <w:jc w:val="center"/>
            </w:pPr>
            <w:r w:rsidRPr="00CE68F9">
              <w:rPr>
                <w:rFonts w:hint="eastAsia"/>
              </w:rPr>
              <w:t>-0.023</w:t>
            </w:r>
          </w:p>
        </w:tc>
      </w:tr>
      <w:tr w:rsidR="00CE68F9" w:rsidRPr="00CE68F9" w14:paraId="5B6ED334" w14:textId="77777777" w:rsidTr="00587E9D">
        <w:trPr>
          <w:trHeight w:val="276"/>
          <w:jc w:val="center"/>
        </w:trPr>
        <w:tc>
          <w:tcPr>
            <w:tcW w:w="960" w:type="dxa"/>
            <w:noWrap/>
            <w:hideMark/>
          </w:tcPr>
          <w:p w14:paraId="344BC85C" w14:textId="77777777" w:rsidR="00CE68F9" w:rsidRPr="00CE68F9" w:rsidRDefault="00CE68F9" w:rsidP="00587E9D">
            <w:pPr>
              <w:spacing w:line="240" w:lineRule="auto"/>
              <w:jc w:val="center"/>
            </w:pPr>
            <w:r w:rsidRPr="00CE68F9">
              <w:rPr>
                <w:rFonts w:hint="eastAsia"/>
              </w:rPr>
              <w:t>河南</w:t>
            </w:r>
          </w:p>
        </w:tc>
        <w:tc>
          <w:tcPr>
            <w:tcW w:w="960" w:type="dxa"/>
            <w:noWrap/>
            <w:hideMark/>
          </w:tcPr>
          <w:p w14:paraId="5A523B60" w14:textId="77777777" w:rsidR="00CE68F9" w:rsidRPr="00CE68F9" w:rsidRDefault="00CE68F9" w:rsidP="00587E9D">
            <w:pPr>
              <w:spacing w:line="240" w:lineRule="auto"/>
              <w:jc w:val="center"/>
            </w:pPr>
            <w:r w:rsidRPr="00CE68F9">
              <w:rPr>
                <w:rFonts w:hint="eastAsia"/>
              </w:rPr>
              <w:t>0.864</w:t>
            </w:r>
          </w:p>
        </w:tc>
        <w:tc>
          <w:tcPr>
            <w:tcW w:w="960" w:type="dxa"/>
            <w:noWrap/>
            <w:hideMark/>
          </w:tcPr>
          <w:p w14:paraId="1FBCB66E" w14:textId="77777777" w:rsidR="00CE68F9" w:rsidRPr="00CE68F9" w:rsidRDefault="00CE68F9" w:rsidP="00587E9D">
            <w:pPr>
              <w:spacing w:line="240" w:lineRule="auto"/>
              <w:jc w:val="center"/>
            </w:pPr>
            <w:r w:rsidRPr="00CE68F9">
              <w:rPr>
                <w:rFonts w:hint="eastAsia"/>
              </w:rPr>
              <w:t>0.995</w:t>
            </w:r>
          </w:p>
        </w:tc>
        <w:tc>
          <w:tcPr>
            <w:tcW w:w="960" w:type="dxa"/>
            <w:noWrap/>
            <w:hideMark/>
          </w:tcPr>
          <w:p w14:paraId="25AF6AA9" w14:textId="77777777" w:rsidR="00CE68F9" w:rsidRPr="00CE68F9" w:rsidRDefault="00CE68F9" w:rsidP="00587E9D">
            <w:pPr>
              <w:spacing w:line="240" w:lineRule="auto"/>
              <w:jc w:val="center"/>
            </w:pPr>
            <w:r w:rsidRPr="00CE68F9">
              <w:rPr>
                <w:rFonts w:hint="eastAsia"/>
              </w:rPr>
              <w:t>0.868</w:t>
            </w:r>
          </w:p>
        </w:tc>
        <w:tc>
          <w:tcPr>
            <w:tcW w:w="960" w:type="dxa"/>
            <w:noWrap/>
            <w:hideMark/>
          </w:tcPr>
          <w:p w14:paraId="559BA0EC" w14:textId="77777777" w:rsidR="00CE68F9" w:rsidRPr="00CE68F9" w:rsidRDefault="00CE68F9" w:rsidP="00587E9D">
            <w:pPr>
              <w:spacing w:line="240" w:lineRule="auto"/>
              <w:jc w:val="center"/>
            </w:pPr>
            <w:r w:rsidRPr="00CE68F9">
              <w:rPr>
                <w:rFonts w:hint="eastAsia"/>
              </w:rPr>
              <w:t>0.601</w:t>
            </w:r>
          </w:p>
        </w:tc>
        <w:tc>
          <w:tcPr>
            <w:tcW w:w="960" w:type="dxa"/>
            <w:noWrap/>
            <w:hideMark/>
          </w:tcPr>
          <w:p w14:paraId="4E795B2B"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0AB6DDE" w14:textId="77777777" w:rsidR="00CE68F9" w:rsidRPr="00CE68F9" w:rsidRDefault="00CE68F9" w:rsidP="00587E9D">
            <w:pPr>
              <w:spacing w:line="240" w:lineRule="auto"/>
              <w:jc w:val="center"/>
            </w:pPr>
            <w:r w:rsidRPr="00CE68F9">
              <w:rPr>
                <w:rFonts w:hint="eastAsia"/>
              </w:rPr>
              <w:t>0.601</w:t>
            </w:r>
          </w:p>
        </w:tc>
        <w:tc>
          <w:tcPr>
            <w:tcW w:w="1213" w:type="dxa"/>
            <w:noWrap/>
            <w:hideMark/>
          </w:tcPr>
          <w:p w14:paraId="6BA2B10B" w14:textId="77777777" w:rsidR="00CE68F9" w:rsidRPr="00CE68F9" w:rsidRDefault="00CE68F9" w:rsidP="00587E9D">
            <w:pPr>
              <w:spacing w:line="240" w:lineRule="auto"/>
              <w:jc w:val="center"/>
            </w:pPr>
            <w:r w:rsidRPr="00CE68F9">
              <w:rPr>
                <w:rFonts w:hint="eastAsia"/>
              </w:rPr>
              <w:t>-0.304</w:t>
            </w:r>
          </w:p>
        </w:tc>
      </w:tr>
      <w:tr w:rsidR="00CE68F9" w:rsidRPr="00CE68F9" w14:paraId="7514013A" w14:textId="77777777" w:rsidTr="00587E9D">
        <w:trPr>
          <w:trHeight w:val="276"/>
          <w:jc w:val="center"/>
        </w:trPr>
        <w:tc>
          <w:tcPr>
            <w:tcW w:w="960" w:type="dxa"/>
            <w:noWrap/>
            <w:hideMark/>
          </w:tcPr>
          <w:p w14:paraId="45A9546C" w14:textId="77777777" w:rsidR="00CE68F9" w:rsidRPr="00CE68F9" w:rsidRDefault="00CE68F9" w:rsidP="00587E9D">
            <w:pPr>
              <w:spacing w:line="240" w:lineRule="auto"/>
              <w:jc w:val="center"/>
            </w:pPr>
            <w:r w:rsidRPr="00CE68F9">
              <w:rPr>
                <w:rFonts w:hint="eastAsia"/>
              </w:rPr>
              <w:t>湖北</w:t>
            </w:r>
          </w:p>
        </w:tc>
        <w:tc>
          <w:tcPr>
            <w:tcW w:w="960" w:type="dxa"/>
            <w:noWrap/>
            <w:hideMark/>
          </w:tcPr>
          <w:p w14:paraId="0C18879B" w14:textId="77777777" w:rsidR="00CE68F9" w:rsidRPr="00CE68F9" w:rsidRDefault="00CE68F9" w:rsidP="00587E9D">
            <w:pPr>
              <w:spacing w:line="240" w:lineRule="auto"/>
              <w:jc w:val="center"/>
            </w:pPr>
            <w:r w:rsidRPr="00CE68F9">
              <w:rPr>
                <w:rFonts w:hint="eastAsia"/>
              </w:rPr>
              <w:t>0.809</w:t>
            </w:r>
          </w:p>
        </w:tc>
        <w:tc>
          <w:tcPr>
            <w:tcW w:w="960" w:type="dxa"/>
            <w:noWrap/>
            <w:hideMark/>
          </w:tcPr>
          <w:p w14:paraId="24170D04"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35B25C7" w14:textId="77777777" w:rsidR="00CE68F9" w:rsidRPr="00CE68F9" w:rsidRDefault="00CE68F9" w:rsidP="00587E9D">
            <w:pPr>
              <w:spacing w:line="240" w:lineRule="auto"/>
              <w:jc w:val="center"/>
            </w:pPr>
            <w:r w:rsidRPr="00CE68F9">
              <w:rPr>
                <w:rFonts w:hint="eastAsia"/>
              </w:rPr>
              <w:t>0.809</w:t>
            </w:r>
          </w:p>
        </w:tc>
        <w:tc>
          <w:tcPr>
            <w:tcW w:w="960" w:type="dxa"/>
            <w:noWrap/>
            <w:hideMark/>
          </w:tcPr>
          <w:p w14:paraId="7AC4F62B" w14:textId="77777777" w:rsidR="00CE68F9" w:rsidRPr="00CE68F9" w:rsidRDefault="00CE68F9" w:rsidP="00587E9D">
            <w:pPr>
              <w:spacing w:line="240" w:lineRule="auto"/>
              <w:jc w:val="center"/>
            </w:pPr>
            <w:r w:rsidRPr="00CE68F9">
              <w:rPr>
                <w:rFonts w:hint="eastAsia"/>
              </w:rPr>
              <w:t>0.632</w:t>
            </w:r>
          </w:p>
        </w:tc>
        <w:tc>
          <w:tcPr>
            <w:tcW w:w="960" w:type="dxa"/>
            <w:noWrap/>
            <w:hideMark/>
          </w:tcPr>
          <w:p w14:paraId="7124B64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8716F93" w14:textId="77777777" w:rsidR="00CE68F9" w:rsidRPr="00CE68F9" w:rsidRDefault="00CE68F9" w:rsidP="00587E9D">
            <w:pPr>
              <w:spacing w:line="240" w:lineRule="auto"/>
              <w:jc w:val="center"/>
            </w:pPr>
            <w:r w:rsidRPr="00CE68F9">
              <w:rPr>
                <w:rFonts w:hint="eastAsia"/>
              </w:rPr>
              <w:t>0.632</w:t>
            </w:r>
          </w:p>
        </w:tc>
        <w:tc>
          <w:tcPr>
            <w:tcW w:w="1213" w:type="dxa"/>
            <w:noWrap/>
            <w:hideMark/>
          </w:tcPr>
          <w:p w14:paraId="22D233A5" w14:textId="77777777" w:rsidR="00CE68F9" w:rsidRPr="00CE68F9" w:rsidRDefault="00CE68F9" w:rsidP="00587E9D">
            <w:pPr>
              <w:spacing w:line="240" w:lineRule="auto"/>
              <w:jc w:val="center"/>
            </w:pPr>
            <w:r w:rsidRPr="00CE68F9">
              <w:rPr>
                <w:rFonts w:hint="eastAsia"/>
              </w:rPr>
              <w:t>-0.219</w:t>
            </w:r>
          </w:p>
        </w:tc>
      </w:tr>
      <w:tr w:rsidR="00CE68F9" w:rsidRPr="00CE68F9" w14:paraId="14B67725" w14:textId="77777777" w:rsidTr="00587E9D">
        <w:trPr>
          <w:trHeight w:val="276"/>
          <w:jc w:val="center"/>
        </w:trPr>
        <w:tc>
          <w:tcPr>
            <w:tcW w:w="960" w:type="dxa"/>
            <w:noWrap/>
            <w:hideMark/>
          </w:tcPr>
          <w:p w14:paraId="1B80086E" w14:textId="77777777" w:rsidR="00CE68F9" w:rsidRPr="00CE68F9" w:rsidRDefault="00CE68F9" w:rsidP="00587E9D">
            <w:pPr>
              <w:spacing w:line="240" w:lineRule="auto"/>
              <w:jc w:val="center"/>
            </w:pPr>
            <w:r w:rsidRPr="00CE68F9">
              <w:rPr>
                <w:rFonts w:hint="eastAsia"/>
              </w:rPr>
              <w:t>湖南</w:t>
            </w:r>
          </w:p>
        </w:tc>
        <w:tc>
          <w:tcPr>
            <w:tcW w:w="960" w:type="dxa"/>
            <w:noWrap/>
            <w:hideMark/>
          </w:tcPr>
          <w:p w14:paraId="19D02F44" w14:textId="77777777" w:rsidR="00CE68F9" w:rsidRPr="00CE68F9" w:rsidRDefault="00CE68F9" w:rsidP="00587E9D">
            <w:pPr>
              <w:spacing w:line="240" w:lineRule="auto"/>
              <w:jc w:val="center"/>
            </w:pPr>
            <w:r w:rsidRPr="00CE68F9">
              <w:rPr>
                <w:rFonts w:hint="eastAsia"/>
              </w:rPr>
              <w:t>0.852</w:t>
            </w:r>
          </w:p>
        </w:tc>
        <w:tc>
          <w:tcPr>
            <w:tcW w:w="960" w:type="dxa"/>
            <w:noWrap/>
            <w:hideMark/>
          </w:tcPr>
          <w:p w14:paraId="62B20C3B"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38C2D0A" w14:textId="77777777" w:rsidR="00CE68F9" w:rsidRPr="00CE68F9" w:rsidRDefault="00CE68F9" w:rsidP="00587E9D">
            <w:pPr>
              <w:spacing w:line="240" w:lineRule="auto"/>
              <w:jc w:val="center"/>
            </w:pPr>
            <w:r w:rsidRPr="00CE68F9">
              <w:rPr>
                <w:rFonts w:hint="eastAsia"/>
              </w:rPr>
              <w:t>0.852</w:t>
            </w:r>
          </w:p>
        </w:tc>
        <w:tc>
          <w:tcPr>
            <w:tcW w:w="960" w:type="dxa"/>
            <w:noWrap/>
            <w:hideMark/>
          </w:tcPr>
          <w:p w14:paraId="13A8D145" w14:textId="77777777" w:rsidR="00CE68F9" w:rsidRPr="00CE68F9" w:rsidRDefault="00CE68F9" w:rsidP="00587E9D">
            <w:pPr>
              <w:spacing w:line="240" w:lineRule="auto"/>
              <w:jc w:val="center"/>
            </w:pPr>
            <w:r w:rsidRPr="00CE68F9">
              <w:rPr>
                <w:rFonts w:hint="eastAsia"/>
              </w:rPr>
              <w:t>0.577</w:t>
            </w:r>
          </w:p>
        </w:tc>
        <w:tc>
          <w:tcPr>
            <w:tcW w:w="960" w:type="dxa"/>
            <w:noWrap/>
            <w:hideMark/>
          </w:tcPr>
          <w:p w14:paraId="4E71087A"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15F03F0" w14:textId="77777777" w:rsidR="00CE68F9" w:rsidRPr="00CE68F9" w:rsidRDefault="00CE68F9" w:rsidP="00587E9D">
            <w:pPr>
              <w:spacing w:line="240" w:lineRule="auto"/>
              <w:jc w:val="center"/>
            </w:pPr>
            <w:r w:rsidRPr="00CE68F9">
              <w:rPr>
                <w:rFonts w:hint="eastAsia"/>
              </w:rPr>
              <w:t>0.577</w:t>
            </w:r>
          </w:p>
        </w:tc>
        <w:tc>
          <w:tcPr>
            <w:tcW w:w="1213" w:type="dxa"/>
            <w:noWrap/>
            <w:hideMark/>
          </w:tcPr>
          <w:p w14:paraId="1527034E" w14:textId="77777777" w:rsidR="00CE68F9" w:rsidRPr="00CE68F9" w:rsidRDefault="00CE68F9" w:rsidP="00587E9D">
            <w:pPr>
              <w:spacing w:line="240" w:lineRule="auto"/>
              <w:jc w:val="center"/>
            </w:pPr>
            <w:r w:rsidRPr="00CE68F9">
              <w:rPr>
                <w:rFonts w:hint="eastAsia"/>
              </w:rPr>
              <w:t>-0.323</w:t>
            </w:r>
          </w:p>
        </w:tc>
      </w:tr>
      <w:tr w:rsidR="00CE68F9" w:rsidRPr="00CE68F9" w14:paraId="6B9742E8" w14:textId="77777777" w:rsidTr="00587E9D">
        <w:trPr>
          <w:trHeight w:val="276"/>
          <w:jc w:val="center"/>
        </w:trPr>
        <w:tc>
          <w:tcPr>
            <w:tcW w:w="960" w:type="dxa"/>
            <w:noWrap/>
            <w:hideMark/>
          </w:tcPr>
          <w:p w14:paraId="37057592" w14:textId="77777777" w:rsidR="00CE68F9" w:rsidRPr="00CE68F9" w:rsidRDefault="00CE68F9" w:rsidP="00587E9D">
            <w:pPr>
              <w:spacing w:line="240" w:lineRule="auto"/>
              <w:jc w:val="center"/>
            </w:pPr>
            <w:r w:rsidRPr="00CE68F9">
              <w:rPr>
                <w:rFonts w:hint="eastAsia"/>
              </w:rPr>
              <w:lastRenderedPageBreak/>
              <w:t>广东</w:t>
            </w:r>
          </w:p>
        </w:tc>
        <w:tc>
          <w:tcPr>
            <w:tcW w:w="960" w:type="dxa"/>
            <w:noWrap/>
            <w:hideMark/>
          </w:tcPr>
          <w:p w14:paraId="677C458B" w14:textId="77777777" w:rsidR="00CE68F9" w:rsidRPr="00CE68F9" w:rsidRDefault="00CE68F9" w:rsidP="00587E9D">
            <w:pPr>
              <w:spacing w:line="240" w:lineRule="auto"/>
              <w:jc w:val="center"/>
            </w:pPr>
            <w:r w:rsidRPr="00CE68F9">
              <w:rPr>
                <w:rFonts w:hint="eastAsia"/>
              </w:rPr>
              <w:t>0.724</w:t>
            </w:r>
          </w:p>
        </w:tc>
        <w:tc>
          <w:tcPr>
            <w:tcW w:w="960" w:type="dxa"/>
            <w:noWrap/>
            <w:hideMark/>
          </w:tcPr>
          <w:p w14:paraId="2584C7BB" w14:textId="77777777" w:rsidR="00CE68F9" w:rsidRPr="00CE68F9" w:rsidRDefault="00CE68F9" w:rsidP="00587E9D">
            <w:pPr>
              <w:spacing w:line="240" w:lineRule="auto"/>
              <w:jc w:val="center"/>
            </w:pPr>
            <w:r w:rsidRPr="00CE68F9">
              <w:rPr>
                <w:rFonts w:hint="eastAsia"/>
              </w:rPr>
              <w:t>0.829</w:t>
            </w:r>
          </w:p>
        </w:tc>
        <w:tc>
          <w:tcPr>
            <w:tcW w:w="960" w:type="dxa"/>
            <w:noWrap/>
            <w:hideMark/>
          </w:tcPr>
          <w:p w14:paraId="71EF096D" w14:textId="77777777" w:rsidR="00CE68F9" w:rsidRPr="00CE68F9" w:rsidRDefault="00CE68F9" w:rsidP="00587E9D">
            <w:pPr>
              <w:spacing w:line="240" w:lineRule="auto"/>
              <w:jc w:val="center"/>
            </w:pPr>
            <w:r w:rsidRPr="00CE68F9">
              <w:rPr>
                <w:rFonts w:hint="eastAsia"/>
              </w:rPr>
              <w:t>0.873</w:t>
            </w:r>
          </w:p>
        </w:tc>
        <w:tc>
          <w:tcPr>
            <w:tcW w:w="960" w:type="dxa"/>
            <w:noWrap/>
            <w:hideMark/>
          </w:tcPr>
          <w:p w14:paraId="7A499926" w14:textId="77777777" w:rsidR="00CE68F9" w:rsidRPr="00CE68F9" w:rsidRDefault="00CE68F9" w:rsidP="00587E9D">
            <w:pPr>
              <w:spacing w:line="240" w:lineRule="auto"/>
              <w:jc w:val="center"/>
            </w:pPr>
            <w:r w:rsidRPr="00CE68F9">
              <w:rPr>
                <w:rFonts w:hint="eastAsia"/>
              </w:rPr>
              <w:t>0.784</w:t>
            </w:r>
          </w:p>
        </w:tc>
        <w:tc>
          <w:tcPr>
            <w:tcW w:w="960" w:type="dxa"/>
            <w:noWrap/>
            <w:hideMark/>
          </w:tcPr>
          <w:p w14:paraId="74853F1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6D1372F" w14:textId="77777777" w:rsidR="00CE68F9" w:rsidRPr="00CE68F9" w:rsidRDefault="00CE68F9" w:rsidP="00587E9D">
            <w:pPr>
              <w:spacing w:line="240" w:lineRule="auto"/>
              <w:jc w:val="center"/>
            </w:pPr>
            <w:r w:rsidRPr="00CE68F9">
              <w:rPr>
                <w:rFonts w:hint="eastAsia"/>
              </w:rPr>
              <w:t>0.784</w:t>
            </w:r>
          </w:p>
        </w:tc>
        <w:tc>
          <w:tcPr>
            <w:tcW w:w="1213" w:type="dxa"/>
            <w:noWrap/>
            <w:hideMark/>
          </w:tcPr>
          <w:p w14:paraId="133ECEFC" w14:textId="77777777" w:rsidR="00CE68F9" w:rsidRPr="00CE68F9" w:rsidRDefault="00CE68F9" w:rsidP="00587E9D">
            <w:pPr>
              <w:spacing w:line="240" w:lineRule="auto"/>
              <w:jc w:val="center"/>
            </w:pPr>
            <w:r w:rsidRPr="00CE68F9">
              <w:rPr>
                <w:rFonts w:hint="eastAsia"/>
              </w:rPr>
              <w:t>0.083</w:t>
            </w:r>
          </w:p>
        </w:tc>
      </w:tr>
      <w:tr w:rsidR="00CE68F9" w:rsidRPr="00CE68F9" w14:paraId="70087F90" w14:textId="77777777" w:rsidTr="00587E9D">
        <w:trPr>
          <w:trHeight w:val="276"/>
          <w:jc w:val="center"/>
        </w:trPr>
        <w:tc>
          <w:tcPr>
            <w:tcW w:w="960" w:type="dxa"/>
            <w:noWrap/>
            <w:hideMark/>
          </w:tcPr>
          <w:p w14:paraId="24EEA250" w14:textId="77777777" w:rsidR="00CE68F9" w:rsidRPr="00CE68F9" w:rsidRDefault="00CE68F9" w:rsidP="00587E9D">
            <w:pPr>
              <w:spacing w:line="240" w:lineRule="auto"/>
              <w:jc w:val="center"/>
            </w:pPr>
            <w:r w:rsidRPr="00CE68F9">
              <w:rPr>
                <w:rFonts w:hint="eastAsia"/>
              </w:rPr>
              <w:t>广西</w:t>
            </w:r>
          </w:p>
        </w:tc>
        <w:tc>
          <w:tcPr>
            <w:tcW w:w="960" w:type="dxa"/>
            <w:noWrap/>
            <w:hideMark/>
          </w:tcPr>
          <w:p w14:paraId="71D59D6B" w14:textId="77777777" w:rsidR="00CE68F9" w:rsidRPr="00CE68F9" w:rsidRDefault="00CE68F9" w:rsidP="00587E9D">
            <w:pPr>
              <w:spacing w:line="240" w:lineRule="auto"/>
              <w:jc w:val="center"/>
            </w:pPr>
            <w:r w:rsidRPr="00CE68F9">
              <w:rPr>
                <w:rFonts w:hint="eastAsia"/>
              </w:rPr>
              <w:t>0.807</w:t>
            </w:r>
          </w:p>
        </w:tc>
        <w:tc>
          <w:tcPr>
            <w:tcW w:w="960" w:type="dxa"/>
            <w:noWrap/>
            <w:hideMark/>
          </w:tcPr>
          <w:p w14:paraId="2B05013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A0C71D2" w14:textId="77777777" w:rsidR="00CE68F9" w:rsidRPr="00CE68F9" w:rsidRDefault="00CE68F9" w:rsidP="00587E9D">
            <w:pPr>
              <w:spacing w:line="240" w:lineRule="auto"/>
              <w:jc w:val="center"/>
            </w:pPr>
            <w:r w:rsidRPr="00CE68F9">
              <w:rPr>
                <w:rFonts w:hint="eastAsia"/>
              </w:rPr>
              <w:t>0.807</w:t>
            </w:r>
          </w:p>
        </w:tc>
        <w:tc>
          <w:tcPr>
            <w:tcW w:w="960" w:type="dxa"/>
            <w:noWrap/>
            <w:hideMark/>
          </w:tcPr>
          <w:p w14:paraId="4A777322" w14:textId="77777777" w:rsidR="00CE68F9" w:rsidRPr="00CE68F9" w:rsidRDefault="00CE68F9" w:rsidP="00587E9D">
            <w:pPr>
              <w:spacing w:line="240" w:lineRule="auto"/>
              <w:jc w:val="center"/>
            </w:pPr>
            <w:r w:rsidRPr="00CE68F9">
              <w:rPr>
                <w:rFonts w:hint="eastAsia"/>
              </w:rPr>
              <w:t>0.527</w:t>
            </w:r>
          </w:p>
        </w:tc>
        <w:tc>
          <w:tcPr>
            <w:tcW w:w="960" w:type="dxa"/>
            <w:noWrap/>
            <w:hideMark/>
          </w:tcPr>
          <w:p w14:paraId="6388C44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0DECB56" w14:textId="77777777" w:rsidR="00CE68F9" w:rsidRPr="00CE68F9" w:rsidRDefault="00CE68F9" w:rsidP="00587E9D">
            <w:pPr>
              <w:spacing w:line="240" w:lineRule="auto"/>
              <w:jc w:val="center"/>
            </w:pPr>
            <w:r w:rsidRPr="00CE68F9">
              <w:rPr>
                <w:rFonts w:hint="eastAsia"/>
              </w:rPr>
              <w:t>0.527</w:t>
            </w:r>
          </w:p>
        </w:tc>
        <w:tc>
          <w:tcPr>
            <w:tcW w:w="1213" w:type="dxa"/>
            <w:noWrap/>
            <w:hideMark/>
          </w:tcPr>
          <w:p w14:paraId="4E2B592A" w14:textId="77777777" w:rsidR="00CE68F9" w:rsidRPr="00CE68F9" w:rsidRDefault="00CE68F9" w:rsidP="00587E9D">
            <w:pPr>
              <w:spacing w:line="240" w:lineRule="auto"/>
              <w:jc w:val="center"/>
            </w:pPr>
            <w:r w:rsidRPr="00CE68F9">
              <w:rPr>
                <w:rFonts w:hint="eastAsia"/>
              </w:rPr>
              <w:t>-0.347</w:t>
            </w:r>
          </w:p>
        </w:tc>
      </w:tr>
      <w:tr w:rsidR="00CE68F9" w:rsidRPr="00CE68F9" w14:paraId="52568640" w14:textId="77777777" w:rsidTr="00587E9D">
        <w:trPr>
          <w:trHeight w:val="276"/>
          <w:jc w:val="center"/>
        </w:trPr>
        <w:tc>
          <w:tcPr>
            <w:tcW w:w="960" w:type="dxa"/>
            <w:noWrap/>
            <w:hideMark/>
          </w:tcPr>
          <w:p w14:paraId="1112B951" w14:textId="77777777" w:rsidR="00CE68F9" w:rsidRPr="00CE68F9" w:rsidRDefault="00CE68F9" w:rsidP="00587E9D">
            <w:pPr>
              <w:spacing w:line="240" w:lineRule="auto"/>
              <w:jc w:val="center"/>
            </w:pPr>
            <w:r w:rsidRPr="00CE68F9">
              <w:rPr>
                <w:rFonts w:hint="eastAsia"/>
              </w:rPr>
              <w:t>海南</w:t>
            </w:r>
          </w:p>
        </w:tc>
        <w:tc>
          <w:tcPr>
            <w:tcW w:w="960" w:type="dxa"/>
            <w:noWrap/>
            <w:hideMark/>
          </w:tcPr>
          <w:p w14:paraId="165C1199" w14:textId="77777777" w:rsidR="00CE68F9" w:rsidRPr="00CE68F9" w:rsidRDefault="00CE68F9" w:rsidP="00587E9D">
            <w:pPr>
              <w:spacing w:line="240" w:lineRule="auto"/>
              <w:jc w:val="center"/>
            </w:pPr>
            <w:r w:rsidRPr="00CE68F9">
              <w:rPr>
                <w:rFonts w:hint="eastAsia"/>
              </w:rPr>
              <w:t>0.57</w:t>
            </w:r>
          </w:p>
        </w:tc>
        <w:tc>
          <w:tcPr>
            <w:tcW w:w="960" w:type="dxa"/>
            <w:noWrap/>
            <w:hideMark/>
          </w:tcPr>
          <w:p w14:paraId="651BE4C2" w14:textId="77777777" w:rsidR="00CE68F9" w:rsidRPr="00CE68F9" w:rsidRDefault="00CE68F9" w:rsidP="00587E9D">
            <w:pPr>
              <w:spacing w:line="240" w:lineRule="auto"/>
              <w:jc w:val="center"/>
            </w:pPr>
            <w:r w:rsidRPr="00CE68F9">
              <w:rPr>
                <w:rFonts w:hint="eastAsia"/>
              </w:rPr>
              <w:t>0.798</w:t>
            </w:r>
          </w:p>
        </w:tc>
        <w:tc>
          <w:tcPr>
            <w:tcW w:w="960" w:type="dxa"/>
            <w:noWrap/>
            <w:hideMark/>
          </w:tcPr>
          <w:p w14:paraId="7A23DFEF" w14:textId="77777777" w:rsidR="00CE68F9" w:rsidRPr="00CE68F9" w:rsidRDefault="00CE68F9" w:rsidP="00587E9D">
            <w:pPr>
              <w:spacing w:line="240" w:lineRule="auto"/>
              <w:jc w:val="center"/>
            </w:pPr>
            <w:r w:rsidRPr="00CE68F9">
              <w:rPr>
                <w:rFonts w:hint="eastAsia"/>
              </w:rPr>
              <w:t>0.714</w:t>
            </w:r>
          </w:p>
        </w:tc>
        <w:tc>
          <w:tcPr>
            <w:tcW w:w="960" w:type="dxa"/>
            <w:noWrap/>
            <w:hideMark/>
          </w:tcPr>
          <w:p w14:paraId="4D52BE86" w14:textId="77777777" w:rsidR="00CE68F9" w:rsidRPr="00CE68F9" w:rsidRDefault="00CE68F9" w:rsidP="00587E9D">
            <w:pPr>
              <w:spacing w:line="240" w:lineRule="auto"/>
              <w:jc w:val="center"/>
            </w:pPr>
            <w:r w:rsidRPr="00CE68F9">
              <w:rPr>
                <w:rFonts w:hint="eastAsia"/>
              </w:rPr>
              <w:t>0.504</w:t>
            </w:r>
          </w:p>
        </w:tc>
        <w:tc>
          <w:tcPr>
            <w:tcW w:w="960" w:type="dxa"/>
            <w:noWrap/>
            <w:hideMark/>
          </w:tcPr>
          <w:p w14:paraId="7A63E754" w14:textId="77777777" w:rsidR="00CE68F9" w:rsidRPr="00CE68F9" w:rsidRDefault="00CE68F9" w:rsidP="00587E9D">
            <w:pPr>
              <w:spacing w:line="240" w:lineRule="auto"/>
              <w:jc w:val="center"/>
            </w:pPr>
            <w:r w:rsidRPr="00CE68F9">
              <w:rPr>
                <w:rFonts w:hint="eastAsia"/>
              </w:rPr>
              <w:t>0.989</w:t>
            </w:r>
          </w:p>
        </w:tc>
        <w:tc>
          <w:tcPr>
            <w:tcW w:w="960" w:type="dxa"/>
            <w:noWrap/>
            <w:hideMark/>
          </w:tcPr>
          <w:p w14:paraId="65AE7ABF" w14:textId="77777777" w:rsidR="00CE68F9" w:rsidRPr="00CE68F9" w:rsidRDefault="00CE68F9" w:rsidP="00587E9D">
            <w:pPr>
              <w:spacing w:line="240" w:lineRule="auto"/>
              <w:jc w:val="center"/>
            </w:pPr>
            <w:r w:rsidRPr="00CE68F9">
              <w:rPr>
                <w:rFonts w:hint="eastAsia"/>
              </w:rPr>
              <w:t>0.509</w:t>
            </w:r>
          </w:p>
        </w:tc>
        <w:tc>
          <w:tcPr>
            <w:tcW w:w="1213" w:type="dxa"/>
            <w:noWrap/>
            <w:hideMark/>
          </w:tcPr>
          <w:p w14:paraId="71A7EDB1" w14:textId="77777777" w:rsidR="00CE68F9" w:rsidRPr="00CE68F9" w:rsidRDefault="00CE68F9" w:rsidP="00587E9D">
            <w:pPr>
              <w:spacing w:line="240" w:lineRule="auto"/>
              <w:jc w:val="center"/>
            </w:pPr>
            <w:r w:rsidRPr="00CE68F9">
              <w:rPr>
                <w:rFonts w:hint="eastAsia"/>
              </w:rPr>
              <w:t>-0.116</w:t>
            </w:r>
          </w:p>
        </w:tc>
      </w:tr>
      <w:tr w:rsidR="00CE68F9" w:rsidRPr="00CE68F9" w14:paraId="01CB6E0D" w14:textId="77777777" w:rsidTr="00587E9D">
        <w:trPr>
          <w:trHeight w:val="276"/>
          <w:jc w:val="center"/>
        </w:trPr>
        <w:tc>
          <w:tcPr>
            <w:tcW w:w="960" w:type="dxa"/>
            <w:noWrap/>
            <w:hideMark/>
          </w:tcPr>
          <w:p w14:paraId="5C693544" w14:textId="77777777" w:rsidR="00CE68F9" w:rsidRPr="00CE68F9" w:rsidRDefault="00CE68F9" w:rsidP="00587E9D">
            <w:pPr>
              <w:spacing w:line="240" w:lineRule="auto"/>
              <w:jc w:val="center"/>
            </w:pPr>
            <w:r w:rsidRPr="00CE68F9">
              <w:rPr>
                <w:rFonts w:hint="eastAsia"/>
              </w:rPr>
              <w:t>重庆</w:t>
            </w:r>
          </w:p>
        </w:tc>
        <w:tc>
          <w:tcPr>
            <w:tcW w:w="960" w:type="dxa"/>
            <w:noWrap/>
            <w:hideMark/>
          </w:tcPr>
          <w:p w14:paraId="4B2D60BF" w14:textId="77777777" w:rsidR="00CE68F9" w:rsidRPr="00CE68F9" w:rsidRDefault="00CE68F9" w:rsidP="00587E9D">
            <w:pPr>
              <w:spacing w:line="240" w:lineRule="auto"/>
              <w:jc w:val="center"/>
            </w:pPr>
            <w:r w:rsidRPr="00CE68F9">
              <w:rPr>
                <w:rFonts w:hint="eastAsia"/>
              </w:rPr>
              <w:t>0.621</w:t>
            </w:r>
          </w:p>
        </w:tc>
        <w:tc>
          <w:tcPr>
            <w:tcW w:w="960" w:type="dxa"/>
            <w:noWrap/>
            <w:hideMark/>
          </w:tcPr>
          <w:p w14:paraId="26E56092" w14:textId="77777777" w:rsidR="00CE68F9" w:rsidRPr="00CE68F9" w:rsidRDefault="00CE68F9" w:rsidP="00587E9D">
            <w:pPr>
              <w:spacing w:line="240" w:lineRule="auto"/>
              <w:jc w:val="center"/>
            </w:pPr>
            <w:r w:rsidRPr="00CE68F9">
              <w:rPr>
                <w:rFonts w:hint="eastAsia"/>
              </w:rPr>
              <w:t>0.735</w:t>
            </w:r>
          </w:p>
        </w:tc>
        <w:tc>
          <w:tcPr>
            <w:tcW w:w="960" w:type="dxa"/>
            <w:noWrap/>
            <w:hideMark/>
          </w:tcPr>
          <w:p w14:paraId="48B68B11" w14:textId="77777777" w:rsidR="00CE68F9" w:rsidRPr="00CE68F9" w:rsidRDefault="00CE68F9" w:rsidP="00587E9D">
            <w:pPr>
              <w:spacing w:line="240" w:lineRule="auto"/>
              <w:jc w:val="center"/>
            </w:pPr>
            <w:r w:rsidRPr="00CE68F9">
              <w:rPr>
                <w:rFonts w:hint="eastAsia"/>
              </w:rPr>
              <w:t>0.845</w:t>
            </w:r>
          </w:p>
        </w:tc>
        <w:tc>
          <w:tcPr>
            <w:tcW w:w="960" w:type="dxa"/>
            <w:noWrap/>
            <w:hideMark/>
          </w:tcPr>
          <w:p w14:paraId="1E01F6B3" w14:textId="77777777" w:rsidR="00CE68F9" w:rsidRPr="00CE68F9" w:rsidRDefault="00CE68F9" w:rsidP="00587E9D">
            <w:pPr>
              <w:spacing w:line="240" w:lineRule="auto"/>
              <w:jc w:val="center"/>
            </w:pPr>
            <w:r w:rsidRPr="00CE68F9">
              <w:rPr>
                <w:rFonts w:hint="eastAsia"/>
              </w:rPr>
              <w:t>0.629</w:t>
            </w:r>
          </w:p>
        </w:tc>
        <w:tc>
          <w:tcPr>
            <w:tcW w:w="960" w:type="dxa"/>
            <w:noWrap/>
            <w:hideMark/>
          </w:tcPr>
          <w:p w14:paraId="4C61FD9B" w14:textId="77777777" w:rsidR="00CE68F9" w:rsidRPr="00CE68F9" w:rsidRDefault="00CE68F9" w:rsidP="00587E9D">
            <w:pPr>
              <w:spacing w:line="240" w:lineRule="auto"/>
              <w:jc w:val="center"/>
            </w:pPr>
            <w:r w:rsidRPr="00CE68F9">
              <w:rPr>
                <w:rFonts w:hint="eastAsia"/>
              </w:rPr>
              <w:t>0.994</w:t>
            </w:r>
          </w:p>
        </w:tc>
        <w:tc>
          <w:tcPr>
            <w:tcW w:w="960" w:type="dxa"/>
            <w:noWrap/>
            <w:hideMark/>
          </w:tcPr>
          <w:p w14:paraId="664AEF35" w14:textId="77777777" w:rsidR="00CE68F9" w:rsidRPr="00CE68F9" w:rsidRDefault="00CE68F9" w:rsidP="00587E9D">
            <w:pPr>
              <w:spacing w:line="240" w:lineRule="auto"/>
              <w:jc w:val="center"/>
            </w:pPr>
            <w:r w:rsidRPr="00CE68F9">
              <w:rPr>
                <w:rFonts w:hint="eastAsia"/>
              </w:rPr>
              <w:t>0.633</w:t>
            </w:r>
          </w:p>
        </w:tc>
        <w:tc>
          <w:tcPr>
            <w:tcW w:w="1213" w:type="dxa"/>
            <w:noWrap/>
            <w:hideMark/>
          </w:tcPr>
          <w:p w14:paraId="63C7C487" w14:textId="77777777" w:rsidR="00CE68F9" w:rsidRPr="00CE68F9" w:rsidRDefault="00CE68F9" w:rsidP="00587E9D">
            <w:pPr>
              <w:spacing w:line="240" w:lineRule="auto"/>
              <w:jc w:val="center"/>
            </w:pPr>
            <w:r w:rsidRPr="00CE68F9">
              <w:rPr>
                <w:rFonts w:hint="eastAsia"/>
              </w:rPr>
              <w:t>0.013</w:t>
            </w:r>
          </w:p>
        </w:tc>
      </w:tr>
      <w:tr w:rsidR="00CE68F9" w:rsidRPr="00CE68F9" w14:paraId="75E80673" w14:textId="77777777" w:rsidTr="00587E9D">
        <w:trPr>
          <w:trHeight w:val="276"/>
          <w:jc w:val="center"/>
        </w:trPr>
        <w:tc>
          <w:tcPr>
            <w:tcW w:w="960" w:type="dxa"/>
            <w:noWrap/>
            <w:hideMark/>
          </w:tcPr>
          <w:p w14:paraId="744997A0" w14:textId="77777777" w:rsidR="00CE68F9" w:rsidRPr="00CE68F9" w:rsidRDefault="00CE68F9" w:rsidP="00587E9D">
            <w:pPr>
              <w:spacing w:line="240" w:lineRule="auto"/>
              <w:jc w:val="center"/>
            </w:pPr>
            <w:r w:rsidRPr="00CE68F9">
              <w:rPr>
                <w:rFonts w:hint="eastAsia"/>
              </w:rPr>
              <w:t>四川</w:t>
            </w:r>
          </w:p>
        </w:tc>
        <w:tc>
          <w:tcPr>
            <w:tcW w:w="960" w:type="dxa"/>
            <w:noWrap/>
            <w:hideMark/>
          </w:tcPr>
          <w:p w14:paraId="464ACA17" w14:textId="77777777" w:rsidR="00CE68F9" w:rsidRPr="00CE68F9" w:rsidRDefault="00CE68F9" w:rsidP="00587E9D">
            <w:pPr>
              <w:spacing w:line="240" w:lineRule="auto"/>
              <w:jc w:val="center"/>
            </w:pPr>
            <w:r w:rsidRPr="00CE68F9">
              <w:rPr>
                <w:rFonts w:hint="eastAsia"/>
              </w:rPr>
              <w:t>0.694</w:t>
            </w:r>
          </w:p>
        </w:tc>
        <w:tc>
          <w:tcPr>
            <w:tcW w:w="960" w:type="dxa"/>
            <w:noWrap/>
            <w:hideMark/>
          </w:tcPr>
          <w:p w14:paraId="3E37B397" w14:textId="77777777" w:rsidR="00CE68F9" w:rsidRPr="00CE68F9" w:rsidRDefault="00CE68F9" w:rsidP="00587E9D">
            <w:pPr>
              <w:spacing w:line="240" w:lineRule="auto"/>
              <w:jc w:val="center"/>
            </w:pPr>
            <w:r w:rsidRPr="00CE68F9">
              <w:rPr>
                <w:rFonts w:hint="eastAsia"/>
              </w:rPr>
              <w:t>0.8</w:t>
            </w:r>
          </w:p>
        </w:tc>
        <w:tc>
          <w:tcPr>
            <w:tcW w:w="960" w:type="dxa"/>
            <w:noWrap/>
            <w:hideMark/>
          </w:tcPr>
          <w:p w14:paraId="79F17C85" w14:textId="77777777" w:rsidR="00CE68F9" w:rsidRPr="00CE68F9" w:rsidRDefault="00CE68F9" w:rsidP="00587E9D">
            <w:pPr>
              <w:spacing w:line="240" w:lineRule="auto"/>
              <w:jc w:val="center"/>
            </w:pPr>
            <w:r w:rsidRPr="00CE68F9">
              <w:rPr>
                <w:rFonts w:hint="eastAsia"/>
              </w:rPr>
              <w:t>0.868</w:t>
            </w:r>
          </w:p>
        </w:tc>
        <w:tc>
          <w:tcPr>
            <w:tcW w:w="960" w:type="dxa"/>
            <w:noWrap/>
            <w:hideMark/>
          </w:tcPr>
          <w:p w14:paraId="40430442" w14:textId="77777777" w:rsidR="00CE68F9" w:rsidRPr="00CE68F9" w:rsidRDefault="00CE68F9" w:rsidP="00587E9D">
            <w:pPr>
              <w:spacing w:line="240" w:lineRule="auto"/>
              <w:jc w:val="center"/>
            </w:pPr>
            <w:r w:rsidRPr="00CE68F9">
              <w:rPr>
                <w:rFonts w:hint="eastAsia"/>
              </w:rPr>
              <w:t>0.717</w:t>
            </w:r>
          </w:p>
        </w:tc>
        <w:tc>
          <w:tcPr>
            <w:tcW w:w="960" w:type="dxa"/>
            <w:noWrap/>
            <w:hideMark/>
          </w:tcPr>
          <w:p w14:paraId="6607414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F5F15F5" w14:textId="77777777" w:rsidR="00CE68F9" w:rsidRPr="00CE68F9" w:rsidRDefault="00CE68F9" w:rsidP="00587E9D">
            <w:pPr>
              <w:spacing w:line="240" w:lineRule="auto"/>
              <w:jc w:val="center"/>
            </w:pPr>
            <w:r w:rsidRPr="00CE68F9">
              <w:rPr>
                <w:rFonts w:hint="eastAsia"/>
              </w:rPr>
              <w:t>0.718</w:t>
            </w:r>
          </w:p>
        </w:tc>
        <w:tc>
          <w:tcPr>
            <w:tcW w:w="1213" w:type="dxa"/>
            <w:noWrap/>
            <w:hideMark/>
          </w:tcPr>
          <w:p w14:paraId="3DDA2C73" w14:textId="77777777" w:rsidR="00CE68F9" w:rsidRPr="00CE68F9" w:rsidRDefault="00CE68F9" w:rsidP="00587E9D">
            <w:pPr>
              <w:spacing w:line="240" w:lineRule="auto"/>
              <w:jc w:val="center"/>
            </w:pPr>
            <w:r w:rsidRPr="00CE68F9">
              <w:rPr>
                <w:rFonts w:hint="eastAsia"/>
              </w:rPr>
              <w:t>0.033</w:t>
            </w:r>
          </w:p>
        </w:tc>
      </w:tr>
      <w:tr w:rsidR="00CE68F9" w:rsidRPr="00CE68F9" w14:paraId="23F14048" w14:textId="77777777" w:rsidTr="00587E9D">
        <w:trPr>
          <w:trHeight w:val="276"/>
          <w:jc w:val="center"/>
        </w:trPr>
        <w:tc>
          <w:tcPr>
            <w:tcW w:w="960" w:type="dxa"/>
            <w:noWrap/>
            <w:hideMark/>
          </w:tcPr>
          <w:p w14:paraId="614C5F57" w14:textId="77777777" w:rsidR="00CE68F9" w:rsidRPr="00CE68F9" w:rsidRDefault="00CE68F9" w:rsidP="00587E9D">
            <w:pPr>
              <w:spacing w:line="240" w:lineRule="auto"/>
              <w:jc w:val="center"/>
            </w:pPr>
            <w:r w:rsidRPr="00CE68F9">
              <w:rPr>
                <w:rFonts w:hint="eastAsia"/>
              </w:rPr>
              <w:t>贵州</w:t>
            </w:r>
          </w:p>
        </w:tc>
        <w:tc>
          <w:tcPr>
            <w:tcW w:w="960" w:type="dxa"/>
            <w:noWrap/>
            <w:hideMark/>
          </w:tcPr>
          <w:p w14:paraId="49F2664B" w14:textId="77777777" w:rsidR="00CE68F9" w:rsidRPr="00CE68F9" w:rsidRDefault="00CE68F9" w:rsidP="00587E9D">
            <w:pPr>
              <w:spacing w:line="240" w:lineRule="auto"/>
              <w:jc w:val="center"/>
            </w:pPr>
            <w:r w:rsidRPr="00CE68F9">
              <w:rPr>
                <w:rFonts w:hint="eastAsia"/>
              </w:rPr>
              <w:t>0.561</w:t>
            </w:r>
          </w:p>
        </w:tc>
        <w:tc>
          <w:tcPr>
            <w:tcW w:w="960" w:type="dxa"/>
            <w:noWrap/>
            <w:hideMark/>
          </w:tcPr>
          <w:p w14:paraId="734B355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74A529A" w14:textId="77777777" w:rsidR="00CE68F9" w:rsidRPr="00CE68F9" w:rsidRDefault="00CE68F9" w:rsidP="00587E9D">
            <w:pPr>
              <w:spacing w:line="240" w:lineRule="auto"/>
              <w:jc w:val="center"/>
            </w:pPr>
            <w:r w:rsidRPr="00CE68F9">
              <w:rPr>
                <w:rFonts w:hint="eastAsia"/>
              </w:rPr>
              <w:t>0.561</w:t>
            </w:r>
          </w:p>
        </w:tc>
        <w:tc>
          <w:tcPr>
            <w:tcW w:w="960" w:type="dxa"/>
            <w:noWrap/>
            <w:hideMark/>
          </w:tcPr>
          <w:p w14:paraId="694FAB7E" w14:textId="77777777" w:rsidR="00CE68F9" w:rsidRPr="00CE68F9" w:rsidRDefault="00CE68F9" w:rsidP="00587E9D">
            <w:pPr>
              <w:spacing w:line="240" w:lineRule="auto"/>
              <w:jc w:val="center"/>
            </w:pPr>
            <w:r w:rsidRPr="00CE68F9">
              <w:rPr>
                <w:rFonts w:hint="eastAsia"/>
              </w:rPr>
              <w:t>0.398</w:t>
            </w:r>
          </w:p>
        </w:tc>
        <w:tc>
          <w:tcPr>
            <w:tcW w:w="960" w:type="dxa"/>
            <w:noWrap/>
            <w:hideMark/>
          </w:tcPr>
          <w:p w14:paraId="307300E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6F6689F" w14:textId="77777777" w:rsidR="00CE68F9" w:rsidRPr="00CE68F9" w:rsidRDefault="00CE68F9" w:rsidP="00587E9D">
            <w:pPr>
              <w:spacing w:line="240" w:lineRule="auto"/>
              <w:jc w:val="center"/>
            </w:pPr>
            <w:r w:rsidRPr="00CE68F9">
              <w:rPr>
                <w:rFonts w:hint="eastAsia"/>
              </w:rPr>
              <w:t>0.398</w:t>
            </w:r>
          </w:p>
        </w:tc>
        <w:tc>
          <w:tcPr>
            <w:tcW w:w="1213" w:type="dxa"/>
            <w:noWrap/>
            <w:hideMark/>
          </w:tcPr>
          <w:p w14:paraId="76187945" w14:textId="77777777" w:rsidR="00CE68F9" w:rsidRPr="00CE68F9" w:rsidRDefault="00CE68F9" w:rsidP="00587E9D">
            <w:pPr>
              <w:spacing w:line="240" w:lineRule="auto"/>
              <w:jc w:val="center"/>
            </w:pPr>
            <w:r w:rsidRPr="00CE68F9">
              <w:rPr>
                <w:rFonts w:hint="eastAsia"/>
              </w:rPr>
              <w:t>-0.291</w:t>
            </w:r>
          </w:p>
        </w:tc>
      </w:tr>
      <w:tr w:rsidR="00CE68F9" w:rsidRPr="00CE68F9" w14:paraId="7D172468" w14:textId="77777777" w:rsidTr="00587E9D">
        <w:trPr>
          <w:trHeight w:val="276"/>
          <w:jc w:val="center"/>
        </w:trPr>
        <w:tc>
          <w:tcPr>
            <w:tcW w:w="960" w:type="dxa"/>
            <w:noWrap/>
            <w:hideMark/>
          </w:tcPr>
          <w:p w14:paraId="793BD981" w14:textId="77777777" w:rsidR="00CE68F9" w:rsidRPr="00CE68F9" w:rsidRDefault="00CE68F9" w:rsidP="00587E9D">
            <w:pPr>
              <w:spacing w:line="240" w:lineRule="auto"/>
              <w:jc w:val="center"/>
            </w:pPr>
            <w:r w:rsidRPr="00CE68F9">
              <w:rPr>
                <w:rFonts w:hint="eastAsia"/>
              </w:rPr>
              <w:t>云南</w:t>
            </w:r>
          </w:p>
        </w:tc>
        <w:tc>
          <w:tcPr>
            <w:tcW w:w="960" w:type="dxa"/>
            <w:noWrap/>
            <w:hideMark/>
          </w:tcPr>
          <w:p w14:paraId="0814116B" w14:textId="77777777" w:rsidR="00CE68F9" w:rsidRPr="00CE68F9" w:rsidRDefault="00CE68F9" w:rsidP="00587E9D">
            <w:pPr>
              <w:spacing w:line="240" w:lineRule="auto"/>
              <w:jc w:val="center"/>
            </w:pPr>
            <w:r w:rsidRPr="00CE68F9">
              <w:rPr>
                <w:rFonts w:hint="eastAsia"/>
              </w:rPr>
              <w:t>0.71</w:t>
            </w:r>
          </w:p>
        </w:tc>
        <w:tc>
          <w:tcPr>
            <w:tcW w:w="960" w:type="dxa"/>
            <w:noWrap/>
            <w:hideMark/>
          </w:tcPr>
          <w:p w14:paraId="04ECEA8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FEECAF0" w14:textId="77777777" w:rsidR="00CE68F9" w:rsidRPr="00CE68F9" w:rsidRDefault="00CE68F9" w:rsidP="00587E9D">
            <w:pPr>
              <w:spacing w:line="240" w:lineRule="auto"/>
              <w:jc w:val="center"/>
            </w:pPr>
            <w:r w:rsidRPr="00CE68F9">
              <w:rPr>
                <w:rFonts w:hint="eastAsia"/>
              </w:rPr>
              <w:t>0.71</w:t>
            </w:r>
          </w:p>
        </w:tc>
        <w:tc>
          <w:tcPr>
            <w:tcW w:w="960" w:type="dxa"/>
            <w:noWrap/>
            <w:hideMark/>
          </w:tcPr>
          <w:p w14:paraId="56EC1701" w14:textId="77777777" w:rsidR="00CE68F9" w:rsidRPr="00CE68F9" w:rsidRDefault="00CE68F9" w:rsidP="00587E9D">
            <w:pPr>
              <w:spacing w:line="240" w:lineRule="auto"/>
              <w:jc w:val="center"/>
            </w:pPr>
            <w:r w:rsidRPr="00CE68F9">
              <w:rPr>
                <w:rFonts w:hint="eastAsia"/>
              </w:rPr>
              <w:t>0.504</w:t>
            </w:r>
          </w:p>
        </w:tc>
        <w:tc>
          <w:tcPr>
            <w:tcW w:w="960" w:type="dxa"/>
            <w:noWrap/>
            <w:hideMark/>
          </w:tcPr>
          <w:p w14:paraId="3A3B559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14F1544" w14:textId="77777777" w:rsidR="00CE68F9" w:rsidRPr="00CE68F9" w:rsidRDefault="00CE68F9" w:rsidP="00587E9D">
            <w:pPr>
              <w:spacing w:line="240" w:lineRule="auto"/>
              <w:jc w:val="center"/>
            </w:pPr>
            <w:r w:rsidRPr="00CE68F9">
              <w:rPr>
                <w:rFonts w:hint="eastAsia"/>
              </w:rPr>
              <w:t>0.504</w:t>
            </w:r>
          </w:p>
        </w:tc>
        <w:tc>
          <w:tcPr>
            <w:tcW w:w="1213" w:type="dxa"/>
            <w:noWrap/>
            <w:hideMark/>
          </w:tcPr>
          <w:p w14:paraId="21EF86E8" w14:textId="77777777" w:rsidR="00CE68F9" w:rsidRPr="00CE68F9" w:rsidRDefault="00CE68F9" w:rsidP="00587E9D">
            <w:pPr>
              <w:spacing w:line="240" w:lineRule="auto"/>
              <w:jc w:val="center"/>
            </w:pPr>
            <w:r w:rsidRPr="00CE68F9">
              <w:rPr>
                <w:rFonts w:hint="eastAsia"/>
              </w:rPr>
              <w:t>-0.29</w:t>
            </w:r>
          </w:p>
        </w:tc>
      </w:tr>
      <w:tr w:rsidR="00CE68F9" w:rsidRPr="00CE68F9" w14:paraId="194D5427" w14:textId="77777777" w:rsidTr="00587E9D">
        <w:trPr>
          <w:trHeight w:val="276"/>
          <w:jc w:val="center"/>
        </w:trPr>
        <w:tc>
          <w:tcPr>
            <w:tcW w:w="960" w:type="dxa"/>
            <w:noWrap/>
            <w:hideMark/>
          </w:tcPr>
          <w:p w14:paraId="7BDC9779" w14:textId="77777777" w:rsidR="00CE68F9" w:rsidRPr="00CE68F9" w:rsidRDefault="00CE68F9" w:rsidP="00587E9D">
            <w:pPr>
              <w:spacing w:line="240" w:lineRule="auto"/>
              <w:jc w:val="center"/>
            </w:pPr>
            <w:r w:rsidRPr="00CE68F9">
              <w:rPr>
                <w:rFonts w:hint="eastAsia"/>
              </w:rPr>
              <w:t>陕西</w:t>
            </w:r>
          </w:p>
        </w:tc>
        <w:tc>
          <w:tcPr>
            <w:tcW w:w="960" w:type="dxa"/>
            <w:noWrap/>
            <w:hideMark/>
          </w:tcPr>
          <w:p w14:paraId="58ABFA29" w14:textId="77777777" w:rsidR="00CE68F9" w:rsidRPr="00CE68F9" w:rsidRDefault="00CE68F9" w:rsidP="00587E9D">
            <w:pPr>
              <w:spacing w:line="240" w:lineRule="auto"/>
              <w:jc w:val="center"/>
            </w:pPr>
            <w:r w:rsidRPr="00CE68F9">
              <w:rPr>
                <w:rFonts w:hint="eastAsia"/>
              </w:rPr>
              <w:t>0.531</w:t>
            </w:r>
          </w:p>
        </w:tc>
        <w:tc>
          <w:tcPr>
            <w:tcW w:w="960" w:type="dxa"/>
            <w:noWrap/>
            <w:hideMark/>
          </w:tcPr>
          <w:p w14:paraId="58A8E4D0" w14:textId="77777777" w:rsidR="00CE68F9" w:rsidRPr="00CE68F9" w:rsidRDefault="00CE68F9" w:rsidP="00587E9D">
            <w:pPr>
              <w:spacing w:line="240" w:lineRule="auto"/>
              <w:jc w:val="center"/>
            </w:pPr>
            <w:r w:rsidRPr="00CE68F9">
              <w:rPr>
                <w:rFonts w:hint="eastAsia"/>
              </w:rPr>
              <w:t>0.805</w:t>
            </w:r>
          </w:p>
        </w:tc>
        <w:tc>
          <w:tcPr>
            <w:tcW w:w="960" w:type="dxa"/>
            <w:noWrap/>
            <w:hideMark/>
          </w:tcPr>
          <w:p w14:paraId="625EEB4F" w14:textId="77777777" w:rsidR="00CE68F9" w:rsidRPr="00CE68F9" w:rsidRDefault="00CE68F9" w:rsidP="00587E9D">
            <w:pPr>
              <w:spacing w:line="240" w:lineRule="auto"/>
              <w:jc w:val="center"/>
            </w:pPr>
            <w:r w:rsidRPr="00CE68F9">
              <w:rPr>
                <w:rFonts w:hint="eastAsia"/>
              </w:rPr>
              <w:t>0.66</w:t>
            </w:r>
          </w:p>
        </w:tc>
        <w:tc>
          <w:tcPr>
            <w:tcW w:w="960" w:type="dxa"/>
            <w:noWrap/>
            <w:hideMark/>
          </w:tcPr>
          <w:p w14:paraId="6E76172E" w14:textId="77777777" w:rsidR="00CE68F9" w:rsidRPr="00CE68F9" w:rsidRDefault="00CE68F9" w:rsidP="00587E9D">
            <w:pPr>
              <w:spacing w:line="240" w:lineRule="auto"/>
              <w:jc w:val="center"/>
            </w:pPr>
            <w:r w:rsidRPr="00CE68F9">
              <w:rPr>
                <w:rFonts w:hint="eastAsia"/>
              </w:rPr>
              <w:t>0.516</w:t>
            </w:r>
          </w:p>
        </w:tc>
        <w:tc>
          <w:tcPr>
            <w:tcW w:w="960" w:type="dxa"/>
            <w:noWrap/>
            <w:hideMark/>
          </w:tcPr>
          <w:p w14:paraId="4364259D" w14:textId="77777777" w:rsidR="00CE68F9" w:rsidRPr="00CE68F9" w:rsidRDefault="00CE68F9" w:rsidP="00587E9D">
            <w:pPr>
              <w:spacing w:line="240" w:lineRule="auto"/>
              <w:jc w:val="center"/>
            </w:pPr>
            <w:r w:rsidRPr="00CE68F9">
              <w:rPr>
                <w:rFonts w:hint="eastAsia"/>
              </w:rPr>
              <w:t>0.991</w:t>
            </w:r>
          </w:p>
        </w:tc>
        <w:tc>
          <w:tcPr>
            <w:tcW w:w="960" w:type="dxa"/>
            <w:noWrap/>
            <w:hideMark/>
          </w:tcPr>
          <w:p w14:paraId="7403D312" w14:textId="77777777" w:rsidR="00CE68F9" w:rsidRPr="00CE68F9" w:rsidRDefault="00CE68F9" w:rsidP="00587E9D">
            <w:pPr>
              <w:spacing w:line="240" w:lineRule="auto"/>
              <w:jc w:val="center"/>
            </w:pPr>
            <w:r w:rsidRPr="00CE68F9">
              <w:rPr>
                <w:rFonts w:hint="eastAsia"/>
              </w:rPr>
              <w:t>0.521</w:t>
            </w:r>
          </w:p>
        </w:tc>
        <w:tc>
          <w:tcPr>
            <w:tcW w:w="1213" w:type="dxa"/>
            <w:noWrap/>
            <w:hideMark/>
          </w:tcPr>
          <w:p w14:paraId="51C54DFA" w14:textId="77777777" w:rsidR="00CE68F9" w:rsidRPr="00CE68F9" w:rsidRDefault="00CE68F9" w:rsidP="00587E9D">
            <w:pPr>
              <w:spacing w:line="240" w:lineRule="auto"/>
              <w:jc w:val="center"/>
            </w:pPr>
            <w:r w:rsidRPr="00CE68F9">
              <w:rPr>
                <w:rFonts w:hint="eastAsia"/>
              </w:rPr>
              <w:t>-0.028</w:t>
            </w:r>
          </w:p>
        </w:tc>
      </w:tr>
      <w:tr w:rsidR="00CE68F9" w:rsidRPr="00CE68F9" w14:paraId="12CE76C2" w14:textId="77777777" w:rsidTr="00587E9D">
        <w:trPr>
          <w:trHeight w:val="276"/>
          <w:jc w:val="center"/>
        </w:trPr>
        <w:tc>
          <w:tcPr>
            <w:tcW w:w="960" w:type="dxa"/>
            <w:noWrap/>
            <w:hideMark/>
          </w:tcPr>
          <w:p w14:paraId="46A217F6" w14:textId="77777777" w:rsidR="00CE68F9" w:rsidRPr="00CE68F9" w:rsidRDefault="00CE68F9" w:rsidP="00587E9D">
            <w:pPr>
              <w:spacing w:line="240" w:lineRule="auto"/>
              <w:jc w:val="center"/>
            </w:pPr>
            <w:r w:rsidRPr="00CE68F9">
              <w:rPr>
                <w:rFonts w:hint="eastAsia"/>
              </w:rPr>
              <w:t>甘肃</w:t>
            </w:r>
          </w:p>
        </w:tc>
        <w:tc>
          <w:tcPr>
            <w:tcW w:w="960" w:type="dxa"/>
            <w:noWrap/>
            <w:hideMark/>
          </w:tcPr>
          <w:p w14:paraId="537E1042" w14:textId="77777777" w:rsidR="00CE68F9" w:rsidRPr="00CE68F9" w:rsidRDefault="00CE68F9" w:rsidP="00587E9D">
            <w:pPr>
              <w:spacing w:line="240" w:lineRule="auto"/>
              <w:jc w:val="center"/>
            </w:pPr>
            <w:r w:rsidRPr="00CE68F9">
              <w:rPr>
                <w:rFonts w:hint="eastAsia"/>
              </w:rPr>
              <w:t>0.678</w:t>
            </w:r>
          </w:p>
        </w:tc>
        <w:tc>
          <w:tcPr>
            <w:tcW w:w="960" w:type="dxa"/>
            <w:noWrap/>
            <w:hideMark/>
          </w:tcPr>
          <w:p w14:paraId="2642904A"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2A63854" w14:textId="77777777" w:rsidR="00CE68F9" w:rsidRPr="00CE68F9" w:rsidRDefault="00CE68F9" w:rsidP="00587E9D">
            <w:pPr>
              <w:spacing w:line="240" w:lineRule="auto"/>
              <w:jc w:val="center"/>
            </w:pPr>
            <w:r w:rsidRPr="00CE68F9">
              <w:rPr>
                <w:rFonts w:hint="eastAsia"/>
              </w:rPr>
              <w:t>0.678</w:t>
            </w:r>
          </w:p>
        </w:tc>
        <w:tc>
          <w:tcPr>
            <w:tcW w:w="960" w:type="dxa"/>
            <w:noWrap/>
            <w:hideMark/>
          </w:tcPr>
          <w:p w14:paraId="1DCBD95E" w14:textId="77777777" w:rsidR="00CE68F9" w:rsidRPr="00CE68F9" w:rsidRDefault="00CE68F9" w:rsidP="00587E9D">
            <w:pPr>
              <w:spacing w:line="240" w:lineRule="auto"/>
              <w:jc w:val="center"/>
            </w:pPr>
            <w:r w:rsidRPr="00CE68F9">
              <w:rPr>
                <w:rFonts w:hint="eastAsia"/>
              </w:rPr>
              <w:t>0.49</w:t>
            </w:r>
          </w:p>
        </w:tc>
        <w:tc>
          <w:tcPr>
            <w:tcW w:w="960" w:type="dxa"/>
            <w:noWrap/>
            <w:hideMark/>
          </w:tcPr>
          <w:p w14:paraId="305E9F60" w14:textId="77777777" w:rsidR="00CE68F9" w:rsidRPr="00CE68F9" w:rsidRDefault="00CE68F9" w:rsidP="00587E9D">
            <w:pPr>
              <w:spacing w:line="240" w:lineRule="auto"/>
              <w:jc w:val="center"/>
            </w:pPr>
            <w:r w:rsidRPr="00CE68F9">
              <w:rPr>
                <w:rFonts w:hint="eastAsia"/>
              </w:rPr>
              <w:t>0.997</w:t>
            </w:r>
          </w:p>
        </w:tc>
        <w:tc>
          <w:tcPr>
            <w:tcW w:w="960" w:type="dxa"/>
            <w:noWrap/>
            <w:hideMark/>
          </w:tcPr>
          <w:p w14:paraId="3914F081" w14:textId="77777777" w:rsidR="00CE68F9" w:rsidRPr="00CE68F9" w:rsidRDefault="00CE68F9" w:rsidP="00587E9D">
            <w:pPr>
              <w:spacing w:line="240" w:lineRule="auto"/>
              <w:jc w:val="center"/>
            </w:pPr>
            <w:r w:rsidRPr="00CE68F9">
              <w:rPr>
                <w:rFonts w:hint="eastAsia"/>
              </w:rPr>
              <w:t>0.491</w:t>
            </w:r>
          </w:p>
        </w:tc>
        <w:tc>
          <w:tcPr>
            <w:tcW w:w="1213" w:type="dxa"/>
            <w:noWrap/>
            <w:hideMark/>
          </w:tcPr>
          <w:p w14:paraId="735B5B67" w14:textId="77777777" w:rsidR="00CE68F9" w:rsidRPr="00CE68F9" w:rsidRDefault="00CE68F9" w:rsidP="00587E9D">
            <w:pPr>
              <w:spacing w:line="240" w:lineRule="auto"/>
              <w:jc w:val="center"/>
            </w:pPr>
            <w:r w:rsidRPr="00CE68F9">
              <w:rPr>
                <w:rFonts w:hint="eastAsia"/>
              </w:rPr>
              <w:t>-0.277</w:t>
            </w:r>
          </w:p>
        </w:tc>
      </w:tr>
      <w:tr w:rsidR="00CE68F9" w:rsidRPr="00CE68F9" w14:paraId="42C87DFE" w14:textId="77777777" w:rsidTr="00587E9D">
        <w:trPr>
          <w:trHeight w:val="276"/>
          <w:jc w:val="center"/>
        </w:trPr>
        <w:tc>
          <w:tcPr>
            <w:tcW w:w="960" w:type="dxa"/>
            <w:noWrap/>
            <w:hideMark/>
          </w:tcPr>
          <w:p w14:paraId="15AE992A" w14:textId="77777777" w:rsidR="00CE68F9" w:rsidRPr="00CE68F9" w:rsidRDefault="00CE68F9" w:rsidP="00587E9D">
            <w:pPr>
              <w:spacing w:line="240" w:lineRule="auto"/>
              <w:jc w:val="center"/>
            </w:pPr>
            <w:r w:rsidRPr="00CE68F9">
              <w:rPr>
                <w:rFonts w:hint="eastAsia"/>
              </w:rPr>
              <w:t>青海</w:t>
            </w:r>
          </w:p>
        </w:tc>
        <w:tc>
          <w:tcPr>
            <w:tcW w:w="960" w:type="dxa"/>
            <w:noWrap/>
            <w:hideMark/>
          </w:tcPr>
          <w:p w14:paraId="6636ABEF" w14:textId="77777777" w:rsidR="00CE68F9" w:rsidRPr="00CE68F9" w:rsidRDefault="00CE68F9" w:rsidP="00587E9D">
            <w:pPr>
              <w:spacing w:line="240" w:lineRule="auto"/>
              <w:jc w:val="center"/>
            </w:pPr>
            <w:r w:rsidRPr="00CE68F9">
              <w:rPr>
                <w:rFonts w:hint="eastAsia"/>
              </w:rPr>
              <w:t>0.699</w:t>
            </w:r>
          </w:p>
        </w:tc>
        <w:tc>
          <w:tcPr>
            <w:tcW w:w="960" w:type="dxa"/>
            <w:noWrap/>
            <w:hideMark/>
          </w:tcPr>
          <w:p w14:paraId="5A6EDB32" w14:textId="77777777" w:rsidR="00CE68F9" w:rsidRPr="00CE68F9" w:rsidRDefault="00CE68F9" w:rsidP="00587E9D">
            <w:pPr>
              <w:spacing w:line="240" w:lineRule="auto"/>
              <w:jc w:val="center"/>
            </w:pPr>
            <w:r w:rsidRPr="00CE68F9">
              <w:rPr>
                <w:rFonts w:hint="eastAsia"/>
              </w:rPr>
              <w:t>0.937</w:t>
            </w:r>
          </w:p>
        </w:tc>
        <w:tc>
          <w:tcPr>
            <w:tcW w:w="960" w:type="dxa"/>
            <w:noWrap/>
            <w:hideMark/>
          </w:tcPr>
          <w:p w14:paraId="69DBF22A" w14:textId="77777777" w:rsidR="00CE68F9" w:rsidRPr="00CE68F9" w:rsidRDefault="00CE68F9" w:rsidP="00587E9D">
            <w:pPr>
              <w:spacing w:line="240" w:lineRule="auto"/>
              <w:jc w:val="center"/>
            </w:pPr>
            <w:r w:rsidRPr="00CE68F9">
              <w:rPr>
                <w:rFonts w:hint="eastAsia"/>
              </w:rPr>
              <w:t>0.746</w:t>
            </w:r>
          </w:p>
        </w:tc>
        <w:tc>
          <w:tcPr>
            <w:tcW w:w="960" w:type="dxa"/>
            <w:noWrap/>
            <w:hideMark/>
          </w:tcPr>
          <w:p w14:paraId="35E62FC4" w14:textId="77777777" w:rsidR="00CE68F9" w:rsidRPr="00CE68F9" w:rsidRDefault="00CE68F9" w:rsidP="00587E9D">
            <w:pPr>
              <w:spacing w:line="240" w:lineRule="auto"/>
              <w:jc w:val="center"/>
            </w:pPr>
            <w:r w:rsidRPr="00CE68F9">
              <w:rPr>
                <w:rFonts w:hint="eastAsia"/>
              </w:rPr>
              <w:t>0.544</w:t>
            </w:r>
          </w:p>
        </w:tc>
        <w:tc>
          <w:tcPr>
            <w:tcW w:w="960" w:type="dxa"/>
            <w:noWrap/>
            <w:hideMark/>
          </w:tcPr>
          <w:p w14:paraId="5AC34B5E" w14:textId="77777777" w:rsidR="00CE68F9" w:rsidRPr="00CE68F9" w:rsidRDefault="00CE68F9" w:rsidP="00587E9D">
            <w:pPr>
              <w:spacing w:line="240" w:lineRule="auto"/>
              <w:jc w:val="center"/>
            </w:pPr>
            <w:r w:rsidRPr="00CE68F9">
              <w:rPr>
                <w:rFonts w:hint="eastAsia"/>
              </w:rPr>
              <w:t>0.993</w:t>
            </w:r>
          </w:p>
        </w:tc>
        <w:tc>
          <w:tcPr>
            <w:tcW w:w="960" w:type="dxa"/>
            <w:noWrap/>
            <w:hideMark/>
          </w:tcPr>
          <w:p w14:paraId="112F34D6" w14:textId="77777777" w:rsidR="00CE68F9" w:rsidRPr="00CE68F9" w:rsidRDefault="00CE68F9" w:rsidP="00587E9D">
            <w:pPr>
              <w:spacing w:line="240" w:lineRule="auto"/>
              <w:jc w:val="center"/>
            </w:pPr>
            <w:r w:rsidRPr="00CE68F9">
              <w:rPr>
                <w:rFonts w:hint="eastAsia"/>
              </w:rPr>
              <w:t>0.548</w:t>
            </w:r>
          </w:p>
        </w:tc>
        <w:tc>
          <w:tcPr>
            <w:tcW w:w="1213" w:type="dxa"/>
            <w:noWrap/>
            <w:hideMark/>
          </w:tcPr>
          <w:p w14:paraId="5B0AA77E" w14:textId="77777777" w:rsidR="00CE68F9" w:rsidRPr="00CE68F9" w:rsidRDefault="00CE68F9" w:rsidP="00587E9D">
            <w:pPr>
              <w:spacing w:line="240" w:lineRule="auto"/>
              <w:jc w:val="center"/>
            </w:pPr>
            <w:r w:rsidRPr="00CE68F9">
              <w:rPr>
                <w:rFonts w:hint="eastAsia"/>
              </w:rPr>
              <w:t>-0.222</w:t>
            </w:r>
          </w:p>
        </w:tc>
      </w:tr>
      <w:tr w:rsidR="00CE68F9" w:rsidRPr="00CE68F9" w14:paraId="4E45DBAA" w14:textId="77777777" w:rsidTr="00296B7B">
        <w:trPr>
          <w:trHeight w:val="276"/>
          <w:jc w:val="center"/>
        </w:trPr>
        <w:tc>
          <w:tcPr>
            <w:tcW w:w="960" w:type="dxa"/>
            <w:tcBorders>
              <w:bottom w:val="nil"/>
            </w:tcBorders>
            <w:noWrap/>
            <w:hideMark/>
          </w:tcPr>
          <w:p w14:paraId="20963E5C" w14:textId="77777777" w:rsidR="00CE68F9" w:rsidRPr="00CE68F9" w:rsidRDefault="00CE68F9" w:rsidP="00587E9D">
            <w:pPr>
              <w:spacing w:line="240" w:lineRule="auto"/>
              <w:jc w:val="center"/>
            </w:pPr>
            <w:r w:rsidRPr="00CE68F9">
              <w:rPr>
                <w:rFonts w:hint="eastAsia"/>
              </w:rPr>
              <w:t>宁夏</w:t>
            </w:r>
          </w:p>
        </w:tc>
        <w:tc>
          <w:tcPr>
            <w:tcW w:w="960" w:type="dxa"/>
            <w:tcBorders>
              <w:bottom w:val="nil"/>
            </w:tcBorders>
            <w:noWrap/>
            <w:hideMark/>
          </w:tcPr>
          <w:p w14:paraId="3EE31508" w14:textId="77777777" w:rsidR="00CE68F9" w:rsidRPr="00CE68F9" w:rsidRDefault="00CE68F9" w:rsidP="00587E9D">
            <w:pPr>
              <w:spacing w:line="240" w:lineRule="auto"/>
              <w:jc w:val="center"/>
            </w:pPr>
            <w:r w:rsidRPr="00CE68F9">
              <w:rPr>
                <w:rFonts w:hint="eastAsia"/>
              </w:rPr>
              <w:t>0.664</w:t>
            </w:r>
          </w:p>
        </w:tc>
        <w:tc>
          <w:tcPr>
            <w:tcW w:w="960" w:type="dxa"/>
            <w:tcBorders>
              <w:bottom w:val="nil"/>
            </w:tcBorders>
            <w:noWrap/>
            <w:hideMark/>
          </w:tcPr>
          <w:p w14:paraId="28AAA3EE" w14:textId="77777777" w:rsidR="00CE68F9" w:rsidRPr="00CE68F9" w:rsidRDefault="00CE68F9" w:rsidP="00587E9D">
            <w:pPr>
              <w:spacing w:line="240" w:lineRule="auto"/>
              <w:jc w:val="center"/>
            </w:pPr>
            <w:r w:rsidRPr="00CE68F9">
              <w:rPr>
                <w:rFonts w:hint="eastAsia"/>
              </w:rPr>
              <w:t>0.99</w:t>
            </w:r>
          </w:p>
        </w:tc>
        <w:tc>
          <w:tcPr>
            <w:tcW w:w="960" w:type="dxa"/>
            <w:tcBorders>
              <w:bottom w:val="nil"/>
            </w:tcBorders>
            <w:noWrap/>
            <w:hideMark/>
          </w:tcPr>
          <w:p w14:paraId="355FBB00" w14:textId="77777777" w:rsidR="00CE68F9" w:rsidRPr="00CE68F9" w:rsidRDefault="00CE68F9" w:rsidP="00587E9D">
            <w:pPr>
              <w:spacing w:line="240" w:lineRule="auto"/>
              <w:jc w:val="center"/>
            </w:pPr>
            <w:r w:rsidRPr="00CE68F9">
              <w:rPr>
                <w:rFonts w:hint="eastAsia"/>
              </w:rPr>
              <w:t>0.67</w:t>
            </w:r>
          </w:p>
        </w:tc>
        <w:tc>
          <w:tcPr>
            <w:tcW w:w="960" w:type="dxa"/>
            <w:tcBorders>
              <w:bottom w:val="nil"/>
            </w:tcBorders>
            <w:noWrap/>
            <w:hideMark/>
          </w:tcPr>
          <w:p w14:paraId="3495CB2A" w14:textId="77777777" w:rsidR="00CE68F9" w:rsidRPr="00CE68F9" w:rsidRDefault="00CE68F9" w:rsidP="00587E9D">
            <w:pPr>
              <w:spacing w:line="240" w:lineRule="auto"/>
              <w:jc w:val="center"/>
            </w:pPr>
            <w:r w:rsidRPr="00CE68F9">
              <w:rPr>
                <w:rFonts w:hint="eastAsia"/>
              </w:rPr>
              <w:t>0.499</w:t>
            </w:r>
          </w:p>
        </w:tc>
        <w:tc>
          <w:tcPr>
            <w:tcW w:w="960" w:type="dxa"/>
            <w:tcBorders>
              <w:bottom w:val="nil"/>
            </w:tcBorders>
            <w:noWrap/>
            <w:hideMark/>
          </w:tcPr>
          <w:p w14:paraId="719FCDC4" w14:textId="77777777" w:rsidR="00CE68F9" w:rsidRPr="00CE68F9" w:rsidRDefault="00CE68F9" w:rsidP="00587E9D">
            <w:pPr>
              <w:spacing w:line="240" w:lineRule="auto"/>
              <w:jc w:val="center"/>
            </w:pPr>
            <w:r w:rsidRPr="00CE68F9">
              <w:rPr>
                <w:rFonts w:hint="eastAsia"/>
              </w:rPr>
              <w:t>0.996</w:t>
            </w:r>
          </w:p>
        </w:tc>
        <w:tc>
          <w:tcPr>
            <w:tcW w:w="960" w:type="dxa"/>
            <w:tcBorders>
              <w:bottom w:val="nil"/>
            </w:tcBorders>
            <w:noWrap/>
            <w:hideMark/>
          </w:tcPr>
          <w:p w14:paraId="1AA5CB4C" w14:textId="77777777" w:rsidR="00CE68F9" w:rsidRPr="00CE68F9" w:rsidRDefault="00CE68F9" w:rsidP="00587E9D">
            <w:pPr>
              <w:spacing w:line="240" w:lineRule="auto"/>
              <w:jc w:val="center"/>
            </w:pPr>
            <w:r w:rsidRPr="00CE68F9">
              <w:rPr>
                <w:rFonts w:hint="eastAsia"/>
              </w:rPr>
              <w:t>0.501</w:t>
            </w:r>
          </w:p>
        </w:tc>
        <w:tc>
          <w:tcPr>
            <w:tcW w:w="1213" w:type="dxa"/>
            <w:tcBorders>
              <w:bottom w:val="nil"/>
            </w:tcBorders>
            <w:noWrap/>
            <w:hideMark/>
          </w:tcPr>
          <w:p w14:paraId="6574D615" w14:textId="77777777" w:rsidR="00CE68F9" w:rsidRPr="00CE68F9" w:rsidRDefault="00CE68F9" w:rsidP="00587E9D">
            <w:pPr>
              <w:spacing w:line="240" w:lineRule="auto"/>
              <w:jc w:val="center"/>
            </w:pPr>
            <w:r w:rsidRPr="00CE68F9">
              <w:rPr>
                <w:rFonts w:hint="eastAsia"/>
              </w:rPr>
              <w:t>-0.248</w:t>
            </w:r>
          </w:p>
        </w:tc>
      </w:tr>
      <w:tr w:rsidR="00CE68F9" w:rsidRPr="00CE68F9" w14:paraId="37D5FBDC" w14:textId="77777777" w:rsidTr="00296B7B">
        <w:trPr>
          <w:trHeight w:val="276"/>
          <w:jc w:val="center"/>
        </w:trPr>
        <w:tc>
          <w:tcPr>
            <w:tcW w:w="960" w:type="dxa"/>
            <w:tcBorders>
              <w:top w:val="nil"/>
              <w:bottom w:val="single" w:sz="12" w:space="0" w:color="auto"/>
            </w:tcBorders>
            <w:noWrap/>
            <w:hideMark/>
          </w:tcPr>
          <w:p w14:paraId="6908E225" w14:textId="77777777" w:rsidR="00CE68F9" w:rsidRPr="00CE68F9" w:rsidRDefault="00CE68F9" w:rsidP="00587E9D">
            <w:pPr>
              <w:spacing w:line="240" w:lineRule="auto"/>
              <w:jc w:val="center"/>
            </w:pPr>
            <w:r w:rsidRPr="00CE68F9">
              <w:rPr>
                <w:rFonts w:hint="eastAsia"/>
              </w:rPr>
              <w:t>新疆</w:t>
            </w:r>
          </w:p>
        </w:tc>
        <w:tc>
          <w:tcPr>
            <w:tcW w:w="960" w:type="dxa"/>
            <w:tcBorders>
              <w:top w:val="nil"/>
              <w:bottom w:val="single" w:sz="12" w:space="0" w:color="auto"/>
            </w:tcBorders>
            <w:noWrap/>
            <w:hideMark/>
          </w:tcPr>
          <w:p w14:paraId="14D89A08" w14:textId="77777777" w:rsidR="00CE68F9" w:rsidRPr="00CE68F9" w:rsidRDefault="00CE68F9" w:rsidP="00587E9D">
            <w:pPr>
              <w:spacing w:line="240" w:lineRule="auto"/>
              <w:jc w:val="center"/>
            </w:pPr>
            <w:r w:rsidRPr="00CE68F9">
              <w:rPr>
                <w:rFonts w:hint="eastAsia"/>
              </w:rPr>
              <w:t>0.778</w:t>
            </w:r>
          </w:p>
        </w:tc>
        <w:tc>
          <w:tcPr>
            <w:tcW w:w="960" w:type="dxa"/>
            <w:tcBorders>
              <w:top w:val="nil"/>
              <w:bottom w:val="single" w:sz="12" w:space="0" w:color="auto"/>
            </w:tcBorders>
            <w:noWrap/>
            <w:hideMark/>
          </w:tcPr>
          <w:p w14:paraId="5499F0A8" w14:textId="77777777" w:rsidR="00CE68F9" w:rsidRPr="00CE68F9" w:rsidRDefault="00CE68F9" w:rsidP="00587E9D">
            <w:pPr>
              <w:spacing w:line="240" w:lineRule="auto"/>
              <w:jc w:val="center"/>
            </w:pPr>
            <w:r w:rsidRPr="00CE68F9">
              <w:rPr>
                <w:rFonts w:hint="eastAsia"/>
              </w:rPr>
              <w:t>1</w:t>
            </w:r>
          </w:p>
        </w:tc>
        <w:tc>
          <w:tcPr>
            <w:tcW w:w="960" w:type="dxa"/>
            <w:tcBorders>
              <w:top w:val="nil"/>
              <w:bottom w:val="single" w:sz="12" w:space="0" w:color="auto"/>
            </w:tcBorders>
            <w:noWrap/>
            <w:hideMark/>
          </w:tcPr>
          <w:p w14:paraId="30B24F60" w14:textId="77777777" w:rsidR="00CE68F9" w:rsidRPr="00CE68F9" w:rsidRDefault="00CE68F9" w:rsidP="00587E9D">
            <w:pPr>
              <w:spacing w:line="240" w:lineRule="auto"/>
              <w:jc w:val="center"/>
            </w:pPr>
            <w:r w:rsidRPr="00CE68F9">
              <w:rPr>
                <w:rFonts w:hint="eastAsia"/>
              </w:rPr>
              <w:t>0.778</w:t>
            </w:r>
          </w:p>
        </w:tc>
        <w:tc>
          <w:tcPr>
            <w:tcW w:w="960" w:type="dxa"/>
            <w:tcBorders>
              <w:top w:val="nil"/>
              <w:bottom w:val="single" w:sz="12" w:space="0" w:color="auto"/>
            </w:tcBorders>
            <w:noWrap/>
            <w:hideMark/>
          </w:tcPr>
          <w:p w14:paraId="439BD065" w14:textId="77777777" w:rsidR="00CE68F9" w:rsidRPr="00CE68F9" w:rsidRDefault="00CE68F9" w:rsidP="00587E9D">
            <w:pPr>
              <w:spacing w:line="240" w:lineRule="auto"/>
              <w:jc w:val="center"/>
            </w:pPr>
            <w:r w:rsidRPr="00CE68F9">
              <w:rPr>
                <w:rFonts w:hint="eastAsia"/>
              </w:rPr>
              <w:t>0.525</w:t>
            </w:r>
          </w:p>
        </w:tc>
        <w:tc>
          <w:tcPr>
            <w:tcW w:w="960" w:type="dxa"/>
            <w:tcBorders>
              <w:top w:val="nil"/>
              <w:bottom w:val="single" w:sz="12" w:space="0" w:color="auto"/>
            </w:tcBorders>
            <w:noWrap/>
            <w:hideMark/>
          </w:tcPr>
          <w:p w14:paraId="4B968736" w14:textId="77777777" w:rsidR="00CE68F9" w:rsidRPr="00CE68F9" w:rsidRDefault="00CE68F9" w:rsidP="00587E9D">
            <w:pPr>
              <w:spacing w:line="240" w:lineRule="auto"/>
              <w:jc w:val="center"/>
            </w:pPr>
            <w:r w:rsidRPr="00CE68F9">
              <w:rPr>
                <w:rFonts w:hint="eastAsia"/>
              </w:rPr>
              <w:t>1</w:t>
            </w:r>
          </w:p>
        </w:tc>
        <w:tc>
          <w:tcPr>
            <w:tcW w:w="960" w:type="dxa"/>
            <w:tcBorders>
              <w:top w:val="nil"/>
              <w:bottom w:val="single" w:sz="12" w:space="0" w:color="auto"/>
            </w:tcBorders>
            <w:noWrap/>
            <w:hideMark/>
          </w:tcPr>
          <w:p w14:paraId="68CDF842" w14:textId="77777777" w:rsidR="00CE68F9" w:rsidRPr="00CE68F9" w:rsidRDefault="00CE68F9" w:rsidP="00587E9D">
            <w:pPr>
              <w:spacing w:line="240" w:lineRule="auto"/>
              <w:jc w:val="center"/>
            </w:pPr>
            <w:r w:rsidRPr="00CE68F9">
              <w:rPr>
                <w:rFonts w:hint="eastAsia"/>
              </w:rPr>
              <w:t>0.525</w:t>
            </w:r>
          </w:p>
        </w:tc>
        <w:tc>
          <w:tcPr>
            <w:tcW w:w="1213" w:type="dxa"/>
            <w:tcBorders>
              <w:top w:val="nil"/>
              <w:bottom w:val="single" w:sz="12" w:space="0" w:color="auto"/>
            </w:tcBorders>
            <w:noWrap/>
            <w:hideMark/>
          </w:tcPr>
          <w:p w14:paraId="40B9ED6B" w14:textId="77777777" w:rsidR="00CE68F9" w:rsidRPr="00CE68F9" w:rsidRDefault="00CE68F9" w:rsidP="00587E9D">
            <w:pPr>
              <w:spacing w:line="240" w:lineRule="auto"/>
              <w:jc w:val="center"/>
            </w:pPr>
            <w:r w:rsidRPr="00CE68F9">
              <w:rPr>
                <w:rFonts w:hint="eastAsia"/>
              </w:rPr>
              <w:t>-0.325</w:t>
            </w:r>
          </w:p>
        </w:tc>
      </w:tr>
      <w:tr w:rsidR="00CE68F9" w:rsidRPr="00CE68F9" w14:paraId="6617E57E" w14:textId="77777777" w:rsidTr="00296B7B">
        <w:trPr>
          <w:trHeight w:val="276"/>
          <w:jc w:val="center"/>
        </w:trPr>
        <w:tc>
          <w:tcPr>
            <w:tcW w:w="960" w:type="dxa"/>
            <w:tcBorders>
              <w:top w:val="single" w:sz="12" w:space="0" w:color="auto"/>
            </w:tcBorders>
            <w:noWrap/>
            <w:hideMark/>
          </w:tcPr>
          <w:p w14:paraId="272C0688" w14:textId="77777777" w:rsidR="00CE68F9" w:rsidRPr="00CE68F9" w:rsidRDefault="00CE68F9" w:rsidP="00587E9D">
            <w:pPr>
              <w:spacing w:line="240" w:lineRule="auto"/>
              <w:jc w:val="center"/>
            </w:pPr>
            <w:r w:rsidRPr="00CE68F9">
              <w:rPr>
                <w:rFonts w:hint="eastAsia"/>
              </w:rPr>
              <w:t>mean</w:t>
            </w:r>
          </w:p>
        </w:tc>
        <w:tc>
          <w:tcPr>
            <w:tcW w:w="960" w:type="dxa"/>
            <w:tcBorders>
              <w:top w:val="single" w:sz="12" w:space="0" w:color="auto"/>
            </w:tcBorders>
            <w:noWrap/>
            <w:hideMark/>
          </w:tcPr>
          <w:p w14:paraId="5F03608D" w14:textId="77777777" w:rsidR="00CE68F9" w:rsidRPr="00CE68F9" w:rsidRDefault="00CE68F9" w:rsidP="00587E9D">
            <w:pPr>
              <w:spacing w:line="240" w:lineRule="auto"/>
              <w:jc w:val="center"/>
            </w:pPr>
            <w:r w:rsidRPr="00CE68F9">
              <w:rPr>
                <w:rFonts w:hint="eastAsia"/>
              </w:rPr>
              <w:t>0.748</w:t>
            </w:r>
          </w:p>
        </w:tc>
        <w:tc>
          <w:tcPr>
            <w:tcW w:w="960" w:type="dxa"/>
            <w:tcBorders>
              <w:top w:val="single" w:sz="12" w:space="0" w:color="auto"/>
            </w:tcBorders>
            <w:noWrap/>
            <w:hideMark/>
          </w:tcPr>
          <w:p w14:paraId="1F9BF690" w14:textId="77777777" w:rsidR="00CE68F9" w:rsidRPr="00CE68F9" w:rsidRDefault="00CE68F9" w:rsidP="00587E9D">
            <w:pPr>
              <w:spacing w:line="240" w:lineRule="auto"/>
              <w:jc w:val="center"/>
            </w:pPr>
            <w:r w:rsidRPr="00CE68F9">
              <w:rPr>
                <w:rFonts w:hint="eastAsia"/>
              </w:rPr>
              <w:t>0.918</w:t>
            </w:r>
          </w:p>
        </w:tc>
        <w:tc>
          <w:tcPr>
            <w:tcW w:w="960" w:type="dxa"/>
            <w:tcBorders>
              <w:top w:val="single" w:sz="12" w:space="0" w:color="auto"/>
            </w:tcBorders>
            <w:noWrap/>
            <w:hideMark/>
          </w:tcPr>
          <w:p w14:paraId="3D4EB706" w14:textId="77777777" w:rsidR="00CE68F9" w:rsidRPr="00CE68F9" w:rsidRDefault="00CE68F9" w:rsidP="00587E9D">
            <w:pPr>
              <w:spacing w:line="240" w:lineRule="auto"/>
              <w:jc w:val="center"/>
            </w:pPr>
            <w:r w:rsidRPr="00CE68F9">
              <w:rPr>
                <w:rFonts w:hint="eastAsia"/>
              </w:rPr>
              <w:t>0.816</w:t>
            </w:r>
          </w:p>
        </w:tc>
        <w:tc>
          <w:tcPr>
            <w:tcW w:w="960" w:type="dxa"/>
            <w:tcBorders>
              <w:top w:val="single" w:sz="12" w:space="0" w:color="auto"/>
            </w:tcBorders>
            <w:noWrap/>
            <w:hideMark/>
          </w:tcPr>
          <w:p w14:paraId="0FD02A50" w14:textId="77777777" w:rsidR="00CE68F9" w:rsidRPr="00CE68F9" w:rsidRDefault="00CE68F9" w:rsidP="00587E9D">
            <w:pPr>
              <w:spacing w:line="240" w:lineRule="auto"/>
              <w:jc w:val="center"/>
            </w:pPr>
            <w:r w:rsidRPr="00CE68F9">
              <w:rPr>
                <w:rFonts w:hint="eastAsia"/>
              </w:rPr>
              <w:t>0.651</w:t>
            </w:r>
          </w:p>
        </w:tc>
        <w:tc>
          <w:tcPr>
            <w:tcW w:w="960" w:type="dxa"/>
            <w:tcBorders>
              <w:top w:val="single" w:sz="12" w:space="0" w:color="auto"/>
            </w:tcBorders>
            <w:noWrap/>
            <w:hideMark/>
          </w:tcPr>
          <w:p w14:paraId="3FF3FD54" w14:textId="77777777" w:rsidR="00CE68F9" w:rsidRPr="00CE68F9" w:rsidRDefault="00CE68F9" w:rsidP="00587E9D">
            <w:pPr>
              <w:spacing w:line="240" w:lineRule="auto"/>
              <w:jc w:val="center"/>
            </w:pPr>
            <w:r w:rsidRPr="00CE68F9">
              <w:rPr>
                <w:rFonts w:hint="eastAsia"/>
              </w:rPr>
              <w:t>0.997</w:t>
            </w:r>
          </w:p>
        </w:tc>
        <w:tc>
          <w:tcPr>
            <w:tcW w:w="960" w:type="dxa"/>
            <w:tcBorders>
              <w:top w:val="single" w:sz="12" w:space="0" w:color="auto"/>
            </w:tcBorders>
            <w:noWrap/>
            <w:hideMark/>
          </w:tcPr>
          <w:p w14:paraId="0E4A572F" w14:textId="77777777" w:rsidR="00CE68F9" w:rsidRPr="00CE68F9" w:rsidRDefault="00CE68F9" w:rsidP="00587E9D">
            <w:pPr>
              <w:spacing w:line="240" w:lineRule="auto"/>
              <w:jc w:val="center"/>
            </w:pPr>
            <w:r w:rsidRPr="00CE68F9">
              <w:rPr>
                <w:rFonts w:hint="eastAsia"/>
              </w:rPr>
              <w:t>0.652</w:t>
            </w:r>
          </w:p>
        </w:tc>
        <w:tc>
          <w:tcPr>
            <w:tcW w:w="1213" w:type="dxa"/>
            <w:tcBorders>
              <w:top w:val="single" w:sz="12" w:space="0" w:color="auto"/>
            </w:tcBorders>
            <w:noWrap/>
            <w:hideMark/>
          </w:tcPr>
          <w:p w14:paraId="54FF6D7B" w14:textId="77777777" w:rsidR="00CE68F9" w:rsidRPr="00CE68F9" w:rsidRDefault="00CE68F9" w:rsidP="00587E9D">
            <w:pPr>
              <w:spacing w:line="240" w:lineRule="auto"/>
              <w:jc w:val="center"/>
            </w:pPr>
            <w:r w:rsidRPr="00CE68F9">
              <w:rPr>
                <w:rFonts w:hint="eastAsia"/>
              </w:rPr>
              <w:t>-0.13</w:t>
            </w:r>
          </w:p>
        </w:tc>
      </w:tr>
    </w:tbl>
    <w:p w14:paraId="4D75A51B" w14:textId="3D181934" w:rsidR="00082CBC" w:rsidRPr="00082CBC" w:rsidRDefault="00082CBC" w:rsidP="00082CBC">
      <w:pPr>
        <w:pStyle w:val="a5"/>
        <w:jc w:val="center"/>
        <w:rPr>
          <w:rFonts w:ascii="Times New Roman" w:eastAsia="宋体" w:hAnsi="Times New Roman"/>
          <w:sz w:val="21"/>
          <w:szCs w:val="21"/>
        </w:rPr>
      </w:pPr>
      <w:bookmarkStart w:id="57" w:name="_Toc135563011"/>
      <w:r w:rsidRPr="00082CBC">
        <w:rPr>
          <w:rFonts w:ascii="Times New Roman" w:eastAsia="宋体" w:hAnsi="Times New Roman" w:hint="eastAsia"/>
          <w:sz w:val="21"/>
          <w:szCs w:val="21"/>
        </w:rPr>
        <w:t>表</w:t>
      </w:r>
      <w:r w:rsidRPr="00082CBC">
        <w:rPr>
          <w:rFonts w:ascii="Times New Roman" w:eastAsia="宋体" w:hAnsi="Times New Roman" w:hint="eastAsia"/>
          <w:sz w:val="21"/>
          <w:szCs w:val="21"/>
        </w:rPr>
        <w:t xml:space="preserve"> </w:t>
      </w:r>
      <w:r w:rsidRPr="00082CBC">
        <w:rPr>
          <w:rFonts w:ascii="Times New Roman" w:eastAsia="宋体" w:hAnsi="Times New Roman"/>
          <w:sz w:val="21"/>
          <w:szCs w:val="21"/>
        </w:rPr>
        <w:fldChar w:fldCharType="begin"/>
      </w:r>
      <w:r w:rsidRPr="00082CBC">
        <w:rPr>
          <w:rFonts w:ascii="Times New Roman" w:eastAsia="宋体" w:hAnsi="Times New Roman"/>
          <w:sz w:val="21"/>
          <w:szCs w:val="21"/>
        </w:rPr>
        <w:instrText xml:space="preserve"> </w:instrText>
      </w:r>
      <w:r w:rsidRPr="00082CBC">
        <w:rPr>
          <w:rFonts w:ascii="Times New Roman" w:eastAsia="宋体" w:hAnsi="Times New Roman" w:hint="eastAsia"/>
          <w:sz w:val="21"/>
          <w:szCs w:val="21"/>
        </w:rPr>
        <w:instrText xml:space="preserve">SEQ </w:instrText>
      </w:r>
      <w:r w:rsidRPr="00082CBC">
        <w:rPr>
          <w:rFonts w:ascii="Times New Roman" w:eastAsia="宋体" w:hAnsi="Times New Roman" w:hint="eastAsia"/>
          <w:sz w:val="21"/>
          <w:szCs w:val="21"/>
        </w:rPr>
        <w:instrText>表</w:instrText>
      </w:r>
      <w:r w:rsidRPr="00082CBC">
        <w:rPr>
          <w:rFonts w:ascii="Times New Roman" w:eastAsia="宋体" w:hAnsi="Times New Roman" w:hint="eastAsia"/>
          <w:sz w:val="21"/>
          <w:szCs w:val="21"/>
        </w:rPr>
        <w:instrText xml:space="preserve"> \* ARABIC</w:instrText>
      </w:r>
      <w:r w:rsidRPr="00082CBC">
        <w:rPr>
          <w:rFonts w:ascii="Times New Roman" w:eastAsia="宋体" w:hAnsi="Times New Roman"/>
          <w:sz w:val="21"/>
          <w:szCs w:val="21"/>
        </w:rPr>
        <w:instrText xml:space="preserve"> </w:instrText>
      </w:r>
      <w:r w:rsidRPr="00082CBC">
        <w:rPr>
          <w:rFonts w:ascii="Times New Roman" w:eastAsia="宋体" w:hAnsi="Times New Roman"/>
          <w:sz w:val="21"/>
          <w:szCs w:val="21"/>
        </w:rPr>
        <w:fldChar w:fldCharType="separate"/>
      </w:r>
      <w:r w:rsidRPr="00082CBC">
        <w:rPr>
          <w:rFonts w:ascii="Times New Roman" w:eastAsia="宋体" w:hAnsi="Times New Roman"/>
          <w:sz w:val="21"/>
          <w:szCs w:val="21"/>
        </w:rPr>
        <w:t>13</w:t>
      </w:r>
      <w:r w:rsidRPr="00082CBC">
        <w:rPr>
          <w:rFonts w:ascii="Times New Roman" w:eastAsia="宋体" w:hAnsi="Times New Roman"/>
          <w:sz w:val="21"/>
          <w:szCs w:val="21"/>
        </w:rPr>
        <w:fldChar w:fldCharType="end"/>
      </w:r>
      <w:r w:rsidRPr="00082CBC">
        <w:rPr>
          <w:rFonts w:ascii="Times New Roman" w:eastAsia="宋体" w:hAnsi="Times New Roman"/>
          <w:sz w:val="21"/>
          <w:szCs w:val="21"/>
        </w:rPr>
        <w:t xml:space="preserve">  2019</w:t>
      </w:r>
      <w:r w:rsidRPr="00082CBC">
        <w:rPr>
          <w:rFonts w:ascii="Times New Roman" w:eastAsia="宋体" w:hAnsi="Times New Roman" w:hint="eastAsia"/>
          <w:sz w:val="21"/>
          <w:szCs w:val="21"/>
        </w:rPr>
        <w:t>年</w:t>
      </w:r>
      <w:r w:rsidRPr="00082CBC">
        <w:rPr>
          <w:rFonts w:ascii="Times New Roman" w:eastAsia="宋体" w:hAnsi="Times New Roman"/>
          <w:sz w:val="21"/>
          <w:szCs w:val="21"/>
        </w:rPr>
        <w:t>第一阶段与第三阶段效率</w:t>
      </w:r>
      <w:r w:rsidRPr="00082CBC">
        <w:rPr>
          <w:rFonts w:ascii="Times New Roman" w:eastAsia="宋体" w:hAnsi="Times New Roman" w:hint="eastAsia"/>
          <w:sz w:val="21"/>
          <w:szCs w:val="21"/>
        </w:rPr>
        <w:t>对比</w:t>
      </w:r>
      <w:bookmarkEnd w:id="57"/>
    </w:p>
    <w:tbl>
      <w:tblPr>
        <w:tblStyle w:val="a3"/>
        <w:tblW w:w="0" w:type="auto"/>
        <w:jc w:val="center"/>
        <w:tblLook w:val="04A0" w:firstRow="1" w:lastRow="0" w:firstColumn="1" w:lastColumn="0" w:noHBand="0" w:noVBand="1"/>
      </w:tblPr>
      <w:tblGrid>
        <w:gridCol w:w="960"/>
        <w:gridCol w:w="960"/>
        <w:gridCol w:w="960"/>
        <w:gridCol w:w="960"/>
        <w:gridCol w:w="960"/>
        <w:gridCol w:w="960"/>
        <w:gridCol w:w="960"/>
        <w:gridCol w:w="1213"/>
      </w:tblGrid>
      <w:tr w:rsidR="00CE68F9" w:rsidRPr="00CE68F9" w14:paraId="7F145362"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val="restart"/>
            <w:hideMark/>
          </w:tcPr>
          <w:p w14:paraId="04B2C11A" w14:textId="77777777" w:rsidR="00CE68F9" w:rsidRPr="00CE68F9" w:rsidRDefault="00CE68F9" w:rsidP="00587E9D">
            <w:pPr>
              <w:spacing w:line="240" w:lineRule="auto"/>
              <w:jc w:val="center"/>
            </w:pPr>
            <w:r w:rsidRPr="00CE68F9">
              <w:rPr>
                <w:rFonts w:hint="eastAsia"/>
              </w:rPr>
              <w:t>地区</w:t>
            </w:r>
          </w:p>
        </w:tc>
        <w:tc>
          <w:tcPr>
            <w:tcW w:w="2880" w:type="dxa"/>
            <w:gridSpan w:val="3"/>
            <w:tcBorders>
              <w:bottom w:val="single" w:sz="4" w:space="0" w:color="auto"/>
            </w:tcBorders>
            <w:noWrap/>
            <w:hideMark/>
          </w:tcPr>
          <w:p w14:paraId="58A6C581" w14:textId="77777777" w:rsidR="00CE68F9" w:rsidRPr="00CE68F9" w:rsidRDefault="00CE68F9" w:rsidP="00587E9D">
            <w:pPr>
              <w:spacing w:line="240" w:lineRule="auto"/>
              <w:jc w:val="center"/>
            </w:pPr>
            <w:r w:rsidRPr="00CE68F9">
              <w:rPr>
                <w:rFonts w:hint="eastAsia"/>
              </w:rPr>
              <w:t>第一阶段效率</w:t>
            </w:r>
          </w:p>
        </w:tc>
        <w:tc>
          <w:tcPr>
            <w:tcW w:w="2880" w:type="dxa"/>
            <w:gridSpan w:val="3"/>
            <w:tcBorders>
              <w:bottom w:val="single" w:sz="4" w:space="0" w:color="auto"/>
            </w:tcBorders>
            <w:noWrap/>
            <w:hideMark/>
          </w:tcPr>
          <w:p w14:paraId="10F3D582" w14:textId="77777777" w:rsidR="00CE68F9" w:rsidRPr="00CE68F9" w:rsidRDefault="00CE68F9" w:rsidP="00587E9D">
            <w:pPr>
              <w:spacing w:line="240" w:lineRule="auto"/>
              <w:jc w:val="center"/>
            </w:pPr>
            <w:r w:rsidRPr="00CE68F9">
              <w:rPr>
                <w:rFonts w:hint="eastAsia"/>
              </w:rPr>
              <w:t>第三阶段效率</w:t>
            </w:r>
          </w:p>
        </w:tc>
        <w:tc>
          <w:tcPr>
            <w:tcW w:w="1213" w:type="dxa"/>
            <w:vMerge w:val="restart"/>
            <w:noWrap/>
            <w:hideMark/>
          </w:tcPr>
          <w:p w14:paraId="7552A86D" w14:textId="77777777" w:rsidR="00CE68F9" w:rsidRPr="00CE68F9" w:rsidRDefault="00CE68F9" w:rsidP="00587E9D">
            <w:pPr>
              <w:spacing w:line="240" w:lineRule="auto"/>
              <w:jc w:val="center"/>
            </w:pPr>
            <w:r w:rsidRPr="00CE68F9">
              <w:rPr>
                <w:rFonts w:hint="eastAsia"/>
              </w:rPr>
              <w:t>效率增幅</w:t>
            </w:r>
          </w:p>
        </w:tc>
      </w:tr>
      <w:tr w:rsidR="00CE68F9" w:rsidRPr="00CE68F9" w14:paraId="1A51CA61" w14:textId="77777777" w:rsidTr="00587E9D">
        <w:trPr>
          <w:cnfStyle w:val="100000000000" w:firstRow="1" w:lastRow="0" w:firstColumn="0" w:lastColumn="0" w:oddVBand="0" w:evenVBand="0" w:oddHBand="0" w:evenHBand="0" w:firstRowFirstColumn="0" w:firstRowLastColumn="0" w:lastRowFirstColumn="0" w:lastRowLastColumn="0"/>
          <w:trHeight w:val="276"/>
          <w:tblHeader/>
          <w:jc w:val="center"/>
        </w:trPr>
        <w:tc>
          <w:tcPr>
            <w:tcW w:w="960" w:type="dxa"/>
            <w:vMerge/>
            <w:hideMark/>
          </w:tcPr>
          <w:p w14:paraId="49CFC51F" w14:textId="77777777" w:rsidR="00CE68F9" w:rsidRPr="00CE68F9" w:rsidRDefault="00CE68F9" w:rsidP="00587E9D">
            <w:pPr>
              <w:spacing w:line="240" w:lineRule="auto"/>
              <w:jc w:val="center"/>
            </w:pPr>
          </w:p>
        </w:tc>
        <w:tc>
          <w:tcPr>
            <w:tcW w:w="960" w:type="dxa"/>
            <w:tcBorders>
              <w:top w:val="single" w:sz="4" w:space="0" w:color="auto"/>
            </w:tcBorders>
            <w:hideMark/>
          </w:tcPr>
          <w:p w14:paraId="42CA0D1B" w14:textId="77777777" w:rsidR="00CE68F9" w:rsidRPr="00CE68F9" w:rsidRDefault="00CE68F9" w:rsidP="00587E9D">
            <w:pPr>
              <w:spacing w:line="240" w:lineRule="auto"/>
              <w:jc w:val="center"/>
            </w:pPr>
            <w:proofErr w:type="spellStart"/>
            <w:r w:rsidRPr="00CE68F9">
              <w:rPr>
                <w:rFonts w:hint="eastAsia"/>
              </w:rPr>
              <w:t>crste</w:t>
            </w:r>
            <w:proofErr w:type="spellEnd"/>
          </w:p>
        </w:tc>
        <w:tc>
          <w:tcPr>
            <w:tcW w:w="960" w:type="dxa"/>
            <w:tcBorders>
              <w:top w:val="single" w:sz="4" w:space="0" w:color="auto"/>
            </w:tcBorders>
            <w:hideMark/>
          </w:tcPr>
          <w:p w14:paraId="5C658C4A" w14:textId="77777777" w:rsidR="00CE68F9" w:rsidRPr="00CE68F9" w:rsidRDefault="00CE68F9" w:rsidP="00587E9D">
            <w:pPr>
              <w:spacing w:line="240" w:lineRule="auto"/>
              <w:jc w:val="center"/>
            </w:pPr>
            <w:proofErr w:type="spellStart"/>
            <w:r w:rsidRPr="00CE68F9">
              <w:rPr>
                <w:rFonts w:hint="eastAsia"/>
              </w:rPr>
              <w:t>vrste</w:t>
            </w:r>
            <w:proofErr w:type="spellEnd"/>
          </w:p>
        </w:tc>
        <w:tc>
          <w:tcPr>
            <w:tcW w:w="960" w:type="dxa"/>
            <w:tcBorders>
              <w:top w:val="single" w:sz="4" w:space="0" w:color="auto"/>
            </w:tcBorders>
            <w:hideMark/>
          </w:tcPr>
          <w:p w14:paraId="3EC3D7A9" w14:textId="77777777" w:rsidR="00CE68F9" w:rsidRPr="00CE68F9" w:rsidRDefault="00CE68F9" w:rsidP="00587E9D">
            <w:pPr>
              <w:spacing w:line="240" w:lineRule="auto"/>
              <w:jc w:val="center"/>
            </w:pPr>
            <w:r w:rsidRPr="00CE68F9">
              <w:rPr>
                <w:rFonts w:hint="eastAsia"/>
              </w:rPr>
              <w:t>scale</w:t>
            </w:r>
          </w:p>
        </w:tc>
        <w:tc>
          <w:tcPr>
            <w:tcW w:w="960" w:type="dxa"/>
            <w:tcBorders>
              <w:top w:val="single" w:sz="4" w:space="0" w:color="auto"/>
            </w:tcBorders>
            <w:hideMark/>
          </w:tcPr>
          <w:p w14:paraId="7A3553FE" w14:textId="77777777" w:rsidR="00CE68F9" w:rsidRPr="00CE68F9" w:rsidRDefault="00CE68F9" w:rsidP="00587E9D">
            <w:pPr>
              <w:spacing w:line="240" w:lineRule="auto"/>
              <w:jc w:val="center"/>
            </w:pPr>
            <w:proofErr w:type="spellStart"/>
            <w:r w:rsidRPr="00CE68F9">
              <w:rPr>
                <w:rFonts w:hint="eastAsia"/>
              </w:rPr>
              <w:t>crste</w:t>
            </w:r>
            <w:proofErr w:type="spellEnd"/>
          </w:p>
        </w:tc>
        <w:tc>
          <w:tcPr>
            <w:tcW w:w="960" w:type="dxa"/>
            <w:tcBorders>
              <w:top w:val="single" w:sz="4" w:space="0" w:color="auto"/>
            </w:tcBorders>
            <w:hideMark/>
          </w:tcPr>
          <w:p w14:paraId="6AE4432A" w14:textId="77777777" w:rsidR="00CE68F9" w:rsidRPr="00CE68F9" w:rsidRDefault="00CE68F9" w:rsidP="00587E9D">
            <w:pPr>
              <w:spacing w:line="240" w:lineRule="auto"/>
              <w:jc w:val="center"/>
            </w:pPr>
            <w:proofErr w:type="spellStart"/>
            <w:r w:rsidRPr="00CE68F9">
              <w:rPr>
                <w:rFonts w:hint="eastAsia"/>
              </w:rPr>
              <w:t>vrste</w:t>
            </w:r>
            <w:proofErr w:type="spellEnd"/>
          </w:p>
        </w:tc>
        <w:tc>
          <w:tcPr>
            <w:tcW w:w="960" w:type="dxa"/>
            <w:tcBorders>
              <w:top w:val="single" w:sz="4" w:space="0" w:color="auto"/>
            </w:tcBorders>
            <w:hideMark/>
          </w:tcPr>
          <w:p w14:paraId="51F180E4" w14:textId="77777777" w:rsidR="00CE68F9" w:rsidRPr="00CE68F9" w:rsidRDefault="00CE68F9" w:rsidP="00587E9D">
            <w:pPr>
              <w:spacing w:line="240" w:lineRule="auto"/>
              <w:jc w:val="center"/>
            </w:pPr>
            <w:r w:rsidRPr="00CE68F9">
              <w:rPr>
                <w:rFonts w:hint="eastAsia"/>
              </w:rPr>
              <w:t>scale</w:t>
            </w:r>
          </w:p>
        </w:tc>
        <w:tc>
          <w:tcPr>
            <w:tcW w:w="1213" w:type="dxa"/>
            <w:vMerge/>
            <w:hideMark/>
          </w:tcPr>
          <w:p w14:paraId="38EA948D" w14:textId="77777777" w:rsidR="00CE68F9" w:rsidRPr="00CE68F9" w:rsidRDefault="00CE68F9" w:rsidP="00587E9D">
            <w:pPr>
              <w:spacing w:line="240" w:lineRule="auto"/>
              <w:jc w:val="center"/>
            </w:pPr>
          </w:p>
        </w:tc>
      </w:tr>
      <w:tr w:rsidR="00CE68F9" w:rsidRPr="00CE68F9" w14:paraId="49CFBB46" w14:textId="77777777" w:rsidTr="00587E9D">
        <w:trPr>
          <w:trHeight w:val="276"/>
          <w:jc w:val="center"/>
        </w:trPr>
        <w:tc>
          <w:tcPr>
            <w:tcW w:w="960" w:type="dxa"/>
            <w:noWrap/>
            <w:hideMark/>
          </w:tcPr>
          <w:p w14:paraId="4ECDA6F5" w14:textId="77777777" w:rsidR="00CE68F9" w:rsidRPr="00CE68F9" w:rsidRDefault="00CE68F9" w:rsidP="00587E9D">
            <w:pPr>
              <w:spacing w:line="240" w:lineRule="auto"/>
              <w:jc w:val="center"/>
            </w:pPr>
            <w:r w:rsidRPr="00CE68F9">
              <w:rPr>
                <w:rFonts w:hint="eastAsia"/>
              </w:rPr>
              <w:t>北京</w:t>
            </w:r>
          </w:p>
        </w:tc>
        <w:tc>
          <w:tcPr>
            <w:tcW w:w="960" w:type="dxa"/>
            <w:noWrap/>
            <w:hideMark/>
          </w:tcPr>
          <w:p w14:paraId="428AD5E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33DC58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3CFC37A"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48B0DB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5990822"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AD9C91C" w14:textId="77777777" w:rsidR="00CE68F9" w:rsidRPr="00CE68F9" w:rsidRDefault="00CE68F9" w:rsidP="00587E9D">
            <w:pPr>
              <w:spacing w:line="240" w:lineRule="auto"/>
              <w:jc w:val="center"/>
            </w:pPr>
            <w:r w:rsidRPr="00CE68F9">
              <w:rPr>
                <w:rFonts w:hint="eastAsia"/>
              </w:rPr>
              <w:t>1</w:t>
            </w:r>
          </w:p>
        </w:tc>
        <w:tc>
          <w:tcPr>
            <w:tcW w:w="1213" w:type="dxa"/>
            <w:noWrap/>
            <w:hideMark/>
          </w:tcPr>
          <w:p w14:paraId="3004F8F6" w14:textId="77777777" w:rsidR="00CE68F9" w:rsidRPr="00CE68F9" w:rsidRDefault="00CE68F9" w:rsidP="00587E9D">
            <w:pPr>
              <w:spacing w:line="240" w:lineRule="auto"/>
              <w:jc w:val="center"/>
            </w:pPr>
            <w:r w:rsidRPr="00CE68F9">
              <w:rPr>
                <w:rFonts w:hint="eastAsia"/>
              </w:rPr>
              <w:t>0</w:t>
            </w:r>
          </w:p>
        </w:tc>
      </w:tr>
      <w:tr w:rsidR="00CE68F9" w:rsidRPr="00CE68F9" w14:paraId="7BE35A76" w14:textId="77777777" w:rsidTr="00587E9D">
        <w:trPr>
          <w:trHeight w:val="276"/>
          <w:jc w:val="center"/>
        </w:trPr>
        <w:tc>
          <w:tcPr>
            <w:tcW w:w="960" w:type="dxa"/>
            <w:noWrap/>
            <w:hideMark/>
          </w:tcPr>
          <w:p w14:paraId="41505854" w14:textId="77777777" w:rsidR="00CE68F9" w:rsidRPr="00CE68F9" w:rsidRDefault="00CE68F9" w:rsidP="00587E9D">
            <w:pPr>
              <w:spacing w:line="240" w:lineRule="auto"/>
              <w:jc w:val="center"/>
            </w:pPr>
            <w:r w:rsidRPr="00CE68F9">
              <w:rPr>
                <w:rFonts w:hint="eastAsia"/>
              </w:rPr>
              <w:t>天津</w:t>
            </w:r>
          </w:p>
        </w:tc>
        <w:tc>
          <w:tcPr>
            <w:tcW w:w="960" w:type="dxa"/>
            <w:noWrap/>
            <w:hideMark/>
          </w:tcPr>
          <w:p w14:paraId="42595792"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88159B2"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55B03D1"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FAE3008"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8758B3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06A441A" w14:textId="77777777" w:rsidR="00CE68F9" w:rsidRPr="00CE68F9" w:rsidRDefault="00CE68F9" w:rsidP="00587E9D">
            <w:pPr>
              <w:spacing w:line="240" w:lineRule="auto"/>
              <w:jc w:val="center"/>
            </w:pPr>
            <w:r w:rsidRPr="00CE68F9">
              <w:rPr>
                <w:rFonts w:hint="eastAsia"/>
              </w:rPr>
              <w:t>1</w:t>
            </w:r>
          </w:p>
        </w:tc>
        <w:tc>
          <w:tcPr>
            <w:tcW w:w="1213" w:type="dxa"/>
            <w:noWrap/>
            <w:hideMark/>
          </w:tcPr>
          <w:p w14:paraId="57C356BC" w14:textId="77777777" w:rsidR="00CE68F9" w:rsidRPr="00CE68F9" w:rsidRDefault="00CE68F9" w:rsidP="00587E9D">
            <w:pPr>
              <w:spacing w:line="240" w:lineRule="auto"/>
              <w:jc w:val="center"/>
            </w:pPr>
            <w:r w:rsidRPr="00CE68F9">
              <w:rPr>
                <w:rFonts w:hint="eastAsia"/>
              </w:rPr>
              <w:t>0</w:t>
            </w:r>
          </w:p>
        </w:tc>
      </w:tr>
      <w:tr w:rsidR="00CE68F9" w:rsidRPr="00CE68F9" w14:paraId="33CC1EAE" w14:textId="77777777" w:rsidTr="00587E9D">
        <w:trPr>
          <w:trHeight w:val="276"/>
          <w:jc w:val="center"/>
        </w:trPr>
        <w:tc>
          <w:tcPr>
            <w:tcW w:w="960" w:type="dxa"/>
            <w:noWrap/>
            <w:hideMark/>
          </w:tcPr>
          <w:p w14:paraId="5C125DD9" w14:textId="77777777" w:rsidR="00CE68F9" w:rsidRPr="00CE68F9" w:rsidRDefault="00CE68F9" w:rsidP="00587E9D">
            <w:pPr>
              <w:spacing w:line="240" w:lineRule="auto"/>
              <w:jc w:val="center"/>
            </w:pPr>
            <w:r w:rsidRPr="00CE68F9">
              <w:rPr>
                <w:rFonts w:hint="eastAsia"/>
              </w:rPr>
              <w:t>河北</w:t>
            </w:r>
          </w:p>
        </w:tc>
        <w:tc>
          <w:tcPr>
            <w:tcW w:w="960" w:type="dxa"/>
            <w:noWrap/>
            <w:hideMark/>
          </w:tcPr>
          <w:p w14:paraId="47A726C6"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28744B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A63B83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E9F9F99" w14:textId="77777777" w:rsidR="00CE68F9" w:rsidRPr="00CE68F9" w:rsidRDefault="00CE68F9" w:rsidP="00587E9D">
            <w:pPr>
              <w:spacing w:line="240" w:lineRule="auto"/>
              <w:jc w:val="center"/>
            </w:pPr>
            <w:r w:rsidRPr="00CE68F9">
              <w:rPr>
                <w:rFonts w:hint="eastAsia"/>
              </w:rPr>
              <w:t>0.723</w:t>
            </w:r>
          </w:p>
        </w:tc>
        <w:tc>
          <w:tcPr>
            <w:tcW w:w="960" w:type="dxa"/>
            <w:noWrap/>
            <w:hideMark/>
          </w:tcPr>
          <w:p w14:paraId="7CBAAD8F"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0A14641" w14:textId="77777777" w:rsidR="00CE68F9" w:rsidRPr="00CE68F9" w:rsidRDefault="00CE68F9" w:rsidP="00587E9D">
            <w:pPr>
              <w:spacing w:line="240" w:lineRule="auto"/>
              <w:jc w:val="center"/>
            </w:pPr>
            <w:r w:rsidRPr="00CE68F9">
              <w:rPr>
                <w:rFonts w:hint="eastAsia"/>
              </w:rPr>
              <w:t>0.723</w:t>
            </w:r>
          </w:p>
        </w:tc>
        <w:tc>
          <w:tcPr>
            <w:tcW w:w="1213" w:type="dxa"/>
            <w:noWrap/>
            <w:hideMark/>
          </w:tcPr>
          <w:p w14:paraId="6610F677" w14:textId="77777777" w:rsidR="00CE68F9" w:rsidRPr="00CE68F9" w:rsidRDefault="00CE68F9" w:rsidP="00587E9D">
            <w:pPr>
              <w:spacing w:line="240" w:lineRule="auto"/>
              <w:jc w:val="center"/>
            </w:pPr>
            <w:r w:rsidRPr="00CE68F9">
              <w:rPr>
                <w:rFonts w:hint="eastAsia"/>
              </w:rPr>
              <w:t>-0.277</w:t>
            </w:r>
          </w:p>
        </w:tc>
      </w:tr>
      <w:tr w:rsidR="00CE68F9" w:rsidRPr="00CE68F9" w14:paraId="398CFD80" w14:textId="77777777" w:rsidTr="00587E9D">
        <w:trPr>
          <w:trHeight w:val="276"/>
          <w:jc w:val="center"/>
        </w:trPr>
        <w:tc>
          <w:tcPr>
            <w:tcW w:w="960" w:type="dxa"/>
            <w:noWrap/>
            <w:hideMark/>
          </w:tcPr>
          <w:p w14:paraId="38C1BED2" w14:textId="77777777" w:rsidR="00CE68F9" w:rsidRPr="00CE68F9" w:rsidRDefault="00CE68F9" w:rsidP="00587E9D">
            <w:pPr>
              <w:spacing w:line="240" w:lineRule="auto"/>
              <w:jc w:val="center"/>
            </w:pPr>
            <w:r w:rsidRPr="00CE68F9">
              <w:rPr>
                <w:rFonts w:hint="eastAsia"/>
              </w:rPr>
              <w:t>山西</w:t>
            </w:r>
          </w:p>
        </w:tc>
        <w:tc>
          <w:tcPr>
            <w:tcW w:w="960" w:type="dxa"/>
            <w:noWrap/>
            <w:hideMark/>
          </w:tcPr>
          <w:p w14:paraId="7BC24E4F" w14:textId="77777777" w:rsidR="00CE68F9" w:rsidRPr="00CE68F9" w:rsidRDefault="00CE68F9" w:rsidP="00587E9D">
            <w:pPr>
              <w:spacing w:line="240" w:lineRule="auto"/>
              <w:jc w:val="center"/>
            </w:pPr>
            <w:r w:rsidRPr="00CE68F9">
              <w:rPr>
                <w:rFonts w:hint="eastAsia"/>
              </w:rPr>
              <w:t>0.705</w:t>
            </w:r>
          </w:p>
        </w:tc>
        <w:tc>
          <w:tcPr>
            <w:tcW w:w="960" w:type="dxa"/>
            <w:noWrap/>
            <w:hideMark/>
          </w:tcPr>
          <w:p w14:paraId="68432C9A" w14:textId="77777777" w:rsidR="00CE68F9" w:rsidRPr="00CE68F9" w:rsidRDefault="00CE68F9" w:rsidP="00587E9D">
            <w:pPr>
              <w:spacing w:line="240" w:lineRule="auto"/>
              <w:jc w:val="center"/>
            </w:pPr>
            <w:r w:rsidRPr="00CE68F9">
              <w:rPr>
                <w:rFonts w:hint="eastAsia"/>
              </w:rPr>
              <w:t>0.92</w:t>
            </w:r>
          </w:p>
        </w:tc>
        <w:tc>
          <w:tcPr>
            <w:tcW w:w="960" w:type="dxa"/>
            <w:noWrap/>
            <w:hideMark/>
          </w:tcPr>
          <w:p w14:paraId="7412EC2E" w14:textId="77777777" w:rsidR="00CE68F9" w:rsidRPr="00CE68F9" w:rsidRDefault="00CE68F9" w:rsidP="00587E9D">
            <w:pPr>
              <w:spacing w:line="240" w:lineRule="auto"/>
              <w:jc w:val="center"/>
            </w:pPr>
            <w:r w:rsidRPr="00CE68F9">
              <w:rPr>
                <w:rFonts w:hint="eastAsia"/>
              </w:rPr>
              <w:t>0.767</w:t>
            </w:r>
          </w:p>
        </w:tc>
        <w:tc>
          <w:tcPr>
            <w:tcW w:w="960" w:type="dxa"/>
            <w:noWrap/>
            <w:hideMark/>
          </w:tcPr>
          <w:p w14:paraId="14FB918E" w14:textId="77777777" w:rsidR="00CE68F9" w:rsidRPr="00CE68F9" w:rsidRDefault="00CE68F9" w:rsidP="00587E9D">
            <w:pPr>
              <w:spacing w:line="240" w:lineRule="auto"/>
              <w:jc w:val="center"/>
            </w:pPr>
            <w:r w:rsidRPr="00CE68F9">
              <w:rPr>
                <w:rFonts w:hint="eastAsia"/>
              </w:rPr>
              <w:t>0.53</w:t>
            </w:r>
          </w:p>
        </w:tc>
        <w:tc>
          <w:tcPr>
            <w:tcW w:w="960" w:type="dxa"/>
            <w:noWrap/>
            <w:hideMark/>
          </w:tcPr>
          <w:p w14:paraId="120BBD58" w14:textId="77777777" w:rsidR="00CE68F9" w:rsidRPr="00CE68F9" w:rsidRDefault="00CE68F9" w:rsidP="00587E9D">
            <w:pPr>
              <w:spacing w:line="240" w:lineRule="auto"/>
              <w:jc w:val="center"/>
            </w:pPr>
            <w:r w:rsidRPr="00CE68F9">
              <w:rPr>
                <w:rFonts w:hint="eastAsia"/>
              </w:rPr>
              <w:t>0.998</w:t>
            </w:r>
          </w:p>
        </w:tc>
        <w:tc>
          <w:tcPr>
            <w:tcW w:w="960" w:type="dxa"/>
            <w:noWrap/>
            <w:hideMark/>
          </w:tcPr>
          <w:p w14:paraId="676B9AC1" w14:textId="77777777" w:rsidR="00CE68F9" w:rsidRPr="00CE68F9" w:rsidRDefault="00CE68F9" w:rsidP="00587E9D">
            <w:pPr>
              <w:spacing w:line="240" w:lineRule="auto"/>
              <w:jc w:val="center"/>
            </w:pPr>
            <w:r w:rsidRPr="00CE68F9">
              <w:rPr>
                <w:rFonts w:hint="eastAsia"/>
              </w:rPr>
              <w:t>0.532</w:t>
            </w:r>
          </w:p>
        </w:tc>
        <w:tc>
          <w:tcPr>
            <w:tcW w:w="1213" w:type="dxa"/>
            <w:noWrap/>
            <w:hideMark/>
          </w:tcPr>
          <w:p w14:paraId="261CCA63" w14:textId="77777777" w:rsidR="00CE68F9" w:rsidRPr="00CE68F9" w:rsidRDefault="00CE68F9" w:rsidP="00587E9D">
            <w:pPr>
              <w:spacing w:line="240" w:lineRule="auto"/>
              <w:jc w:val="center"/>
            </w:pPr>
            <w:r w:rsidRPr="00CE68F9">
              <w:rPr>
                <w:rFonts w:hint="eastAsia"/>
              </w:rPr>
              <w:t>-0.248</w:t>
            </w:r>
          </w:p>
        </w:tc>
      </w:tr>
      <w:tr w:rsidR="00CE68F9" w:rsidRPr="00CE68F9" w14:paraId="7BEC8FFB" w14:textId="77777777" w:rsidTr="00587E9D">
        <w:trPr>
          <w:trHeight w:val="276"/>
          <w:jc w:val="center"/>
        </w:trPr>
        <w:tc>
          <w:tcPr>
            <w:tcW w:w="960" w:type="dxa"/>
            <w:noWrap/>
            <w:hideMark/>
          </w:tcPr>
          <w:p w14:paraId="70E5E08D" w14:textId="77777777" w:rsidR="00CE68F9" w:rsidRPr="00CE68F9" w:rsidRDefault="00CE68F9" w:rsidP="00587E9D">
            <w:pPr>
              <w:spacing w:line="240" w:lineRule="auto"/>
              <w:jc w:val="center"/>
            </w:pPr>
            <w:r w:rsidRPr="00CE68F9">
              <w:rPr>
                <w:rFonts w:hint="eastAsia"/>
              </w:rPr>
              <w:t>内蒙古</w:t>
            </w:r>
          </w:p>
        </w:tc>
        <w:tc>
          <w:tcPr>
            <w:tcW w:w="960" w:type="dxa"/>
            <w:noWrap/>
            <w:hideMark/>
          </w:tcPr>
          <w:p w14:paraId="3DE4853F" w14:textId="77777777" w:rsidR="00CE68F9" w:rsidRPr="00CE68F9" w:rsidRDefault="00CE68F9" w:rsidP="00587E9D">
            <w:pPr>
              <w:spacing w:line="240" w:lineRule="auto"/>
              <w:jc w:val="center"/>
            </w:pPr>
            <w:r w:rsidRPr="00CE68F9">
              <w:rPr>
                <w:rFonts w:hint="eastAsia"/>
              </w:rPr>
              <w:t>0.885</w:t>
            </w:r>
          </w:p>
        </w:tc>
        <w:tc>
          <w:tcPr>
            <w:tcW w:w="960" w:type="dxa"/>
            <w:noWrap/>
            <w:hideMark/>
          </w:tcPr>
          <w:p w14:paraId="02D89DD4" w14:textId="77777777" w:rsidR="00CE68F9" w:rsidRPr="00CE68F9" w:rsidRDefault="00CE68F9" w:rsidP="00587E9D">
            <w:pPr>
              <w:spacing w:line="240" w:lineRule="auto"/>
              <w:jc w:val="center"/>
            </w:pPr>
            <w:r w:rsidRPr="00CE68F9">
              <w:rPr>
                <w:rFonts w:hint="eastAsia"/>
              </w:rPr>
              <w:t>0.938</w:t>
            </w:r>
          </w:p>
        </w:tc>
        <w:tc>
          <w:tcPr>
            <w:tcW w:w="960" w:type="dxa"/>
            <w:noWrap/>
            <w:hideMark/>
          </w:tcPr>
          <w:p w14:paraId="4B2B7C9F" w14:textId="77777777" w:rsidR="00CE68F9" w:rsidRPr="00CE68F9" w:rsidRDefault="00CE68F9" w:rsidP="00587E9D">
            <w:pPr>
              <w:spacing w:line="240" w:lineRule="auto"/>
              <w:jc w:val="center"/>
            </w:pPr>
            <w:r w:rsidRPr="00CE68F9">
              <w:rPr>
                <w:rFonts w:hint="eastAsia"/>
              </w:rPr>
              <w:t>0.943</w:t>
            </w:r>
          </w:p>
        </w:tc>
        <w:tc>
          <w:tcPr>
            <w:tcW w:w="960" w:type="dxa"/>
            <w:noWrap/>
            <w:hideMark/>
          </w:tcPr>
          <w:p w14:paraId="5E58B8DA" w14:textId="77777777" w:rsidR="00CE68F9" w:rsidRPr="00CE68F9" w:rsidRDefault="00CE68F9" w:rsidP="00587E9D">
            <w:pPr>
              <w:spacing w:line="240" w:lineRule="auto"/>
              <w:jc w:val="center"/>
            </w:pPr>
            <w:r w:rsidRPr="00CE68F9">
              <w:rPr>
                <w:rFonts w:hint="eastAsia"/>
              </w:rPr>
              <w:t>0.694</w:t>
            </w:r>
          </w:p>
        </w:tc>
        <w:tc>
          <w:tcPr>
            <w:tcW w:w="960" w:type="dxa"/>
            <w:noWrap/>
            <w:hideMark/>
          </w:tcPr>
          <w:p w14:paraId="0CB872EB" w14:textId="77777777" w:rsidR="00CE68F9" w:rsidRPr="00CE68F9" w:rsidRDefault="00CE68F9" w:rsidP="00587E9D">
            <w:pPr>
              <w:spacing w:line="240" w:lineRule="auto"/>
              <w:jc w:val="center"/>
            </w:pPr>
            <w:r w:rsidRPr="00CE68F9">
              <w:rPr>
                <w:rFonts w:hint="eastAsia"/>
              </w:rPr>
              <w:t>0.999</w:t>
            </w:r>
          </w:p>
        </w:tc>
        <w:tc>
          <w:tcPr>
            <w:tcW w:w="960" w:type="dxa"/>
            <w:noWrap/>
            <w:hideMark/>
          </w:tcPr>
          <w:p w14:paraId="1B1D4E2E" w14:textId="77777777" w:rsidR="00CE68F9" w:rsidRPr="00CE68F9" w:rsidRDefault="00CE68F9" w:rsidP="00587E9D">
            <w:pPr>
              <w:spacing w:line="240" w:lineRule="auto"/>
              <w:jc w:val="center"/>
            </w:pPr>
            <w:r w:rsidRPr="00CE68F9">
              <w:rPr>
                <w:rFonts w:hint="eastAsia"/>
              </w:rPr>
              <w:t>0.694</w:t>
            </w:r>
          </w:p>
        </w:tc>
        <w:tc>
          <w:tcPr>
            <w:tcW w:w="1213" w:type="dxa"/>
            <w:noWrap/>
            <w:hideMark/>
          </w:tcPr>
          <w:p w14:paraId="4E4D0603" w14:textId="77777777" w:rsidR="00CE68F9" w:rsidRPr="00CE68F9" w:rsidRDefault="00CE68F9" w:rsidP="00587E9D">
            <w:pPr>
              <w:spacing w:line="240" w:lineRule="auto"/>
              <w:jc w:val="center"/>
            </w:pPr>
            <w:r w:rsidRPr="00CE68F9">
              <w:rPr>
                <w:rFonts w:hint="eastAsia"/>
              </w:rPr>
              <w:t>-0.216</w:t>
            </w:r>
          </w:p>
        </w:tc>
      </w:tr>
      <w:tr w:rsidR="00CE68F9" w:rsidRPr="00CE68F9" w14:paraId="39A0C967" w14:textId="77777777" w:rsidTr="00587E9D">
        <w:trPr>
          <w:trHeight w:val="276"/>
          <w:jc w:val="center"/>
        </w:trPr>
        <w:tc>
          <w:tcPr>
            <w:tcW w:w="960" w:type="dxa"/>
            <w:noWrap/>
            <w:hideMark/>
          </w:tcPr>
          <w:p w14:paraId="3D5C89CB" w14:textId="77777777" w:rsidR="00CE68F9" w:rsidRPr="00CE68F9" w:rsidRDefault="00CE68F9" w:rsidP="00587E9D">
            <w:pPr>
              <w:spacing w:line="240" w:lineRule="auto"/>
              <w:jc w:val="center"/>
            </w:pPr>
            <w:r w:rsidRPr="00CE68F9">
              <w:rPr>
                <w:rFonts w:hint="eastAsia"/>
              </w:rPr>
              <w:t>辽宁</w:t>
            </w:r>
          </w:p>
        </w:tc>
        <w:tc>
          <w:tcPr>
            <w:tcW w:w="960" w:type="dxa"/>
            <w:noWrap/>
            <w:hideMark/>
          </w:tcPr>
          <w:p w14:paraId="221F0318" w14:textId="77777777" w:rsidR="00CE68F9" w:rsidRPr="00CE68F9" w:rsidRDefault="00CE68F9" w:rsidP="00587E9D">
            <w:pPr>
              <w:spacing w:line="240" w:lineRule="auto"/>
              <w:jc w:val="center"/>
            </w:pPr>
            <w:r w:rsidRPr="00CE68F9">
              <w:rPr>
                <w:rFonts w:hint="eastAsia"/>
              </w:rPr>
              <w:t>0.908</w:t>
            </w:r>
          </w:p>
        </w:tc>
        <w:tc>
          <w:tcPr>
            <w:tcW w:w="960" w:type="dxa"/>
            <w:noWrap/>
            <w:hideMark/>
          </w:tcPr>
          <w:p w14:paraId="1AC67B19" w14:textId="77777777" w:rsidR="00CE68F9" w:rsidRPr="00CE68F9" w:rsidRDefault="00CE68F9" w:rsidP="00587E9D">
            <w:pPr>
              <w:spacing w:line="240" w:lineRule="auto"/>
              <w:jc w:val="center"/>
            </w:pPr>
            <w:r w:rsidRPr="00CE68F9">
              <w:rPr>
                <w:rFonts w:hint="eastAsia"/>
              </w:rPr>
              <w:t>0.974</w:t>
            </w:r>
          </w:p>
        </w:tc>
        <w:tc>
          <w:tcPr>
            <w:tcW w:w="960" w:type="dxa"/>
            <w:noWrap/>
            <w:hideMark/>
          </w:tcPr>
          <w:p w14:paraId="4B6D3D95" w14:textId="77777777" w:rsidR="00CE68F9" w:rsidRPr="00CE68F9" w:rsidRDefault="00CE68F9" w:rsidP="00587E9D">
            <w:pPr>
              <w:spacing w:line="240" w:lineRule="auto"/>
              <w:jc w:val="center"/>
            </w:pPr>
            <w:r w:rsidRPr="00CE68F9">
              <w:rPr>
                <w:rFonts w:hint="eastAsia"/>
              </w:rPr>
              <w:t>0.933</w:t>
            </w:r>
          </w:p>
        </w:tc>
        <w:tc>
          <w:tcPr>
            <w:tcW w:w="960" w:type="dxa"/>
            <w:noWrap/>
            <w:hideMark/>
          </w:tcPr>
          <w:p w14:paraId="38E04C41" w14:textId="77777777" w:rsidR="00CE68F9" w:rsidRPr="00CE68F9" w:rsidRDefault="00CE68F9" w:rsidP="00587E9D">
            <w:pPr>
              <w:spacing w:line="240" w:lineRule="auto"/>
              <w:jc w:val="center"/>
            </w:pPr>
            <w:r w:rsidRPr="00CE68F9">
              <w:rPr>
                <w:rFonts w:hint="eastAsia"/>
              </w:rPr>
              <w:t>0.82</w:t>
            </w:r>
          </w:p>
        </w:tc>
        <w:tc>
          <w:tcPr>
            <w:tcW w:w="960" w:type="dxa"/>
            <w:noWrap/>
            <w:hideMark/>
          </w:tcPr>
          <w:p w14:paraId="0FDA2C43"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FE0C73A" w14:textId="77777777" w:rsidR="00CE68F9" w:rsidRPr="00CE68F9" w:rsidRDefault="00CE68F9" w:rsidP="00587E9D">
            <w:pPr>
              <w:spacing w:line="240" w:lineRule="auto"/>
              <w:jc w:val="center"/>
            </w:pPr>
            <w:r w:rsidRPr="00CE68F9">
              <w:rPr>
                <w:rFonts w:hint="eastAsia"/>
              </w:rPr>
              <w:t>0.82</w:t>
            </w:r>
          </w:p>
        </w:tc>
        <w:tc>
          <w:tcPr>
            <w:tcW w:w="1213" w:type="dxa"/>
            <w:noWrap/>
            <w:hideMark/>
          </w:tcPr>
          <w:p w14:paraId="2D47E173" w14:textId="77777777" w:rsidR="00CE68F9" w:rsidRPr="00CE68F9" w:rsidRDefault="00CE68F9" w:rsidP="00587E9D">
            <w:pPr>
              <w:spacing w:line="240" w:lineRule="auto"/>
              <w:jc w:val="center"/>
            </w:pPr>
            <w:r w:rsidRPr="00CE68F9">
              <w:rPr>
                <w:rFonts w:hint="eastAsia"/>
              </w:rPr>
              <w:t>-0.097</w:t>
            </w:r>
          </w:p>
        </w:tc>
      </w:tr>
      <w:tr w:rsidR="00CE68F9" w:rsidRPr="00CE68F9" w14:paraId="4561BD59" w14:textId="77777777" w:rsidTr="00587E9D">
        <w:trPr>
          <w:trHeight w:val="276"/>
          <w:jc w:val="center"/>
        </w:trPr>
        <w:tc>
          <w:tcPr>
            <w:tcW w:w="960" w:type="dxa"/>
            <w:noWrap/>
            <w:hideMark/>
          </w:tcPr>
          <w:p w14:paraId="685B38FA" w14:textId="77777777" w:rsidR="00CE68F9" w:rsidRPr="00CE68F9" w:rsidRDefault="00CE68F9" w:rsidP="00587E9D">
            <w:pPr>
              <w:spacing w:line="240" w:lineRule="auto"/>
              <w:jc w:val="center"/>
            </w:pPr>
            <w:r w:rsidRPr="00CE68F9">
              <w:rPr>
                <w:rFonts w:hint="eastAsia"/>
              </w:rPr>
              <w:t>吉林</w:t>
            </w:r>
          </w:p>
        </w:tc>
        <w:tc>
          <w:tcPr>
            <w:tcW w:w="960" w:type="dxa"/>
            <w:noWrap/>
            <w:hideMark/>
          </w:tcPr>
          <w:p w14:paraId="0EA5B061" w14:textId="77777777" w:rsidR="00CE68F9" w:rsidRPr="00CE68F9" w:rsidRDefault="00CE68F9" w:rsidP="00587E9D">
            <w:pPr>
              <w:spacing w:line="240" w:lineRule="auto"/>
              <w:jc w:val="center"/>
            </w:pPr>
            <w:r w:rsidRPr="00CE68F9">
              <w:rPr>
                <w:rFonts w:hint="eastAsia"/>
              </w:rPr>
              <w:t>0.883</w:t>
            </w:r>
          </w:p>
        </w:tc>
        <w:tc>
          <w:tcPr>
            <w:tcW w:w="960" w:type="dxa"/>
            <w:noWrap/>
            <w:hideMark/>
          </w:tcPr>
          <w:p w14:paraId="056C3FC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4D6594E" w14:textId="77777777" w:rsidR="00CE68F9" w:rsidRPr="00CE68F9" w:rsidRDefault="00CE68F9" w:rsidP="00587E9D">
            <w:pPr>
              <w:spacing w:line="240" w:lineRule="auto"/>
              <w:jc w:val="center"/>
            </w:pPr>
            <w:r w:rsidRPr="00CE68F9">
              <w:rPr>
                <w:rFonts w:hint="eastAsia"/>
              </w:rPr>
              <w:t>0.883</w:t>
            </w:r>
          </w:p>
        </w:tc>
        <w:tc>
          <w:tcPr>
            <w:tcW w:w="960" w:type="dxa"/>
            <w:noWrap/>
            <w:hideMark/>
          </w:tcPr>
          <w:p w14:paraId="4E2CD3C9" w14:textId="77777777" w:rsidR="00CE68F9" w:rsidRPr="00CE68F9" w:rsidRDefault="00CE68F9" w:rsidP="00587E9D">
            <w:pPr>
              <w:spacing w:line="240" w:lineRule="auto"/>
              <w:jc w:val="center"/>
            </w:pPr>
            <w:r w:rsidRPr="00CE68F9">
              <w:rPr>
                <w:rFonts w:hint="eastAsia"/>
              </w:rPr>
              <w:t>0.605</w:t>
            </w:r>
          </w:p>
        </w:tc>
        <w:tc>
          <w:tcPr>
            <w:tcW w:w="960" w:type="dxa"/>
            <w:noWrap/>
            <w:hideMark/>
          </w:tcPr>
          <w:p w14:paraId="28C5A6A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19820D3" w14:textId="77777777" w:rsidR="00CE68F9" w:rsidRPr="00CE68F9" w:rsidRDefault="00CE68F9" w:rsidP="00587E9D">
            <w:pPr>
              <w:spacing w:line="240" w:lineRule="auto"/>
              <w:jc w:val="center"/>
            </w:pPr>
            <w:r w:rsidRPr="00CE68F9">
              <w:rPr>
                <w:rFonts w:hint="eastAsia"/>
              </w:rPr>
              <w:t>0.605</w:t>
            </w:r>
          </w:p>
        </w:tc>
        <w:tc>
          <w:tcPr>
            <w:tcW w:w="1213" w:type="dxa"/>
            <w:noWrap/>
            <w:hideMark/>
          </w:tcPr>
          <w:p w14:paraId="043020AA" w14:textId="77777777" w:rsidR="00CE68F9" w:rsidRPr="00CE68F9" w:rsidRDefault="00CE68F9" w:rsidP="00587E9D">
            <w:pPr>
              <w:spacing w:line="240" w:lineRule="auto"/>
              <w:jc w:val="center"/>
            </w:pPr>
            <w:r w:rsidRPr="00CE68F9">
              <w:rPr>
                <w:rFonts w:hint="eastAsia"/>
              </w:rPr>
              <w:t>-0.315</w:t>
            </w:r>
          </w:p>
        </w:tc>
      </w:tr>
      <w:tr w:rsidR="00CE68F9" w:rsidRPr="00CE68F9" w14:paraId="0949D630" w14:textId="77777777" w:rsidTr="00587E9D">
        <w:trPr>
          <w:trHeight w:val="276"/>
          <w:jc w:val="center"/>
        </w:trPr>
        <w:tc>
          <w:tcPr>
            <w:tcW w:w="960" w:type="dxa"/>
            <w:noWrap/>
            <w:hideMark/>
          </w:tcPr>
          <w:p w14:paraId="51A9E3E3" w14:textId="77777777" w:rsidR="00CE68F9" w:rsidRPr="00CE68F9" w:rsidRDefault="00CE68F9" w:rsidP="00587E9D">
            <w:pPr>
              <w:spacing w:line="240" w:lineRule="auto"/>
              <w:jc w:val="center"/>
            </w:pPr>
            <w:r w:rsidRPr="00CE68F9">
              <w:rPr>
                <w:rFonts w:hint="eastAsia"/>
              </w:rPr>
              <w:t>黑龙江</w:t>
            </w:r>
          </w:p>
        </w:tc>
        <w:tc>
          <w:tcPr>
            <w:tcW w:w="960" w:type="dxa"/>
            <w:noWrap/>
            <w:hideMark/>
          </w:tcPr>
          <w:p w14:paraId="7D984C29"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6AEB2C9"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70DA67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1B79D63" w14:textId="77777777" w:rsidR="00CE68F9" w:rsidRPr="00CE68F9" w:rsidRDefault="00CE68F9" w:rsidP="00587E9D">
            <w:pPr>
              <w:spacing w:line="240" w:lineRule="auto"/>
              <w:jc w:val="center"/>
            </w:pPr>
            <w:r w:rsidRPr="00CE68F9">
              <w:rPr>
                <w:rFonts w:hint="eastAsia"/>
              </w:rPr>
              <w:t>0.694</w:t>
            </w:r>
          </w:p>
        </w:tc>
        <w:tc>
          <w:tcPr>
            <w:tcW w:w="960" w:type="dxa"/>
            <w:noWrap/>
            <w:hideMark/>
          </w:tcPr>
          <w:p w14:paraId="6C1DB25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A5053A1" w14:textId="77777777" w:rsidR="00CE68F9" w:rsidRPr="00CE68F9" w:rsidRDefault="00CE68F9" w:rsidP="00587E9D">
            <w:pPr>
              <w:spacing w:line="240" w:lineRule="auto"/>
              <w:jc w:val="center"/>
            </w:pPr>
            <w:r w:rsidRPr="00CE68F9">
              <w:rPr>
                <w:rFonts w:hint="eastAsia"/>
              </w:rPr>
              <w:t>0.694</w:t>
            </w:r>
          </w:p>
        </w:tc>
        <w:tc>
          <w:tcPr>
            <w:tcW w:w="1213" w:type="dxa"/>
            <w:noWrap/>
            <w:hideMark/>
          </w:tcPr>
          <w:p w14:paraId="06A52A06" w14:textId="77777777" w:rsidR="00CE68F9" w:rsidRPr="00CE68F9" w:rsidRDefault="00CE68F9" w:rsidP="00587E9D">
            <w:pPr>
              <w:spacing w:line="240" w:lineRule="auto"/>
              <w:jc w:val="center"/>
            </w:pPr>
            <w:r w:rsidRPr="00CE68F9">
              <w:rPr>
                <w:rFonts w:hint="eastAsia"/>
              </w:rPr>
              <w:t>-0.306</w:t>
            </w:r>
          </w:p>
        </w:tc>
      </w:tr>
      <w:tr w:rsidR="00CE68F9" w:rsidRPr="00CE68F9" w14:paraId="71977F4C" w14:textId="77777777" w:rsidTr="00587E9D">
        <w:trPr>
          <w:trHeight w:val="276"/>
          <w:jc w:val="center"/>
        </w:trPr>
        <w:tc>
          <w:tcPr>
            <w:tcW w:w="960" w:type="dxa"/>
            <w:noWrap/>
            <w:hideMark/>
          </w:tcPr>
          <w:p w14:paraId="70AAB724" w14:textId="77777777" w:rsidR="00CE68F9" w:rsidRPr="00CE68F9" w:rsidRDefault="00CE68F9" w:rsidP="00587E9D">
            <w:pPr>
              <w:spacing w:line="240" w:lineRule="auto"/>
              <w:jc w:val="center"/>
            </w:pPr>
            <w:r w:rsidRPr="00CE68F9">
              <w:rPr>
                <w:rFonts w:hint="eastAsia"/>
              </w:rPr>
              <w:t>上海</w:t>
            </w:r>
          </w:p>
        </w:tc>
        <w:tc>
          <w:tcPr>
            <w:tcW w:w="960" w:type="dxa"/>
            <w:noWrap/>
            <w:hideMark/>
          </w:tcPr>
          <w:p w14:paraId="6040D9C3"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2EEE71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223D0E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3129B5F"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BDF306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C4FBACE" w14:textId="77777777" w:rsidR="00CE68F9" w:rsidRPr="00CE68F9" w:rsidRDefault="00CE68F9" w:rsidP="00587E9D">
            <w:pPr>
              <w:spacing w:line="240" w:lineRule="auto"/>
              <w:jc w:val="center"/>
            </w:pPr>
            <w:r w:rsidRPr="00CE68F9">
              <w:rPr>
                <w:rFonts w:hint="eastAsia"/>
              </w:rPr>
              <w:t>1</w:t>
            </w:r>
          </w:p>
        </w:tc>
        <w:tc>
          <w:tcPr>
            <w:tcW w:w="1213" w:type="dxa"/>
            <w:noWrap/>
            <w:hideMark/>
          </w:tcPr>
          <w:p w14:paraId="59BE38D7" w14:textId="77777777" w:rsidR="00CE68F9" w:rsidRPr="00CE68F9" w:rsidRDefault="00CE68F9" w:rsidP="00587E9D">
            <w:pPr>
              <w:spacing w:line="240" w:lineRule="auto"/>
              <w:jc w:val="center"/>
            </w:pPr>
            <w:r w:rsidRPr="00CE68F9">
              <w:rPr>
                <w:rFonts w:hint="eastAsia"/>
              </w:rPr>
              <w:t>0</w:t>
            </w:r>
          </w:p>
        </w:tc>
      </w:tr>
      <w:tr w:rsidR="00CE68F9" w:rsidRPr="00CE68F9" w14:paraId="279D1055" w14:textId="77777777" w:rsidTr="00587E9D">
        <w:trPr>
          <w:trHeight w:val="276"/>
          <w:jc w:val="center"/>
        </w:trPr>
        <w:tc>
          <w:tcPr>
            <w:tcW w:w="960" w:type="dxa"/>
            <w:noWrap/>
            <w:hideMark/>
          </w:tcPr>
          <w:p w14:paraId="5BFB75BA" w14:textId="77777777" w:rsidR="00CE68F9" w:rsidRPr="00CE68F9" w:rsidRDefault="00CE68F9" w:rsidP="00587E9D">
            <w:pPr>
              <w:spacing w:line="240" w:lineRule="auto"/>
              <w:jc w:val="center"/>
            </w:pPr>
            <w:r w:rsidRPr="00CE68F9">
              <w:rPr>
                <w:rFonts w:hint="eastAsia"/>
              </w:rPr>
              <w:t>江苏</w:t>
            </w:r>
          </w:p>
        </w:tc>
        <w:tc>
          <w:tcPr>
            <w:tcW w:w="960" w:type="dxa"/>
            <w:noWrap/>
            <w:hideMark/>
          </w:tcPr>
          <w:p w14:paraId="58E048CB" w14:textId="77777777" w:rsidR="00CE68F9" w:rsidRPr="00CE68F9" w:rsidRDefault="00CE68F9" w:rsidP="00587E9D">
            <w:pPr>
              <w:spacing w:line="240" w:lineRule="auto"/>
              <w:jc w:val="center"/>
            </w:pPr>
            <w:r w:rsidRPr="00CE68F9">
              <w:rPr>
                <w:rFonts w:hint="eastAsia"/>
              </w:rPr>
              <w:t>0.742</w:t>
            </w:r>
          </w:p>
        </w:tc>
        <w:tc>
          <w:tcPr>
            <w:tcW w:w="960" w:type="dxa"/>
            <w:noWrap/>
            <w:hideMark/>
          </w:tcPr>
          <w:p w14:paraId="2F5586FD" w14:textId="77777777" w:rsidR="00CE68F9" w:rsidRPr="00CE68F9" w:rsidRDefault="00CE68F9" w:rsidP="00587E9D">
            <w:pPr>
              <w:spacing w:line="240" w:lineRule="auto"/>
              <w:jc w:val="center"/>
            </w:pPr>
            <w:r w:rsidRPr="00CE68F9">
              <w:rPr>
                <w:rFonts w:hint="eastAsia"/>
              </w:rPr>
              <w:t>0.774</w:t>
            </w:r>
          </w:p>
        </w:tc>
        <w:tc>
          <w:tcPr>
            <w:tcW w:w="960" w:type="dxa"/>
            <w:noWrap/>
            <w:hideMark/>
          </w:tcPr>
          <w:p w14:paraId="7F285952" w14:textId="77777777" w:rsidR="00CE68F9" w:rsidRPr="00CE68F9" w:rsidRDefault="00CE68F9" w:rsidP="00587E9D">
            <w:pPr>
              <w:spacing w:line="240" w:lineRule="auto"/>
              <w:jc w:val="center"/>
            </w:pPr>
            <w:r w:rsidRPr="00CE68F9">
              <w:rPr>
                <w:rFonts w:hint="eastAsia"/>
              </w:rPr>
              <w:t>0.959</w:t>
            </w:r>
          </w:p>
        </w:tc>
        <w:tc>
          <w:tcPr>
            <w:tcW w:w="960" w:type="dxa"/>
            <w:noWrap/>
            <w:hideMark/>
          </w:tcPr>
          <w:p w14:paraId="49F78E95" w14:textId="77777777" w:rsidR="00CE68F9" w:rsidRPr="00CE68F9" w:rsidRDefault="00CE68F9" w:rsidP="00587E9D">
            <w:pPr>
              <w:spacing w:line="240" w:lineRule="auto"/>
              <w:jc w:val="center"/>
            </w:pPr>
            <w:r w:rsidRPr="00CE68F9">
              <w:rPr>
                <w:rFonts w:hint="eastAsia"/>
              </w:rPr>
              <w:t>0.852</w:t>
            </w:r>
          </w:p>
        </w:tc>
        <w:tc>
          <w:tcPr>
            <w:tcW w:w="960" w:type="dxa"/>
            <w:noWrap/>
            <w:hideMark/>
          </w:tcPr>
          <w:p w14:paraId="3925C445" w14:textId="77777777" w:rsidR="00CE68F9" w:rsidRPr="00CE68F9" w:rsidRDefault="00CE68F9" w:rsidP="00587E9D">
            <w:pPr>
              <w:spacing w:line="240" w:lineRule="auto"/>
              <w:jc w:val="center"/>
            </w:pPr>
            <w:r w:rsidRPr="00CE68F9">
              <w:rPr>
                <w:rFonts w:hint="eastAsia"/>
              </w:rPr>
              <w:t>0.994</w:t>
            </w:r>
          </w:p>
        </w:tc>
        <w:tc>
          <w:tcPr>
            <w:tcW w:w="960" w:type="dxa"/>
            <w:noWrap/>
            <w:hideMark/>
          </w:tcPr>
          <w:p w14:paraId="78E7523F" w14:textId="77777777" w:rsidR="00CE68F9" w:rsidRPr="00CE68F9" w:rsidRDefault="00CE68F9" w:rsidP="00587E9D">
            <w:pPr>
              <w:spacing w:line="240" w:lineRule="auto"/>
              <w:jc w:val="center"/>
            </w:pPr>
            <w:r w:rsidRPr="00CE68F9">
              <w:rPr>
                <w:rFonts w:hint="eastAsia"/>
              </w:rPr>
              <w:t>0.858</w:t>
            </w:r>
          </w:p>
        </w:tc>
        <w:tc>
          <w:tcPr>
            <w:tcW w:w="1213" w:type="dxa"/>
            <w:noWrap/>
            <w:hideMark/>
          </w:tcPr>
          <w:p w14:paraId="5D4B2A27" w14:textId="77777777" w:rsidR="00CE68F9" w:rsidRPr="00CE68F9" w:rsidRDefault="00CE68F9" w:rsidP="00587E9D">
            <w:pPr>
              <w:spacing w:line="240" w:lineRule="auto"/>
              <w:jc w:val="center"/>
            </w:pPr>
            <w:r w:rsidRPr="00CE68F9">
              <w:rPr>
                <w:rFonts w:hint="eastAsia"/>
              </w:rPr>
              <w:t>0.148</w:t>
            </w:r>
          </w:p>
        </w:tc>
      </w:tr>
      <w:tr w:rsidR="00CE68F9" w:rsidRPr="00CE68F9" w14:paraId="18C4955C" w14:textId="77777777" w:rsidTr="00587E9D">
        <w:trPr>
          <w:trHeight w:val="276"/>
          <w:jc w:val="center"/>
        </w:trPr>
        <w:tc>
          <w:tcPr>
            <w:tcW w:w="960" w:type="dxa"/>
            <w:noWrap/>
            <w:hideMark/>
          </w:tcPr>
          <w:p w14:paraId="4F885183" w14:textId="77777777" w:rsidR="00CE68F9" w:rsidRPr="00CE68F9" w:rsidRDefault="00CE68F9" w:rsidP="00587E9D">
            <w:pPr>
              <w:spacing w:line="240" w:lineRule="auto"/>
              <w:jc w:val="center"/>
            </w:pPr>
            <w:r w:rsidRPr="00CE68F9">
              <w:rPr>
                <w:rFonts w:hint="eastAsia"/>
              </w:rPr>
              <w:t>浙江</w:t>
            </w:r>
          </w:p>
        </w:tc>
        <w:tc>
          <w:tcPr>
            <w:tcW w:w="960" w:type="dxa"/>
            <w:noWrap/>
            <w:hideMark/>
          </w:tcPr>
          <w:p w14:paraId="3BABF71E" w14:textId="77777777" w:rsidR="00CE68F9" w:rsidRPr="00CE68F9" w:rsidRDefault="00CE68F9" w:rsidP="00587E9D">
            <w:pPr>
              <w:spacing w:line="240" w:lineRule="auto"/>
              <w:jc w:val="center"/>
            </w:pPr>
            <w:r w:rsidRPr="00CE68F9">
              <w:rPr>
                <w:rFonts w:hint="eastAsia"/>
              </w:rPr>
              <w:t>0.708</w:t>
            </w:r>
          </w:p>
        </w:tc>
        <w:tc>
          <w:tcPr>
            <w:tcW w:w="960" w:type="dxa"/>
            <w:noWrap/>
            <w:hideMark/>
          </w:tcPr>
          <w:p w14:paraId="4F33FC49" w14:textId="77777777" w:rsidR="00CE68F9" w:rsidRPr="00CE68F9" w:rsidRDefault="00CE68F9" w:rsidP="00587E9D">
            <w:pPr>
              <w:spacing w:line="240" w:lineRule="auto"/>
              <w:jc w:val="center"/>
            </w:pPr>
            <w:r w:rsidRPr="00CE68F9">
              <w:rPr>
                <w:rFonts w:hint="eastAsia"/>
              </w:rPr>
              <w:t>0.744</w:t>
            </w:r>
          </w:p>
        </w:tc>
        <w:tc>
          <w:tcPr>
            <w:tcW w:w="960" w:type="dxa"/>
            <w:noWrap/>
            <w:hideMark/>
          </w:tcPr>
          <w:p w14:paraId="186253D0" w14:textId="77777777" w:rsidR="00CE68F9" w:rsidRPr="00CE68F9" w:rsidRDefault="00CE68F9" w:rsidP="00587E9D">
            <w:pPr>
              <w:spacing w:line="240" w:lineRule="auto"/>
              <w:jc w:val="center"/>
            </w:pPr>
            <w:r w:rsidRPr="00CE68F9">
              <w:rPr>
                <w:rFonts w:hint="eastAsia"/>
              </w:rPr>
              <w:t>0.952</w:t>
            </w:r>
          </w:p>
        </w:tc>
        <w:tc>
          <w:tcPr>
            <w:tcW w:w="960" w:type="dxa"/>
            <w:noWrap/>
            <w:hideMark/>
          </w:tcPr>
          <w:p w14:paraId="0F361D7E" w14:textId="77777777" w:rsidR="00CE68F9" w:rsidRPr="00CE68F9" w:rsidRDefault="00CE68F9" w:rsidP="00587E9D">
            <w:pPr>
              <w:spacing w:line="240" w:lineRule="auto"/>
              <w:jc w:val="center"/>
            </w:pPr>
            <w:r w:rsidRPr="00CE68F9">
              <w:rPr>
                <w:rFonts w:hint="eastAsia"/>
              </w:rPr>
              <w:t>0.867</w:t>
            </w:r>
          </w:p>
        </w:tc>
        <w:tc>
          <w:tcPr>
            <w:tcW w:w="960" w:type="dxa"/>
            <w:noWrap/>
            <w:hideMark/>
          </w:tcPr>
          <w:p w14:paraId="2A1636D4" w14:textId="77777777" w:rsidR="00CE68F9" w:rsidRPr="00CE68F9" w:rsidRDefault="00CE68F9" w:rsidP="00587E9D">
            <w:pPr>
              <w:spacing w:line="240" w:lineRule="auto"/>
              <w:jc w:val="center"/>
            </w:pPr>
            <w:r w:rsidRPr="00CE68F9">
              <w:rPr>
                <w:rFonts w:hint="eastAsia"/>
              </w:rPr>
              <w:t>0.988</w:t>
            </w:r>
          </w:p>
        </w:tc>
        <w:tc>
          <w:tcPr>
            <w:tcW w:w="960" w:type="dxa"/>
            <w:noWrap/>
            <w:hideMark/>
          </w:tcPr>
          <w:p w14:paraId="31422481" w14:textId="77777777" w:rsidR="00CE68F9" w:rsidRPr="00CE68F9" w:rsidRDefault="00CE68F9" w:rsidP="00587E9D">
            <w:pPr>
              <w:spacing w:line="240" w:lineRule="auto"/>
              <w:jc w:val="center"/>
            </w:pPr>
            <w:r w:rsidRPr="00CE68F9">
              <w:rPr>
                <w:rFonts w:hint="eastAsia"/>
              </w:rPr>
              <w:t>0.877</w:t>
            </w:r>
          </w:p>
        </w:tc>
        <w:tc>
          <w:tcPr>
            <w:tcW w:w="1213" w:type="dxa"/>
            <w:noWrap/>
            <w:hideMark/>
          </w:tcPr>
          <w:p w14:paraId="517F3943" w14:textId="77777777" w:rsidR="00CE68F9" w:rsidRPr="00CE68F9" w:rsidRDefault="00CE68F9" w:rsidP="00587E9D">
            <w:pPr>
              <w:spacing w:line="240" w:lineRule="auto"/>
              <w:jc w:val="center"/>
            </w:pPr>
            <w:r w:rsidRPr="00CE68F9">
              <w:rPr>
                <w:rFonts w:hint="eastAsia"/>
              </w:rPr>
              <w:t>0.225</w:t>
            </w:r>
          </w:p>
        </w:tc>
      </w:tr>
      <w:tr w:rsidR="00CE68F9" w:rsidRPr="00CE68F9" w14:paraId="11C0B3E5" w14:textId="77777777" w:rsidTr="00587E9D">
        <w:trPr>
          <w:trHeight w:val="276"/>
          <w:jc w:val="center"/>
        </w:trPr>
        <w:tc>
          <w:tcPr>
            <w:tcW w:w="960" w:type="dxa"/>
            <w:noWrap/>
            <w:hideMark/>
          </w:tcPr>
          <w:p w14:paraId="48A2B1FA" w14:textId="77777777" w:rsidR="00CE68F9" w:rsidRPr="00CE68F9" w:rsidRDefault="00CE68F9" w:rsidP="00587E9D">
            <w:pPr>
              <w:spacing w:line="240" w:lineRule="auto"/>
              <w:jc w:val="center"/>
            </w:pPr>
            <w:r w:rsidRPr="00CE68F9">
              <w:rPr>
                <w:rFonts w:hint="eastAsia"/>
              </w:rPr>
              <w:t>安徽</w:t>
            </w:r>
          </w:p>
        </w:tc>
        <w:tc>
          <w:tcPr>
            <w:tcW w:w="960" w:type="dxa"/>
            <w:noWrap/>
            <w:hideMark/>
          </w:tcPr>
          <w:p w14:paraId="2492AF92" w14:textId="77777777" w:rsidR="00CE68F9" w:rsidRPr="00CE68F9" w:rsidRDefault="00CE68F9" w:rsidP="00587E9D">
            <w:pPr>
              <w:spacing w:line="240" w:lineRule="auto"/>
              <w:jc w:val="center"/>
            </w:pPr>
            <w:r w:rsidRPr="00CE68F9">
              <w:rPr>
                <w:rFonts w:hint="eastAsia"/>
              </w:rPr>
              <w:t>0.831</w:t>
            </w:r>
          </w:p>
        </w:tc>
        <w:tc>
          <w:tcPr>
            <w:tcW w:w="960" w:type="dxa"/>
            <w:noWrap/>
            <w:hideMark/>
          </w:tcPr>
          <w:p w14:paraId="2A662F29" w14:textId="77777777" w:rsidR="00CE68F9" w:rsidRPr="00CE68F9" w:rsidRDefault="00CE68F9" w:rsidP="00587E9D">
            <w:pPr>
              <w:spacing w:line="240" w:lineRule="auto"/>
              <w:jc w:val="center"/>
            </w:pPr>
            <w:r w:rsidRPr="00CE68F9">
              <w:rPr>
                <w:rFonts w:hint="eastAsia"/>
              </w:rPr>
              <w:t>0.933</w:t>
            </w:r>
          </w:p>
        </w:tc>
        <w:tc>
          <w:tcPr>
            <w:tcW w:w="960" w:type="dxa"/>
            <w:noWrap/>
            <w:hideMark/>
          </w:tcPr>
          <w:p w14:paraId="2D2BF76F" w14:textId="77777777" w:rsidR="00CE68F9" w:rsidRPr="00CE68F9" w:rsidRDefault="00CE68F9" w:rsidP="00587E9D">
            <w:pPr>
              <w:spacing w:line="240" w:lineRule="auto"/>
              <w:jc w:val="center"/>
            </w:pPr>
            <w:r w:rsidRPr="00CE68F9">
              <w:rPr>
                <w:rFonts w:hint="eastAsia"/>
              </w:rPr>
              <w:t>0.891</w:t>
            </w:r>
          </w:p>
        </w:tc>
        <w:tc>
          <w:tcPr>
            <w:tcW w:w="960" w:type="dxa"/>
            <w:noWrap/>
            <w:hideMark/>
          </w:tcPr>
          <w:p w14:paraId="0AC0385E" w14:textId="77777777" w:rsidR="00CE68F9" w:rsidRPr="00CE68F9" w:rsidRDefault="00CE68F9" w:rsidP="00587E9D">
            <w:pPr>
              <w:spacing w:line="240" w:lineRule="auto"/>
              <w:jc w:val="center"/>
            </w:pPr>
            <w:r w:rsidRPr="00CE68F9">
              <w:rPr>
                <w:rFonts w:hint="eastAsia"/>
              </w:rPr>
              <w:t>0.627</w:t>
            </w:r>
          </w:p>
        </w:tc>
        <w:tc>
          <w:tcPr>
            <w:tcW w:w="960" w:type="dxa"/>
            <w:noWrap/>
            <w:hideMark/>
          </w:tcPr>
          <w:p w14:paraId="0B3F15DD" w14:textId="77777777" w:rsidR="00CE68F9" w:rsidRPr="00CE68F9" w:rsidRDefault="00CE68F9" w:rsidP="00587E9D">
            <w:pPr>
              <w:spacing w:line="240" w:lineRule="auto"/>
              <w:jc w:val="center"/>
            </w:pPr>
            <w:r w:rsidRPr="00CE68F9">
              <w:rPr>
                <w:rFonts w:hint="eastAsia"/>
              </w:rPr>
              <w:t>0.998</w:t>
            </w:r>
          </w:p>
        </w:tc>
        <w:tc>
          <w:tcPr>
            <w:tcW w:w="960" w:type="dxa"/>
            <w:noWrap/>
            <w:hideMark/>
          </w:tcPr>
          <w:p w14:paraId="0E367D1B" w14:textId="77777777" w:rsidR="00CE68F9" w:rsidRPr="00CE68F9" w:rsidRDefault="00CE68F9" w:rsidP="00587E9D">
            <w:pPr>
              <w:spacing w:line="240" w:lineRule="auto"/>
              <w:jc w:val="center"/>
            </w:pPr>
            <w:r w:rsidRPr="00CE68F9">
              <w:rPr>
                <w:rFonts w:hint="eastAsia"/>
              </w:rPr>
              <w:t>0.628</w:t>
            </w:r>
          </w:p>
        </w:tc>
        <w:tc>
          <w:tcPr>
            <w:tcW w:w="1213" w:type="dxa"/>
            <w:noWrap/>
            <w:hideMark/>
          </w:tcPr>
          <w:p w14:paraId="5B6A22AA" w14:textId="77777777" w:rsidR="00CE68F9" w:rsidRPr="00CE68F9" w:rsidRDefault="00CE68F9" w:rsidP="00587E9D">
            <w:pPr>
              <w:spacing w:line="240" w:lineRule="auto"/>
              <w:jc w:val="center"/>
            </w:pPr>
            <w:r w:rsidRPr="00CE68F9">
              <w:rPr>
                <w:rFonts w:hint="eastAsia"/>
              </w:rPr>
              <w:t>-0.245</w:t>
            </w:r>
          </w:p>
        </w:tc>
      </w:tr>
      <w:tr w:rsidR="00CE68F9" w:rsidRPr="00CE68F9" w14:paraId="3DB80851" w14:textId="77777777" w:rsidTr="00587E9D">
        <w:trPr>
          <w:trHeight w:val="276"/>
          <w:jc w:val="center"/>
        </w:trPr>
        <w:tc>
          <w:tcPr>
            <w:tcW w:w="960" w:type="dxa"/>
            <w:noWrap/>
            <w:hideMark/>
          </w:tcPr>
          <w:p w14:paraId="28C20D64" w14:textId="77777777" w:rsidR="00CE68F9" w:rsidRPr="00CE68F9" w:rsidRDefault="00CE68F9" w:rsidP="00587E9D">
            <w:pPr>
              <w:spacing w:line="240" w:lineRule="auto"/>
              <w:jc w:val="center"/>
            </w:pPr>
            <w:r w:rsidRPr="00CE68F9">
              <w:rPr>
                <w:rFonts w:hint="eastAsia"/>
              </w:rPr>
              <w:t>福建</w:t>
            </w:r>
          </w:p>
        </w:tc>
        <w:tc>
          <w:tcPr>
            <w:tcW w:w="960" w:type="dxa"/>
            <w:noWrap/>
            <w:hideMark/>
          </w:tcPr>
          <w:p w14:paraId="37888DD2" w14:textId="77777777" w:rsidR="00CE68F9" w:rsidRPr="00CE68F9" w:rsidRDefault="00CE68F9" w:rsidP="00587E9D">
            <w:pPr>
              <w:spacing w:line="240" w:lineRule="auto"/>
              <w:jc w:val="center"/>
            </w:pPr>
            <w:r w:rsidRPr="00CE68F9">
              <w:rPr>
                <w:rFonts w:hint="eastAsia"/>
              </w:rPr>
              <w:t>0.648</w:t>
            </w:r>
          </w:p>
        </w:tc>
        <w:tc>
          <w:tcPr>
            <w:tcW w:w="960" w:type="dxa"/>
            <w:noWrap/>
            <w:hideMark/>
          </w:tcPr>
          <w:p w14:paraId="0CB578A0" w14:textId="77777777" w:rsidR="00CE68F9" w:rsidRPr="00CE68F9" w:rsidRDefault="00CE68F9" w:rsidP="00587E9D">
            <w:pPr>
              <w:spacing w:line="240" w:lineRule="auto"/>
              <w:jc w:val="center"/>
            </w:pPr>
            <w:r w:rsidRPr="00CE68F9">
              <w:rPr>
                <w:rFonts w:hint="eastAsia"/>
              </w:rPr>
              <w:t>0.715</w:t>
            </w:r>
          </w:p>
        </w:tc>
        <w:tc>
          <w:tcPr>
            <w:tcW w:w="960" w:type="dxa"/>
            <w:noWrap/>
            <w:hideMark/>
          </w:tcPr>
          <w:p w14:paraId="28E1429B" w14:textId="77777777" w:rsidR="00CE68F9" w:rsidRPr="00CE68F9" w:rsidRDefault="00CE68F9" w:rsidP="00587E9D">
            <w:pPr>
              <w:spacing w:line="240" w:lineRule="auto"/>
              <w:jc w:val="center"/>
            </w:pPr>
            <w:r w:rsidRPr="00CE68F9">
              <w:rPr>
                <w:rFonts w:hint="eastAsia"/>
              </w:rPr>
              <w:t>0.907</w:t>
            </w:r>
          </w:p>
        </w:tc>
        <w:tc>
          <w:tcPr>
            <w:tcW w:w="960" w:type="dxa"/>
            <w:noWrap/>
            <w:hideMark/>
          </w:tcPr>
          <w:p w14:paraId="64C4FBCA" w14:textId="77777777" w:rsidR="00CE68F9" w:rsidRPr="00CE68F9" w:rsidRDefault="00CE68F9" w:rsidP="00587E9D">
            <w:pPr>
              <w:spacing w:line="240" w:lineRule="auto"/>
              <w:jc w:val="center"/>
            </w:pPr>
            <w:r w:rsidRPr="00CE68F9">
              <w:rPr>
                <w:rFonts w:hint="eastAsia"/>
              </w:rPr>
              <w:t>0.732</w:t>
            </w:r>
          </w:p>
        </w:tc>
        <w:tc>
          <w:tcPr>
            <w:tcW w:w="960" w:type="dxa"/>
            <w:noWrap/>
            <w:hideMark/>
          </w:tcPr>
          <w:p w14:paraId="73FC5929" w14:textId="77777777" w:rsidR="00CE68F9" w:rsidRPr="00CE68F9" w:rsidRDefault="00CE68F9" w:rsidP="00587E9D">
            <w:pPr>
              <w:spacing w:line="240" w:lineRule="auto"/>
              <w:jc w:val="center"/>
            </w:pPr>
            <w:r w:rsidRPr="00CE68F9">
              <w:rPr>
                <w:rFonts w:hint="eastAsia"/>
              </w:rPr>
              <w:t>0.994</w:t>
            </w:r>
          </w:p>
        </w:tc>
        <w:tc>
          <w:tcPr>
            <w:tcW w:w="960" w:type="dxa"/>
            <w:noWrap/>
            <w:hideMark/>
          </w:tcPr>
          <w:p w14:paraId="32F55F80" w14:textId="77777777" w:rsidR="00CE68F9" w:rsidRPr="00CE68F9" w:rsidRDefault="00CE68F9" w:rsidP="00587E9D">
            <w:pPr>
              <w:spacing w:line="240" w:lineRule="auto"/>
              <w:jc w:val="center"/>
            </w:pPr>
            <w:r w:rsidRPr="00CE68F9">
              <w:rPr>
                <w:rFonts w:hint="eastAsia"/>
              </w:rPr>
              <w:t>0.736</w:t>
            </w:r>
          </w:p>
        </w:tc>
        <w:tc>
          <w:tcPr>
            <w:tcW w:w="1213" w:type="dxa"/>
            <w:noWrap/>
            <w:hideMark/>
          </w:tcPr>
          <w:p w14:paraId="0A5D70AB" w14:textId="77777777" w:rsidR="00CE68F9" w:rsidRPr="00CE68F9" w:rsidRDefault="00CE68F9" w:rsidP="00587E9D">
            <w:pPr>
              <w:spacing w:line="240" w:lineRule="auto"/>
              <w:jc w:val="center"/>
            </w:pPr>
            <w:r w:rsidRPr="00CE68F9">
              <w:rPr>
                <w:rFonts w:hint="eastAsia"/>
              </w:rPr>
              <w:t>0.13</w:t>
            </w:r>
          </w:p>
        </w:tc>
      </w:tr>
      <w:tr w:rsidR="00CE68F9" w:rsidRPr="00CE68F9" w14:paraId="19EB8351" w14:textId="77777777" w:rsidTr="00587E9D">
        <w:trPr>
          <w:trHeight w:val="276"/>
          <w:jc w:val="center"/>
        </w:trPr>
        <w:tc>
          <w:tcPr>
            <w:tcW w:w="960" w:type="dxa"/>
            <w:noWrap/>
            <w:hideMark/>
          </w:tcPr>
          <w:p w14:paraId="5823EE1B" w14:textId="77777777" w:rsidR="00CE68F9" w:rsidRPr="00CE68F9" w:rsidRDefault="00CE68F9" w:rsidP="00587E9D">
            <w:pPr>
              <w:spacing w:line="240" w:lineRule="auto"/>
              <w:jc w:val="center"/>
            </w:pPr>
            <w:r w:rsidRPr="00CE68F9">
              <w:rPr>
                <w:rFonts w:hint="eastAsia"/>
              </w:rPr>
              <w:t>江西</w:t>
            </w:r>
          </w:p>
        </w:tc>
        <w:tc>
          <w:tcPr>
            <w:tcW w:w="960" w:type="dxa"/>
            <w:noWrap/>
            <w:hideMark/>
          </w:tcPr>
          <w:p w14:paraId="7572641D" w14:textId="77777777" w:rsidR="00CE68F9" w:rsidRPr="00CE68F9" w:rsidRDefault="00CE68F9" w:rsidP="00587E9D">
            <w:pPr>
              <w:spacing w:line="240" w:lineRule="auto"/>
              <w:jc w:val="center"/>
            </w:pPr>
            <w:r w:rsidRPr="00CE68F9">
              <w:rPr>
                <w:rFonts w:hint="eastAsia"/>
              </w:rPr>
              <w:t>0.877</w:t>
            </w:r>
          </w:p>
        </w:tc>
        <w:tc>
          <w:tcPr>
            <w:tcW w:w="960" w:type="dxa"/>
            <w:noWrap/>
            <w:hideMark/>
          </w:tcPr>
          <w:p w14:paraId="4077925D" w14:textId="77777777" w:rsidR="00CE68F9" w:rsidRPr="00CE68F9" w:rsidRDefault="00CE68F9" w:rsidP="00587E9D">
            <w:pPr>
              <w:spacing w:line="240" w:lineRule="auto"/>
              <w:jc w:val="center"/>
            </w:pPr>
            <w:r w:rsidRPr="00CE68F9">
              <w:rPr>
                <w:rFonts w:hint="eastAsia"/>
              </w:rPr>
              <w:t>0.98</w:t>
            </w:r>
          </w:p>
        </w:tc>
        <w:tc>
          <w:tcPr>
            <w:tcW w:w="960" w:type="dxa"/>
            <w:noWrap/>
            <w:hideMark/>
          </w:tcPr>
          <w:p w14:paraId="4636CDEE" w14:textId="77777777" w:rsidR="00CE68F9" w:rsidRPr="00CE68F9" w:rsidRDefault="00CE68F9" w:rsidP="00587E9D">
            <w:pPr>
              <w:spacing w:line="240" w:lineRule="auto"/>
              <w:jc w:val="center"/>
            </w:pPr>
            <w:r w:rsidRPr="00CE68F9">
              <w:rPr>
                <w:rFonts w:hint="eastAsia"/>
              </w:rPr>
              <w:t>0.896</w:t>
            </w:r>
          </w:p>
        </w:tc>
        <w:tc>
          <w:tcPr>
            <w:tcW w:w="960" w:type="dxa"/>
            <w:noWrap/>
            <w:hideMark/>
          </w:tcPr>
          <w:p w14:paraId="3F86FCA0" w14:textId="77777777" w:rsidR="00CE68F9" w:rsidRPr="00CE68F9" w:rsidRDefault="00CE68F9" w:rsidP="00587E9D">
            <w:pPr>
              <w:spacing w:line="240" w:lineRule="auto"/>
              <w:jc w:val="center"/>
            </w:pPr>
            <w:r w:rsidRPr="00CE68F9">
              <w:rPr>
                <w:rFonts w:hint="eastAsia"/>
              </w:rPr>
              <w:t>0.623</w:t>
            </w:r>
          </w:p>
        </w:tc>
        <w:tc>
          <w:tcPr>
            <w:tcW w:w="960" w:type="dxa"/>
            <w:noWrap/>
            <w:hideMark/>
          </w:tcPr>
          <w:p w14:paraId="389665CF" w14:textId="77777777" w:rsidR="00CE68F9" w:rsidRPr="00CE68F9" w:rsidRDefault="00CE68F9" w:rsidP="00587E9D">
            <w:pPr>
              <w:spacing w:line="240" w:lineRule="auto"/>
              <w:jc w:val="center"/>
            </w:pPr>
            <w:r w:rsidRPr="00CE68F9">
              <w:rPr>
                <w:rFonts w:hint="eastAsia"/>
              </w:rPr>
              <w:t>0.999</w:t>
            </w:r>
          </w:p>
        </w:tc>
        <w:tc>
          <w:tcPr>
            <w:tcW w:w="960" w:type="dxa"/>
            <w:noWrap/>
            <w:hideMark/>
          </w:tcPr>
          <w:p w14:paraId="7CCC8E50" w14:textId="77777777" w:rsidR="00CE68F9" w:rsidRPr="00CE68F9" w:rsidRDefault="00CE68F9" w:rsidP="00587E9D">
            <w:pPr>
              <w:spacing w:line="240" w:lineRule="auto"/>
              <w:jc w:val="center"/>
            </w:pPr>
            <w:r w:rsidRPr="00CE68F9">
              <w:rPr>
                <w:rFonts w:hint="eastAsia"/>
              </w:rPr>
              <w:t>0.623</w:t>
            </w:r>
          </w:p>
        </w:tc>
        <w:tc>
          <w:tcPr>
            <w:tcW w:w="1213" w:type="dxa"/>
            <w:noWrap/>
            <w:hideMark/>
          </w:tcPr>
          <w:p w14:paraId="4E7C8447" w14:textId="77777777" w:rsidR="00CE68F9" w:rsidRPr="00CE68F9" w:rsidRDefault="00CE68F9" w:rsidP="00587E9D">
            <w:pPr>
              <w:spacing w:line="240" w:lineRule="auto"/>
              <w:jc w:val="center"/>
            </w:pPr>
            <w:r w:rsidRPr="00CE68F9">
              <w:rPr>
                <w:rFonts w:hint="eastAsia"/>
              </w:rPr>
              <w:t>-0.29</w:t>
            </w:r>
          </w:p>
        </w:tc>
      </w:tr>
      <w:tr w:rsidR="00CE68F9" w:rsidRPr="00CE68F9" w14:paraId="58B84121" w14:textId="77777777" w:rsidTr="00587E9D">
        <w:trPr>
          <w:trHeight w:val="276"/>
          <w:jc w:val="center"/>
        </w:trPr>
        <w:tc>
          <w:tcPr>
            <w:tcW w:w="960" w:type="dxa"/>
            <w:noWrap/>
            <w:hideMark/>
          </w:tcPr>
          <w:p w14:paraId="7B198700" w14:textId="77777777" w:rsidR="00CE68F9" w:rsidRPr="00CE68F9" w:rsidRDefault="00CE68F9" w:rsidP="00587E9D">
            <w:pPr>
              <w:spacing w:line="240" w:lineRule="auto"/>
              <w:jc w:val="center"/>
            </w:pPr>
            <w:r w:rsidRPr="00CE68F9">
              <w:rPr>
                <w:rFonts w:hint="eastAsia"/>
              </w:rPr>
              <w:t>山东</w:t>
            </w:r>
          </w:p>
        </w:tc>
        <w:tc>
          <w:tcPr>
            <w:tcW w:w="960" w:type="dxa"/>
            <w:noWrap/>
            <w:hideMark/>
          </w:tcPr>
          <w:p w14:paraId="1D5CFD45" w14:textId="77777777" w:rsidR="00CE68F9" w:rsidRPr="00CE68F9" w:rsidRDefault="00CE68F9" w:rsidP="00587E9D">
            <w:pPr>
              <w:spacing w:line="240" w:lineRule="auto"/>
              <w:jc w:val="center"/>
            </w:pPr>
            <w:r w:rsidRPr="00CE68F9">
              <w:rPr>
                <w:rFonts w:hint="eastAsia"/>
              </w:rPr>
              <w:t>0.8</w:t>
            </w:r>
          </w:p>
        </w:tc>
        <w:tc>
          <w:tcPr>
            <w:tcW w:w="960" w:type="dxa"/>
            <w:noWrap/>
            <w:hideMark/>
          </w:tcPr>
          <w:p w14:paraId="136CF3B2" w14:textId="77777777" w:rsidR="00CE68F9" w:rsidRPr="00CE68F9" w:rsidRDefault="00CE68F9" w:rsidP="00587E9D">
            <w:pPr>
              <w:spacing w:line="240" w:lineRule="auto"/>
              <w:jc w:val="center"/>
            </w:pPr>
            <w:r w:rsidRPr="00CE68F9">
              <w:rPr>
                <w:rFonts w:hint="eastAsia"/>
              </w:rPr>
              <w:t>0.895</w:t>
            </w:r>
          </w:p>
        </w:tc>
        <w:tc>
          <w:tcPr>
            <w:tcW w:w="960" w:type="dxa"/>
            <w:noWrap/>
            <w:hideMark/>
          </w:tcPr>
          <w:p w14:paraId="55CDACE9" w14:textId="77777777" w:rsidR="00CE68F9" w:rsidRPr="00CE68F9" w:rsidRDefault="00CE68F9" w:rsidP="00587E9D">
            <w:pPr>
              <w:spacing w:line="240" w:lineRule="auto"/>
              <w:jc w:val="center"/>
            </w:pPr>
            <w:r w:rsidRPr="00CE68F9">
              <w:rPr>
                <w:rFonts w:hint="eastAsia"/>
              </w:rPr>
              <w:t>0.894</w:t>
            </w:r>
          </w:p>
        </w:tc>
        <w:tc>
          <w:tcPr>
            <w:tcW w:w="960" w:type="dxa"/>
            <w:noWrap/>
            <w:hideMark/>
          </w:tcPr>
          <w:p w14:paraId="4E6F37CB" w14:textId="77777777" w:rsidR="00CE68F9" w:rsidRPr="00CE68F9" w:rsidRDefault="00CE68F9" w:rsidP="00587E9D">
            <w:pPr>
              <w:spacing w:line="240" w:lineRule="auto"/>
              <w:jc w:val="center"/>
            </w:pPr>
            <w:r w:rsidRPr="00CE68F9">
              <w:rPr>
                <w:rFonts w:hint="eastAsia"/>
              </w:rPr>
              <w:t>0.746</w:t>
            </w:r>
          </w:p>
        </w:tc>
        <w:tc>
          <w:tcPr>
            <w:tcW w:w="960" w:type="dxa"/>
            <w:noWrap/>
            <w:hideMark/>
          </w:tcPr>
          <w:p w14:paraId="1BBC35B9"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E65BEEB" w14:textId="77777777" w:rsidR="00CE68F9" w:rsidRPr="00CE68F9" w:rsidRDefault="00CE68F9" w:rsidP="00587E9D">
            <w:pPr>
              <w:spacing w:line="240" w:lineRule="auto"/>
              <w:jc w:val="center"/>
            </w:pPr>
            <w:r w:rsidRPr="00CE68F9">
              <w:rPr>
                <w:rFonts w:hint="eastAsia"/>
              </w:rPr>
              <w:t>0.746</w:t>
            </w:r>
          </w:p>
        </w:tc>
        <w:tc>
          <w:tcPr>
            <w:tcW w:w="1213" w:type="dxa"/>
            <w:noWrap/>
            <w:hideMark/>
          </w:tcPr>
          <w:p w14:paraId="405A0680" w14:textId="77777777" w:rsidR="00CE68F9" w:rsidRPr="00CE68F9" w:rsidRDefault="00CE68F9" w:rsidP="00587E9D">
            <w:pPr>
              <w:spacing w:line="240" w:lineRule="auto"/>
              <w:jc w:val="center"/>
            </w:pPr>
            <w:r w:rsidRPr="00CE68F9">
              <w:rPr>
                <w:rFonts w:hint="eastAsia"/>
              </w:rPr>
              <w:t>-0.068</w:t>
            </w:r>
          </w:p>
        </w:tc>
      </w:tr>
      <w:tr w:rsidR="00CE68F9" w:rsidRPr="00CE68F9" w14:paraId="01F4899F" w14:textId="77777777" w:rsidTr="00587E9D">
        <w:trPr>
          <w:trHeight w:val="276"/>
          <w:jc w:val="center"/>
        </w:trPr>
        <w:tc>
          <w:tcPr>
            <w:tcW w:w="960" w:type="dxa"/>
            <w:noWrap/>
            <w:hideMark/>
          </w:tcPr>
          <w:p w14:paraId="2FA766A8" w14:textId="77777777" w:rsidR="00CE68F9" w:rsidRPr="00CE68F9" w:rsidRDefault="00CE68F9" w:rsidP="00587E9D">
            <w:pPr>
              <w:spacing w:line="240" w:lineRule="auto"/>
              <w:jc w:val="center"/>
            </w:pPr>
            <w:r w:rsidRPr="00CE68F9">
              <w:rPr>
                <w:rFonts w:hint="eastAsia"/>
              </w:rPr>
              <w:t>河南</w:t>
            </w:r>
          </w:p>
        </w:tc>
        <w:tc>
          <w:tcPr>
            <w:tcW w:w="960" w:type="dxa"/>
            <w:noWrap/>
            <w:hideMark/>
          </w:tcPr>
          <w:p w14:paraId="441A0270" w14:textId="77777777" w:rsidR="00CE68F9" w:rsidRPr="00CE68F9" w:rsidRDefault="00CE68F9" w:rsidP="00587E9D">
            <w:pPr>
              <w:spacing w:line="240" w:lineRule="auto"/>
              <w:jc w:val="center"/>
            </w:pPr>
            <w:r w:rsidRPr="00CE68F9">
              <w:rPr>
                <w:rFonts w:hint="eastAsia"/>
              </w:rPr>
              <w:t>0.953</w:t>
            </w:r>
          </w:p>
        </w:tc>
        <w:tc>
          <w:tcPr>
            <w:tcW w:w="960" w:type="dxa"/>
            <w:noWrap/>
            <w:hideMark/>
          </w:tcPr>
          <w:p w14:paraId="34DC608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56ED1DD" w14:textId="77777777" w:rsidR="00CE68F9" w:rsidRPr="00CE68F9" w:rsidRDefault="00CE68F9" w:rsidP="00587E9D">
            <w:pPr>
              <w:spacing w:line="240" w:lineRule="auto"/>
              <w:jc w:val="center"/>
            </w:pPr>
            <w:r w:rsidRPr="00CE68F9">
              <w:rPr>
                <w:rFonts w:hint="eastAsia"/>
              </w:rPr>
              <w:t>0.953</w:t>
            </w:r>
          </w:p>
        </w:tc>
        <w:tc>
          <w:tcPr>
            <w:tcW w:w="960" w:type="dxa"/>
            <w:noWrap/>
            <w:hideMark/>
          </w:tcPr>
          <w:p w14:paraId="0775CA14" w14:textId="77777777" w:rsidR="00CE68F9" w:rsidRPr="00CE68F9" w:rsidRDefault="00CE68F9" w:rsidP="00587E9D">
            <w:pPr>
              <w:spacing w:line="240" w:lineRule="auto"/>
              <w:jc w:val="center"/>
            </w:pPr>
            <w:r w:rsidRPr="00CE68F9">
              <w:rPr>
                <w:rFonts w:hint="eastAsia"/>
              </w:rPr>
              <w:t>0.652</w:t>
            </w:r>
          </w:p>
        </w:tc>
        <w:tc>
          <w:tcPr>
            <w:tcW w:w="960" w:type="dxa"/>
            <w:noWrap/>
            <w:hideMark/>
          </w:tcPr>
          <w:p w14:paraId="4CD61CF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D22C078" w14:textId="77777777" w:rsidR="00CE68F9" w:rsidRPr="00CE68F9" w:rsidRDefault="00CE68F9" w:rsidP="00587E9D">
            <w:pPr>
              <w:spacing w:line="240" w:lineRule="auto"/>
              <w:jc w:val="center"/>
            </w:pPr>
            <w:r w:rsidRPr="00CE68F9">
              <w:rPr>
                <w:rFonts w:hint="eastAsia"/>
              </w:rPr>
              <w:t>0.652</w:t>
            </w:r>
          </w:p>
        </w:tc>
        <w:tc>
          <w:tcPr>
            <w:tcW w:w="1213" w:type="dxa"/>
            <w:noWrap/>
            <w:hideMark/>
          </w:tcPr>
          <w:p w14:paraId="493E9C07" w14:textId="77777777" w:rsidR="00CE68F9" w:rsidRPr="00CE68F9" w:rsidRDefault="00CE68F9" w:rsidP="00587E9D">
            <w:pPr>
              <w:spacing w:line="240" w:lineRule="auto"/>
              <w:jc w:val="center"/>
            </w:pPr>
            <w:r w:rsidRPr="00CE68F9">
              <w:rPr>
                <w:rFonts w:hint="eastAsia"/>
              </w:rPr>
              <w:t>-0.316</w:t>
            </w:r>
          </w:p>
        </w:tc>
      </w:tr>
      <w:tr w:rsidR="00CE68F9" w:rsidRPr="00CE68F9" w14:paraId="759DBA10" w14:textId="77777777" w:rsidTr="00587E9D">
        <w:trPr>
          <w:trHeight w:val="276"/>
          <w:jc w:val="center"/>
        </w:trPr>
        <w:tc>
          <w:tcPr>
            <w:tcW w:w="960" w:type="dxa"/>
            <w:noWrap/>
            <w:hideMark/>
          </w:tcPr>
          <w:p w14:paraId="1D503A68" w14:textId="77777777" w:rsidR="00CE68F9" w:rsidRPr="00CE68F9" w:rsidRDefault="00CE68F9" w:rsidP="00587E9D">
            <w:pPr>
              <w:spacing w:line="240" w:lineRule="auto"/>
              <w:jc w:val="center"/>
            </w:pPr>
            <w:r w:rsidRPr="00CE68F9">
              <w:rPr>
                <w:rFonts w:hint="eastAsia"/>
              </w:rPr>
              <w:t>湖北</w:t>
            </w:r>
          </w:p>
        </w:tc>
        <w:tc>
          <w:tcPr>
            <w:tcW w:w="960" w:type="dxa"/>
            <w:noWrap/>
            <w:hideMark/>
          </w:tcPr>
          <w:p w14:paraId="29DD709E" w14:textId="77777777" w:rsidR="00CE68F9" w:rsidRPr="00CE68F9" w:rsidRDefault="00CE68F9" w:rsidP="00587E9D">
            <w:pPr>
              <w:spacing w:line="240" w:lineRule="auto"/>
              <w:jc w:val="center"/>
            </w:pPr>
            <w:r w:rsidRPr="00CE68F9">
              <w:rPr>
                <w:rFonts w:hint="eastAsia"/>
              </w:rPr>
              <w:t>0.907</w:t>
            </w:r>
          </w:p>
        </w:tc>
        <w:tc>
          <w:tcPr>
            <w:tcW w:w="960" w:type="dxa"/>
            <w:noWrap/>
            <w:hideMark/>
          </w:tcPr>
          <w:p w14:paraId="2F3616CB"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91548D4" w14:textId="77777777" w:rsidR="00CE68F9" w:rsidRPr="00CE68F9" w:rsidRDefault="00CE68F9" w:rsidP="00587E9D">
            <w:pPr>
              <w:spacing w:line="240" w:lineRule="auto"/>
              <w:jc w:val="center"/>
            </w:pPr>
            <w:r w:rsidRPr="00CE68F9">
              <w:rPr>
                <w:rFonts w:hint="eastAsia"/>
              </w:rPr>
              <w:t>0.907</w:t>
            </w:r>
          </w:p>
        </w:tc>
        <w:tc>
          <w:tcPr>
            <w:tcW w:w="960" w:type="dxa"/>
            <w:noWrap/>
            <w:hideMark/>
          </w:tcPr>
          <w:p w14:paraId="5097DA1C" w14:textId="77777777" w:rsidR="00CE68F9" w:rsidRPr="00CE68F9" w:rsidRDefault="00CE68F9" w:rsidP="00587E9D">
            <w:pPr>
              <w:spacing w:line="240" w:lineRule="auto"/>
              <w:jc w:val="center"/>
            </w:pPr>
            <w:r w:rsidRPr="00CE68F9">
              <w:rPr>
                <w:rFonts w:hint="eastAsia"/>
              </w:rPr>
              <w:t>0.69</w:t>
            </w:r>
          </w:p>
        </w:tc>
        <w:tc>
          <w:tcPr>
            <w:tcW w:w="960" w:type="dxa"/>
            <w:noWrap/>
            <w:hideMark/>
          </w:tcPr>
          <w:p w14:paraId="6C974FF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3E4ABBA" w14:textId="77777777" w:rsidR="00CE68F9" w:rsidRPr="00CE68F9" w:rsidRDefault="00CE68F9" w:rsidP="00587E9D">
            <w:pPr>
              <w:spacing w:line="240" w:lineRule="auto"/>
              <w:jc w:val="center"/>
            </w:pPr>
            <w:r w:rsidRPr="00CE68F9">
              <w:rPr>
                <w:rFonts w:hint="eastAsia"/>
              </w:rPr>
              <w:t>0.69</w:t>
            </w:r>
          </w:p>
        </w:tc>
        <w:tc>
          <w:tcPr>
            <w:tcW w:w="1213" w:type="dxa"/>
            <w:noWrap/>
            <w:hideMark/>
          </w:tcPr>
          <w:p w14:paraId="769CBA23" w14:textId="77777777" w:rsidR="00CE68F9" w:rsidRPr="00CE68F9" w:rsidRDefault="00CE68F9" w:rsidP="00587E9D">
            <w:pPr>
              <w:spacing w:line="240" w:lineRule="auto"/>
              <w:jc w:val="center"/>
            </w:pPr>
            <w:r w:rsidRPr="00CE68F9">
              <w:rPr>
                <w:rFonts w:hint="eastAsia"/>
              </w:rPr>
              <w:t>-0.239</w:t>
            </w:r>
          </w:p>
        </w:tc>
      </w:tr>
      <w:tr w:rsidR="00CE68F9" w:rsidRPr="00CE68F9" w14:paraId="107CBAF2" w14:textId="77777777" w:rsidTr="00587E9D">
        <w:trPr>
          <w:trHeight w:val="276"/>
          <w:jc w:val="center"/>
        </w:trPr>
        <w:tc>
          <w:tcPr>
            <w:tcW w:w="960" w:type="dxa"/>
            <w:noWrap/>
            <w:hideMark/>
          </w:tcPr>
          <w:p w14:paraId="3EF7E0A3" w14:textId="77777777" w:rsidR="00CE68F9" w:rsidRPr="00CE68F9" w:rsidRDefault="00CE68F9" w:rsidP="00587E9D">
            <w:pPr>
              <w:spacing w:line="240" w:lineRule="auto"/>
              <w:jc w:val="center"/>
            </w:pPr>
            <w:r w:rsidRPr="00CE68F9">
              <w:rPr>
                <w:rFonts w:hint="eastAsia"/>
              </w:rPr>
              <w:t>湖南</w:t>
            </w:r>
          </w:p>
        </w:tc>
        <w:tc>
          <w:tcPr>
            <w:tcW w:w="960" w:type="dxa"/>
            <w:noWrap/>
            <w:hideMark/>
          </w:tcPr>
          <w:p w14:paraId="4671AB8D" w14:textId="77777777" w:rsidR="00CE68F9" w:rsidRPr="00CE68F9" w:rsidRDefault="00CE68F9" w:rsidP="00587E9D">
            <w:pPr>
              <w:spacing w:line="240" w:lineRule="auto"/>
              <w:jc w:val="center"/>
            </w:pPr>
            <w:r w:rsidRPr="00CE68F9">
              <w:rPr>
                <w:rFonts w:hint="eastAsia"/>
              </w:rPr>
              <w:t>0.908</w:t>
            </w:r>
          </w:p>
        </w:tc>
        <w:tc>
          <w:tcPr>
            <w:tcW w:w="960" w:type="dxa"/>
            <w:noWrap/>
            <w:hideMark/>
          </w:tcPr>
          <w:p w14:paraId="11CF0E0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F58DE4E" w14:textId="77777777" w:rsidR="00CE68F9" w:rsidRPr="00CE68F9" w:rsidRDefault="00CE68F9" w:rsidP="00587E9D">
            <w:pPr>
              <w:spacing w:line="240" w:lineRule="auto"/>
              <w:jc w:val="center"/>
            </w:pPr>
            <w:r w:rsidRPr="00CE68F9">
              <w:rPr>
                <w:rFonts w:hint="eastAsia"/>
              </w:rPr>
              <w:t>0.908</w:t>
            </w:r>
          </w:p>
        </w:tc>
        <w:tc>
          <w:tcPr>
            <w:tcW w:w="960" w:type="dxa"/>
            <w:noWrap/>
            <w:hideMark/>
          </w:tcPr>
          <w:p w14:paraId="1F553B0B" w14:textId="77777777" w:rsidR="00CE68F9" w:rsidRPr="00CE68F9" w:rsidRDefault="00CE68F9" w:rsidP="00587E9D">
            <w:pPr>
              <w:spacing w:line="240" w:lineRule="auto"/>
              <w:jc w:val="center"/>
            </w:pPr>
            <w:r w:rsidRPr="00CE68F9">
              <w:rPr>
                <w:rFonts w:hint="eastAsia"/>
              </w:rPr>
              <w:t>0.631</w:t>
            </w:r>
          </w:p>
        </w:tc>
        <w:tc>
          <w:tcPr>
            <w:tcW w:w="960" w:type="dxa"/>
            <w:noWrap/>
            <w:hideMark/>
          </w:tcPr>
          <w:p w14:paraId="23C6CD4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CBD935B" w14:textId="77777777" w:rsidR="00CE68F9" w:rsidRPr="00CE68F9" w:rsidRDefault="00CE68F9" w:rsidP="00587E9D">
            <w:pPr>
              <w:spacing w:line="240" w:lineRule="auto"/>
              <w:jc w:val="center"/>
            </w:pPr>
            <w:r w:rsidRPr="00CE68F9">
              <w:rPr>
                <w:rFonts w:hint="eastAsia"/>
              </w:rPr>
              <w:t>0.631</w:t>
            </w:r>
          </w:p>
        </w:tc>
        <w:tc>
          <w:tcPr>
            <w:tcW w:w="1213" w:type="dxa"/>
            <w:noWrap/>
            <w:hideMark/>
          </w:tcPr>
          <w:p w14:paraId="2FCAC1E2" w14:textId="77777777" w:rsidR="00CE68F9" w:rsidRPr="00CE68F9" w:rsidRDefault="00CE68F9" w:rsidP="00587E9D">
            <w:pPr>
              <w:spacing w:line="240" w:lineRule="auto"/>
              <w:jc w:val="center"/>
            </w:pPr>
            <w:r w:rsidRPr="00CE68F9">
              <w:rPr>
                <w:rFonts w:hint="eastAsia"/>
              </w:rPr>
              <w:t>-0.305</w:t>
            </w:r>
          </w:p>
        </w:tc>
      </w:tr>
      <w:tr w:rsidR="00CE68F9" w:rsidRPr="00CE68F9" w14:paraId="011F39D2" w14:textId="77777777" w:rsidTr="00587E9D">
        <w:trPr>
          <w:trHeight w:val="276"/>
          <w:jc w:val="center"/>
        </w:trPr>
        <w:tc>
          <w:tcPr>
            <w:tcW w:w="960" w:type="dxa"/>
            <w:noWrap/>
            <w:hideMark/>
          </w:tcPr>
          <w:p w14:paraId="1C1C801A" w14:textId="77777777" w:rsidR="00CE68F9" w:rsidRPr="00CE68F9" w:rsidRDefault="00CE68F9" w:rsidP="00587E9D">
            <w:pPr>
              <w:spacing w:line="240" w:lineRule="auto"/>
              <w:jc w:val="center"/>
            </w:pPr>
            <w:r w:rsidRPr="00CE68F9">
              <w:rPr>
                <w:rFonts w:hint="eastAsia"/>
              </w:rPr>
              <w:t>广东</w:t>
            </w:r>
          </w:p>
        </w:tc>
        <w:tc>
          <w:tcPr>
            <w:tcW w:w="960" w:type="dxa"/>
            <w:noWrap/>
            <w:hideMark/>
          </w:tcPr>
          <w:p w14:paraId="0C6B230A" w14:textId="77777777" w:rsidR="00CE68F9" w:rsidRPr="00CE68F9" w:rsidRDefault="00CE68F9" w:rsidP="00587E9D">
            <w:pPr>
              <w:spacing w:line="240" w:lineRule="auto"/>
              <w:jc w:val="center"/>
            </w:pPr>
            <w:r w:rsidRPr="00CE68F9">
              <w:rPr>
                <w:rFonts w:hint="eastAsia"/>
              </w:rPr>
              <w:t>0.814</w:t>
            </w:r>
          </w:p>
        </w:tc>
        <w:tc>
          <w:tcPr>
            <w:tcW w:w="960" w:type="dxa"/>
            <w:noWrap/>
            <w:hideMark/>
          </w:tcPr>
          <w:p w14:paraId="052BF5F3" w14:textId="77777777" w:rsidR="00CE68F9" w:rsidRPr="00CE68F9" w:rsidRDefault="00CE68F9" w:rsidP="00587E9D">
            <w:pPr>
              <w:spacing w:line="240" w:lineRule="auto"/>
              <w:jc w:val="center"/>
            </w:pPr>
            <w:r w:rsidRPr="00CE68F9">
              <w:rPr>
                <w:rFonts w:hint="eastAsia"/>
              </w:rPr>
              <w:t>0.923</w:t>
            </w:r>
          </w:p>
        </w:tc>
        <w:tc>
          <w:tcPr>
            <w:tcW w:w="960" w:type="dxa"/>
            <w:noWrap/>
            <w:hideMark/>
          </w:tcPr>
          <w:p w14:paraId="0287316A" w14:textId="77777777" w:rsidR="00CE68F9" w:rsidRPr="00CE68F9" w:rsidRDefault="00CE68F9" w:rsidP="00587E9D">
            <w:pPr>
              <w:spacing w:line="240" w:lineRule="auto"/>
              <w:jc w:val="center"/>
            </w:pPr>
            <w:r w:rsidRPr="00CE68F9">
              <w:rPr>
                <w:rFonts w:hint="eastAsia"/>
              </w:rPr>
              <w:t>0.882</w:t>
            </w:r>
          </w:p>
        </w:tc>
        <w:tc>
          <w:tcPr>
            <w:tcW w:w="960" w:type="dxa"/>
            <w:noWrap/>
            <w:hideMark/>
          </w:tcPr>
          <w:p w14:paraId="177F6396" w14:textId="77777777" w:rsidR="00CE68F9" w:rsidRPr="00CE68F9" w:rsidRDefault="00CE68F9" w:rsidP="00587E9D">
            <w:pPr>
              <w:spacing w:line="240" w:lineRule="auto"/>
              <w:jc w:val="center"/>
            </w:pPr>
            <w:r w:rsidRPr="00CE68F9">
              <w:rPr>
                <w:rFonts w:hint="eastAsia"/>
              </w:rPr>
              <w:t>0.794</w:t>
            </w:r>
          </w:p>
        </w:tc>
        <w:tc>
          <w:tcPr>
            <w:tcW w:w="960" w:type="dxa"/>
            <w:noWrap/>
            <w:hideMark/>
          </w:tcPr>
          <w:p w14:paraId="0D1C2E31" w14:textId="77777777" w:rsidR="00CE68F9" w:rsidRPr="00CE68F9" w:rsidRDefault="00CE68F9" w:rsidP="00587E9D">
            <w:pPr>
              <w:spacing w:line="240" w:lineRule="auto"/>
              <w:jc w:val="center"/>
            </w:pPr>
            <w:r w:rsidRPr="00CE68F9">
              <w:rPr>
                <w:rFonts w:hint="eastAsia"/>
              </w:rPr>
              <w:t>0.993</w:t>
            </w:r>
          </w:p>
        </w:tc>
        <w:tc>
          <w:tcPr>
            <w:tcW w:w="960" w:type="dxa"/>
            <w:noWrap/>
            <w:hideMark/>
          </w:tcPr>
          <w:p w14:paraId="0D24B6DD" w14:textId="77777777" w:rsidR="00CE68F9" w:rsidRPr="00CE68F9" w:rsidRDefault="00CE68F9" w:rsidP="00587E9D">
            <w:pPr>
              <w:spacing w:line="240" w:lineRule="auto"/>
              <w:jc w:val="center"/>
            </w:pPr>
            <w:r w:rsidRPr="00CE68F9">
              <w:rPr>
                <w:rFonts w:hint="eastAsia"/>
              </w:rPr>
              <w:t>0.8</w:t>
            </w:r>
          </w:p>
        </w:tc>
        <w:tc>
          <w:tcPr>
            <w:tcW w:w="1213" w:type="dxa"/>
            <w:noWrap/>
            <w:hideMark/>
          </w:tcPr>
          <w:p w14:paraId="54880471" w14:textId="77777777" w:rsidR="00CE68F9" w:rsidRPr="00CE68F9" w:rsidRDefault="00CE68F9" w:rsidP="00587E9D">
            <w:pPr>
              <w:spacing w:line="240" w:lineRule="auto"/>
              <w:jc w:val="center"/>
            </w:pPr>
            <w:r w:rsidRPr="00CE68F9">
              <w:rPr>
                <w:rFonts w:hint="eastAsia"/>
              </w:rPr>
              <w:t>-0.025</w:t>
            </w:r>
          </w:p>
        </w:tc>
      </w:tr>
      <w:tr w:rsidR="00CE68F9" w:rsidRPr="00CE68F9" w14:paraId="1FA3FE61" w14:textId="77777777" w:rsidTr="00587E9D">
        <w:trPr>
          <w:trHeight w:val="276"/>
          <w:jc w:val="center"/>
        </w:trPr>
        <w:tc>
          <w:tcPr>
            <w:tcW w:w="960" w:type="dxa"/>
            <w:noWrap/>
            <w:hideMark/>
          </w:tcPr>
          <w:p w14:paraId="25F9EDCE" w14:textId="77777777" w:rsidR="00CE68F9" w:rsidRPr="00CE68F9" w:rsidRDefault="00CE68F9" w:rsidP="00587E9D">
            <w:pPr>
              <w:spacing w:line="240" w:lineRule="auto"/>
              <w:jc w:val="center"/>
            </w:pPr>
            <w:r w:rsidRPr="00CE68F9">
              <w:rPr>
                <w:rFonts w:hint="eastAsia"/>
              </w:rPr>
              <w:t>广西</w:t>
            </w:r>
          </w:p>
        </w:tc>
        <w:tc>
          <w:tcPr>
            <w:tcW w:w="960" w:type="dxa"/>
            <w:noWrap/>
            <w:hideMark/>
          </w:tcPr>
          <w:p w14:paraId="0024BA61" w14:textId="77777777" w:rsidR="00CE68F9" w:rsidRPr="00CE68F9" w:rsidRDefault="00CE68F9" w:rsidP="00587E9D">
            <w:pPr>
              <w:spacing w:line="240" w:lineRule="auto"/>
              <w:jc w:val="center"/>
            </w:pPr>
            <w:r w:rsidRPr="00CE68F9">
              <w:rPr>
                <w:rFonts w:hint="eastAsia"/>
              </w:rPr>
              <w:t>0.851</w:t>
            </w:r>
          </w:p>
        </w:tc>
        <w:tc>
          <w:tcPr>
            <w:tcW w:w="960" w:type="dxa"/>
            <w:noWrap/>
            <w:hideMark/>
          </w:tcPr>
          <w:p w14:paraId="1C0EBF3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CCB7EDB" w14:textId="77777777" w:rsidR="00CE68F9" w:rsidRPr="00CE68F9" w:rsidRDefault="00CE68F9" w:rsidP="00587E9D">
            <w:pPr>
              <w:spacing w:line="240" w:lineRule="auto"/>
              <w:jc w:val="center"/>
            </w:pPr>
            <w:r w:rsidRPr="00CE68F9">
              <w:rPr>
                <w:rFonts w:hint="eastAsia"/>
              </w:rPr>
              <w:t>0.851</w:t>
            </w:r>
          </w:p>
        </w:tc>
        <w:tc>
          <w:tcPr>
            <w:tcW w:w="960" w:type="dxa"/>
            <w:noWrap/>
            <w:hideMark/>
          </w:tcPr>
          <w:p w14:paraId="25CE9986" w14:textId="77777777" w:rsidR="00CE68F9" w:rsidRPr="00CE68F9" w:rsidRDefault="00CE68F9" w:rsidP="00587E9D">
            <w:pPr>
              <w:spacing w:line="240" w:lineRule="auto"/>
              <w:jc w:val="center"/>
            </w:pPr>
            <w:r w:rsidRPr="00CE68F9">
              <w:rPr>
                <w:rFonts w:hint="eastAsia"/>
              </w:rPr>
              <w:t>0.58</w:t>
            </w:r>
          </w:p>
        </w:tc>
        <w:tc>
          <w:tcPr>
            <w:tcW w:w="960" w:type="dxa"/>
            <w:noWrap/>
            <w:hideMark/>
          </w:tcPr>
          <w:p w14:paraId="01E4729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40CB438" w14:textId="77777777" w:rsidR="00CE68F9" w:rsidRPr="00CE68F9" w:rsidRDefault="00CE68F9" w:rsidP="00587E9D">
            <w:pPr>
              <w:spacing w:line="240" w:lineRule="auto"/>
              <w:jc w:val="center"/>
            </w:pPr>
            <w:r w:rsidRPr="00CE68F9">
              <w:rPr>
                <w:rFonts w:hint="eastAsia"/>
              </w:rPr>
              <w:t>0.58</w:t>
            </w:r>
          </w:p>
        </w:tc>
        <w:tc>
          <w:tcPr>
            <w:tcW w:w="1213" w:type="dxa"/>
            <w:noWrap/>
            <w:hideMark/>
          </w:tcPr>
          <w:p w14:paraId="666A8603" w14:textId="77777777" w:rsidR="00CE68F9" w:rsidRPr="00CE68F9" w:rsidRDefault="00CE68F9" w:rsidP="00587E9D">
            <w:pPr>
              <w:spacing w:line="240" w:lineRule="auto"/>
              <w:jc w:val="center"/>
            </w:pPr>
            <w:r w:rsidRPr="00CE68F9">
              <w:rPr>
                <w:rFonts w:hint="eastAsia"/>
              </w:rPr>
              <w:t>-0.318</w:t>
            </w:r>
          </w:p>
        </w:tc>
      </w:tr>
      <w:tr w:rsidR="00CE68F9" w:rsidRPr="00CE68F9" w14:paraId="2D9A27F7" w14:textId="77777777" w:rsidTr="00587E9D">
        <w:trPr>
          <w:trHeight w:val="276"/>
          <w:jc w:val="center"/>
        </w:trPr>
        <w:tc>
          <w:tcPr>
            <w:tcW w:w="960" w:type="dxa"/>
            <w:noWrap/>
            <w:hideMark/>
          </w:tcPr>
          <w:p w14:paraId="7162882E" w14:textId="77777777" w:rsidR="00CE68F9" w:rsidRPr="00CE68F9" w:rsidRDefault="00CE68F9" w:rsidP="00587E9D">
            <w:pPr>
              <w:spacing w:line="240" w:lineRule="auto"/>
              <w:jc w:val="center"/>
            </w:pPr>
            <w:r w:rsidRPr="00CE68F9">
              <w:rPr>
                <w:rFonts w:hint="eastAsia"/>
              </w:rPr>
              <w:t>海南</w:t>
            </w:r>
          </w:p>
        </w:tc>
        <w:tc>
          <w:tcPr>
            <w:tcW w:w="960" w:type="dxa"/>
            <w:noWrap/>
            <w:hideMark/>
          </w:tcPr>
          <w:p w14:paraId="6C0F4EB6" w14:textId="77777777" w:rsidR="00CE68F9" w:rsidRPr="00CE68F9" w:rsidRDefault="00CE68F9" w:rsidP="00587E9D">
            <w:pPr>
              <w:spacing w:line="240" w:lineRule="auto"/>
              <w:jc w:val="center"/>
            </w:pPr>
            <w:r w:rsidRPr="00CE68F9">
              <w:rPr>
                <w:rFonts w:hint="eastAsia"/>
              </w:rPr>
              <w:t>0.593</w:t>
            </w:r>
          </w:p>
        </w:tc>
        <w:tc>
          <w:tcPr>
            <w:tcW w:w="960" w:type="dxa"/>
            <w:noWrap/>
            <w:hideMark/>
          </w:tcPr>
          <w:p w14:paraId="224B7BA7" w14:textId="77777777" w:rsidR="00CE68F9" w:rsidRPr="00CE68F9" w:rsidRDefault="00CE68F9" w:rsidP="00587E9D">
            <w:pPr>
              <w:spacing w:line="240" w:lineRule="auto"/>
              <w:jc w:val="center"/>
            </w:pPr>
            <w:r w:rsidRPr="00CE68F9">
              <w:rPr>
                <w:rFonts w:hint="eastAsia"/>
              </w:rPr>
              <w:t>0.786</w:t>
            </w:r>
          </w:p>
        </w:tc>
        <w:tc>
          <w:tcPr>
            <w:tcW w:w="960" w:type="dxa"/>
            <w:noWrap/>
            <w:hideMark/>
          </w:tcPr>
          <w:p w14:paraId="44D37FEC" w14:textId="77777777" w:rsidR="00CE68F9" w:rsidRPr="00CE68F9" w:rsidRDefault="00CE68F9" w:rsidP="00587E9D">
            <w:pPr>
              <w:spacing w:line="240" w:lineRule="auto"/>
              <w:jc w:val="center"/>
            </w:pPr>
            <w:r w:rsidRPr="00CE68F9">
              <w:rPr>
                <w:rFonts w:hint="eastAsia"/>
              </w:rPr>
              <w:t>0.755</w:t>
            </w:r>
          </w:p>
        </w:tc>
        <w:tc>
          <w:tcPr>
            <w:tcW w:w="960" w:type="dxa"/>
            <w:noWrap/>
            <w:hideMark/>
          </w:tcPr>
          <w:p w14:paraId="00DF5ACD" w14:textId="77777777" w:rsidR="00CE68F9" w:rsidRPr="00CE68F9" w:rsidRDefault="00CE68F9" w:rsidP="00587E9D">
            <w:pPr>
              <w:spacing w:line="240" w:lineRule="auto"/>
              <w:jc w:val="center"/>
            </w:pPr>
            <w:r w:rsidRPr="00CE68F9">
              <w:rPr>
                <w:rFonts w:hint="eastAsia"/>
              </w:rPr>
              <w:t>0.524</w:t>
            </w:r>
          </w:p>
        </w:tc>
        <w:tc>
          <w:tcPr>
            <w:tcW w:w="960" w:type="dxa"/>
            <w:noWrap/>
            <w:hideMark/>
          </w:tcPr>
          <w:p w14:paraId="13AB2AB0" w14:textId="77777777" w:rsidR="00CE68F9" w:rsidRPr="00CE68F9" w:rsidRDefault="00CE68F9" w:rsidP="00587E9D">
            <w:pPr>
              <w:spacing w:line="240" w:lineRule="auto"/>
              <w:jc w:val="center"/>
            </w:pPr>
            <w:r w:rsidRPr="00CE68F9">
              <w:rPr>
                <w:rFonts w:hint="eastAsia"/>
              </w:rPr>
              <w:t>0.992</w:t>
            </w:r>
          </w:p>
        </w:tc>
        <w:tc>
          <w:tcPr>
            <w:tcW w:w="960" w:type="dxa"/>
            <w:noWrap/>
            <w:hideMark/>
          </w:tcPr>
          <w:p w14:paraId="28916EF7" w14:textId="77777777" w:rsidR="00CE68F9" w:rsidRPr="00CE68F9" w:rsidRDefault="00CE68F9" w:rsidP="00587E9D">
            <w:pPr>
              <w:spacing w:line="240" w:lineRule="auto"/>
              <w:jc w:val="center"/>
            </w:pPr>
            <w:r w:rsidRPr="00CE68F9">
              <w:rPr>
                <w:rFonts w:hint="eastAsia"/>
              </w:rPr>
              <w:t>0.528</w:t>
            </w:r>
          </w:p>
        </w:tc>
        <w:tc>
          <w:tcPr>
            <w:tcW w:w="1213" w:type="dxa"/>
            <w:noWrap/>
            <w:hideMark/>
          </w:tcPr>
          <w:p w14:paraId="6E5AD494" w14:textId="77777777" w:rsidR="00CE68F9" w:rsidRPr="00CE68F9" w:rsidRDefault="00CE68F9" w:rsidP="00587E9D">
            <w:pPr>
              <w:spacing w:line="240" w:lineRule="auto"/>
              <w:jc w:val="center"/>
            </w:pPr>
            <w:r w:rsidRPr="00CE68F9">
              <w:rPr>
                <w:rFonts w:hint="eastAsia"/>
              </w:rPr>
              <w:t>-0.116</w:t>
            </w:r>
          </w:p>
        </w:tc>
      </w:tr>
      <w:tr w:rsidR="00CE68F9" w:rsidRPr="00CE68F9" w14:paraId="743DC47F" w14:textId="77777777" w:rsidTr="00587E9D">
        <w:trPr>
          <w:trHeight w:val="276"/>
          <w:jc w:val="center"/>
        </w:trPr>
        <w:tc>
          <w:tcPr>
            <w:tcW w:w="960" w:type="dxa"/>
            <w:noWrap/>
            <w:hideMark/>
          </w:tcPr>
          <w:p w14:paraId="0DFC0A12" w14:textId="77777777" w:rsidR="00CE68F9" w:rsidRPr="00CE68F9" w:rsidRDefault="00CE68F9" w:rsidP="00587E9D">
            <w:pPr>
              <w:spacing w:line="240" w:lineRule="auto"/>
              <w:jc w:val="center"/>
            </w:pPr>
            <w:r w:rsidRPr="00CE68F9">
              <w:rPr>
                <w:rFonts w:hint="eastAsia"/>
              </w:rPr>
              <w:t>重庆</w:t>
            </w:r>
          </w:p>
        </w:tc>
        <w:tc>
          <w:tcPr>
            <w:tcW w:w="960" w:type="dxa"/>
            <w:noWrap/>
            <w:hideMark/>
          </w:tcPr>
          <w:p w14:paraId="191B1821" w14:textId="77777777" w:rsidR="00CE68F9" w:rsidRPr="00CE68F9" w:rsidRDefault="00CE68F9" w:rsidP="00587E9D">
            <w:pPr>
              <w:spacing w:line="240" w:lineRule="auto"/>
              <w:jc w:val="center"/>
            </w:pPr>
            <w:r w:rsidRPr="00CE68F9">
              <w:rPr>
                <w:rFonts w:hint="eastAsia"/>
              </w:rPr>
              <w:t>0.717</w:t>
            </w:r>
          </w:p>
        </w:tc>
        <w:tc>
          <w:tcPr>
            <w:tcW w:w="960" w:type="dxa"/>
            <w:noWrap/>
            <w:hideMark/>
          </w:tcPr>
          <w:p w14:paraId="3F795752" w14:textId="77777777" w:rsidR="00CE68F9" w:rsidRPr="00CE68F9" w:rsidRDefault="00CE68F9" w:rsidP="00587E9D">
            <w:pPr>
              <w:spacing w:line="240" w:lineRule="auto"/>
              <w:jc w:val="center"/>
            </w:pPr>
            <w:r w:rsidRPr="00CE68F9">
              <w:rPr>
                <w:rFonts w:hint="eastAsia"/>
              </w:rPr>
              <w:t>0.773</w:t>
            </w:r>
          </w:p>
        </w:tc>
        <w:tc>
          <w:tcPr>
            <w:tcW w:w="960" w:type="dxa"/>
            <w:noWrap/>
            <w:hideMark/>
          </w:tcPr>
          <w:p w14:paraId="2D17BA82" w14:textId="77777777" w:rsidR="00CE68F9" w:rsidRPr="00CE68F9" w:rsidRDefault="00CE68F9" w:rsidP="00587E9D">
            <w:pPr>
              <w:spacing w:line="240" w:lineRule="auto"/>
              <w:jc w:val="center"/>
            </w:pPr>
            <w:r w:rsidRPr="00CE68F9">
              <w:rPr>
                <w:rFonts w:hint="eastAsia"/>
              </w:rPr>
              <w:t>0.927</w:t>
            </w:r>
          </w:p>
        </w:tc>
        <w:tc>
          <w:tcPr>
            <w:tcW w:w="960" w:type="dxa"/>
            <w:noWrap/>
            <w:hideMark/>
          </w:tcPr>
          <w:p w14:paraId="025ADF47" w14:textId="77777777" w:rsidR="00CE68F9" w:rsidRPr="00CE68F9" w:rsidRDefault="00CE68F9" w:rsidP="00587E9D">
            <w:pPr>
              <w:spacing w:line="240" w:lineRule="auto"/>
              <w:jc w:val="center"/>
            </w:pPr>
            <w:r w:rsidRPr="00CE68F9">
              <w:rPr>
                <w:rFonts w:hint="eastAsia"/>
              </w:rPr>
              <w:t>0.699</w:t>
            </w:r>
          </w:p>
        </w:tc>
        <w:tc>
          <w:tcPr>
            <w:tcW w:w="960" w:type="dxa"/>
            <w:noWrap/>
            <w:hideMark/>
          </w:tcPr>
          <w:p w14:paraId="7334564B" w14:textId="77777777" w:rsidR="00CE68F9" w:rsidRPr="00CE68F9" w:rsidRDefault="00CE68F9" w:rsidP="00587E9D">
            <w:pPr>
              <w:spacing w:line="240" w:lineRule="auto"/>
              <w:jc w:val="center"/>
            </w:pPr>
            <w:r w:rsidRPr="00CE68F9">
              <w:rPr>
                <w:rFonts w:hint="eastAsia"/>
              </w:rPr>
              <w:t>0.994</w:t>
            </w:r>
          </w:p>
        </w:tc>
        <w:tc>
          <w:tcPr>
            <w:tcW w:w="960" w:type="dxa"/>
            <w:noWrap/>
            <w:hideMark/>
          </w:tcPr>
          <w:p w14:paraId="39DF8198" w14:textId="77777777" w:rsidR="00CE68F9" w:rsidRPr="00CE68F9" w:rsidRDefault="00CE68F9" w:rsidP="00587E9D">
            <w:pPr>
              <w:spacing w:line="240" w:lineRule="auto"/>
              <w:jc w:val="center"/>
            </w:pPr>
            <w:r w:rsidRPr="00CE68F9">
              <w:rPr>
                <w:rFonts w:hint="eastAsia"/>
              </w:rPr>
              <w:t>0.703</w:t>
            </w:r>
          </w:p>
        </w:tc>
        <w:tc>
          <w:tcPr>
            <w:tcW w:w="1213" w:type="dxa"/>
            <w:noWrap/>
            <w:hideMark/>
          </w:tcPr>
          <w:p w14:paraId="4E7B88D9" w14:textId="77777777" w:rsidR="00CE68F9" w:rsidRPr="00CE68F9" w:rsidRDefault="00CE68F9" w:rsidP="00587E9D">
            <w:pPr>
              <w:spacing w:line="240" w:lineRule="auto"/>
              <w:jc w:val="center"/>
            </w:pPr>
            <w:r w:rsidRPr="00CE68F9">
              <w:rPr>
                <w:rFonts w:hint="eastAsia"/>
              </w:rPr>
              <w:t>-0.025</w:t>
            </w:r>
          </w:p>
        </w:tc>
      </w:tr>
      <w:tr w:rsidR="00CE68F9" w:rsidRPr="00CE68F9" w14:paraId="74ECD659" w14:textId="77777777" w:rsidTr="00587E9D">
        <w:trPr>
          <w:trHeight w:val="276"/>
          <w:jc w:val="center"/>
        </w:trPr>
        <w:tc>
          <w:tcPr>
            <w:tcW w:w="960" w:type="dxa"/>
            <w:noWrap/>
            <w:hideMark/>
          </w:tcPr>
          <w:p w14:paraId="00A829E9" w14:textId="77777777" w:rsidR="00CE68F9" w:rsidRPr="00CE68F9" w:rsidRDefault="00CE68F9" w:rsidP="00587E9D">
            <w:pPr>
              <w:spacing w:line="240" w:lineRule="auto"/>
              <w:jc w:val="center"/>
            </w:pPr>
            <w:r w:rsidRPr="00CE68F9">
              <w:rPr>
                <w:rFonts w:hint="eastAsia"/>
              </w:rPr>
              <w:t>四川</w:t>
            </w:r>
          </w:p>
        </w:tc>
        <w:tc>
          <w:tcPr>
            <w:tcW w:w="960" w:type="dxa"/>
            <w:noWrap/>
            <w:hideMark/>
          </w:tcPr>
          <w:p w14:paraId="4E5C872A" w14:textId="77777777" w:rsidR="00CE68F9" w:rsidRPr="00CE68F9" w:rsidRDefault="00CE68F9" w:rsidP="00587E9D">
            <w:pPr>
              <w:spacing w:line="240" w:lineRule="auto"/>
              <w:jc w:val="center"/>
            </w:pPr>
            <w:r w:rsidRPr="00CE68F9">
              <w:rPr>
                <w:rFonts w:hint="eastAsia"/>
              </w:rPr>
              <w:t>0.789</w:t>
            </w:r>
          </w:p>
        </w:tc>
        <w:tc>
          <w:tcPr>
            <w:tcW w:w="960" w:type="dxa"/>
            <w:noWrap/>
            <w:hideMark/>
          </w:tcPr>
          <w:p w14:paraId="4EBA46F3" w14:textId="77777777" w:rsidR="00CE68F9" w:rsidRPr="00CE68F9" w:rsidRDefault="00CE68F9" w:rsidP="00587E9D">
            <w:pPr>
              <w:spacing w:line="240" w:lineRule="auto"/>
              <w:jc w:val="center"/>
            </w:pPr>
            <w:r w:rsidRPr="00CE68F9">
              <w:rPr>
                <w:rFonts w:hint="eastAsia"/>
              </w:rPr>
              <w:t>0.852</w:t>
            </w:r>
          </w:p>
        </w:tc>
        <w:tc>
          <w:tcPr>
            <w:tcW w:w="960" w:type="dxa"/>
            <w:noWrap/>
            <w:hideMark/>
          </w:tcPr>
          <w:p w14:paraId="5B40C4C6" w14:textId="77777777" w:rsidR="00CE68F9" w:rsidRPr="00CE68F9" w:rsidRDefault="00CE68F9" w:rsidP="00587E9D">
            <w:pPr>
              <w:spacing w:line="240" w:lineRule="auto"/>
              <w:jc w:val="center"/>
            </w:pPr>
            <w:r w:rsidRPr="00CE68F9">
              <w:rPr>
                <w:rFonts w:hint="eastAsia"/>
              </w:rPr>
              <w:t>0.927</w:t>
            </w:r>
          </w:p>
        </w:tc>
        <w:tc>
          <w:tcPr>
            <w:tcW w:w="960" w:type="dxa"/>
            <w:noWrap/>
            <w:hideMark/>
          </w:tcPr>
          <w:p w14:paraId="5EC9BA5E" w14:textId="77777777" w:rsidR="00CE68F9" w:rsidRPr="00CE68F9" w:rsidRDefault="00CE68F9" w:rsidP="00587E9D">
            <w:pPr>
              <w:spacing w:line="240" w:lineRule="auto"/>
              <w:jc w:val="center"/>
            </w:pPr>
            <w:r w:rsidRPr="00CE68F9">
              <w:rPr>
                <w:rFonts w:hint="eastAsia"/>
              </w:rPr>
              <w:t>0.753</w:t>
            </w:r>
          </w:p>
        </w:tc>
        <w:tc>
          <w:tcPr>
            <w:tcW w:w="960" w:type="dxa"/>
            <w:noWrap/>
            <w:hideMark/>
          </w:tcPr>
          <w:p w14:paraId="7BFF8B33" w14:textId="77777777" w:rsidR="00CE68F9" w:rsidRPr="00CE68F9" w:rsidRDefault="00CE68F9" w:rsidP="00587E9D">
            <w:pPr>
              <w:spacing w:line="240" w:lineRule="auto"/>
              <w:jc w:val="center"/>
            </w:pPr>
            <w:r w:rsidRPr="00CE68F9">
              <w:rPr>
                <w:rFonts w:hint="eastAsia"/>
              </w:rPr>
              <w:t>0.999</w:t>
            </w:r>
          </w:p>
        </w:tc>
        <w:tc>
          <w:tcPr>
            <w:tcW w:w="960" w:type="dxa"/>
            <w:noWrap/>
            <w:hideMark/>
          </w:tcPr>
          <w:p w14:paraId="158C28AE" w14:textId="77777777" w:rsidR="00CE68F9" w:rsidRPr="00CE68F9" w:rsidRDefault="00CE68F9" w:rsidP="00587E9D">
            <w:pPr>
              <w:spacing w:line="240" w:lineRule="auto"/>
              <w:jc w:val="center"/>
            </w:pPr>
            <w:r w:rsidRPr="00CE68F9">
              <w:rPr>
                <w:rFonts w:hint="eastAsia"/>
              </w:rPr>
              <w:t>0.754</w:t>
            </w:r>
          </w:p>
        </w:tc>
        <w:tc>
          <w:tcPr>
            <w:tcW w:w="1213" w:type="dxa"/>
            <w:noWrap/>
            <w:hideMark/>
          </w:tcPr>
          <w:p w14:paraId="3D014625" w14:textId="77777777" w:rsidR="00CE68F9" w:rsidRPr="00CE68F9" w:rsidRDefault="00CE68F9" w:rsidP="00587E9D">
            <w:pPr>
              <w:spacing w:line="240" w:lineRule="auto"/>
              <w:jc w:val="center"/>
            </w:pPr>
            <w:r w:rsidRPr="00CE68F9">
              <w:rPr>
                <w:rFonts w:hint="eastAsia"/>
              </w:rPr>
              <w:t>-0.046</w:t>
            </w:r>
          </w:p>
        </w:tc>
      </w:tr>
      <w:tr w:rsidR="00CE68F9" w:rsidRPr="00CE68F9" w14:paraId="7E8FAB3F" w14:textId="77777777" w:rsidTr="00587E9D">
        <w:trPr>
          <w:trHeight w:val="276"/>
          <w:jc w:val="center"/>
        </w:trPr>
        <w:tc>
          <w:tcPr>
            <w:tcW w:w="960" w:type="dxa"/>
            <w:noWrap/>
            <w:hideMark/>
          </w:tcPr>
          <w:p w14:paraId="3CE81D87" w14:textId="77777777" w:rsidR="00CE68F9" w:rsidRPr="00CE68F9" w:rsidRDefault="00CE68F9" w:rsidP="00587E9D">
            <w:pPr>
              <w:spacing w:line="240" w:lineRule="auto"/>
              <w:jc w:val="center"/>
            </w:pPr>
            <w:r w:rsidRPr="00CE68F9">
              <w:rPr>
                <w:rFonts w:hint="eastAsia"/>
              </w:rPr>
              <w:t>贵州</w:t>
            </w:r>
          </w:p>
        </w:tc>
        <w:tc>
          <w:tcPr>
            <w:tcW w:w="960" w:type="dxa"/>
            <w:noWrap/>
            <w:hideMark/>
          </w:tcPr>
          <w:p w14:paraId="2FC18E00" w14:textId="77777777" w:rsidR="00CE68F9" w:rsidRPr="00CE68F9" w:rsidRDefault="00CE68F9" w:rsidP="00587E9D">
            <w:pPr>
              <w:spacing w:line="240" w:lineRule="auto"/>
              <w:jc w:val="center"/>
            </w:pPr>
            <w:r w:rsidRPr="00CE68F9">
              <w:rPr>
                <w:rFonts w:hint="eastAsia"/>
              </w:rPr>
              <w:t>0.646</w:t>
            </w:r>
          </w:p>
        </w:tc>
        <w:tc>
          <w:tcPr>
            <w:tcW w:w="960" w:type="dxa"/>
            <w:noWrap/>
            <w:hideMark/>
          </w:tcPr>
          <w:p w14:paraId="2F715431"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9B7AC80" w14:textId="77777777" w:rsidR="00CE68F9" w:rsidRPr="00CE68F9" w:rsidRDefault="00CE68F9" w:rsidP="00587E9D">
            <w:pPr>
              <w:spacing w:line="240" w:lineRule="auto"/>
              <w:jc w:val="center"/>
            </w:pPr>
            <w:r w:rsidRPr="00CE68F9">
              <w:rPr>
                <w:rFonts w:hint="eastAsia"/>
              </w:rPr>
              <w:t>0.646</w:t>
            </w:r>
          </w:p>
        </w:tc>
        <w:tc>
          <w:tcPr>
            <w:tcW w:w="960" w:type="dxa"/>
            <w:noWrap/>
            <w:hideMark/>
          </w:tcPr>
          <w:p w14:paraId="06617608" w14:textId="77777777" w:rsidR="00CE68F9" w:rsidRPr="00CE68F9" w:rsidRDefault="00CE68F9" w:rsidP="00587E9D">
            <w:pPr>
              <w:spacing w:line="240" w:lineRule="auto"/>
              <w:jc w:val="center"/>
            </w:pPr>
            <w:r w:rsidRPr="00CE68F9">
              <w:rPr>
                <w:rFonts w:hint="eastAsia"/>
              </w:rPr>
              <w:t>0.461</w:t>
            </w:r>
          </w:p>
        </w:tc>
        <w:tc>
          <w:tcPr>
            <w:tcW w:w="960" w:type="dxa"/>
            <w:noWrap/>
            <w:hideMark/>
          </w:tcPr>
          <w:p w14:paraId="63F9C7FA"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079AF12" w14:textId="77777777" w:rsidR="00CE68F9" w:rsidRPr="00CE68F9" w:rsidRDefault="00CE68F9" w:rsidP="00587E9D">
            <w:pPr>
              <w:spacing w:line="240" w:lineRule="auto"/>
              <w:jc w:val="center"/>
            </w:pPr>
            <w:r w:rsidRPr="00CE68F9">
              <w:rPr>
                <w:rFonts w:hint="eastAsia"/>
              </w:rPr>
              <w:t>0.461</w:t>
            </w:r>
          </w:p>
        </w:tc>
        <w:tc>
          <w:tcPr>
            <w:tcW w:w="1213" w:type="dxa"/>
            <w:noWrap/>
            <w:hideMark/>
          </w:tcPr>
          <w:p w14:paraId="573DF292" w14:textId="77777777" w:rsidR="00CE68F9" w:rsidRPr="00CE68F9" w:rsidRDefault="00CE68F9" w:rsidP="00587E9D">
            <w:pPr>
              <w:spacing w:line="240" w:lineRule="auto"/>
              <w:jc w:val="center"/>
            </w:pPr>
            <w:r w:rsidRPr="00CE68F9">
              <w:rPr>
                <w:rFonts w:hint="eastAsia"/>
              </w:rPr>
              <w:t>-0.286</w:t>
            </w:r>
          </w:p>
        </w:tc>
      </w:tr>
      <w:tr w:rsidR="00CE68F9" w:rsidRPr="00CE68F9" w14:paraId="19B3818A" w14:textId="77777777" w:rsidTr="00587E9D">
        <w:trPr>
          <w:trHeight w:val="276"/>
          <w:jc w:val="center"/>
        </w:trPr>
        <w:tc>
          <w:tcPr>
            <w:tcW w:w="960" w:type="dxa"/>
            <w:noWrap/>
            <w:hideMark/>
          </w:tcPr>
          <w:p w14:paraId="68A97DE1" w14:textId="77777777" w:rsidR="00CE68F9" w:rsidRPr="00CE68F9" w:rsidRDefault="00CE68F9" w:rsidP="00587E9D">
            <w:pPr>
              <w:spacing w:line="240" w:lineRule="auto"/>
              <w:jc w:val="center"/>
            </w:pPr>
            <w:r w:rsidRPr="00CE68F9">
              <w:rPr>
                <w:rFonts w:hint="eastAsia"/>
              </w:rPr>
              <w:t>云南</w:t>
            </w:r>
          </w:p>
        </w:tc>
        <w:tc>
          <w:tcPr>
            <w:tcW w:w="960" w:type="dxa"/>
            <w:noWrap/>
            <w:hideMark/>
          </w:tcPr>
          <w:p w14:paraId="494F1374" w14:textId="77777777" w:rsidR="00CE68F9" w:rsidRPr="00CE68F9" w:rsidRDefault="00CE68F9" w:rsidP="00587E9D">
            <w:pPr>
              <w:spacing w:line="240" w:lineRule="auto"/>
              <w:jc w:val="center"/>
            </w:pPr>
            <w:r w:rsidRPr="00CE68F9">
              <w:rPr>
                <w:rFonts w:hint="eastAsia"/>
              </w:rPr>
              <w:t>0.805</w:t>
            </w:r>
          </w:p>
        </w:tc>
        <w:tc>
          <w:tcPr>
            <w:tcW w:w="960" w:type="dxa"/>
            <w:noWrap/>
            <w:hideMark/>
          </w:tcPr>
          <w:p w14:paraId="79AA268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F93E2C8" w14:textId="77777777" w:rsidR="00CE68F9" w:rsidRPr="00CE68F9" w:rsidRDefault="00CE68F9" w:rsidP="00587E9D">
            <w:pPr>
              <w:spacing w:line="240" w:lineRule="auto"/>
              <w:jc w:val="center"/>
            </w:pPr>
            <w:r w:rsidRPr="00CE68F9">
              <w:rPr>
                <w:rFonts w:hint="eastAsia"/>
              </w:rPr>
              <w:t>0.805</w:t>
            </w:r>
          </w:p>
        </w:tc>
        <w:tc>
          <w:tcPr>
            <w:tcW w:w="960" w:type="dxa"/>
            <w:noWrap/>
            <w:hideMark/>
          </w:tcPr>
          <w:p w14:paraId="376FC3E3" w14:textId="77777777" w:rsidR="00CE68F9" w:rsidRPr="00CE68F9" w:rsidRDefault="00CE68F9" w:rsidP="00587E9D">
            <w:pPr>
              <w:spacing w:line="240" w:lineRule="auto"/>
              <w:jc w:val="center"/>
            </w:pPr>
            <w:r w:rsidRPr="00CE68F9">
              <w:rPr>
                <w:rFonts w:hint="eastAsia"/>
              </w:rPr>
              <w:t>0.555</w:t>
            </w:r>
          </w:p>
        </w:tc>
        <w:tc>
          <w:tcPr>
            <w:tcW w:w="960" w:type="dxa"/>
            <w:noWrap/>
            <w:hideMark/>
          </w:tcPr>
          <w:p w14:paraId="55BA9BE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2FBCED9" w14:textId="77777777" w:rsidR="00CE68F9" w:rsidRPr="00CE68F9" w:rsidRDefault="00CE68F9" w:rsidP="00587E9D">
            <w:pPr>
              <w:spacing w:line="240" w:lineRule="auto"/>
              <w:jc w:val="center"/>
            </w:pPr>
            <w:r w:rsidRPr="00CE68F9">
              <w:rPr>
                <w:rFonts w:hint="eastAsia"/>
              </w:rPr>
              <w:t>0.555</w:t>
            </w:r>
          </w:p>
        </w:tc>
        <w:tc>
          <w:tcPr>
            <w:tcW w:w="1213" w:type="dxa"/>
            <w:noWrap/>
            <w:hideMark/>
          </w:tcPr>
          <w:p w14:paraId="413B442E" w14:textId="77777777" w:rsidR="00CE68F9" w:rsidRPr="00CE68F9" w:rsidRDefault="00CE68F9" w:rsidP="00587E9D">
            <w:pPr>
              <w:spacing w:line="240" w:lineRule="auto"/>
              <w:jc w:val="center"/>
            </w:pPr>
            <w:r w:rsidRPr="00CE68F9">
              <w:rPr>
                <w:rFonts w:hint="eastAsia"/>
              </w:rPr>
              <w:t>-0.311</w:t>
            </w:r>
          </w:p>
        </w:tc>
      </w:tr>
      <w:tr w:rsidR="00CE68F9" w:rsidRPr="00CE68F9" w14:paraId="0547D19D" w14:textId="77777777" w:rsidTr="00587E9D">
        <w:trPr>
          <w:trHeight w:val="276"/>
          <w:jc w:val="center"/>
        </w:trPr>
        <w:tc>
          <w:tcPr>
            <w:tcW w:w="960" w:type="dxa"/>
            <w:noWrap/>
            <w:hideMark/>
          </w:tcPr>
          <w:p w14:paraId="167D4308" w14:textId="77777777" w:rsidR="00CE68F9" w:rsidRPr="00CE68F9" w:rsidRDefault="00CE68F9" w:rsidP="00587E9D">
            <w:pPr>
              <w:spacing w:line="240" w:lineRule="auto"/>
              <w:jc w:val="center"/>
            </w:pPr>
            <w:r w:rsidRPr="00CE68F9">
              <w:rPr>
                <w:rFonts w:hint="eastAsia"/>
              </w:rPr>
              <w:lastRenderedPageBreak/>
              <w:t>陕西</w:t>
            </w:r>
          </w:p>
        </w:tc>
        <w:tc>
          <w:tcPr>
            <w:tcW w:w="960" w:type="dxa"/>
            <w:noWrap/>
            <w:hideMark/>
          </w:tcPr>
          <w:p w14:paraId="5E8150B6" w14:textId="77777777" w:rsidR="00CE68F9" w:rsidRPr="00CE68F9" w:rsidRDefault="00CE68F9" w:rsidP="00587E9D">
            <w:pPr>
              <w:spacing w:line="240" w:lineRule="auto"/>
              <w:jc w:val="center"/>
            </w:pPr>
            <w:r w:rsidRPr="00CE68F9">
              <w:rPr>
                <w:rFonts w:hint="eastAsia"/>
              </w:rPr>
              <w:t>0.632</w:t>
            </w:r>
          </w:p>
        </w:tc>
        <w:tc>
          <w:tcPr>
            <w:tcW w:w="960" w:type="dxa"/>
            <w:noWrap/>
            <w:hideMark/>
          </w:tcPr>
          <w:p w14:paraId="220248E9" w14:textId="77777777" w:rsidR="00CE68F9" w:rsidRPr="00CE68F9" w:rsidRDefault="00CE68F9" w:rsidP="00587E9D">
            <w:pPr>
              <w:spacing w:line="240" w:lineRule="auto"/>
              <w:jc w:val="center"/>
            </w:pPr>
            <w:r w:rsidRPr="00CE68F9">
              <w:rPr>
                <w:rFonts w:hint="eastAsia"/>
              </w:rPr>
              <w:t>0.82</w:t>
            </w:r>
          </w:p>
        </w:tc>
        <w:tc>
          <w:tcPr>
            <w:tcW w:w="960" w:type="dxa"/>
            <w:noWrap/>
            <w:hideMark/>
          </w:tcPr>
          <w:p w14:paraId="4CB3D09C" w14:textId="77777777" w:rsidR="00CE68F9" w:rsidRPr="00CE68F9" w:rsidRDefault="00CE68F9" w:rsidP="00587E9D">
            <w:pPr>
              <w:spacing w:line="240" w:lineRule="auto"/>
              <w:jc w:val="center"/>
            </w:pPr>
            <w:r w:rsidRPr="00CE68F9">
              <w:rPr>
                <w:rFonts w:hint="eastAsia"/>
              </w:rPr>
              <w:t>0.77</w:t>
            </w:r>
          </w:p>
        </w:tc>
        <w:tc>
          <w:tcPr>
            <w:tcW w:w="960" w:type="dxa"/>
            <w:noWrap/>
            <w:hideMark/>
          </w:tcPr>
          <w:p w14:paraId="2956D2D4" w14:textId="77777777" w:rsidR="00CE68F9" w:rsidRPr="00CE68F9" w:rsidRDefault="00CE68F9" w:rsidP="00587E9D">
            <w:pPr>
              <w:spacing w:line="240" w:lineRule="auto"/>
              <w:jc w:val="center"/>
            </w:pPr>
            <w:r w:rsidRPr="00CE68F9">
              <w:rPr>
                <w:rFonts w:hint="eastAsia"/>
              </w:rPr>
              <w:t>0.58</w:t>
            </w:r>
          </w:p>
        </w:tc>
        <w:tc>
          <w:tcPr>
            <w:tcW w:w="960" w:type="dxa"/>
            <w:noWrap/>
            <w:hideMark/>
          </w:tcPr>
          <w:p w14:paraId="02E2E6E9" w14:textId="77777777" w:rsidR="00CE68F9" w:rsidRPr="00CE68F9" w:rsidRDefault="00CE68F9" w:rsidP="00587E9D">
            <w:pPr>
              <w:spacing w:line="240" w:lineRule="auto"/>
              <w:jc w:val="center"/>
            </w:pPr>
            <w:r w:rsidRPr="00CE68F9">
              <w:rPr>
                <w:rFonts w:hint="eastAsia"/>
              </w:rPr>
              <w:t>0.997</w:t>
            </w:r>
          </w:p>
        </w:tc>
        <w:tc>
          <w:tcPr>
            <w:tcW w:w="960" w:type="dxa"/>
            <w:noWrap/>
            <w:hideMark/>
          </w:tcPr>
          <w:p w14:paraId="55C12E98" w14:textId="77777777" w:rsidR="00CE68F9" w:rsidRPr="00CE68F9" w:rsidRDefault="00CE68F9" w:rsidP="00587E9D">
            <w:pPr>
              <w:spacing w:line="240" w:lineRule="auto"/>
              <w:jc w:val="center"/>
            </w:pPr>
            <w:r w:rsidRPr="00CE68F9">
              <w:rPr>
                <w:rFonts w:hint="eastAsia"/>
              </w:rPr>
              <w:t>0.581</w:t>
            </w:r>
          </w:p>
        </w:tc>
        <w:tc>
          <w:tcPr>
            <w:tcW w:w="1213" w:type="dxa"/>
            <w:noWrap/>
            <w:hideMark/>
          </w:tcPr>
          <w:p w14:paraId="6F254EAA" w14:textId="77777777" w:rsidR="00CE68F9" w:rsidRPr="00CE68F9" w:rsidRDefault="00CE68F9" w:rsidP="00587E9D">
            <w:pPr>
              <w:spacing w:line="240" w:lineRule="auto"/>
              <w:jc w:val="center"/>
            </w:pPr>
            <w:r w:rsidRPr="00CE68F9">
              <w:rPr>
                <w:rFonts w:hint="eastAsia"/>
              </w:rPr>
              <w:t>-0.082</w:t>
            </w:r>
          </w:p>
        </w:tc>
      </w:tr>
      <w:tr w:rsidR="00CE68F9" w:rsidRPr="00CE68F9" w14:paraId="0FFA4B5D" w14:textId="77777777" w:rsidTr="00587E9D">
        <w:trPr>
          <w:trHeight w:val="276"/>
          <w:jc w:val="center"/>
        </w:trPr>
        <w:tc>
          <w:tcPr>
            <w:tcW w:w="960" w:type="dxa"/>
            <w:noWrap/>
            <w:hideMark/>
          </w:tcPr>
          <w:p w14:paraId="2F411F45" w14:textId="77777777" w:rsidR="00CE68F9" w:rsidRPr="00CE68F9" w:rsidRDefault="00CE68F9" w:rsidP="00587E9D">
            <w:pPr>
              <w:spacing w:line="240" w:lineRule="auto"/>
              <w:jc w:val="center"/>
            </w:pPr>
            <w:r w:rsidRPr="00CE68F9">
              <w:rPr>
                <w:rFonts w:hint="eastAsia"/>
              </w:rPr>
              <w:t>甘肃</w:t>
            </w:r>
          </w:p>
        </w:tc>
        <w:tc>
          <w:tcPr>
            <w:tcW w:w="960" w:type="dxa"/>
            <w:noWrap/>
            <w:hideMark/>
          </w:tcPr>
          <w:p w14:paraId="70596C7C" w14:textId="77777777" w:rsidR="00CE68F9" w:rsidRPr="00CE68F9" w:rsidRDefault="00CE68F9" w:rsidP="00587E9D">
            <w:pPr>
              <w:spacing w:line="240" w:lineRule="auto"/>
              <w:jc w:val="center"/>
            </w:pPr>
            <w:r w:rsidRPr="00CE68F9">
              <w:rPr>
                <w:rFonts w:hint="eastAsia"/>
              </w:rPr>
              <w:t>0.782</w:t>
            </w:r>
          </w:p>
        </w:tc>
        <w:tc>
          <w:tcPr>
            <w:tcW w:w="960" w:type="dxa"/>
            <w:noWrap/>
            <w:hideMark/>
          </w:tcPr>
          <w:p w14:paraId="31A3C9C2" w14:textId="77777777" w:rsidR="00CE68F9" w:rsidRPr="00CE68F9" w:rsidRDefault="00CE68F9" w:rsidP="00587E9D">
            <w:pPr>
              <w:spacing w:line="240" w:lineRule="auto"/>
              <w:jc w:val="center"/>
            </w:pPr>
            <w:r w:rsidRPr="00CE68F9">
              <w:rPr>
                <w:rFonts w:hint="eastAsia"/>
              </w:rPr>
              <w:t>0.972</w:t>
            </w:r>
          </w:p>
        </w:tc>
        <w:tc>
          <w:tcPr>
            <w:tcW w:w="960" w:type="dxa"/>
            <w:noWrap/>
            <w:hideMark/>
          </w:tcPr>
          <w:p w14:paraId="737FE2ED" w14:textId="77777777" w:rsidR="00CE68F9" w:rsidRPr="00CE68F9" w:rsidRDefault="00CE68F9" w:rsidP="00587E9D">
            <w:pPr>
              <w:spacing w:line="240" w:lineRule="auto"/>
              <w:jc w:val="center"/>
            </w:pPr>
            <w:r w:rsidRPr="00CE68F9">
              <w:rPr>
                <w:rFonts w:hint="eastAsia"/>
              </w:rPr>
              <w:t>0.804</w:t>
            </w:r>
          </w:p>
        </w:tc>
        <w:tc>
          <w:tcPr>
            <w:tcW w:w="960" w:type="dxa"/>
            <w:noWrap/>
            <w:hideMark/>
          </w:tcPr>
          <w:p w14:paraId="0C319AEF" w14:textId="77777777" w:rsidR="00CE68F9" w:rsidRPr="00CE68F9" w:rsidRDefault="00CE68F9" w:rsidP="00587E9D">
            <w:pPr>
              <w:spacing w:line="240" w:lineRule="auto"/>
              <w:jc w:val="center"/>
            </w:pPr>
            <w:r w:rsidRPr="00CE68F9">
              <w:rPr>
                <w:rFonts w:hint="eastAsia"/>
              </w:rPr>
              <w:t>0.538</w:t>
            </w:r>
          </w:p>
        </w:tc>
        <w:tc>
          <w:tcPr>
            <w:tcW w:w="960" w:type="dxa"/>
            <w:noWrap/>
            <w:hideMark/>
          </w:tcPr>
          <w:p w14:paraId="6611679D" w14:textId="77777777" w:rsidR="00CE68F9" w:rsidRPr="00CE68F9" w:rsidRDefault="00CE68F9" w:rsidP="00587E9D">
            <w:pPr>
              <w:spacing w:line="240" w:lineRule="auto"/>
              <w:jc w:val="center"/>
            </w:pPr>
            <w:r w:rsidRPr="00CE68F9">
              <w:rPr>
                <w:rFonts w:hint="eastAsia"/>
              </w:rPr>
              <w:t>0.998</w:t>
            </w:r>
          </w:p>
        </w:tc>
        <w:tc>
          <w:tcPr>
            <w:tcW w:w="960" w:type="dxa"/>
            <w:noWrap/>
            <w:hideMark/>
          </w:tcPr>
          <w:p w14:paraId="44C0D2FE" w14:textId="77777777" w:rsidR="00CE68F9" w:rsidRPr="00CE68F9" w:rsidRDefault="00CE68F9" w:rsidP="00587E9D">
            <w:pPr>
              <w:spacing w:line="240" w:lineRule="auto"/>
              <w:jc w:val="center"/>
            </w:pPr>
            <w:r w:rsidRPr="00CE68F9">
              <w:rPr>
                <w:rFonts w:hint="eastAsia"/>
              </w:rPr>
              <w:t>0.539</w:t>
            </w:r>
          </w:p>
        </w:tc>
        <w:tc>
          <w:tcPr>
            <w:tcW w:w="1213" w:type="dxa"/>
            <w:noWrap/>
            <w:hideMark/>
          </w:tcPr>
          <w:p w14:paraId="346B35C3" w14:textId="77777777" w:rsidR="00CE68F9" w:rsidRPr="00CE68F9" w:rsidRDefault="00CE68F9" w:rsidP="00587E9D">
            <w:pPr>
              <w:spacing w:line="240" w:lineRule="auto"/>
              <w:jc w:val="center"/>
            </w:pPr>
            <w:r w:rsidRPr="00CE68F9">
              <w:rPr>
                <w:rFonts w:hint="eastAsia"/>
              </w:rPr>
              <w:t>-0.312</w:t>
            </w:r>
          </w:p>
        </w:tc>
      </w:tr>
      <w:tr w:rsidR="00CE68F9" w:rsidRPr="00CE68F9" w14:paraId="29B4D7DE" w14:textId="77777777" w:rsidTr="00587E9D">
        <w:trPr>
          <w:trHeight w:val="276"/>
          <w:jc w:val="center"/>
        </w:trPr>
        <w:tc>
          <w:tcPr>
            <w:tcW w:w="960" w:type="dxa"/>
            <w:noWrap/>
            <w:hideMark/>
          </w:tcPr>
          <w:p w14:paraId="1029FA3E" w14:textId="77777777" w:rsidR="00CE68F9" w:rsidRPr="00CE68F9" w:rsidRDefault="00CE68F9" w:rsidP="00587E9D">
            <w:pPr>
              <w:spacing w:line="240" w:lineRule="auto"/>
              <w:jc w:val="center"/>
            </w:pPr>
            <w:r w:rsidRPr="00CE68F9">
              <w:rPr>
                <w:rFonts w:hint="eastAsia"/>
              </w:rPr>
              <w:t>青海</w:t>
            </w:r>
          </w:p>
        </w:tc>
        <w:tc>
          <w:tcPr>
            <w:tcW w:w="960" w:type="dxa"/>
            <w:noWrap/>
            <w:hideMark/>
          </w:tcPr>
          <w:p w14:paraId="3571CCA1" w14:textId="77777777" w:rsidR="00CE68F9" w:rsidRPr="00CE68F9" w:rsidRDefault="00CE68F9" w:rsidP="00587E9D">
            <w:pPr>
              <w:spacing w:line="240" w:lineRule="auto"/>
              <w:jc w:val="center"/>
            </w:pPr>
            <w:r w:rsidRPr="00CE68F9">
              <w:rPr>
                <w:rFonts w:hint="eastAsia"/>
              </w:rPr>
              <w:t>0.812</w:t>
            </w:r>
          </w:p>
        </w:tc>
        <w:tc>
          <w:tcPr>
            <w:tcW w:w="960" w:type="dxa"/>
            <w:noWrap/>
            <w:hideMark/>
          </w:tcPr>
          <w:p w14:paraId="69C4077D" w14:textId="77777777" w:rsidR="00CE68F9" w:rsidRPr="00CE68F9" w:rsidRDefault="00CE68F9" w:rsidP="00587E9D">
            <w:pPr>
              <w:spacing w:line="240" w:lineRule="auto"/>
              <w:jc w:val="center"/>
            </w:pPr>
            <w:r w:rsidRPr="00CE68F9">
              <w:rPr>
                <w:rFonts w:hint="eastAsia"/>
              </w:rPr>
              <w:t>0.938</w:t>
            </w:r>
          </w:p>
        </w:tc>
        <w:tc>
          <w:tcPr>
            <w:tcW w:w="960" w:type="dxa"/>
            <w:noWrap/>
            <w:hideMark/>
          </w:tcPr>
          <w:p w14:paraId="20603FCC" w14:textId="77777777" w:rsidR="00CE68F9" w:rsidRPr="00CE68F9" w:rsidRDefault="00CE68F9" w:rsidP="00587E9D">
            <w:pPr>
              <w:spacing w:line="240" w:lineRule="auto"/>
              <w:jc w:val="center"/>
            </w:pPr>
            <w:r w:rsidRPr="00CE68F9">
              <w:rPr>
                <w:rFonts w:hint="eastAsia"/>
              </w:rPr>
              <w:t>0.866</w:t>
            </w:r>
          </w:p>
        </w:tc>
        <w:tc>
          <w:tcPr>
            <w:tcW w:w="960" w:type="dxa"/>
            <w:noWrap/>
            <w:hideMark/>
          </w:tcPr>
          <w:p w14:paraId="277C327A" w14:textId="77777777" w:rsidR="00CE68F9" w:rsidRPr="00CE68F9" w:rsidRDefault="00CE68F9" w:rsidP="00587E9D">
            <w:pPr>
              <w:spacing w:line="240" w:lineRule="auto"/>
              <w:jc w:val="center"/>
            </w:pPr>
            <w:r w:rsidRPr="00CE68F9">
              <w:rPr>
                <w:rFonts w:hint="eastAsia"/>
              </w:rPr>
              <w:t>0.597</w:t>
            </w:r>
          </w:p>
        </w:tc>
        <w:tc>
          <w:tcPr>
            <w:tcW w:w="960" w:type="dxa"/>
            <w:noWrap/>
            <w:hideMark/>
          </w:tcPr>
          <w:p w14:paraId="62A94317" w14:textId="77777777" w:rsidR="00CE68F9" w:rsidRPr="00CE68F9" w:rsidRDefault="00CE68F9" w:rsidP="00587E9D">
            <w:pPr>
              <w:spacing w:line="240" w:lineRule="auto"/>
              <w:jc w:val="center"/>
            </w:pPr>
            <w:r w:rsidRPr="00CE68F9">
              <w:rPr>
                <w:rFonts w:hint="eastAsia"/>
              </w:rPr>
              <w:t>0.994</w:t>
            </w:r>
          </w:p>
        </w:tc>
        <w:tc>
          <w:tcPr>
            <w:tcW w:w="960" w:type="dxa"/>
            <w:noWrap/>
            <w:hideMark/>
          </w:tcPr>
          <w:p w14:paraId="127FC238" w14:textId="77777777" w:rsidR="00CE68F9" w:rsidRPr="00CE68F9" w:rsidRDefault="00CE68F9" w:rsidP="00587E9D">
            <w:pPr>
              <w:spacing w:line="240" w:lineRule="auto"/>
              <w:jc w:val="center"/>
            </w:pPr>
            <w:r w:rsidRPr="00CE68F9">
              <w:rPr>
                <w:rFonts w:hint="eastAsia"/>
              </w:rPr>
              <w:t>0.6</w:t>
            </w:r>
          </w:p>
        </w:tc>
        <w:tc>
          <w:tcPr>
            <w:tcW w:w="1213" w:type="dxa"/>
            <w:noWrap/>
            <w:hideMark/>
          </w:tcPr>
          <w:p w14:paraId="4A4A914B" w14:textId="77777777" w:rsidR="00CE68F9" w:rsidRPr="00CE68F9" w:rsidRDefault="00CE68F9" w:rsidP="00587E9D">
            <w:pPr>
              <w:spacing w:line="240" w:lineRule="auto"/>
              <w:jc w:val="center"/>
            </w:pPr>
            <w:r w:rsidRPr="00CE68F9">
              <w:rPr>
                <w:rFonts w:hint="eastAsia"/>
              </w:rPr>
              <w:t>-0.265</w:t>
            </w:r>
          </w:p>
        </w:tc>
      </w:tr>
      <w:tr w:rsidR="00CE68F9" w:rsidRPr="00CE68F9" w14:paraId="448FB83E" w14:textId="77777777" w:rsidTr="00296B7B">
        <w:trPr>
          <w:trHeight w:val="276"/>
          <w:jc w:val="center"/>
        </w:trPr>
        <w:tc>
          <w:tcPr>
            <w:tcW w:w="960" w:type="dxa"/>
            <w:tcBorders>
              <w:bottom w:val="nil"/>
            </w:tcBorders>
            <w:noWrap/>
            <w:hideMark/>
          </w:tcPr>
          <w:p w14:paraId="19CA2F86" w14:textId="77777777" w:rsidR="00CE68F9" w:rsidRPr="00CE68F9" w:rsidRDefault="00CE68F9" w:rsidP="00587E9D">
            <w:pPr>
              <w:spacing w:line="240" w:lineRule="auto"/>
              <w:jc w:val="center"/>
            </w:pPr>
            <w:r w:rsidRPr="00CE68F9">
              <w:rPr>
                <w:rFonts w:hint="eastAsia"/>
              </w:rPr>
              <w:t>宁夏</w:t>
            </w:r>
          </w:p>
        </w:tc>
        <w:tc>
          <w:tcPr>
            <w:tcW w:w="960" w:type="dxa"/>
            <w:tcBorders>
              <w:bottom w:val="nil"/>
            </w:tcBorders>
            <w:noWrap/>
            <w:hideMark/>
          </w:tcPr>
          <w:p w14:paraId="7C8DF347" w14:textId="77777777" w:rsidR="00CE68F9" w:rsidRPr="00CE68F9" w:rsidRDefault="00CE68F9" w:rsidP="00587E9D">
            <w:pPr>
              <w:spacing w:line="240" w:lineRule="auto"/>
              <w:jc w:val="center"/>
            </w:pPr>
            <w:r w:rsidRPr="00CE68F9">
              <w:rPr>
                <w:rFonts w:hint="eastAsia"/>
              </w:rPr>
              <w:t>0.813</w:t>
            </w:r>
          </w:p>
        </w:tc>
        <w:tc>
          <w:tcPr>
            <w:tcW w:w="960" w:type="dxa"/>
            <w:tcBorders>
              <w:bottom w:val="nil"/>
            </w:tcBorders>
            <w:noWrap/>
            <w:hideMark/>
          </w:tcPr>
          <w:p w14:paraId="6CBAF58F" w14:textId="77777777" w:rsidR="00CE68F9" w:rsidRPr="00CE68F9" w:rsidRDefault="00CE68F9" w:rsidP="00587E9D">
            <w:pPr>
              <w:spacing w:line="240" w:lineRule="auto"/>
              <w:jc w:val="center"/>
            </w:pPr>
            <w:r w:rsidRPr="00CE68F9">
              <w:rPr>
                <w:rFonts w:hint="eastAsia"/>
              </w:rPr>
              <w:t>0.996</w:t>
            </w:r>
          </w:p>
        </w:tc>
        <w:tc>
          <w:tcPr>
            <w:tcW w:w="960" w:type="dxa"/>
            <w:tcBorders>
              <w:bottom w:val="nil"/>
            </w:tcBorders>
            <w:noWrap/>
            <w:hideMark/>
          </w:tcPr>
          <w:p w14:paraId="5B6B5813" w14:textId="77777777" w:rsidR="00CE68F9" w:rsidRPr="00CE68F9" w:rsidRDefault="00CE68F9" w:rsidP="00587E9D">
            <w:pPr>
              <w:spacing w:line="240" w:lineRule="auto"/>
              <w:jc w:val="center"/>
            </w:pPr>
            <w:r w:rsidRPr="00CE68F9">
              <w:rPr>
                <w:rFonts w:hint="eastAsia"/>
              </w:rPr>
              <w:t>0.816</w:t>
            </w:r>
          </w:p>
        </w:tc>
        <w:tc>
          <w:tcPr>
            <w:tcW w:w="960" w:type="dxa"/>
            <w:tcBorders>
              <w:bottom w:val="nil"/>
            </w:tcBorders>
            <w:noWrap/>
            <w:hideMark/>
          </w:tcPr>
          <w:p w14:paraId="401EA4BF" w14:textId="77777777" w:rsidR="00CE68F9" w:rsidRPr="00CE68F9" w:rsidRDefault="00CE68F9" w:rsidP="00587E9D">
            <w:pPr>
              <w:spacing w:line="240" w:lineRule="auto"/>
              <w:jc w:val="center"/>
            </w:pPr>
            <w:r w:rsidRPr="00CE68F9">
              <w:rPr>
                <w:rFonts w:hint="eastAsia"/>
              </w:rPr>
              <w:t>0.546</w:t>
            </w:r>
          </w:p>
        </w:tc>
        <w:tc>
          <w:tcPr>
            <w:tcW w:w="960" w:type="dxa"/>
            <w:tcBorders>
              <w:bottom w:val="nil"/>
            </w:tcBorders>
            <w:noWrap/>
            <w:hideMark/>
          </w:tcPr>
          <w:p w14:paraId="72A3170A" w14:textId="77777777" w:rsidR="00CE68F9" w:rsidRPr="00CE68F9" w:rsidRDefault="00CE68F9" w:rsidP="00587E9D">
            <w:pPr>
              <w:spacing w:line="240" w:lineRule="auto"/>
              <w:jc w:val="center"/>
            </w:pPr>
            <w:r w:rsidRPr="00CE68F9">
              <w:rPr>
                <w:rFonts w:hint="eastAsia"/>
              </w:rPr>
              <w:t>0.996</w:t>
            </w:r>
          </w:p>
        </w:tc>
        <w:tc>
          <w:tcPr>
            <w:tcW w:w="960" w:type="dxa"/>
            <w:tcBorders>
              <w:bottom w:val="nil"/>
            </w:tcBorders>
            <w:noWrap/>
            <w:hideMark/>
          </w:tcPr>
          <w:p w14:paraId="75B7CACC" w14:textId="77777777" w:rsidR="00CE68F9" w:rsidRPr="00CE68F9" w:rsidRDefault="00CE68F9" w:rsidP="00587E9D">
            <w:pPr>
              <w:spacing w:line="240" w:lineRule="auto"/>
              <w:jc w:val="center"/>
            </w:pPr>
            <w:r w:rsidRPr="00CE68F9">
              <w:rPr>
                <w:rFonts w:hint="eastAsia"/>
              </w:rPr>
              <w:t>0.548</w:t>
            </w:r>
          </w:p>
        </w:tc>
        <w:tc>
          <w:tcPr>
            <w:tcW w:w="1213" w:type="dxa"/>
            <w:tcBorders>
              <w:bottom w:val="nil"/>
            </w:tcBorders>
            <w:noWrap/>
            <w:hideMark/>
          </w:tcPr>
          <w:p w14:paraId="26EBF12B" w14:textId="77777777" w:rsidR="00CE68F9" w:rsidRPr="00CE68F9" w:rsidRDefault="00CE68F9" w:rsidP="00587E9D">
            <w:pPr>
              <w:spacing w:line="240" w:lineRule="auto"/>
              <w:jc w:val="center"/>
            </w:pPr>
            <w:r w:rsidRPr="00CE68F9">
              <w:rPr>
                <w:rFonts w:hint="eastAsia"/>
              </w:rPr>
              <w:t>-0.328</w:t>
            </w:r>
          </w:p>
        </w:tc>
      </w:tr>
      <w:tr w:rsidR="00CE68F9" w:rsidRPr="00CE68F9" w14:paraId="353BD2D5" w14:textId="77777777" w:rsidTr="00296B7B">
        <w:trPr>
          <w:trHeight w:val="276"/>
          <w:jc w:val="center"/>
        </w:trPr>
        <w:tc>
          <w:tcPr>
            <w:tcW w:w="960" w:type="dxa"/>
            <w:tcBorders>
              <w:top w:val="nil"/>
              <w:bottom w:val="single" w:sz="12" w:space="0" w:color="auto"/>
            </w:tcBorders>
            <w:noWrap/>
            <w:hideMark/>
          </w:tcPr>
          <w:p w14:paraId="589BF026" w14:textId="77777777" w:rsidR="00CE68F9" w:rsidRPr="00CE68F9" w:rsidRDefault="00CE68F9" w:rsidP="00587E9D">
            <w:pPr>
              <w:spacing w:line="240" w:lineRule="auto"/>
              <w:jc w:val="center"/>
            </w:pPr>
            <w:r w:rsidRPr="00CE68F9">
              <w:rPr>
                <w:rFonts w:hint="eastAsia"/>
              </w:rPr>
              <w:t>新疆</w:t>
            </w:r>
          </w:p>
        </w:tc>
        <w:tc>
          <w:tcPr>
            <w:tcW w:w="960" w:type="dxa"/>
            <w:tcBorders>
              <w:top w:val="nil"/>
              <w:bottom w:val="single" w:sz="12" w:space="0" w:color="auto"/>
            </w:tcBorders>
            <w:noWrap/>
            <w:hideMark/>
          </w:tcPr>
          <w:p w14:paraId="7158C289" w14:textId="77777777" w:rsidR="00CE68F9" w:rsidRPr="00CE68F9" w:rsidRDefault="00CE68F9" w:rsidP="00587E9D">
            <w:pPr>
              <w:spacing w:line="240" w:lineRule="auto"/>
              <w:jc w:val="center"/>
            </w:pPr>
            <w:r w:rsidRPr="00CE68F9">
              <w:rPr>
                <w:rFonts w:hint="eastAsia"/>
              </w:rPr>
              <w:t>0.899</w:t>
            </w:r>
          </w:p>
        </w:tc>
        <w:tc>
          <w:tcPr>
            <w:tcW w:w="960" w:type="dxa"/>
            <w:tcBorders>
              <w:top w:val="nil"/>
              <w:bottom w:val="single" w:sz="12" w:space="0" w:color="auto"/>
            </w:tcBorders>
            <w:noWrap/>
            <w:hideMark/>
          </w:tcPr>
          <w:p w14:paraId="752BEEB6" w14:textId="77777777" w:rsidR="00CE68F9" w:rsidRPr="00CE68F9" w:rsidRDefault="00CE68F9" w:rsidP="00587E9D">
            <w:pPr>
              <w:spacing w:line="240" w:lineRule="auto"/>
              <w:jc w:val="center"/>
            </w:pPr>
            <w:r w:rsidRPr="00CE68F9">
              <w:rPr>
                <w:rFonts w:hint="eastAsia"/>
              </w:rPr>
              <w:t>1</w:t>
            </w:r>
          </w:p>
        </w:tc>
        <w:tc>
          <w:tcPr>
            <w:tcW w:w="960" w:type="dxa"/>
            <w:tcBorders>
              <w:top w:val="nil"/>
              <w:bottom w:val="single" w:sz="12" w:space="0" w:color="auto"/>
            </w:tcBorders>
            <w:noWrap/>
            <w:hideMark/>
          </w:tcPr>
          <w:p w14:paraId="3171C084" w14:textId="77777777" w:rsidR="00CE68F9" w:rsidRPr="00CE68F9" w:rsidRDefault="00CE68F9" w:rsidP="00587E9D">
            <w:pPr>
              <w:spacing w:line="240" w:lineRule="auto"/>
              <w:jc w:val="center"/>
            </w:pPr>
            <w:r w:rsidRPr="00CE68F9">
              <w:rPr>
                <w:rFonts w:hint="eastAsia"/>
              </w:rPr>
              <w:t>0.899</w:t>
            </w:r>
          </w:p>
        </w:tc>
        <w:tc>
          <w:tcPr>
            <w:tcW w:w="960" w:type="dxa"/>
            <w:tcBorders>
              <w:top w:val="nil"/>
              <w:bottom w:val="single" w:sz="12" w:space="0" w:color="auto"/>
            </w:tcBorders>
            <w:noWrap/>
            <w:hideMark/>
          </w:tcPr>
          <w:p w14:paraId="73F3604A" w14:textId="77777777" w:rsidR="00CE68F9" w:rsidRPr="00CE68F9" w:rsidRDefault="00CE68F9" w:rsidP="00587E9D">
            <w:pPr>
              <w:spacing w:line="240" w:lineRule="auto"/>
              <w:jc w:val="center"/>
            </w:pPr>
            <w:r w:rsidRPr="00CE68F9">
              <w:rPr>
                <w:rFonts w:hint="eastAsia"/>
              </w:rPr>
              <w:t>0.566</w:t>
            </w:r>
          </w:p>
        </w:tc>
        <w:tc>
          <w:tcPr>
            <w:tcW w:w="960" w:type="dxa"/>
            <w:tcBorders>
              <w:top w:val="nil"/>
              <w:bottom w:val="single" w:sz="12" w:space="0" w:color="auto"/>
            </w:tcBorders>
            <w:noWrap/>
            <w:hideMark/>
          </w:tcPr>
          <w:p w14:paraId="5AC1FD01" w14:textId="77777777" w:rsidR="00CE68F9" w:rsidRPr="00CE68F9" w:rsidRDefault="00CE68F9" w:rsidP="00587E9D">
            <w:pPr>
              <w:spacing w:line="240" w:lineRule="auto"/>
              <w:jc w:val="center"/>
            </w:pPr>
            <w:r w:rsidRPr="00CE68F9">
              <w:rPr>
                <w:rFonts w:hint="eastAsia"/>
              </w:rPr>
              <w:t>1</w:t>
            </w:r>
          </w:p>
        </w:tc>
        <w:tc>
          <w:tcPr>
            <w:tcW w:w="960" w:type="dxa"/>
            <w:tcBorders>
              <w:top w:val="nil"/>
              <w:bottom w:val="single" w:sz="12" w:space="0" w:color="auto"/>
            </w:tcBorders>
            <w:noWrap/>
            <w:hideMark/>
          </w:tcPr>
          <w:p w14:paraId="5F13EE98" w14:textId="77777777" w:rsidR="00CE68F9" w:rsidRPr="00CE68F9" w:rsidRDefault="00CE68F9" w:rsidP="00587E9D">
            <w:pPr>
              <w:spacing w:line="240" w:lineRule="auto"/>
              <w:jc w:val="center"/>
            </w:pPr>
            <w:r w:rsidRPr="00CE68F9">
              <w:rPr>
                <w:rFonts w:hint="eastAsia"/>
              </w:rPr>
              <w:t>0.566</w:t>
            </w:r>
          </w:p>
        </w:tc>
        <w:tc>
          <w:tcPr>
            <w:tcW w:w="1213" w:type="dxa"/>
            <w:tcBorders>
              <w:top w:val="nil"/>
              <w:bottom w:val="single" w:sz="12" w:space="0" w:color="auto"/>
            </w:tcBorders>
            <w:noWrap/>
            <w:hideMark/>
          </w:tcPr>
          <w:p w14:paraId="1AB53841" w14:textId="77777777" w:rsidR="00CE68F9" w:rsidRPr="00CE68F9" w:rsidRDefault="00CE68F9" w:rsidP="00587E9D">
            <w:pPr>
              <w:spacing w:line="240" w:lineRule="auto"/>
              <w:jc w:val="center"/>
            </w:pPr>
            <w:r w:rsidRPr="00CE68F9">
              <w:rPr>
                <w:rFonts w:hint="eastAsia"/>
              </w:rPr>
              <w:t>-0.37</w:t>
            </w:r>
          </w:p>
        </w:tc>
      </w:tr>
      <w:tr w:rsidR="00CE68F9" w:rsidRPr="00CE68F9" w14:paraId="759002B5" w14:textId="77777777" w:rsidTr="00296B7B">
        <w:trPr>
          <w:trHeight w:val="276"/>
          <w:jc w:val="center"/>
        </w:trPr>
        <w:tc>
          <w:tcPr>
            <w:tcW w:w="960" w:type="dxa"/>
            <w:tcBorders>
              <w:top w:val="single" w:sz="12" w:space="0" w:color="auto"/>
            </w:tcBorders>
            <w:noWrap/>
            <w:hideMark/>
          </w:tcPr>
          <w:p w14:paraId="5313F837" w14:textId="77777777" w:rsidR="00CE68F9" w:rsidRPr="00CE68F9" w:rsidRDefault="00CE68F9" w:rsidP="00587E9D">
            <w:pPr>
              <w:spacing w:line="240" w:lineRule="auto"/>
              <w:jc w:val="center"/>
            </w:pPr>
            <w:r w:rsidRPr="00CE68F9">
              <w:rPr>
                <w:rFonts w:hint="eastAsia"/>
              </w:rPr>
              <w:t>mean</w:t>
            </w:r>
          </w:p>
        </w:tc>
        <w:tc>
          <w:tcPr>
            <w:tcW w:w="960" w:type="dxa"/>
            <w:tcBorders>
              <w:top w:val="single" w:sz="12" w:space="0" w:color="auto"/>
            </w:tcBorders>
            <w:noWrap/>
            <w:hideMark/>
          </w:tcPr>
          <w:p w14:paraId="402630B8" w14:textId="77777777" w:rsidR="00CE68F9" w:rsidRPr="00CE68F9" w:rsidRDefault="00CE68F9" w:rsidP="00587E9D">
            <w:pPr>
              <w:spacing w:line="240" w:lineRule="auto"/>
              <w:jc w:val="center"/>
            </w:pPr>
            <w:r w:rsidRPr="00CE68F9">
              <w:rPr>
                <w:rFonts w:hint="eastAsia"/>
              </w:rPr>
              <w:t>0.83</w:t>
            </w:r>
          </w:p>
        </w:tc>
        <w:tc>
          <w:tcPr>
            <w:tcW w:w="960" w:type="dxa"/>
            <w:tcBorders>
              <w:top w:val="single" w:sz="12" w:space="0" w:color="auto"/>
            </w:tcBorders>
            <w:noWrap/>
            <w:hideMark/>
          </w:tcPr>
          <w:p w14:paraId="1427DB69" w14:textId="77777777" w:rsidR="00CE68F9" w:rsidRPr="00CE68F9" w:rsidRDefault="00CE68F9" w:rsidP="00587E9D">
            <w:pPr>
              <w:spacing w:line="240" w:lineRule="auto"/>
              <w:jc w:val="center"/>
            </w:pPr>
            <w:r w:rsidRPr="00CE68F9">
              <w:rPr>
                <w:rFonts w:hint="eastAsia"/>
              </w:rPr>
              <w:t>0.931</w:t>
            </w:r>
          </w:p>
        </w:tc>
        <w:tc>
          <w:tcPr>
            <w:tcW w:w="960" w:type="dxa"/>
            <w:tcBorders>
              <w:top w:val="single" w:sz="12" w:space="0" w:color="auto"/>
            </w:tcBorders>
            <w:noWrap/>
            <w:hideMark/>
          </w:tcPr>
          <w:p w14:paraId="58191972" w14:textId="77777777" w:rsidR="00CE68F9" w:rsidRPr="00CE68F9" w:rsidRDefault="00CE68F9" w:rsidP="00587E9D">
            <w:pPr>
              <w:spacing w:line="240" w:lineRule="auto"/>
              <w:jc w:val="center"/>
            </w:pPr>
            <w:r w:rsidRPr="00CE68F9">
              <w:rPr>
                <w:rFonts w:hint="eastAsia"/>
              </w:rPr>
              <w:t>0.891</w:t>
            </w:r>
          </w:p>
        </w:tc>
        <w:tc>
          <w:tcPr>
            <w:tcW w:w="960" w:type="dxa"/>
            <w:tcBorders>
              <w:top w:val="single" w:sz="12" w:space="0" w:color="auto"/>
            </w:tcBorders>
            <w:noWrap/>
            <w:hideMark/>
          </w:tcPr>
          <w:p w14:paraId="55F1FD22" w14:textId="77777777" w:rsidR="00CE68F9" w:rsidRPr="00CE68F9" w:rsidRDefault="00CE68F9" w:rsidP="00587E9D">
            <w:pPr>
              <w:spacing w:line="240" w:lineRule="auto"/>
              <w:jc w:val="center"/>
            </w:pPr>
            <w:r w:rsidRPr="00CE68F9">
              <w:rPr>
                <w:rFonts w:hint="eastAsia"/>
              </w:rPr>
              <w:t>0.689</w:t>
            </w:r>
          </w:p>
        </w:tc>
        <w:tc>
          <w:tcPr>
            <w:tcW w:w="960" w:type="dxa"/>
            <w:tcBorders>
              <w:top w:val="single" w:sz="12" w:space="0" w:color="auto"/>
            </w:tcBorders>
            <w:noWrap/>
            <w:hideMark/>
          </w:tcPr>
          <w:p w14:paraId="3F88EF92" w14:textId="77777777" w:rsidR="00CE68F9" w:rsidRPr="00CE68F9" w:rsidRDefault="00CE68F9" w:rsidP="00587E9D">
            <w:pPr>
              <w:spacing w:line="240" w:lineRule="auto"/>
              <w:jc w:val="center"/>
            </w:pPr>
            <w:r w:rsidRPr="00CE68F9">
              <w:rPr>
                <w:rFonts w:hint="eastAsia"/>
              </w:rPr>
              <w:t>0.998</w:t>
            </w:r>
          </w:p>
        </w:tc>
        <w:tc>
          <w:tcPr>
            <w:tcW w:w="960" w:type="dxa"/>
            <w:tcBorders>
              <w:top w:val="single" w:sz="12" w:space="0" w:color="auto"/>
            </w:tcBorders>
            <w:noWrap/>
            <w:hideMark/>
          </w:tcPr>
          <w:p w14:paraId="035B954D" w14:textId="77777777" w:rsidR="00CE68F9" w:rsidRPr="00CE68F9" w:rsidRDefault="00CE68F9" w:rsidP="00587E9D">
            <w:pPr>
              <w:spacing w:line="240" w:lineRule="auto"/>
              <w:jc w:val="center"/>
            </w:pPr>
            <w:r w:rsidRPr="00CE68F9">
              <w:rPr>
                <w:rFonts w:hint="eastAsia"/>
              </w:rPr>
              <w:t>0.691</w:t>
            </w:r>
          </w:p>
        </w:tc>
        <w:tc>
          <w:tcPr>
            <w:tcW w:w="1213" w:type="dxa"/>
            <w:tcBorders>
              <w:top w:val="single" w:sz="12" w:space="0" w:color="auto"/>
            </w:tcBorders>
            <w:noWrap/>
            <w:hideMark/>
          </w:tcPr>
          <w:p w14:paraId="6B7B559B" w14:textId="77777777" w:rsidR="00CE68F9" w:rsidRPr="00CE68F9" w:rsidRDefault="00CE68F9" w:rsidP="00587E9D">
            <w:pPr>
              <w:spacing w:line="240" w:lineRule="auto"/>
              <w:jc w:val="center"/>
            </w:pPr>
            <w:r w:rsidRPr="00CE68F9">
              <w:rPr>
                <w:rFonts w:hint="eastAsia"/>
              </w:rPr>
              <w:t>-0.17</w:t>
            </w:r>
          </w:p>
        </w:tc>
      </w:tr>
    </w:tbl>
    <w:p w14:paraId="1A7A1095" w14:textId="2FDA15C4" w:rsidR="00CE68F9" w:rsidRPr="00082CBC" w:rsidRDefault="00082CBC" w:rsidP="00082CBC">
      <w:pPr>
        <w:pStyle w:val="a5"/>
        <w:jc w:val="center"/>
        <w:rPr>
          <w:rFonts w:ascii="Times New Roman" w:eastAsia="宋体" w:hAnsi="Times New Roman"/>
          <w:sz w:val="21"/>
          <w:szCs w:val="21"/>
        </w:rPr>
      </w:pPr>
      <w:bookmarkStart w:id="58" w:name="_Toc135563012"/>
      <w:r w:rsidRPr="00082CBC">
        <w:rPr>
          <w:rFonts w:ascii="Times New Roman" w:eastAsia="宋体" w:hAnsi="Times New Roman" w:hint="eastAsia"/>
          <w:sz w:val="21"/>
          <w:szCs w:val="21"/>
        </w:rPr>
        <w:t>表</w:t>
      </w:r>
      <w:r w:rsidRPr="00082CBC">
        <w:rPr>
          <w:rFonts w:ascii="Times New Roman" w:eastAsia="宋体" w:hAnsi="Times New Roman" w:hint="eastAsia"/>
          <w:sz w:val="21"/>
          <w:szCs w:val="21"/>
        </w:rPr>
        <w:t xml:space="preserve"> </w:t>
      </w:r>
      <w:r w:rsidRPr="00082CBC">
        <w:rPr>
          <w:rFonts w:ascii="Times New Roman" w:eastAsia="宋体" w:hAnsi="Times New Roman"/>
          <w:sz w:val="21"/>
          <w:szCs w:val="21"/>
        </w:rPr>
        <w:fldChar w:fldCharType="begin"/>
      </w:r>
      <w:r w:rsidRPr="00082CBC">
        <w:rPr>
          <w:rFonts w:ascii="Times New Roman" w:eastAsia="宋体" w:hAnsi="Times New Roman"/>
          <w:sz w:val="21"/>
          <w:szCs w:val="21"/>
        </w:rPr>
        <w:instrText xml:space="preserve"> </w:instrText>
      </w:r>
      <w:r w:rsidRPr="00082CBC">
        <w:rPr>
          <w:rFonts w:ascii="Times New Roman" w:eastAsia="宋体" w:hAnsi="Times New Roman" w:hint="eastAsia"/>
          <w:sz w:val="21"/>
          <w:szCs w:val="21"/>
        </w:rPr>
        <w:instrText xml:space="preserve">SEQ </w:instrText>
      </w:r>
      <w:r w:rsidRPr="00082CBC">
        <w:rPr>
          <w:rFonts w:ascii="Times New Roman" w:eastAsia="宋体" w:hAnsi="Times New Roman" w:hint="eastAsia"/>
          <w:sz w:val="21"/>
          <w:szCs w:val="21"/>
        </w:rPr>
        <w:instrText>表</w:instrText>
      </w:r>
      <w:r w:rsidRPr="00082CBC">
        <w:rPr>
          <w:rFonts w:ascii="Times New Roman" w:eastAsia="宋体" w:hAnsi="Times New Roman" w:hint="eastAsia"/>
          <w:sz w:val="21"/>
          <w:szCs w:val="21"/>
        </w:rPr>
        <w:instrText xml:space="preserve"> \* ARABIC</w:instrText>
      </w:r>
      <w:r w:rsidRPr="00082CBC">
        <w:rPr>
          <w:rFonts w:ascii="Times New Roman" w:eastAsia="宋体" w:hAnsi="Times New Roman"/>
          <w:sz w:val="21"/>
          <w:szCs w:val="21"/>
        </w:rPr>
        <w:instrText xml:space="preserve"> </w:instrText>
      </w:r>
      <w:r w:rsidRPr="00082CBC">
        <w:rPr>
          <w:rFonts w:ascii="Times New Roman" w:eastAsia="宋体" w:hAnsi="Times New Roman"/>
          <w:sz w:val="21"/>
          <w:szCs w:val="21"/>
        </w:rPr>
        <w:fldChar w:fldCharType="separate"/>
      </w:r>
      <w:r w:rsidRPr="00082CBC">
        <w:rPr>
          <w:rFonts w:ascii="Times New Roman" w:eastAsia="宋体" w:hAnsi="Times New Roman"/>
          <w:noProof/>
          <w:sz w:val="21"/>
          <w:szCs w:val="21"/>
        </w:rPr>
        <w:t>14</w:t>
      </w:r>
      <w:r w:rsidRPr="00082CBC">
        <w:rPr>
          <w:rFonts w:ascii="Times New Roman" w:eastAsia="宋体" w:hAnsi="Times New Roman"/>
          <w:sz w:val="21"/>
          <w:szCs w:val="21"/>
        </w:rPr>
        <w:fldChar w:fldCharType="end"/>
      </w:r>
      <w:r w:rsidRPr="00082CBC">
        <w:rPr>
          <w:rFonts w:ascii="Times New Roman" w:eastAsia="宋体" w:hAnsi="Times New Roman"/>
          <w:sz w:val="21"/>
          <w:szCs w:val="21"/>
        </w:rPr>
        <w:t xml:space="preserve">  2020</w:t>
      </w:r>
      <w:r w:rsidRPr="00082CBC">
        <w:rPr>
          <w:rFonts w:ascii="Times New Roman" w:eastAsia="宋体" w:hAnsi="Times New Roman" w:hint="eastAsia"/>
          <w:sz w:val="21"/>
          <w:szCs w:val="21"/>
        </w:rPr>
        <w:t>年</w:t>
      </w:r>
      <w:r w:rsidRPr="00082CBC">
        <w:rPr>
          <w:rFonts w:ascii="Times New Roman" w:eastAsia="宋体" w:hAnsi="Times New Roman"/>
          <w:sz w:val="21"/>
          <w:szCs w:val="21"/>
        </w:rPr>
        <w:t>第一阶段与第三阶段效率</w:t>
      </w:r>
      <w:r w:rsidRPr="00082CBC">
        <w:rPr>
          <w:rFonts w:ascii="Times New Roman" w:eastAsia="宋体" w:hAnsi="Times New Roman" w:hint="eastAsia"/>
          <w:sz w:val="21"/>
          <w:szCs w:val="21"/>
        </w:rPr>
        <w:t>对比</w:t>
      </w:r>
      <w:bookmarkEnd w:id="58"/>
    </w:p>
    <w:tbl>
      <w:tblPr>
        <w:tblStyle w:val="a3"/>
        <w:tblW w:w="0" w:type="auto"/>
        <w:tblLook w:val="04A0" w:firstRow="1" w:lastRow="0" w:firstColumn="1" w:lastColumn="0" w:noHBand="0" w:noVBand="1"/>
      </w:tblPr>
      <w:tblGrid>
        <w:gridCol w:w="960"/>
        <w:gridCol w:w="960"/>
        <w:gridCol w:w="960"/>
        <w:gridCol w:w="960"/>
        <w:gridCol w:w="960"/>
        <w:gridCol w:w="960"/>
        <w:gridCol w:w="960"/>
        <w:gridCol w:w="1213"/>
      </w:tblGrid>
      <w:tr w:rsidR="00CE68F9" w:rsidRPr="00CE68F9" w14:paraId="38C0D3DB" w14:textId="77777777" w:rsidTr="00587E9D">
        <w:trPr>
          <w:cnfStyle w:val="100000000000" w:firstRow="1" w:lastRow="0" w:firstColumn="0" w:lastColumn="0" w:oddVBand="0" w:evenVBand="0" w:oddHBand="0" w:evenHBand="0" w:firstRowFirstColumn="0" w:firstRowLastColumn="0" w:lastRowFirstColumn="0" w:lastRowLastColumn="0"/>
          <w:trHeight w:val="276"/>
          <w:tblHeader/>
        </w:trPr>
        <w:tc>
          <w:tcPr>
            <w:tcW w:w="960" w:type="dxa"/>
            <w:vMerge w:val="restart"/>
            <w:hideMark/>
          </w:tcPr>
          <w:p w14:paraId="0C4E0FE3" w14:textId="77777777" w:rsidR="00CE68F9" w:rsidRPr="00CE68F9" w:rsidRDefault="00CE68F9" w:rsidP="00587E9D">
            <w:pPr>
              <w:spacing w:line="240" w:lineRule="auto"/>
              <w:jc w:val="center"/>
            </w:pPr>
            <w:r w:rsidRPr="00CE68F9">
              <w:rPr>
                <w:rFonts w:hint="eastAsia"/>
              </w:rPr>
              <w:t>地区</w:t>
            </w:r>
          </w:p>
        </w:tc>
        <w:tc>
          <w:tcPr>
            <w:tcW w:w="2880" w:type="dxa"/>
            <w:gridSpan w:val="3"/>
            <w:tcBorders>
              <w:bottom w:val="single" w:sz="4" w:space="0" w:color="auto"/>
            </w:tcBorders>
            <w:noWrap/>
            <w:hideMark/>
          </w:tcPr>
          <w:p w14:paraId="29C43462" w14:textId="77777777" w:rsidR="00CE68F9" w:rsidRPr="00CE68F9" w:rsidRDefault="00CE68F9" w:rsidP="00587E9D">
            <w:pPr>
              <w:spacing w:line="240" w:lineRule="auto"/>
              <w:jc w:val="center"/>
            </w:pPr>
            <w:r w:rsidRPr="00CE68F9">
              <w:rPr>
                <w:rFonts w:hint="eastAsia"/>
              </w:rPr>
              <w:t>第一阶段效率</w:t>
            </w:r>
          </w:p>
        </w:tc>
        <w:tc>
          <w:tcPr>
            <w:tcW w:w="2880" w:type="dxa"/>
            <w:gridSpan w:val="3"/>
            <w:tcBorders>
              <w:bottom w:val="single" w:sz="4" w:space="0" w:color="auto"/>
            </w:tcBorders>
            <w:noWrap/>
            <w:hideMark/>
          </w:tcPr>
          <w:p w14:paraId="671A60ED" w14:textId="77777777" w:rsidR="00CE68F9" w:rsidRPr="00CE68F9" w:rsidRDefault="00CE68F9" w:rsidP="00587E9D">
            <w:pPr>
              <w:spacing w:line="240" w:lineRule="auto"/>
              <w:jc w:val="center"/>
            </w:pPr>
            <w:r w:rsidRPr="00CE68F9">
              <w:rPr>
                <w:rFonts w:hint="eastAsia"/>
              </w:rPr>
              <w:t>第三阶段效率</w:t>
            </w:r>
          </w:p>
        </w:tc>
        <w:tc>
          <w:tcPr>
            <w:tcW w:w="1213" w:type="dxa"/>
            <w:vMerge w:val="restart"/>
            <w:noWrap/>
            <w:hideMark/>
          </w:tcPr>
          <w:p w14:paraId="7A054F51" w14:textId="77777777" w:rsidR="00CE68F9" w:rsidRPr="00CE68F9" w:rsidRDefault="00CE68F9" w:rsidP="00587E9D">
            <w:pPr>
              <w:spacing w:line="240" w:lineRule="auto"/>
              <w:jc w:val="center"/>
            </w:pPr>
            <w:r w:rsidRPr="00CE68F9">
              <w:rPr>
                <w:rFonts w:hint="eastAsia"/>
              </w:rPr>
              <w:t>效率增幅</w:t>
            </w:r>
          </w:p>
        </w:tc>
      </w:tr>
      <w:tr w:rsidR="00CE68F9" w:rsidRPr="00CE68F9" w14:paraId="7059D72A" w14:textId="77777777" w:rsidTr="00587E9D">
        <w:trPr>
          <w:cnfStyle w:val="100000000000" w:firstRow="1" w:lastRow="0" w:firstColumn="0" w:lastColumn="0" w:oddVBand="0" w:evenVBand="0" w:oddHBand="0" w:evenHBand="0" w:firstRowFirstColumn="0" w:firstRowLastColumn="0" w:lastRowFirstColumn="0" w:lastRowLastColumn="0"/>
          <w:trHeight w:val="276"/>
          <w:tblHeader/>
        </w:trPr>
        <w:tc>
          <w:tcPr>
            <w:tcW w:w="960" w:type="dxa"/>
            <w:vMerge/>
            <w:hideMark/>
          </w:tcPr>
          <w:p w14:paraId="588C5518" w14:textId="77777777" w:rsidR="00CE68F9" w:rsidRPr="00CE68F9" w:rsidRDefault="00CE68F9" w:rsidP="00587E9D">
            <w:pPr>
              <w:spacing w:line="240" w:lineRule="auto"/>
              <w:jc w:val="center"/>
            </w:pPr>
          </w:p>
        </w:tc>
        <w:tc>
          <w:tcPr>
            <w:tcW w:w="960" w:type="dxa"/>
            <w:tcBorders>
              <w:top w:val="single" w:sz="4" w:space="0" w:color="auto"/>
            </w:tcBorders>
            <w:hideMark/>
          </w:tcPr>
          <w:p w14:paraId="1AA96013" w14:textId="77777777" w:rsidR="00CE68F9" w:rsidRPr="00CE68F9" w:rsidRDefault="00CE68F9" w:rsidP="00587E9D">
            <w:pPr>
              <w:spacing w:line="240" w:lineRule="auto"/>
              <w:jc w:val="center"/>
            </w:pPr>
            <w:proofErr w:type="spellStart"/>
            <w:r w:rsidRPr="00CE68F9">
              <w:rPr>
                <w:rFonts w:hint="eastAsia"/>
              </w:rPr>
              <w:t>crste</w:t>
            </w:r>
            <w:proofErr w:type="spellEnd"/>
          </w:p>
        </w:tc>
        <w:tc>
          <w:tcPr>
            <w:tcW w:w="960" w:type="dxa"/>
            <w:tcBorders>
              <w:top w:val="single" w:sz="4" w:space="0" w:color="auto"/>
            </w:tcBorders>
            <w:hideMark/>
          </w:tcPr>
          <w:p w14:paraId="6ED77105" w14:textId="77777777" w:rsidR="00CE68F9" w:rsidRPr="00CE68F9" w:rsidRDefault="00CE68F9" w:rsidP="00587E9D">
            <w:pPr>
              <w:spacing w:line="240" w:lineRule="auto"/>
              <w:jc w:val="center"/>
            </w:pPr>
            <w:proofErr w:type="spellStart"/>
            <w:r w:rsidRPr="00CE68F9">
              <w:rPr>
                <w:rFonts w:hint="eastAsia"/>
              </w:rPr>
              <w:t>vrste</w:t>
            </w:r>
            <w:proofErr w:type="spellEnd"/>
          </w:p>
        </w:tc>
        <w:tc>
          <w:tcPr>
            <w:tcW w:w="960" w:type="dxa"/>
            <w:tcBorders>
              <w:top w:val="single" w:sz="4" w:space="0" w:color="auto"/>
            </w:tcBorders>
            <w:hideMark/>
          </w:tcPr>
          <w:p w14:paraId="5A17CEE4" w14:textId="77777777" w:rsidR="00CE68F9" w:rsidRPr="00CE68F9" w:rsidRDefault="00CE68F9" w:rsidP="00587E9D">
            <w:pPr>
              <w:spacing w:line="240" w:lineRule="auto"/>
              <w:jc w:val="center"/>
            </w:pPr>
            <w:r w:rsidRPr="00CE68F9">
              <w:rPr>
                <w:rFonts w:hint="eastAsia"/>
              </w:rPr>
              <w:t>scale</w:t>
            </w:r>
          </w:p>
        </w:tc>
        <w:tc>
          <w:tcPr>
            <w:tcW w:w="960" w:type="dxa"/>
            <w:tcBorders>
              <w:top w:val="single" w:sz="4" w:space="0" w:color="auto"/>
            </w:tcBorders>
            <w:hideMark/>
          </w:tcPr>
          <w:p w14:paraId="5E68E741" w14:textId="77777777" w:rsidR="00CE68F9" w:rsidRPr="00CE68F9" w:rsidRDefault="00CE68F9" w:rsidP="00587E9D">
            <w:pPr>
              <w:spacing w:line="240" w:lineRule="auto"/>
              <w:jc w:val="center"/>
            </w:pPr>
            <w:proofErr w:type="spellStart"/>
            <w:r w:rsidRPr="00CE68F9">
              <w:rPr>
                <w:rFonts w:hint="eastAsia"/>
              </w:rPr>
              <w:t>crste</w:t>
            </w:r>
            <w:proofErr w:type="spellEnd"/>
          </w:p>
        </w:tc>
        <w:tc>
          <w:tcPr>
            <w:tcW w:w="960" w:type="dxa"/>
            <w:tcBorders>
              <w:top w:val="single" w:sz="4" w:space="0" w:color="auto"/>
            </w:tcBorders>
            <w:hideMark/>
          </w:tcPr>
          <w:p w14:paraId="797C8E10" w14:textId="77777777" w:rsidR="00CE68F9" w:rsidRPr="00CE68F9" w:rsidRDefault="00CE68F9" w:rsidP="00587E9D">
            <w:pPr>
              <w:spacing w:line="240" w:lineRule="auto"/>
              <w:jc w:val="center"/>
            </w:pPr>
            <w:proofErr w:type="spellStart"/>
            <w:r w:rsidRPr="00CE68F9">
              <w:rPr>
                <w:rFonts w:hint="eastAsia"/>
              </w:rPr>
              <w:t>vrste</w:t>
            </w:r>
            <w:proofErr w:type="spellEnd"/>
          </w:p>
        </w:tc>
        <w:tc>
          <w:tcPr>
            <w:tcW w:w="960" w:type="dxa"/>
            <w:tcBorders>
              <w:top w:val="single" w:sz="4" w:space="0" w:color="auto"/>
            </w:tcBorders>
            <w:hideMark/>
          </w:tcPr>
          <w:p w14:paraId="3A62F9C5" w14:textId="77777777" w:rsidR="00CE68F9" w:rsidRPr="00CE68F9" w:rsidRDefault="00CE68F9" w:rsidP="00587E9D">
            <w:pPr>
              <w:spacing w:line="240" w:lineRule="auto"/>
              <w:jc w:val="center"/>
            </w:pPr>
            <w:r w:rsidRPr="00CE68F9">
              <w:rPr>
                <w:rFonts w:hint="eastAsia"/>
              </w:rPr>
              <w:t>scale</w:t>
            </w:r>
          </w:p>
        </w:tc>
        <w:tc>
          <w:tcPr>
            <w:tcW w:w="1213" w:type="dxa"/>
            <w:vMerge/>
            <w:hideMark/>
          </w:tcPr>
          <w:p w14:paraId="0214BB15" w14:textId="77777777" w:rsidR="00CE68F9" w:rsidRPr="00CE68F9" w:rsidRDefault="00CE68F9" w:rsidP="00587E9D">
            <w:pPr>
              <w:spacing w:line="240" w:lineRule="auto"/>
              <w:jc w:val="center"/>
            </w:pPr>
          </w:p>
        </w:tc>
      </w:tr>
      <w:tr w:rsidR="00CE68F9" w:rsidRPr="00CE68F9" w14:paraId="17BBA7F6" w14:textId="77777777" w:rsidTr="00587E9D">
        <w:trPr>
          <w:trHeight w:val="276"/>
        </w:trPr>
        <w:tc>
          <w:tcPr>
            <w:tcW w:w="960" w:type="dxa"/>
            <w:noWrap/>
            <w:hideMark/>
          </w:tcPr>
          <w:p w14:paraId="41A04B7D" w14:textId="77777777" w:rsidR="00CE68F9" w:rsidRPr="00CE68F9" w:rsidRDefault="00CE68F9" w:rsidP="00587E9D">
            <w:pPr>
              <w:spacing w:line="240" w:lineRule="auto"/>
              <w:jc w:val="center"/>
            </w:pPr>
            <w:r w:rsidRPr="00CE68F9">
              <w:rPr>
                <w:rFonts w:hint="eastAsia"/>
              </w:rPr>
              <w:t>北京</w:t>
            </w:r>
          </w:p>
        </w:tc>
        <w:tc>
          <w:tcPr>
            <w:tcW w:w="960" w:type="dxa"/>
            <w:noWrap/>
            <w:hideMark/>
          </w:tcPr>
          <w:p w14:paraId="3D7CD41A"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8E1AD2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4BD9F59"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996C084"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764881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6C5587B" w14:textId="77777777" w:rsidR="00CE68F9" w:rsidRPr="00CE68F9" w:rsidRDefault="00CE68F9" w:rsidP="00587E9D">
            <w:pPr>
              <w:spacing w:line="240" w:lineRule="auto"/>
              <w:jc w:val="center"/>
            </w:pPr>
            <w:r w:rsidRPr="00CE68F9">
              <w:rPr>
                <w:rFonts w:hint="eastAsia"/>
              </w:rPr>
              <w:t>1</w:t>
            </w:r>
          </w:p>
        </w:tc>
        <w:tc>
          <w:tcPr>
            <w:tcW w:w="1213" w:type="dxa"/>
            <w:noWrap/>
            <w:hideMark/>
          </w:tcPr>
          <w:p w14:paraId="6BE05221" w14:textId="77777777" w:rsidR="00CE68F9" w:rsidRPr="00CE68F9" w:rsidRDefault="00CE68F9" w:rsidP="00587E9D">
            <w:pPr>
              <w:spacing w:line="240" w:lineRule="auto"/>
              <w:jc w:val="center"/>
            </w:pPr>
            <w:r w:rsidRPr="00CE68F9">
              <w:rPr>
                <w:rFonts w:hint="eastAsia"/>
              </w:rPr>
              <w:t>0</w:t>
            </w:r>
          </w:p>
        </w:tc>
      </w:tr>
      <w:tr w:rsidR="00CE68F9" w:rsidRPr="00CE68F9" w14:paraId="26EC8E31" w14:textId="77777777" w:rsidTr="00587E9D">
        <w:trPr>
          <w:trHeight w:val="276"/>
        </w:trPr>
        <w:tc>
          <w:tcPr>
            <w:tcW w:w="960" w:type="dxa"/>
            <w:noWrap/>
            <w:hideMark/>
          </w:tcPr>
          <w:p w14:paraId="15275878" w14:textId="77777777" w:rsidR="00CE68F9" w:rsidRPr="00CE68F9" w:rsidRDefault="00CE68F9" w:rsidP="00587E9D">
            <w:pPr>
              <w:spacing w:line="240" w:lineRule="auto"/>
              <w:jc w:val="center"/>
            </w:pPr>
            <w:r w:rsidRPr="00CE68F9">
              <w:rPr>
                <w:rFonts w:hint="eastAsia"/>
              </w:rPr>
              <w:t>天津</w:t>
            </w:r>
          </w:p>
        </w:tc>
        <w:tc>
          <w:tcPr>
            <w:tcW w:w="960" w:type="dxa"/>
            <w:noWrap/>
            <w:hideMark/>
          </w:tcPr>
          <w:p w14:paraId="2179ADB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40B03B3"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599D44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971710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008D23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D761B57" w14:textId="77777777" w:rsidR="00CE68F9" w:rsidRPr="00CE68F9" w:rsidRDefault="00CE68F9" w:rsidP="00587E9D">
            <w:pPr>
              <w:spacing w:line="240" w:lineRule="auto"/>
              <w:jc w:val="center"/>
            </w:pPr>
            <w:r w:rsidRPr="00CE68F9">
              <w:rPr>
                <w:rFonts w:hint="eastAsia"/>
              </w:rPr>
              <w:t>1</w:t>
            </w:r>
          </w:p>
        </w:tc>
        <w:tc>
          <w:tcPr>
            <w:tcW w:w="1213" w:type="dxa"/>
            <w:noWrap/>
            <w:hideMark/>
          </w:tcPr>
          <w:p w14:paraId="3703C6C0" w14:textId="77777777" w:rsidR="00CE68F9" w:rsidRPr="00CE68F9" w:rsidRDefault="00CE68F9" w:rsidP="00587E9D">
            <w:pPr>
              <w:spacing w:line="240" w:lineRule="auto"/>
              <w:jc w:val="center"/>
            </w:pPr>
            <w:r w:rsidRPr="00CE68F9">
              <w:rPr>
                <w:rFonts w:hint="eastAsia"/>
              </w:rPr>
              <w:t>0</w:t>
            </w:r>
          </w:p>
        </w:tc>
      </w:tr>
      <w:tr w:rsidR="00CE68F9" w:rsidRPr="00CE68F9" w14:paraId="1D2B8D82" w14:textId="77777777" w:rsidTr="00587E9D">
        <w:trPr>
          <w:trHeight w:val="276"/>
        </w:trPr>
        <w:tc>
          <w:tcPr>
            <w:tcW w:w="960" w:type="dxa"/>
            <w:noWrap/>
            <w:hideMark/>
          </w:tcPr>
          <w:p w14:paraId="5C17AA7E" w14:textId="77777777" w:rsidR="00CE68F9" w:rsidRPr="00CE68F9" w:rsidRDefault="00CE68F9" w:rsidP="00587E9D">
            <w:pPr>
              <w:spacing w:line="240" w:lineRule="auto"/>
              <w:jc w:val="center"/>
            </w:pPr>
            <w:r w:rsidRPr="00CE68F9">
              <w:rPr>
                <w:rFonts w:hint="eastAsia"/>
              </w:rPr>
              <w:t>河北</w:t>
            </w:r>
          </w:p>
        </w:tc>
        <w:tc>
          <w:tcPr>
            <w:tcW w:w="960" w:type="dxa"/>
            <w:noWrap/>
            <w:hideMark/>
          </w:tcPr>
          <w:p w14:paraId="12F4829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941792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FD262E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52A050C" w14:textId="77777777" w:rsidR="00CE68F9" w:rsidRPr="00CE68F9" w:rsidRDefault="00CE68F9" w:rsidP="00587E9D">
            <w:pPr>
              <w:spacing w:line="240" w:lineRule="auto"/>
              <w:jc w:val="center"/>
            </w:pPr>
            <w:r w:rsidRPr="00CE68F9">
              <w:rPr>
                <w:rFonts w:hint="eastAsia"/>
              </w:rPr>
              <w:t>0.787</w:t>
            </w:r>
          </w:p>
        </w:tc>
        <w:tc>
          <w:tcPr>
            <w:tcW w:w="960" w:type="dxa"/>
            <w:noWrap/>
            <w:hideMark/>
          </w:tcPr>
          <w:p w14:paraId="68108D6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E0C8AFE" w14:textId="77777777" w:rsidR="00CE68F9" w:rsidRPr="00CE68F9" w:rsidRDefault="00CE68F9" w:rsidP="00587E9D">
            <w:pPr>
              <w:spacing w:line="240" w:lineRule="auto"/>
              <w:jc w:val="center"/>
            </w:pPr>
            <w:r w:rsidRPr="00CE68F9">
              <w:rPr>
                <w:rFonts w:hint="eastAsia"/>
              </w:rPr>
              <w:t>0.787</w:t>
            </w:r>
          </w:p>
        </w:tc>
        <w:tc>
          <w:tcPr>
            <w:tcW w:w="1213" w:type="dxa"/>
            <w:noWrap/>
            <w:hideMark/>
          </w:tcPr>
          <w:p w14:paraId="223D1A6D" w14:textId="77777777" w:rsidR="00CE68F9" w:rsidRPr="00CE68F9" w:rsidRDefault="00CE68F9" w:rsidP="00587E9D">
            <w:pPr>
              <w:spacing w:line="240" w:lineRule="auto"/>
              <w:jc w:val="center"/>
            </w:pPr>
            <w:r w:rsidRPr="00CE68F9">
              <w:rPr>
                <w:rFonts w:hint="eastAsia"/>
              </w:rPr>
              <w:t>-0.213</w:t>
            </w:r>
          </w:p>
        </w:tc>
      </w:tr>
      <w:tr w:rsidR="00CE68F9" w:rsidRPr="00CE68F9" w14:paraId="3A45E5CB" w14:textId="77777777" w:rsidTr="00587E9D">
        <w:trPr>
          <w:trHeight w:val="276"/>
        </w:trPr>
        <w:tc>
          <w:tcPr>
            <w:tcW w:w="960" w:type="dxa"/>
            <w:noWrap/>
            <w:hideMark/>
          </w:tcPr>
          <w:p w14:paraId="2AE079C3" w14:textId="77777777" w:rsidR="00CE68F9" w:rsidRPr="00CE68F9" w:rsidRDefault="00CE68F9" w:rsidP="00587E9D">
            <w:pPr>
              <w:spacing w:line="240" w:lineRule="auto"/>
              <w:jc w:val="center"/>
            </w:pPr>
            <w:r w:rsidRPr="00CE68F9">
              <w:rPr>
                <w:rFonts w:hint="eastAsia"/>
              </w:rPr>
              <w:t>山西</w:t>
            </w:r>
          </w:p>
        </w:tc>
        <w:tc>
          <w:tcPr>
            <w:tcW w:w="960" w:type="dxa"/>
            <w:noWrap/>
            <w:hideMark/>
          </w:tcPr>
          <w:p w14:paraId="00ABF6E6" w14:textId="77777777" w:rsidR="00CE68F9" w:rsidRPr="00CE68F9" w:rsidRDefault="00CE68F9" w:rsidP="00587E9D">
            <w:pPr>
              <w:spacing w:line="240" w:lineRule="auto"/>
              <w:jc w:val="center"/>
            </w:pPr>
            <w:r w:rsidRPr="00CE68F9">
              <w:rPr>
                <w:rFonts w:hint="eastAsia"/>
              </w:rPr>
              <w:t>0.738</w:t>
            </w:r>
          </w:p>
        </w:tc>
        <w:tc>
          <w:tcPr>
            <w:tcW w:w="960" w:type="dxa"/>
            <w:noWrap/>
            <w:hideMark/>
          </w:tcPr>
          <w:p w14:paraId="602B8CDA" w14:textId="77777777" w:rsidR="00CE68F9" w:rsidRPr="00CE68F9" w:rsidRDefault="00CE68F9" w:rsidP="00587E9D">
            <w:pPr>
              <w:spacing w:line="240" w:lineRule="auto"/>
              <w:jc w:val="center"/>
            </w:pPr>
            <w:r w:rsidRPr="00CE68F9">
              <w:rPr>
                <w:rFonts w:hint="eastAsia"/>
              </w:rPr>
              <w:t>0.894</w:t>
            </w:r>
          </w:p>
        </w:tc>
        <w:tc>
          <w:tcPr>
            <w:tcW w:w="960" w:type="dxa"/>
            <w:noWrap/>
            <w:hideMark/>
          </w:tcPr>
          <w:p w14:paraId="01C762FD" w14:textId="77777777" w:rsidR="00CE68F9" w:rsidRPr="00CE68F9" w:rsidRDefault="00CE68F9" w:rsidP="00587E9D">
            <w:pPr>
              <w:spacing w:line="240" w:lineRule="auto"/>
              <w:jc w:val="center"/>
            </w:pPr>
            <w:r w:rsidRPr="00CE68F9">
              <w:rPr>
                <w:rFonts w:hint="eastAsia"/>
              </w:rPr>
              <w:t>0.826</w:t>
            </w:r>
          </w:p>
        </w:tc>
        <w:tc>
          <w:tcPr>
            <w:tcW w:w="960" w:type="dxa"/>
            <w:noWrap/>
            <w:hideMark/>
          </w:tcPr>
          <w:p w14:paraId="592D300B" w14:textId="77777777" w:rsidR="00CE68F9" w:rsidRPr="00CE68F9" w:rsidRDefault="00CE68F9" w:rsidP="00587E9D">
            <w:pPr>
              <w:spacing w:line="240" w:lineRule="auto"/>
              <w:jc w:val="center"/>
            </w:pPr>
            <w:r w:rsidRPr="00CE68F9">
              <w:rPr>
                <w:rFonts w:hint="eastAsia"/>
              </w:rPr>
              <w:t>0.588</w:t>
            </w:r>
          </w:p>
        </w:tc>
        <w:tc>
          <w:tcPr>
            <w:tcW w:w="960" w:type="dxa"/>
            <w:noWrap/>
            <w:hideMark/>
          </w:tcPr>
          <w:p w14:paraId="3598EF50" w14:textId="77777777" w:rsidR="00CE68F9" w:rsidRPr="00CE68F9" w:rsidRDefault="00CE68F9" w:rsidP="00587E9D">
            <w:pPr>
              <w:spacing w:line="240" w:lineRule="auto"/>
              <w:jc w:val="center"/>
            </w:pPr>
            <w:r w:rsidRPr="00CE68F9">
              <w:rPr>
                <w:rFonts w:hint="eastAsia"/>
              </w:rPr>
              <w:t>0.999</w:t>
            </w:r>
          </w:p>
        </w:tc>
        <w:tc>
          <w:tcPr>
            <w:tcW w:w="960" w:type="dxa"/>
            <w:noWrap/>
            <w:hideMark/>
          </w:tcPr>
          <w:p w14:paraId="4721AE52" w14:textId="77777777" w:rsidR="00CE68F9" w:rsidRPr="00CE68F9" w:rsidRDefault="00CE68F9" w:rsidP="00587E9D">
            <w:pPr>
              <w:spacing w:line="240" w:lineRule="auto"/>
              <w:jc w:val="center"/>
            </w:pPr>
            <w:r w:rsidRPr="00CE68F9">
              <w:rPr>
                <w:rFonts w:hint="eastAsia"/>
              </w:rPr>
              <w:t>0.589</w:t>
            </w:r>
          </w:p>
        </w:tc>
        <w:tc>
          <w:tcPr>
            <w:tcW w:w="1213" w:type="dxa"/>
            <w:noWrap/>
            <w:hideMark/>
          </w:tcPr>
          <w:p w14:paraId="72296CF5" w14:textId="77777777" w:rsidR="00CE68F9" w:rsidRPr="00CE68F9" w:rsidRDefault="00CE68F9" w:rsidP="00587E9D">
            <w:pPr>
              <w:spacing w:line="240" w:lineRule="auto"/>
              <w:jc w:val="center"/>
            </w:pPr>
            <w:r w:rsidRPr="00CE68F9">
              <w:rPr>
                <w:rFonts w:hint="eastAsia"/>
              </w:rPr>
              <w:t>-0.203</w:t>
            </w:r>
          </w:p>
        </w:tc>
      </w:tr>
      <w:tr w:rsidR="00CE68F9" w:rsidRPr="00CE68F9" w14:paraId="40049475" w14:textId="77777777" w:rsidTr="00587E9D">
        <w:trPr>
          <w:trHeight w:val="276"/>
        </w:trPr>
        <w:tc>
          <w:tcPr>
            <w:tcW w:w="960" w:type="dxa"/>
            <w:noWrap/>
            <w:hideMark/>
          </w:tcPr>
          <w:p w14:paraId="268D8114" w14:textId="77777777" w:rsidR="00CE68F9" w:rsidRPr="00CE68F9" w:rsidRDefault="00CE68F9" w:rsidP="00587E9D">
            <w:pPr>
              <w:spacing w:line="240" w:lineRule="auto"/>
              <w:jc w:val="center"/>
            </w:pPr>
            <w:r w:rsidRPr="00CE68F9">
              <w:rPr>
                <w:rFonts w:hint="eastAsia"/>
              </w:rPr>
              <w:t>内蒙古</w:t>
            </w:r>
          </w:p>
        </w:tc>
        <w:tc>
          <w:tcPr>
            <w:tcW w:w="960" w:type="dxa"/>
            <w:noWrap/>
            <w:hideMark/>
          </w:tcPr>
          <w:p w14:paraId="1D9D9810" w14:textId="77777777" w:rsidR="00CE68F9" w:rsidRPr="00CE68F9" w:rsidRDefault="00CE68F9" w:rsidP="00587E9D">
            <w:pPr>
              <w:spacing w:line="240" w:lineRule="auto"/>
              <w:jc w:val="center"/>
            </w:pPr>
            <w:r w:rsidRPr="00CE68F9">
              <w:rPr>
                <w:rFonts w:hint="eastAsia"/>
              </w:rPr>
              <w:t>0.901</w:t>
            </w:r>
          </w:p>
        </w:tc>
        <w:tc>
          <w:tcPr>
            <w:tcW w:w="960" w:type="dxa"/>
            <w:noWrap/>
            <w:hideMark/>
          </w:tcPr>
          <w:p w14:paraId="41DF4F57" w14:textId="77777777" w:rsidR="00CE68F9" w:rsidRPr="00CE68F9" w:rsidRDefault="00CE68F9" w:rsidP="00587E9D">
            <w:pPr>
              <w:spacing w:line="240" w:lineRule="auto"/>
              <w:jc w:val="center"/>
            </w:pPr>
            <w:r w:rsidRPr="00CE68F9">
              <w:rPr>
                <w:rFonts w:hint="eastAsia"/>
              </w:rPr>
              <w:t>0.965</w:t>
            </w:r>
          </w:p>
        </w:tc>
        <w:tc>
          <w:tcPr>
            <w:tcW w:w="960" w:type="dxa"/>
            <w:noWrap/>
            <w:hideMark/>
          </w:tcPr>
          <w:p w14:paraId="2EF398EB" w14:textId="77777777" w:rsidR="00CE68F9" w:rsidRPr="00CE68F9" w:rsidRDefault="00CE68F9" w:rsidP="00587E9D">
            <w:pPr>
              <w:spacing w:line="240" w:lineRule="auto"/>
              <w:jc w:val="center"/>
            </w:pPr>
            <w:r w:rsidRPr="00CE68F9">
              <w:rPr>
                <w:rFonts w:hint="eastAsia"/>
              </w:rPr>
              <w:t>0.934</w:t>
            </w:r>
          </w:p>
        </w:tc>
        <w:tc>
          <w:tcPr>
            <w:tcW w:w="960" w:type="dxa"/>
            <w:noWrap/>
            <w:hideMark/>
          </w:tcPr>
          <w:p w14:paraId="523E40D1" w14:textId="77777777" w:rsidR="00CE68F9" w:rsidRPr="00CE68F9" w:rsidRDefault="00CE68F9" w:rsidP="00587E9D">
            <w:pPr>
              <w:spacing w:line="240" w:lineRule="auto"/>
              <w:jc w:val="center"/>
            </w:pPr>
            <w:r w:rsidRPr="00CE68F9">
              <w:rPr>
                <w:rFonts w:hint="eastAsia"/>
              </w:rPr>
              <w:t>0.745</w:t>
            </w:r>
          </w:p>
        </w:tc>
        <w:tc>
          <w:tcPr>
            <w:tcW w:w="960" w:type="dxa"/>
            <w:noWrap/>
            <w:hideMark/>
          </w:tcPr>
          <w:p w14:paraId="39497CC6" w14:textId="77777777" w:rsidR="00CE68F9" w:rsidRPr="00CE68F9" w:rsidRDefault="00CE68F9" w:rsidP="00587E9D">
            <w:pPr>
              <w:spacing w:line="240" w:lineRule="auto"/>
              <w:jc w:val="center"/>
            </w:pPr>
            <w:r w:rsidRPr="00CE68F9">
              <w:rPr>
                <w:rFonts w:hint="eastAsia"/>
              </w:rPr>
              <w:t>0.999</w:t>
            </w:r>
          </w:p>
        </w:tc>
        <w:tc>
          <w:tcPr>
            <w:tcW w:w="960" w:type="dxa"/>
            <w:noWrap/>
            <w:hideMark/>
          </w:tcPr>
          <w:p w14:paraId="53449284" w14:textId="77777777" w:rsidR="00CE68F9" w:rsidRPr="00CE68F9" w:rsidRDefault="00CE68F9" w:rsidP="00587E9D">
            <w:pPr>
              <w:spacing w:line="240" w:lineRule="auto"/>
              <w:jc w:val="center"/>
            </w:pPr>
            <w:r w:rsidRPr="00CE68F9">
              <w:rPr>
                <w:rFonts w:hint="eastAsia"/>
              </w:rPr>
              <w:t>0.746</w:t>
            </w:r>
          </w:p>
        </w:tc>
        <w:tc>
          <w:tcPr>
            <w:tcW w:w="1213" w:type="dxa"/>
            <w:noWrap/>
            <w:hideMark/>
          </w:tcPr>
          <w:p w14:paraId="08B5C2F3" w14:textId="77777777" w:rsidR="00CE68F9" w:rsidRPr="00CE68F9" w:rsidRDefault="00CE68F9" w:rsidP="00587E9D">
            <w:pPr>
              <w:spacing w:line="240" w:lineRule="auto"/>
              <w:jc w:val="center"/>
            </w:pPr>
            <w:r w:rsidRPr="00CE68F9">
              <w:rPr>
                <w:rFonts w:hint="eastAsia"/>
              </w:rPr>
              <w:t>-0.173</w:t>
            </w:r>
          </w:p>
        </w:tc>
      </w:tr>
      <w:tr w:rsidR="00CE68F9" w:rsidRPr="00CE68F9" w14:paraId="4FBAE0FF" w14:textId="77777777" w:rsidTr="00587E9D">
        <w:trPr>
          <w:trHeight w:val="276"/>
        </w:trPr>
        <w:tc>
          <w:tcPr>
            <w:tcW w:w="960" w:type="dxa"/>
            <w:noWrap/>
            <w:hideMark/>
          </w:tcPr>
          <w:p w14:paraId="0AC01E7B" w14:textId="77777777" w:rsidR="00CE68F9" w:rsidRPr="00CE68F9" w:rsidRDefault="00CE68F9" w:rsidP="00587E9D">
            <w:pPr>
              <w:spacing w:line="240" w:lineRule="auto"/>
              <w:jc w:val="center"/>
            </w:pPr>
            <w:r w:rsidRPr="00CE68F9">
              <w:rPr>
                <w:rFonts w:hint="eastAsia"/>
              </w:rPr>
              <w:t>辽宁</w:t>
            </w:r>
          </w:p>
        </w:tc>
        <w:tc>
          <w:tcPr>
            <w:tcW w:w="960" w:type="dxa"/>
            <w:noWrap/>
            <w:hideMark/>
          </w:tcPr>
          <w:p w14:paraId="075DFD39"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BC83173"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A1DD608"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5A8AECC" w14:textId="77777777" w:rsidR="00CE68F9" w:rsidRPr="00CE68F9" w:rsidRDefault="00CE68F9" w:rsidP="00587E9D">
            <w:pPr>
              <w:spacing w:line="240" w:lineRule="auto"/>
              <w:jc w:val="center"/>
            </w:pPr>
            <w:r w:rsidRPr="00CE68F9">
              <w:rPr>
                <w:rFonts w:hint="eastAsia"/>
              </w:rPr>
              <w:t>0.903</w:t>
            </w:r>
          </w:p>
        </w:tc>
        <w:tc>
          <w:tcPr>
            <w:tcW w:w="960" w:type="dxa"/>
            <w:noWrap/>
            <w:hideMark/>
          </w:tcPr>
          <w:p w14:paraId="2346A34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7F3769F" w14:textId="77777777" w:rsidR="00CE68F9" w:rsidRPr="00CE68F9" w:rsidRDefault="00CE68F9" w:rsidP="00587E9D">
            <w:pPr>
              <w:spacing w:line="240" w:lineRule="auto"/>
              <w:jc w:val="center"/>
            </w:pPr>
            <w:r w:rsidRPr="00CE68F9">
              <w:rPr>
                <w:rFonts w:hint="eastAsia"/>
              </w:rPr>
              <w:t>0.903</w:t>
            </w:r>
          </w:p>
        </w:tc>
        <w:tc>
          <w:tcPr>
            <w:tcW w:w="1213" w:type="dxa"/>
            <w:noWrap/>
            <w:hideMark/>
          </w:tcPr>
          <w:p w14:paraId="021A8DB4" w14:textId="77777777" w:rsidR="00CE68F9" w:rsidRPr="00CE68F9" w:rsidRDefault="00CE68F9" w:rsidP="00587E9D">
            <w:pPr>
              <w:spacing w:line="240" w:lineRule="auto"/>
              <w:jc w:val="center"/>
            </w:pPr>
            <w:r w:rsidRPr="00CE68F9">
              <w:rPr>
                <w:rFonts w:hint="eastAsia"/>
              </w:rPr>
              <w:t>-0.097</w:t>
            </w:r>
          </w:p>
        </w:tc>
      </w:tr>
      <w:tr w:rsidR="00CE68F9" w:rsidRPr="00CE68F9" w14:paraId="3CD0FE23" w14:textId="77777777" w:rsidTr="00587E9D">
        <w:trPr>
          <w:trHeight w:val="276"/>
        </w:trPr>
        <w:tc>
          <w:tcPr>
            <w:tcW w:w="960" w:type="dxa"/>
            <w:noWrap/>
            <w:hideMark/>
          </w:tcPr>
          <w:p w14:paraId="4F566FBA" w14:textId="77777777" w:rsidR="00CE68F9" w:rsidRPr="00CE68F9" w:rsidRDefault="00CE68F9" w:rsidP="00587E9D">
            <w:pPr>
              <w:spacing w:line="240" w:lineRule="auto"/>
              <w:jc w:val="center"/>
            </w:pPr>
            <w:r w:rsidRPr="00CE68F9">
              <w:rPr>
                <w:rFonts w:hint="eastAsia"/>
              </w:rPr>
              <w:t>吉林</w:t>
            </w:r>
          </w:p>
        </w:tc>
        <w:tc>
          <w:tcPr>
            <w:tcW w:w="960" w:type="dxa"/>
            <w:noWrap/>
            <w:hideMark/>
          </w:tcPr>
          <w:p w14:paraId="4209224A" w14:textId="77777777" w:rsidR="00CE68F9" w:rsidRPr="00CE68F9" w:rsidRDefault="00CE68F9" w:rsidP="00587E9D">
            <w:pPr>
              <w:spacing w:line="240" w:lineRule="auto"/>
              <w:jc w:val="center"/>
            </w:pPr>
            <w:r w:rsidRPr="00CE68F9">
              <w:rPr>
                <w:rFonts w:hint="eastAsia"/>
              </w:rPr>
              <w:t>0.968</w:t>
            </w:r>
          </w:p>
        </w:tc>
        <w:tc>
          <w:tcPr>
            <w:tcW w:w="960" w:type="dxa"/>
            <w:noWrap/>
            <w:hideMark/>
          </w:tcPr>
          <w:p w14:paraId="7375440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4C09863" w14:textId="77777777" w:rsidR="00CE68F9" w:rsidRPr="00CE68F9" w:rsidRDefault="00CE68F9" w:rsidP="00587E9D">
            <w:pPr>
              <w:spacing w:line="240" w:lineRule="auto"/>
              <w:jc w:val="center"/>
            </w:pPr>
            <w:r w:rsidRPr="00CE68F9">
              <w:rPr>
                <w:rFonts w:hint="eastAsia"/>
              </w:rPr>
              <w:t>0.968</w:t>
            </w:r>
          </w:p>
        </w:tc>
        <w:tc>
          <w:tcPr>
            <w:tcW w:w="960" w:type="dxa"/>
            <w:noWrap/>
            <w:hideMark/>
          </w:tcPr>
          <w:p w14:paraId="1BA2FCF0" w14:textId="77777777" w:rsidR="00CE68F9" w:rsidRPr="00CE68F9" w:rsidRDefault="00CE68F9" w:rsidP="00587E9D">
            <w:pPr>
              <w:spacing w:line="240" w:lineRule="auto"/>
              <w:jc w:val="center"/>
            </w:pPr>
            <w:r w:rsidRPr="00CE68F9">
              <w:rPr>
                <w:rFonts w:hint="eastAsia"/>
              </w:rPr>
              <w:t>0.659</w:t>
            </w:r>
          </w:p>
        </w:tc>
        <w:tc>
          <w:tcPr>
            <w:tcW w:w="960" w:type="dxa"/>
            <w:noWrap/>
            <w:hideMark/>
          </w:tcPr>
          <w:p w14:paraId="56CE371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02528A7" w14:textId="77777777" w:rsidR="00CE68F9" w:rsidRPr="00CE68F9" w:rsidRDefault="00CE68F9" w:rsidP="00587E9D">
            <w:pPr>
              <w:spacing w:line="240" w:lineRule="auto"/>
              <w:jc w:val="center"/>
            </w:pPr>
            <w:r w:rsidRPr="00CE68F9">
              <w:rPr>
                <w:rFonts w:hint="eastAsia"/>
              </w:rPr>
              <w:t>0.659</w:t>
            </w:r>
          </w:p>
        </w:tc>
        <w:tc>
          <w:tcPr>
            <w:tcW w:w="1213" w:type="dxa"/>
            <w:noWrap/>
            <w:hideMark/>
          </w:tcPr>
          <w:p w14:paraId="6C9575B1" w14:textId="77777777" w:rsidR="00CE68F9" w:rsidRPr="00CE68F9" w:rsidRDefault="00CE68F9" w:rsidP="00587E9D">
            <w:pPr>
              <w:spacing w:line="240" w:lineRule="auto"/>
              <w:jc w:val="center"/>
            </w:pPr>
            <w:r w:rsidRPr="00CE68F9">
              <w:rPr>
                <w:rFonts w:hint="eastAsia"/>
              </w:rPr>
              <w:t>-0.319</w:t>
            </w:r>
          </w:p>
        </w:tc>
      </w:tr>
      <w:tr w:rsidR="00CE68F9" w:rsidRPr="00CE68F9" w14:paraId="5AA1DB09" w14:textId="77777777" w:rsidTr="00587E9D">
        <w:trPr>
          <w:trHeight w:val="276"/>
        </w:trPr>
        <w:tc>
          <w:tcPr>
            <w:tcW w:w="960" w:type="dxa"/>
            <w:noWrap/>
            <w:hideMark/>
          </w:tcPr>
          <w:p w14:paraId="38B261DA" w14:textId="77777777" w:rsidR="00CE68F9" w:rsidRPr="00CE68F9" w:rsidRDefault="00CE68F9" w:rsidP="00587E9D">
            <w:pPr>
              <w:spacing w:line="240" w:lineRule="auto"/>
              <w:jc w:val="center"/>
            </w:pPr>
            <w:r w:rsidRPr="00CE68F9">
              <w:rPr>
                <w:rFonts w:hint="eastAsia"/>
              </w:rPr>
              <w:t>黑龙江</w:t>
            </w:r>
          </w:p>
        </w:tc>
        <w:tc>
          <w:tcPr>
            <w:tcW w:w="960" w:type="dxa"/>
            <w:noWrap/>
            <w:hideMark/>
          </w:tcPr>
          <w:p w14:paraId="2E60B992"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FBBD38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3AFCD4B"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A63A6DD" w14:textId="77777777" w:rsidR="00CE68F9" w:rsidRPr="00CE68F9" w:rsidRDefault="00CE68F9" w:rsidP="00587E9D">
            <w:pPr>
              <w:spacing w:line="240" w:lineRule="auto"/>
              <w:jc w:val="center"/>
            </w:pPr>
            <w:r w:rsidRPr="00CE68F9">
              <w:rPr>
                <w:rFonts w:hint="eastAsia"/>
              </w:rPr>
              <w:t>0.768</w:t>
            </w:r>
          </w:p>
        </w:tc>
        <w:tc>
          <w:tcPr>
            <w:tcW w:w="960" w:type="dxa"/>
            <w:noWrap/>
            <w:hideMark/>
          </w:tcPr>
          <w:p w14:paraId="1C05466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16B8AC8" w14:textId="77777777" w:rsidR="00CE68F9" w:rsidRPr="00CE68F9" w:rsidRDefault="00CE68F9" w:rsidP="00587E9D">
            <w:pPr>
              <w:spacing w:line="240" w:lineRule="auto"/>
              <w:jc w:val="center"/>
            </w:pPr>
            <w:r w:rsidRPr="00CE68F9">
              <w:rPr>
                <w:rFonts w:hint="eastAsia"/>
              </w:rPr>
              <w:t>0.768</w:t>
            </w:r>
          </w:p>
        </w:tc>
        <w:tc>
          <w:tcPr>
            <w:tcW w:w="1213" w:type="dxa"/>
            <w:noWrap/>
            <w:hideMark/>
          </w:tcPr>
          <w:p w14:paraId="65B7E38F" w14:textId="77777777" w:rsidR="00CE68F9" w:rsidRPr="00CE68F9" w:rsidRDefault="00CE68F9" w:rsidP="00587E9D">
            <w:pPr>
              <w:spacing w:line="240" w:lineRule="auto"/>
              <w:jc w:val="center"/>
            </w:pPr>
            <w:r w:rsidRPr="00CE68F9">
              <w:rPr>
                <w:rFonts w:hint="eastAsia"/>
              </w:rPr>
              <w:t>-0.232</w:t>
            </w:r>
          </w:p>
        </w:tc>
      </w:tr>
      <w:tr w:rsidR="00CE68F9" w:rsidRPr="00CE68F9" w14:paraId="0B3E8C8B" w14:textId="77777777" w:rsidTr="00587E9D">
        <w:trPr>
          <w:trHeight w:val="276"/>
        </w:trPr>
        <w:tc>
          <w:tcPr>
            <w:tcW w:w="960" w:type="dxa"/>
            <w:noWrap/>
            <w:hideMark/>
          </w:tcPr>
          <w:p w14:paraId="0E5CCC4D" w14:textId="77777777" w:rsidR="00CE68F9" w:rsidRPr="00CE68F9" w:rsidRDefault="00CE68F9" w:rsidP="00587E9D">
            <w:pPr>
              <w:spacing w:line="240" w:lineRule="auto"/>
              <w:jc w:val="center"/>
            </w:pPr>
            <w:r w:rsidRPr="00CE68F9">
              <w:rPr>
                <w:rFonts w:hint="eastAsia"/>
              </w:rPr>
              <w:t>上海</w:t>
            </w:r>
          </w:p>
        </w:tc>
        <w:tc>
          <w:tcPr>
            <w:tcW w:w="960" w:type="dxa"/>
            <w:noWrap/>
            <w:hideMark/>
          </w:tcPr>
          <w:p w14:paraId="19166C42"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C43E1F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34181BA"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31A75BE"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923C434"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C2AD1FC" w14:textId="77777777" w:rsidR="00CE68F9" w:rsidRPr="00CE68F9" w:rsidRDefault="00CE68F9" w:rsidP="00587E9D">
            <w:pPr>
              <w:spacing w:line="240" w:lineRule="auto"/>
              <w:jc w:val="center"/>
            </w:pPr>
            <w:r w:rsidRPr="00CE68F9">
              <w:rPr>
                <w:rFonts w:hint="eastAsia"/>
              </w:rPr>
              <w:t>1</w:t>
            </w:r>
          </w:p>
        </w:tc>
        <w:tc>
          <w:tcPr>
            <w:tcW w:w="1213" w:type="dxa"/>
            <w:noWrap/>
            <w:hideMark/>
          </w:tcPr>
          <w:p w14:paraId="11C69B3F" w14:textId="77777777" w:rsidR="00CE68F9" w:rsidRPr="00CE68F9" w:rsidRDefault="00CE68F9" w:rsidP="00587E9D">
            <w:pPr>
              <w:spacing w:line="240" w:lineRule="auto"/>
              <w:jc w:val="center"/>
            </w:pPr>
            <w:r w:rsidRPr="00CE68F9">
              <w:rPr>
                <w:rFonts w:hint="eastAsia"/>
              </w:rPr>
              <w:t>0</w:t>
            </w:r>
          </w:p>
        </w:tc>
      </w:tr>
      <w:tr w:rsidR="00CE68F9" w:rsidRPr="00CE68F9" w14:paraId="7EB8512D" w14:textId="77777777" w:rsidTr="00587E9D">
        <w:trPr>
          <w:trHeight w:val="276"/>
        </w:trPr>
        <w:tc>
          <w:tcPr>
            <w:tcW w:w="960" w:type="dxa"/>
            <w:noWrap/>
            <w:hideMark/>
          </w:tcPr>
          <w:p w14:paraId="79A25D00" w14:textId="77777777" w:rsidR="00CE68F9" w:rsidRPr="00CE68F9" w:rsidRDefault="00CE68F9" w:rsidP="00587E9D">
            <w:pPr>
              <w:spacing w:line="240" w:lineRule="auto"/>
              <w:jc w:val="center"/>
            </w:pPr>
            <w:r w:rsidRPr="00CE68F9">
              <w:rPr>
                <w:rFonts w:hint="eastAsia"/>
              </w:rPr>
              <w:t>江苏</w:t>
            </w:r>
          </w:p>
        </w:tc>
        <w:tc>
          <w:tcPr>
            <w:tcW w:w="960" w:type="dxa"/>
            <w:noWrap/>
            <w:hideMark/>
          </w:tcPr>
          <w:p w14:paraId="64D6C527" w14:textId="77777777" w:rsidR="00CE68F9" w:rsidRPr="00CE68F9" w:rsidRDefault="00CE68F9" w:rsidP="00587E9D">
            <w:pPr>
              <w:spacing w:line="240" w:lineRule="auto"/>
              <w:jc w:val="center"/>
            </w:pPr>
            <w:r w:rsidRPr="00CE68F9">
              <w:rPr>
                <w:rFonts w:hint="eastAsia"/>
              </w:rPr>
              <w:t>0.805</w:t>
            </w:r>
          </w:p>
        </w:tc>
        <w:tc>
          <w:tcPr>
            <w:tcW w:w="960" w:type="dxa"/>
            <w:noWrap/>
            <w:hideMark/>
          </w:tcPr>
          <w:p w14:paraId="1E5668A0" w14:textId="77777777" w:rsidR="00CE68F9" w:rsidRPr="00CE68F9" w:rsidRDefault="00CE68F9" w:rsidP="00587E9D">
            <w:pPr>
              <w:spacing w:line="240" w:lineRule="auto"/>
              <w:jc w:val="center"/>
            </w:pPr>
            <w:r w:rsidRPr="00CE68F9">
              <w:rPr>
                <w:rFonts w:hint="eastAsia"/>
              </w:rPr>
              <w:t>0.842</w:t>
            </w:r>
          </w:p>
        </w:tc>
        <w:tc>
          <w:tcPr>
            <w:tcW w:w="960" w:type="dxa"/>
            <w:noWrap/>
            <w:hideMark/>
          </w:tcPr>
          <w:p w14:paraId="73F87479" w14:textId="77777777" w:rsidR="00CE68F9" w:rsidRPr="00CE68F9" w:rsidRDefault="00CE68F9" w:rsidP="00587E9D">
            <w:pPr>
              <w:spacing w:line="240" w:lineRule="auto"/>
              <w:jc w:val="center"/>
            </w:pPr>
            <w:r w:rsidRPr="00CE68F9">
              <w:rPr>
                <w:rFonts w:hint="eastAsia"/>
              </w:rPr>
              <w:t>0.957</w:t>
            </w:r>
          </w:p>
        </w:tc>
        <w:tc>
          <w:tcPr>
            <w:tcW w:w="960" w:type="dxa"/>
            <w:noWrap/>
            <w:hideMark/>
          </w:tcPr>
          <w:p w14:paraId="1D99488F" w14:textId="77777777" w:rsidR="00CE68F9" w:rsidRPr="00CE68F9" w:rsidRDefault="00CE68F9" w:rsidP="00587E9D">
            <w:pPr>
              <w:spacing w:line="240" w:lineRule="auto"/>
              <w:jc w:val="center"/>
            </w:pPr>
            <w:r w:rsidRPr="00CE68F9">
              <w:rPr>
                <w:rFonts w:hint="eastAsia"/>
              </w:rPr>
              <w:t>0.877</w:t>
            </w:r>
          </w:p>
        </w:tc>
        <w:tc>
          <w:tcPr>
            <w:tcW w:w="960" w:type="dxa"/>
            <w:noWrap/>
            <w:hideMark/>
          </w:tcPr>
          <w:p w14:paraId="1C816081" w14:textId="77777777" w:rsidR="00CE68F9" w:rsidRPr="00CE68F9" w:rsidRDefault="00CE68F9" w:rsidP="00587E9D">
            <w:pPr>
              <w:spacing w:line="240" w:lineRule="auto"/>
              <w:jc w:val="center"/>
            </w:pPr>
            <w:r w:rsidRPr="00CE68F9">
              <w:rPr>
                <w:rFonts w:hint="eastAsia"/>
              </w:rPr>
              <w:t>0.997</w:t>
            </w:r>
          </w:p>
        </w:tc>
        <w:tc>
          <w:tcPr>
            <w:tcW w:w="960" w:type="dxa"/>
            <w:noWrap/>
            <w:hideMark/>
          </w:tcPr>
          <w:p w14:paraId="2A600470" w14:textId="77777777" w:rsidR="00CE68F9" w:rsidRPr="00CE68F9" w:rsidRDefault="00CE68F9" w:rsidP="00587E9D">
            <w:pPr>
              <w:spacing w:line="240" w:lineRule="auto"/>
              <w:jc w:val="center"/>
            </w:pPr>
            <w:r w:rsidRPr="00CE68F9">
              <w:rPr>
                <w:rFonts w:hint="eastAsia"/>
              </w:rPr>
              <w:t>0.88</w:t>
            </w:r>
          </w:p>
        </w:tc>
        <w:tc>
          <w:tcPr>
            <w:tcW w:w="1213" w:type="dxa"/>
            <w:noWrap/>
            <w:hideMark/>
          </w:tcPr>
          <w:p w14:paraId="409712C8" w14:textId="77777777" w:rsidR="00CE68F9" w:rsidRPr="00CE68F9" w:rsidRDefault="00CE68F9" w:rsidP="00587E9D">
            <w:pPr>
              <w:spacing w:line="240" w:lineRule="auto"/>
              <w:jc w:val="center"/>
            </w:pPr>
            <w:r w:rsidRPr="00CE68F9">
              <w:rPr>
                <w:rFonts w:hint="eastAsia"/>
              </w:rPr>
              <w:t>0.089</w:t>
            </w:r>
          </w:p>
        </w:tc>
      </w:tr>
      <w:tr w:rsidR="00CE68F9" w:rsidRPr="00CE68F9" w14:paraId="4AA2105F" w14:textId="77777777" w:rsidTr="00587E9D">
        <w:trPr>
          <w:trHeight w:val="276"/>
        </w:trPr>
        <w:tc>
          <w:tcPr>
            <w:tcW w:w="960" w:type="dxa"/>
            <w:noWrap/>
            <w:hideMark/>
          </w:tcPr>
          <w:p w14:paraId="000F3957" w14:textId="77777777" w:rsidR="00CE68F9" w:rsidRPr="00CE68F9" w:rsidRDefault="00CE68F9" w:rsidP="00587E9D">
            <w:pPr>
              <w:spacing w:line="240" w:lineRule="auto"/>
              <w:jc w:val="center"/>
            </w:pPr>
            <w:r w:rsidRPr="00CE68F9">
              <w:rPr>
                <w:rFonts w:hint="eastAsia"/>
              </w:rPr>
              <w:t>浙江</w:t>
            </w:r>
          </w:p>
        </w:tc>
        <w:tc>
          <w:tcPr>
            <w:tcW w:w="960" w:type="dxa"/>
            <w:noWrap/>
            <w:hideMark/>
          </w:tcPr>
          <w:p w14:paraId="63177A2C" w14:textId="77777777" w:rsidR="00CE68F9" w:rsidRPr="00CE68F9" w:rsidRDefault="00CE68F9" w:rsidP="00587E9D">
            <w:pPr>
              <w:spacing w:line="240" w:lineRule="auto"/>
              <w:jc w:val="center"/>
            </w:pPr>
            <w:r w:rsidRPr="00CE68F9">
              <w:rPr>
                <w:rFonts w:hint="eastAsia"/>
              </w:rPr>
              <w:t>0.775</w:t>
            </w:r>
          </w:p>
        </w:tc>
        <w:tc>
          <w:tcPr>
            <w:tcW w:w="960" w:type="dxa"/>
            <w:noWrap/>
            <w:hideMark/>
          </w:tcPr>
          <w:p w14:paraId="16B6D356" w14:textId="77777777" w:rsidR="00CE68F9" w:rsidRPr="00CE68F9" w:rsidRDefault="00CE68F9" w:rsidP="00587E9D">
            <w:pPr>
              <w:spacing w:line="240" w:lineRule="auto"/>
              <w:jc w:val="center"/>
            </w:pPr>
            <w:r w:rsidRPr="00CE68F9">
              <w:rPr>
                <w:rFonts w:hint="eastAsia"/>
              </w:rPr>
              <w:t>0.84</w:t>
            </w:r>
          </w:p>
        </w:tc>
        <w:tc>
          <w:tcPr>
            <w:tcW w:w="960" w:type="dxa"/>
            <w:noWrap/>
            <w:hideMark/>
          </w:tcPr>
          <w:p w14:paraId="7ED65A30" w14:textId="77777777" w:rsidR="00CE68F9" w:rsidRPr="00CE68F9" w:rsidRDefault="00CE68F9" w:rsidP="00587E9D">
            <w:pPr>
              <w:spacing w:line="240" w:lineRule="auto"/>
              <w:jc w:val="center"/>
            </w:pPr>
            <w:r w:rsidRPr="00CE68F9">
              <w:rPr>
                <w:rFonts w:hint="eastAsia"/>
              </w:rPr>
              <w:t>0.923</w:t>
            </w:r>
          </w:p>
        </w:tc>
        <w:tc>
          <w:tcPr>
            <w:tcW w:w="960" w:type="dxa"/>
            <w:noWrap/>
            <w:hideMark/>
          </w:tcPr>
          <w:p w14:paraId="004EDC60" w14:textId="77777777" w:rsidR="00CE68F9" w:rsidRPr="00CE68F9" w:rsidRDefault="00CE68F9" w:rsidP="00587E9D">
            <w:pPr>
              <w:spacing w:line="240" w:lineRule="auto"/>
              <w:jc w:val="center"/>
            </w:pPr>
            <w:r w:rsidRPr="00CE68F9">
              <w:rPr>
                <w:rFonts w:hint="eastAsia"/>
              </w:rPr>
              <w:t>0.884</w:t>
            </w:r>
          </w:p>
        </w:tc>
        <w:tc>
          <w:tcPr>
            <w:tcW w:w="960" w:type="dxa"/>
            <w:noWrap/>
            <w:hideMark/>
          </w:tcPr>
          <w:p w14:paraId="6C6908F1" w14:textId="77777777" w:rsidR="00CE68F9" w:rsidRPr="00CE68F9" w:rsidRDefault="00CE68F9" w:rsidP="00587E9D">
            <w:pPr>
              <w:spacing w:line="240" w:lineRule="auto"/>
              <w:jc w:val="center"/>
            </w:pPr>
            <w:r w:rsidRPr="00CE68F9">
              <w:rPr>
                <w:rFonts w:hint="eastAsia"/>
              </w:rPr>
              <w:t>0.994</w:t>
            </w:r>
          </w:p>
        </w:tc>
        <w:tc>
          <w:tcPr>
            <w:tcW w:w="960" w:type="dxa"/>
            <w:noWrap/>
            <w:hideMark/>
          </w:tcPr>
          <w:p w14:paraId="1488FCFE" w14:textId="77777777" w:rsidR="00CE68F9" w:rsidRPr="00CE68F9" w:rsidRDefault="00CE68F9" w:rsidP="00587E9D">
            <w:pPr>
              <w:spacing w:line="240" w:lineRule="auto"/>
              <w:jc w:val="center"/>
            </w:pPr>
            <w:r w:rsidRPr="00CE68F9">
              <w:rPr>
                <w:rFonts w:hint="eastAsia"/>
              </w:rPr>
              <w:t>0.889</w:t>
            </w:r>
          </w:p>
        </w:tc>
        <w:tc>
          <w:tcPr>
            <w:tcW w:w="1213" w:type="dxa"/>
            <w:noWrap/>
            <w:hideMark/>
          </w:tcPr>
          <w:p w14:paraId="665E4C4D" w14:textId="77777777" w:rsidR="00CE68F9" w:rsidRPr="00CE68F9" w:rsidRDefault="00CE68F9" w:rsidP="00587E9D">
            <w:pPr>
              <w:spacing w:line="240" w:lineRule="auto"/>
              <w:jc w:val="center"/>
            </w:pPr>
            <w:r w:rsidRPr="00CE68F9">
              <w:rPr>
                <w:rFonts w:hint="eastAsia"/>
              </w:rPr>
              <w:t>0.141</w:t>
            </w:r>
          </w:p>
        </w:tc>
      </w:tr>
      <w:tr w:rsidR="00CE68F9" w:rsidRPr="00CE68F9" w14:paraId="6DCE223F" w14:textId="77777777" w:rsidTr="00587E9D">
        <w:trPr>
          <w:trHeight w:val="276"/>
        </w:trPr>
        <w:tc>
          <w:tcPr>
            <w:tcW w:w="960" w:type="dxa"/>
            <w:noWrap/>
            <w:hideMark/>
          </w:tcPr>
          <w:p w14:paraId="465AE3A7" w14:textId="77777777" w:rsidR="00CE68F9" w:rsidRPr="00CE68F9" w:rsidRDefault="00CE68F9" w:rsidP="00587E9D">
            <w:pPr>
              <w:spacing w:line="240" w:lineRule="auto"/>
              <w:jc w:val="center"/>
            </w:pPr>
            <w:r w:rsidRPr="00CE68F9">
              <w:rPr>
                <w:rFonts w:hint="eastAsia"/>
              </w:rPr>
              <w:t>安徽</w:t>
            </w:r>
          </w:p>
        </w:tc>
        <w:tc>
          <w:tcPr>
            <w:tcW w:w="960" w:type="dxa"/>
            <w:noWrap/>
            <w:hideMark/>
          </w:tcPr>
          <w:p w14:paraId="27DC6106" w14:textId="77777777" w:rsidR="00CE68F9" w:rsidRPr="00CE68F9" w:rsidRDefault="00CE68F9" w:rsidP="00587E9D">
            <w:pPr>
              <w:spacing w:line="240" w:lineRule="auto"/>
              <w:jc w:val="center"/>
            </w:pPr>
            <w:r w:rsidRPr="00CE68F9">
              <w:rPr>
                <w:rFonts w:hint="eastAsia"/>
              </w:rPr>
              <w:t>0.841</w:t>
            </w:r>
          </w:p>
        </w:tc>
        <w:tc>
          <w:tcPr>
            <w:tcW w:w="960" w:type="dxa"/>
            <w:noWrap/>
            <w:hideMark/>
          </w:tcPr>
          <w:p w14:paraId="4C82F779" w14:textId="77777777" w:rsidR="00CE68F9" w:rsidRPr="00CE68F9" w:rsidRDefault="00CE68F9" w:rsidP="00587E9D">
            <w:pPr>
              <w:spacing w:line="240" w:lineRule="auto"/>
              <w:jc w:val="center"/>
            </w:pPr>
            <w:r w:rsidRPr="00CE68F9">
              <w:rPr>
                <w:rFonts w:hint="eastAsia"/>
              </w:rPr>
              <w:t>0.942</w:t>
            </w:r>
          </w:p>
        </w:tc>
        <w:tc>
          <w:tcPr>
            <w:tcW w:w="960" w:type="dxa"/>
            <w:noWrap/>
            <w:hideMark/>
          </w:tcPr>
          <w:p w14:paraId="575CC40F" w14:textId="77777777" w:rsidR="00CE68F9" w:rsidRPr="00CE68F9" w:rsidRDefault="00CE68F9" w:rsidP="00587E9D">
            <w:pPr>
              <w:spacing w:line="240" w:lineRule="auto"/>
              <w:jc w:val="center"/>
            </w:pPr>
            <w:r w:rsidRPr="00CE68F9">
              <w:rPr>
                <w:rFonts w:hint="eastAsia"/>
              </w:rPr>
              <w:t>0.893</w:t>
            </w:r>
          </w:p>
        </w:tc>
        <w:tc>
          <w:tcPr>
            <w:tcW w:w="960" w:type="dxa"/>
            <w:noWrap/>
            <w:hideMark/>
          </w:tcPr>
          <w:p w14:paraId="1CDA4AE5" w14:textId="77777777" w:rsidR="00CE68F9" w:rsidRPr="00CE68F9" w:rsidRDefault="00CE68F9" w:rsidP="00587E9D">
            <w:pPr>
              <w:spacing w:line="240" w:lineRule="auto"/>
              <w:jc w:val="center"/>
            </w:pPr>
            <w:r w:rsidRPr="00CE68F9">
              <w:rPr>
                <w:rFonts w:hint="eastAsia"/>
              </w:rPr>
              <w:t>0.683</w:t>
            </w:r>
          </w:p>
        </w:tc>
        <w:tc>
          <w:tcPr>
            <w:tcW w:w="960" w:type="dxa"/>
            <w:noWrap/>
            <w:hideMark/>
          </w:tcPr>
          <w:p w14:paraId="7D77E5B1"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BB3A179" w14:textId="77777777" w:rsidR="00CE68F9" w:rsidRPr="00CE68F9" w:rsidRDefault="00CE68F9" w:rsidP="00587E9D">
            <w:pPr>
              <w:spacing w:line="240" w:lineRule="auto"/>
              <w:jc w:val="center"/>
            </w:pPr>
            <w:r w:rsidRPr="00CE68F9">
              <w:rPr>
                <w:rFonts w:hint="eastAsia"/>
              </w:rPr>
              <w:t>0.683</w:t>
            </w:r>
          </w:p>
        </w:tc>
        <w:tc>
          <w:tcPr>
            <w:tcW w:w="1213" w:type="dxa"/>
            <w:noWrap/>
            <w:hideMark/>
          </w:tcPr>
          <w:p w14:paraId="354687A2" w14:textId="77777777" w:rsidR="00CE68F9" w:rsidRPr="00CE68F9" w:rsidRDefault="00CE68F9" w:rsidP="00587E9D">
            <w:pPr>
              <w:spacing w:line="240" w:lineRule="auto"/>
              <w:jc w:val="center"/>
            </w:pPr>
            <w:r w:rsidRPr="00CE68F9">
              <w:rPr>
                <w:rFonts w:hint="eastAsia"/>
              </w:rPr>
              <w:t>-0.188</w:t>
            </w:r>
          </w:p>
        </w:tc>
      </w:tr>
      <w:tr w:rsidR="00CE68F9" w:rsidRPr="00CE68F9" w14:paraId="0C2D8818" w14:textId="77777777" w:rsidTr="00587E9D">
        <w:trPr>
          <w:trHeight w:val="276"/>
        </w:trPr>
        <w:tc>
          <w:tcPr>
            <w:tcW w:w="960" w:type="dxa"/>
            <w:noWrap/>
            <w:hideMark/>
          </w:tcPr>
          <w:p w14:paraId="1804C745" w14:textId="77777777" w:rsidR="00CE68F9" w:rsidRPr="00CE68F9" w:rsidRDefault="00CE68F9" w:rsidP="00587E9D">
            <w:pPr>
              <w:spacing w:line="240" w:lineRule="auto"/>
              <w:jc w:val="center"/>
            </w:pPr>
            <w:r w:rsidRPr="00CE68F9">
              <w:rPr>
                <w:rFonts w:hint="eastAsia"/>
              </w:rPr>
              <w:t>福建</w:t>
            </w:r>
          </w:p>
        </w:tc>
        <w:tc>
          <w:tcPr>
            <w:tcW w:w="960" w:type="dxa"/>
            <w:noWrap/>
            <w:hideMark/>
          </w:tcPr>
          <w:p w14:paraId="0A5D69A0" w14:textId="77777777" w:rsidR="00CE68F9" w:rsidRPr="00CE68F9" w:rsidRDefault="00CE68F9" w:rsidP="00587E9D">
            <w:pPr>
              <w:spacing w:line="240" w:lineRule="auto"/>
              <w:jc w:val="center"/>
            </w:pPr>
            <w:r w:rsidRPr="00CE68F9">
              <w:rPr>
                <w:rFonts w:hint="eastAsia"/>
              </w:rPr>
              <w:t>0.702</w:t>
            </w:r>
          </w:p>
        </w:tc>
        <w:tc>
          <w:tcPr>
            <w:tcW w:w="960" w:type="dxa"/>
            <w:noWrap/>
            <w:hideMark/>
          </w:tcPr>
          <w:p w14:paraId="3CA9E482" w14:textId="77777777" w:rsidR="00CE68F9" w:rsidRPr="00CE68F9" w:rsidRDefault="00CE68F9" w:rsidP="00587E9D">
            <w:pPr>
              <w:spacing w:line="240" w:lineRule="auto"/>
              <w:jc w:val="center"/>
            </w:pPr>
            <w:r w:rsidRPr="00CE68F9">
              <w:rPr>
                <w:rFonts w:hint="eastAsia"/>
              </w:rPr>
              <w:t>0.753</w:t>
            </w:r>
          </w:p>
        </w:tc>
        <w:tc>
          <w:tcPr>
            <w:tcW w:w="960" w:type="dxa"/>
            <w:noWrap/>
            <w:hideMark/>
          </w:tcPr>
          <w:p w14:paraId="5CB030B5" w14:textId="77777777" w:rsidR="00CE68F9" w:rsidRPr="00CE68F9" w:rsidRDefault="00CE68F9" w:rsidP="00587E9D">
            <w:pPr>
              <w:spacing w:line="240" w:lineRule="auto"/>
              <w:jc w:val="center"/>
            </w:pPr>
            <w:r w:rsidRPr="00CE68F9">
              <w:rPr>
                <w:rFonts w:hint="eastAsia"/>
              </w:rPr>
              <w:t>0.933</w:t>
            </w:r>
          </w:p>
        </w:tc>
        <w:tc>
          <w:tcPr>
            <w:tcW w:w="960" w:type="dxa"/>
            <w:noWrap/>
            <w:hideMark/>
          </w:tcPr>
          <w:p w14:paraId="6E4975A7" w14:textId="77777777" w:rsidR="00CE68F9" w:rsidRPr="00CE68F9" w:rsidRDefault="00CE68F9" w:rsidP="00587E9D">
            <w:pPr>
              <w:spacing w:line="240" w:lineRule="auto"/>
              <w:jc w:val="center"/>
            </w:pPr>
            <w:r w:rsidRPr="00CE68F9">
              <w:rPr>
                <w:rFonts w:hint="eastAsia"/>
              </w:rPr>
              <w:t>0.727</w:t>
            </w:r>
          </w:p>
        </w:tc>
        <w:tc>
          <w:tcPr>
            <w:tcW w:w="960" w:type="dxa"/>
            <w:noWrap/>
            <w:hideMark/>
          </w:tcPr>
          <w:p w14:paraId="13338912" w14:textId="77777777" w:rsidR="00CE68F9" w:rsidRPr="00CE68F9" w:rsidRDefault="00CE68F9" w:rsidP="00587E9D">
            <w:pPr>
              <w:spacing w:line="240" w:lineRule="auto"/>
              <w:jc w:val="center"/>
            </w:pPr>
            <w:r w:rsidRPr="00CE68F9">
              <w:rPr>
                <w:rFonts w:hint="eastAsia"/>
              </w:rPr>
              <w:t>0.996</w:t>
            </w:r>
          </w:p>
        </w:tc>
        <w:tc>
          <w:tcPr>
            <w:tcW w:w="960" w:type="dxa"/>
            <w:noWrap/>
            <w:hideMark/>
          </w:tcPr>
          <w:p w14:paraId="3B1E45B1" w14:textId="77777777" w:rsidR="00CE68F9" w:rsidRPr="00CE68F9" w:rsidRDefault="00CE68F9" w:rsidP="00587E9D">
            <w:pPr>
              <w:spacing w:line="240" w:lineRule="auto"/>
              <w:jc w:val="center"/>
            </w:pPr>
            <w:r w:rsidRPr="00CE68F9">
              <w:rPr>
                <w:rFonts w:hint="eastAsia"/>
              </w:rPr>
              <w:t>0.73</w:t>
            </w:r>
          </w:p>
        </w:tc>
        <w:tc>
          <w:tcPr>
            <w:tcW w:w="1213" w:type="dxa"/>
            <w:noWrap/>
            <w:hideMark/>
          </w:tcPr>
          <w:p w14:paraId="13645C17" w14:textId="77777777" w:rsidR="00CE68F9" w:rsidRPr="00CE68F9" w:rsidRDefault="00CE68F9" w:rsidP="00587E9D">
            <w:pPr>
              <w:spacing w:line="240" w:lineRule="auto"/>
              <w:jc w:val="center"/>
            </w:pPr>
            <w:r w:rsidRPr="00CE68F9">
              <w:rPr>
                <w:rFonts w:hint="eastAsia"/>
              </w:rPr>
              <w:t>0.036</w:t>
            </w:r>
          </w:p>
        </w:tc>
      </w:tr>
      <w:tr w:rsidR="00CE68F9" w:rsidRPr="00CE68F9" w14:paraId="03ADDF16" w14:textId="77777777" w:rsidTr="00587E9D">
        <w:trPr>
          <w:trHeight w:val="276"/>
        </w:trPr>
        <w:tc>
          <w:tcPr>
            <w:tcW w:w="960" w:type="dxa"/>
            <w:noWrap/>
            <w:hideMark/>
          </w:tcPr>
          <w:p w14:paraId="49CABADD" w14:textId="77777777" w:rsidR="00CE68F9" w:rsidRPr="00CE68F9" w:rsidRDefault="00CE68F9" w:rsidP="00587E9D">
            <w:pPr>
              <w:spacing w:line="240" w:lineRule="auto"/>
              <w:jc w:val="center"/>
            </w:pPr>
            <w:r w:rsidRPr="00CE68F9">
              <w:rPr>
                <w:rFonts w:hint="eastAsia"/>
              </w:rPr>
              <w:t>江西</w:t>
            </w:r>
          </w:p>
        </w:tc>
        <w:tc>
          <w:tcPr>
            <w:tcW w:w="960" w:type="dxa"/>
            <w:noWrap/>
            <w:hideMark/>
          </w:tcPr>
          <w:p w14:paraId="016F8854" w14:textId="77777777" w:rsidR="00CE68F9" w:rsidRPr="00CE68F9" w:rsidRDefault="00CE68F9" w:rsidP="00587E9D">
            <w:pPr>
              <w:spacing w:line="240" w:lineRule="auto"/>
              <w:jc w:val="center"/>
            </w:pPr>
            <w:r w:rsidRPr="00CE68F9">
              <w:rPr>
                <w:rFonts w:hint="eastAsia"/>
              </w:rPr>
              <w:t>0.94</w:t>
            </w:r>
          </w:p>
        </w:tc>
        <w:tc>
          <w:tcPr>
            <w:tcW w:w="960" w:type="dxa"/>
            <w:noWrap/>
            <w:hideMark/>
          </w:tcPr>
          <w:p w14:paraId="2ECDC267"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6A7B2A0" w14:textId="77777777" w:rsidR="00CE68F9" w:rsidRPr="00CE68F9" w:rsidRDefault="00CE68F9" w:rsidP="00587E9D">
            <w:pPr>
              <w:spacing w:line="240" w:lineRule="auto"/>
              <w:jc w:val="center"/>
            </w:pPr>
            <w:r w:rsidRPr="00CE68F9">
              <w:rPr>
                <w:rFonts w:hint="eastAsia"/>
              </w:rPr>
              <w:t>0.94</w:t>
            </w:r>
          </w:p>
        </w:tc>
        <w:tc>
          <w:tcPr>
            <w:tcW w:w="960" w:type="dxa"/>
            <w:noWrap/>
            <w:hideMark/>
          </w:tcPr>
          <w:p w14:paraId="0A7C74DD" w14:textId="77777777" w:rsidR="00CE68F9" w:rsidRPr="00CE68F9" w:rsidRDefault="00CE68F9" w:rsidP="00587E9D">
            <w:pPr>
              <w:spacing w:line="240" w:lineRule="auto"/>
              <w:jc w:val="center"/>
            </w:pPr>
            <w:r w:rsidRPr="00CE68F9">
              <w:rPr>
                <w:rFonts w:hint="eastAsia"/>
              </w:rPr>
              <w:t>0.648</w:t>
            </w:r>
          </w:p>
        </w:tc>
        <w:tc>
          <w:tcPr>
            <w:tcW w:w="960" w:type="dxa"/>
            <w:noWrap/>
            <w:hideMark/>
          </w:tcPr>
          <w:p w14:paraId="639BFE1D" w14:textId="77777777" w:rsidR="00CE68F9" w:rsidRPr="00CE68F9" w:rsidRDefault="00CE68F9" w:rsidP="00587E9D">
            <w:pPr>
              <w:spacing w:line="240" w:lineRule="auto"/>
              <w:jc w:val="center"/>
            </w:pPr>
            <w:r w:rsidRPr="00CE68F9">
              <w:rPr>
                <w:rFonts w:hint="eastAsia"/>
              </w:rPr>
              <w:t>1</w:t>
            </w:r>
          </w:p>
        </w:tc>
        <w:tc>
          <w:tcPr>
            <w:tcW w:w="960" w:type="dxa"/>
            <w:noWrap/>
            <w:hideMark/>
          </w:tcPr>
          <w:p w14:paraId="72708D17" w14:textId="77777777" w:rsidR="00CE68F9" w:rsidRPr="00CE68F9" w:rsidRDefault="00CE68F9" w:rsidP="00587E9D">
            <w:pPr>
              <w:spacing w:line="240" w:lineRule="auto"/>
              <w:jc w:val="center"/>
            </w:pPr>
            <w:r w:rsidRPr="00CE68F9">
              <w:rPr>
                <w:rFonts w:hint="eastAsia"/>
              </w:rPr>
              <w:t>0.648</w:t>
            </w:r>
          </w:p>
        </w:tc>
        <w:tc>
          <w:tcPr>
            <w:tcW w:w="1213" w:type="dxa"/>
            <w:noWrap/>
            <w:hideMark/>
          </w:tcPr>
          <w:p w14:paraId="62E198C0" w14:textId="77777777" w:rsidR="00CE68F9" w:rsidRPr="00CE68F9" w:rsidRDefault="00CE68F9" w:rsidP="00587E9D">
            <w:pPr>
              <w:spacing w:line="240" w:lineRule="auto"/>
              <w:jc w:val="center"/>
            </w:pPr>
            <w:r w:rsidRPr="00CE68F9">
              <w:rPr>
                <w:rFonts w:hint="eastAsia"/>
              </w:rPr>
              <w:t>-0.311</w:t>
            </w:r>
          </w:p>
        </w:tc>
      </w:tr>
      <w:tr w:rsidR="00CE68F9" w:rsidRPr="00CE68F9" w14:paraId="479B20F2" w14:textId="77777777" w:rsidTr="00587E9D">
        <w:trPr>
          <w:trHeight w:val="276"/>
        </w:trPr>
        <w:tc>
          <w:tcPr>
            <w:tcW w:w="960" w:type="dxa"/>
            <w:noWrap/>
            <w:hideMark/>
          </w:tcPr>
          <w:p w14:paraId="40540098" w14:textId="77777777" w:rsidR="00CE68F9" w:rsidRPr="00CE68F9" w:rsidRDefault="00CE68F9" w:rsidP="00587E9D">
            <w:pPr>
              <w:spacing w:line="240" w:lineRule="auto"/>
              <w:jc w:val="center"/>
            </w:pPr>
            <w:r w:rsidRPr="00CE68F9">
              <w:rPr>
                <w:rFonts w:hint="eastAsia"/>
              </w:rPr>
              <w:t>山东</w:t>
            </w:r>
          </w:p>
        </w:tc>
        <w:tc>
          <w:tcPr>
            <w:tcW w:w="960" w:type="dxa"/>
            <w:noWrap/>
            <w:hideMark/>
          </w:tcPr>
          <w:p w14:paraId="71A7AA7F" w14:textId="77777777" w:rsidR="00CE68F9" w:rsidRPr="00CE68F9" w:rsidRDefault="00CE68F9" w:rsidP="00587E9D">
            <w:pPr>
              <w:spacing w:line="240" w:lineRule="auto"/>
              <w:jc w:val="center"/>
            </w:pPr>
            <w:r w:rsidRPr="00CE68F9">
              <w:rPr>
                <w:rFonts w:hint="eastAsia"/>
              </w:rPr>
              <w:t>0.888</w:t>
            </w:r>
          </w:p>
        </w:tc>
        <w:tc>
          <w:tcPr>
            <w:tcW w:w="960" w:type="dxa"/>
            <w:noWrap/>
            <w:hideMark/>
          </w:tcPr>
          <w:p w14:paraId="4844BDD3" w14:textId="77777777" w:rsidR="00CE68F9" w:rsidRPr="00CE68F9" w:rsidRDefault="00CE68F9" w:rsidP="00587E9D">
            <w:pPr>
              <w:spacing w:line="240" w:lineRule="auto"/>
              <w:jc w:val="center"/>
            </w:pPr>
            <w:r w:rsidRPr="00CE68F9">
              <w:rPr>
                <w:rFonts w:hint="eastAsia"/>
              </w:rPr>
              <w:t>0.985</w:t>
            </w:r>
          </w:p>
        </w:tc>
        <w:tc>
          <w:tcPr>
            <w:tcW w:w="960" w:type="dxa"/>
            <w:noWrap/>
            <w:hideMark/>
          </w:tcPr>
          <w:p w14:paraId="103332E1" w14:textId="77777777" w:rsidR="00CE68F9" w:rsidRPr="00CE68F9" w:rsidRDefault="00CE68F9" w:rsidP="00587E9D">
            <w:pPr>
              <w:spacing w:line="240" w:lineRule="auto"/>
              <w:jc w:val="center"/>
            </w:pPr>
            <w:r w:rsidRPr="00CE68F9">
              <w:rPr>
                <w:rFonts w:hint="eastAsia"/>
              </w:rPr>
              <w:t>0.901</w:t>
            </w:r>
          </w:p>
        </w:tc>
        <w:tc>
          <w:tcPr>
            <w:tcW w:w="960" w:type="dxa"/>
            <w:noWrap/>
            <w:hideMark/>
          </w:tcPr>
          <w:p w14:paraId="17339272" w14:textId="77777777" w:rsidR="00CE68F9" w:rsidRPr="00CE68F9" w:rsidRDefault="00CE68F9" w:rsidP="00587E9D">
            <w:pPr>
              <w:spacing w:line="240" w:lineRule="auto"/>
              <w:jc w:val="center"/>
            </w:pPr>
            <w:r w:rsidRPr="00CE68F9">
              <w:rPr>
                <w:rFonts w:hint="eastAsia"/>
              </w:rPr>
              <w:t>0.769</w:t>
            </w:r>
          </w:p>
        </w:tc>
        <w:tc>
          <w:tcPr>
            <w:tcW w:w="960" w:type="dxa"/>
            <w:noWrap/>
            <w:hideMark/>
          </w:tcPr>
          <w:p w14:paraId="3085D570"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95A021B" w14:textId="77777777" w:rsidR="00CE68F9" w:rsidRPr="00CE68F9" w:rsidRDefault="00CE68F9" w:rsidP="00587E9D">
            <w:pPr>
              <w:spacing w:line="240" w:lineRule="auto"/>
              <w:jc w:val="center"/>
            </w:pPr>
            <w:r w:rsidRPr="00CE68F9">
              <w:rPr>
                <w:rFonts w:hint="eastAsia"/>
              </w:rPr>
              <w:t>0.769</w:t>
            </w:r>
          </w:p>
        </w:tc>
        <w:tc>
          <w:tcPr>
            <w:tcW w:w="1213" w:type="dxa"/>
            <w:noWrap/>
            <w:hideMark/>
          </w:tcPr>
          <w:p w14:paraId="2D0F862C" w14:textId="77777777" w:rsidR="00CE68F9" w:rsidRPr="00CE68F9" w:rsidRDefault="00CE68F9" w:rsidP="00587E9D">
            <w:pPr>
              <w:spacing w:line="240" w:lineRule="auto"/>
              <w:jc w:val="center"/>
            </w:pPr>
            <w:r w:rsidRPr="00CE68F9">
              <w:rPr>
                <w:rFonts w:hint="eastAsia"/>
              </w:rPr>
              <w:t>-0.134</w:t>
            </w:r>
          </w:p>
        </w:tc>
      </w:tr>
      <w:tr w:rsidR="00CE68F9" w:rsidRPr="00CE68F9" w14:paraId="10F421D6" w14:textId="77777777" w:rsidTr="00587E9D">
        <w:trPr>
          <w:trHeight w:val="276"/>
        </w:trPr>
        <w:tc>
          <w:tcPr>
            <w:tcW w:w="960" w:type="dxa"/>
            <w:noWrap/>
            <w:hideMark/>
          </w:tcPr>
          <w:p w14:paraId="254BD163" w14:textId="77777777" w:rsidR="00CE68F9" w:rsidRPr="00CE68F9" w:rsidRDefault="00CE68F9" w:rsidP="00587E9D">
            <w:pPr>
              <w:spacing w:line="240" w:lineRule="auto"/>
              <w:jc w:val="center"/>
            </w:pPr>
            <w:r w:rsidRPr="00CE68F9">
              <w:rPr>
                <w:rFonts w:hint="eastAsia"/>
              </w:rPr>
              <w:t>河南</w:t>
            </w:r>
          </w:p>
        </w:tc>
        <w:tc>
          <w:tcPr>
            <w:tcW w:w="960" w:type="dxa"/>
            <w:noWrap/>
            <w:hideMark/>
          </w:tcPr>
          <w:p w14:paraId="68AC84E6" w14:textId="77777777" w:rsidR="00CE68F9" w:rsidRPr="00CE68F9" w:rsidRDefault="00CE68F9" w:rsidP="00587E9D">
            <w:pPr>
              <w:spacing w:line="240" w:lineRule="auto"/>
              <w:jc w:val="center"/>
            </w:pPr>
            <w:r w:rsidRPr="00CE68F9">
              <w:rPr>
                <w:rFonts w:hint="eastAsia"/>
              </w:rPr>
              <w:t>0.954</w:t>
            </w:r>
          </w:p>
        </w:tc>
        <w:tc>
          <w:tcPr>
            <w:tcW w:w="960" w:type="dxa"/>
            <w:noWrap/>
            <w:hideMark/>
          </w:tcPr>
          <w:p w14:paraId="3D7365C3" w14:textId="77777777" w:rsidR="00CE68F9" w:rsidRPr="00CE68F9" w:rsidRDefault="00CE68F9" w:rsidP="00587E9D">
            <w:pPr>
              <w:spacing w:line="240" w:lineRule="auto"/>
              <w:jc w:val="center"/>
            </w:pPr>
            <w:r w:rsidRPr="00CE68F9">
              <w:rPr>
                <w:rFonts w:hint="eastAsia"/>
              </w:rPr>
              <w:t>1</w:t>
            </w:r>
          </w:p>
        </w:tc>
        <w:tc>
          <w:tcPr>
            <w:tcW w:w="960" w:type="dxa"/>
            <w:noWrap/>
            <w:hideMark/>
          </w:tcPr>
          <w:p w14:paraId="0F13CD7F" w14:textId="77777777" w:rsidR="00CE68F9" w:rsidRPr="00CE68F9" w:rsidRDefault="00CE68F9" w:rsidP="00587E9D">
            <w:pPr>
              <w:spacing w:line="240" w:lineRule="auto"/>
              <w:jc w:val="center"/>
            </w:pPr>
            <w:r w:rsidRPr="00CE68F9">
              <w:rPr>
                <w:rFonts w:hint="eastAsia"/>
              </w:rPr>
              <w:t>0.954</w:t>
            </w:r>
          </w:p>
        </w:tc>
        <w:tc>
          <w:tcPr>
            <w:tcW w:w="960" w:type="dxa"/>
            <w:noWrap/>
            <w:hideMark/>
          </w:tcPr>
          <w:p w14:paraId="05BF4AF2" w14:textId="77777777" w:rsidR="00CE68F9" w:rsidRPr="00CE68F9" w:rsidRDefault="00CE68F9" w:rsidP="00587E9D">
            <w:pPr>
              <w:spacing w:line="240" w:lineRule="auto"/>
              <w:jc w:val="center"/>
            </w:pPr>
            <w:r w:rsidRPr="00CE68F9">
              <w:rPr>
                <w:rFonts w:hint="eastAsia"/>
              </w:rPr>
              <w:t>0.711</w:t>
            </w:r>
          </w:p>
        </w:tc>
        <w:tc>
          <w:tcPr>
            <w:tcW w:w="960" w:type="dxa"/>
            <w:noWrap/>
            <w:hideMark/>
          </w:tcPr>
          <w:p w14:paraId="16AAD62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2E70890" w14:textId="77777777" w:rsidR="00CE68F9" w:rsidRPr="00CE68F9" w:rsidRDefault="00CE68F9" w:rsidP="00587E9D">
            <w:pPr>
              <w:spacing w:line="240" w:lineRule="auto"/>
              <w:jc w:val="center"/>
            </w:pPr>
            <w:r w:rsidRPr="00CE68F9">
              <w:rPr>
                <w:rFonts w:hint="eastAsia"/>
              </w:rPr>
              <w:t>0.711</w:t>
            </w:r>
          </w:p>
        </w:tc>
        <w:tc>
          <w:tcPr>
            <w:tcW w:w="1213" w:type="dxa"/>
            <w:noWrap/>
            <w:hideMark/>
          </w:tcPr>
          <w:p w14:paraId="64404717" w14:textId="77777777" w:rsidR="00CE68F9" w:rsidRPr="00CE68F9" w:rsidRDefault="00CE68F9" w:rsidP="00587E9D">
            <w:pPr>
              <w:spacing w:line="240" w:lineRule="auto"/>
              <w:jc w:val="center"/>
            </w:pPr>
            <w:r w:rsidRPr="00CE68F9">
              <w:rPr>
                <w:rFonts w:hint="eastAsia"/>
              </w:rPr>
              <w:t>-0.255</w:t>
            </w:r>
          </w:p>
        </w:tc>
      </w:tr>
      <w:tr w:rsidR="00CE68F9" w:rsidRPr="00CE68F9" w14:paraId="12C2C049" w14:textId="77777777" w:rsidTr="00587E9D">
        <w:trPr>
          <w:trHeight w:val="276"/>
        </w:trPr>
        <w:tc>
          <w:tcPr>
            <w:tcW w:w="960" w:type="dxa"/>
            <w:noWrap/>
            <w:hideMark/>
          </w:tcPr>
          <w:p w14:paraId="00C2D87A" w14:textId="77777777" w:rsidR="00CE68F9" w:rsidRPr="00CE68F9" w:rsidRDefault="00CE68F9" w:rsidP="00587E9D">
            <w:pPr>
              <w:spacing w:line="240" w:lineRule="auto"/>
              <w:jc w:val="center"/>
            </w:pPr>
            <w:r w:rsidRPr="00CE68F9">
              <w:rPr>
                <w:rFonts w:hint="eastAsia"/>
              </w:rPr>
              <w:t>湖北</w:t>
            </w:r>
          </w:p>
        </w:tc>
        <w:tc>
          <w:tcPr>
            <w:tcW w:w="960" w:type="dxa"/>
            <w:noWrap/>
            <w:hideMark/>
          </w:tcPr>
          <w:p w14:paraId="4DF7699B" w14:textId="77777777" w:rsidR="00CE68F9" w:rsidRPr="00CE68F9" w:rsidRDefault="00CE68F9" w:rsidP="00587E9D">
            <w:pPr>
              <w:spacing w:line="240" w:lineRule="auto"/>
              <w:jc w:val="center"/>
            </w:pPr>
            <w:r w:rsidRPr="00CE68F9">
              <w:rPr>
                <w:rFonts w:hint="eastAsia"/>
              </w:rPr>
              <w:t>0.91</w:t>
            </w:r>
          </w:p>
        </w:tc>
        <w:tc>
          <w:tcPr>
            <w:tcW w:w="960" w:type="dxa"/>
            <w:noWrap/>
            <w:hideMark/>
          </w:tcPr>
          <w:p w14:paraId="279B3C5F" w14:textId="77777777" w:rsidR="00CE68F9" w:rsidRPr="00CE68F9" w:rsidRDefault="00CE68F9" w:rsidP="00587E9D">
            <w:pPr>
              <w:spacing w:line="240" w:lineRule="auto"/>
              <w:jc w:val="center"/>
            </w:pPr>
            <w:r w:rsidRPr="00CE68F9">
              <w:rPr>
                <w:rFonts w:hint="eastAsia"/>
              </w:rPr>
              <w:t>0.998</w:t>
            </w:r>
          </w:p>
        </w:tc>
        <w:tc>
          <w:tcPr>
            <w:tcW w:w="960" w:type="dxa"/>
            <w:noWrap/>
            <w:hideMark/>
          </w:tcPr>
          <w:p w14:paraId="0967DE62" w14:textId="77777777" w:rsidR="00CE68F9" w:rsidRPr="00CE68F9" w:rsidRDefault="00CE68F9" w:rsidP="00587E9D">
            <w:pPr>
              <w:spacing w:line="240" w:lineRule="auto"/>
              <w:jc w:val="center"/>
            </w:pPr>
            <w:r w:rsidRPr="00CE68F9">
              <w:rPr>
                <w:rFonts w:hint="eastAsia"/>
              </w:rPr>
              <w:t>0.911</w:t>
            </w:r>
          </w:p>
        </w:tc>
        <w:tc>
          <w:tcPr>
            <w:tcW w:w="960" w:type="dxa"/>
            <w:noWrap/>
            <w:hideMark/>
          </w:tcPr>
          <w:p w14:paraId="70CB0F38" w14:textId="77777777" w:rsidR="00CE68F9" w:rsidRPr="00CE68F9" w:rsidRDefault="00CE68F9" w:rsidP="00587E9D">
            <w:pPr>
              <w:spacing w:line="240" w:lineRule="auto"/>
              <w:jc w:val="center"/>
            </w:pPr>
            <w:r w:rsidRPr="00CE68F9">
              <w:rPr>
                <w:rFonts w:hint="eastAsia"/>
              </w:rPr>
              <w:t>0.739</w:t>
            </w:r>
          </w:p>
        </w:tc>
        <w:tc>
          <w:tcPr>
            <w:tcW w:w="960" w:type="dxa"/>
            <w:noWrap/>
            <w:hideMark/>
          </w:tcPr>
          <w:p w14:paraId="3913CB55" w14:textId="77777777" w:rsidR="00CE68F9" w:rsidRPr="00CE68F9" w:rsidRDefault="00CE68F9" w:rsidP="00587E9D">
            <w:pPr>
              <w:spacing w:line="240" w:lineRule="auto"/>
              <w:jc w:val="center"/>
            </w:pPr>
            <w:r w:rsidRPr="00CE68F9">
              <w:rPr>
                <w:rFonts w:hint="eastAsia"/>
              </w:rPr>
              <w:t>0.998</w:t>
            </w:r>
          </w:p>
        </w:tc>
        <w:tc>
          <w:tcPr>
            <w:tcW w:w="960" w:type="dxa"/>
            <w:noWrap/>
            <w:hideMark/>
          </w:tcPr>
          <w:p w14:paraId="476C5C9C" w14:textId="77777777" w:rsidR="00CE68F9" w:rsidRPr="00CE68F9" w:rsidRDefault="00CE68F9" w:rsidP="00587E9D">
            <w:pPr>
              <w:spacing w:line="240" w:lineRule="auto"/>
              <w:jc w:val="center"/>
            </w:pPr>
            <w:r w:rsidRPr="00CE68F9">
              <w:rPr>
                <w:rFonts w:hint="eastAsia"/>
              </w:rPr>
              <w:t>0.74</w:t>
            </w:r>
          </w:p>
        </w:tc>
        <w:tc>
          <w:tcPr>
            <w:tcW w:w="1213" w:type="dxa"/>
            <w:noWrap/>
            <w:hideMark/>
          </w:tcPr>
          <w:p w14:paraId="2329B99F" w14:textId="77777777" w:rsidR="00CE68F9" w:rsidRPr="00CE68F9" w:rsidRDefault="00CE68F9" w:rsidP="00587E9D">
            <w:pPr>
              <w:spacing w:line="240" w:lineRule="auto"/>
              <w:jc w:val="center"/>
            </w:pPr>
            <w:r w:rsidRPr="00CE68F9">
              <w:rPr>
                <w:rFonts w:hint="eastAsia"/>
              </w:rPr>
              <w:t>-0.188</w:t>
            </w:r>
          </w:p>
        </w:tc>
      </w:tr>
      <w:tr w:rsidR="00CE68F9" w:rsidRPr="00CE68F9" w14:paraId="4EFB0206" w14:textId="77777777" w:rsidTr="00587E9D">
        <w:trPr>
          <w:trHeight w:val="276"/>
        </w:trPr>
        <w:tc>
          <w:tcPr>
            <w:tcW w:w="960" w:type="dxa"/>
            <w:noWrap/>
            <w:hideMark/>
          </w:tcPr>
          <w:p w14:paraId="54577AD9" w14:textId="77777777" w:rsidR="00CE68F9" w:rsidRPr="00CE68F9" w:rsidRDefault="00CE68F9" w:rsidP="00587E9D">
            <w:pPr>
              <w:spacing w:line="240" w:lineRule="auto"/>
              <w:jc w:val="center"/>
            </w:pPr>
            <w:r w:rsidRPr="00CE68F9">
              <w:rPr>
                <w:rFonts w:hint="eastAsia"/>
              </w:rPr>
              <w:t>湖南</w:t>
            </w:r>
          </w:p>
        </w:tc>
        <w:tc>
          <w:tcPr>
            <w:tcW w:w="960" w:type="dxa"/>
            <w:noWrap/>
            <w:hideMark/>
          </w:tcPr>
          <w:p w14:paraId="3B10B7DD" w14:textId="77777777" w:rsidR="00CE68F9" w:rsidRPr="00CE68F9" w:rsidRDefault="00CE68F9" w:rsidP="00587E9D">
            <w:pPr>
              <w:spacing w:line="240" w:lineRule="auto"/>
              <w:jc w:val="center"/>
            </w:pPr>
            <w:r w:rsidRPr="00CE68F9">
              <w:rPr>
                <w:rFonts w:hint="eastAsia"/>
              </w:rPr>
              <w:t>0.93</w:t>
            </w:r>
          </w:p>
        </w:tc>
        <w:tc>
          <w:tcPr>
            <w:tcW w:w="960" w:type="dxa"/>
            <w:noWrap/>
            <w:hideMark/>
          </w:tcPr>
          <w:p w14:paraId="0B6A7BBF" w14:textId="77777777" w:rsidR="00CE68F9" w:rsidRPr="00CE68F9" w:rsidRDefault="00CE68F9" w:rsidP="00587E9D">
            <w:pPr>
              <w:spacing w:line="240" w:lineRule="auto"/>
              <w:jc w:val="center"/>
            </w:pPr>
            <w:r w:rsidRPr="00CE68F9">
              <w:rPr>
                <w:rFonts w:hint="eastAsia"/>
              </w:rPr>
              <w:t>0.995</w:t>
            </w:r>
          </w:p>
        </w:tc>
        <w:tc>
          <w:tcPr>
            <w:tcW w:w="960" w:type="dxa"/>
            <w:noWrap/>
            <w:hideMark/>
          </w:tcPr>
          <w:p w14:paraId="0F19F56D" w14:textId="77777777" w:rsidR="00CE68F9" w:rsidRPr="00CE68F9" w:rsidRDefault="00CE68F9" w:rsidP="00587E9D">
            <w:pPr>
              <w:spacing w:line="240" w:lineRule="auto"/>
              <w:jc w:val="center"/>
            </w:pPr>
            <w:r w:rsidRPr="00CE68F9">
              <w:rPr>
                <w:rFonts w:hint="eastAsia"/>
              </w:rPr>
              <w:t>0.935</w:t>
            </w:r>
          </w:p>
        </w:tc>
        <w:tc>
          <w:tcPr>
            <w:tcW w:w="960" w:type="dxa"/>
            <w:noWrap/>
            <w:hideMark/>
          </w:tcPr>
          <w:p w14:paraId="71E9226C" w14:textId="77777777" w:rsidR="00CE68F9" w:rsidRPr="00CE68F9" w:rsidRDefault="00CE68F9" w:rsidP="00587E9D">
            <w:pPr>
              <w:spacing w:line="240" w:lineRule="auto"/>
              <w:jc w:val="center"/>
            </w:pPr>
            <w:r w:rsidRPr="00CE68F9">
              <w:rPr>
                <w:rFonts w:hint="eastAsia"/>
              </w:rPr>
              <w:t>0.71</w:t>
            </w:r>
          </w:p>
        </w:tc>
        <w:tc>
          <w:tcPr>
            <w:tcW w:w="960" w:type="dxa"/>
            <w:noWrap/>
            <w:hideMark/>
          </w:tcPr>
          <w:p w14:paraId="17DA828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34CEEB55" w14:textId="77777777" w:rsidR="00CE68F9" w:rsidRPr="00CE68F9" w:rsidRDefault="00CE68F9" w:rsidP="00587E9D">
            <w:pPr>
              <w:spacing w:line="240" w:lineRule="auto"/>
              <w:jc w:val="center"/>
            </w:pPr>
            <w:r w:rsidRPr="00CE68F9">
              <w:rPr>
                <w:rFonts w:hint="eastAsia"/>
              </w:rPr>
              <w:t>0.71</w:t>
            </w:r>
          </w:p>
        </w:tc>
        <w:tc>
          <w:tcPr>
            <w:tcW w:w="1213" w:type="dxa"/>
            <w:noWrap/>
            <w:hideMark/>
          </w:tcPr>
          <w:p w14:paraId="0126F7BF" w14:textId="77777777" w:rsidR="00CE68F9" w:rsidRPr="00CE68F9" w:rsidRDefault="00CE68F9" w:rsidP="00587E9D">
            <w:pPr>
              <w:spacing w:line="240" w:lineRule="auto"/>
              <w:jc w:val="center"/>
            </w:pPr>
            <w:r w:rsidRPr="00CE68F9">
              <w:rPr>
                <w:rFonts w:hint="eastAsia"/>
              </w:rPr>
              <w:t>-0.237</w:t>
            </w:r>
          </w:p>
        </w:tc>
      </w:tr>
      <w:tr w:rsidR="00CE68F9" w:rsidRPr="00CE68F9" w14:paraId="3CE477B5" w14:textId="77777777" w:rsidTr="00587E9D">
        <w:trPr>
          <w:trHeight w:val="276"/>
        </w:trPr>
        <w:tc>
          <w:tcPr>
            <w:tcW w:w="960" w:type="dxa"/>
            <w:noWrap/>
            <w:hideMark/>
          </w:tcPr>
          <w:p w14:paraId="0E897D65" w14:textId="77777777" w:rsidR="00CE68F9" w:rsidRPr="00CE68F9" w:rsidRDefault="00CE68F9" w:rsidP="00587E9D">
            <w:pPr>
              <w:spacing w:line="240" w:lineRule="auto"/>
              <w:jc w:val="center"/>
            </w:pPr>
            <w:r w:rsidRPr="00CE68F9">
              <w:rPr>
                <w:rFonts w:hint="eastAsia"/>
              </w:rPr>
              <w:t>广东</w:t>
            </w:r>
          </w:p>
        </w:tc>
        <w:tc>
          <w:tcPr>
            <w:tcW w:w="960" w:type="dxa"/>
            <w:noWrap/>
            <w:hideMark/>
          </w:tcPr>
          <w:p w14:paraId="4B9C4922" w14:textId="77777777" w:rsidR="00CE68F9" w:rsidRPr="00CE68F9" w:rsidRDefault="00CE68F9" w:rsidP="00587E9D">
            <w:pPr>
              <w:spacing w:line="240" w:lineRule="auto"/>
              <w:jc w:val="center"/>
            </w:pPr>
            <w:r w:rsidRPr="00CE68F9">
              <w:rPr>
                <w:rFonts w:hint="eastAsia"/>
              </w:rPr>
              <w:t>0.914</w:t>
            </w:r>
          </w:p>
        </w:tc>
        <w:tc>
          <w:tcPr>
            <w:tcW w:w="960" w:type="dxa"/>
            <w:noWrap/>
            <w:hideMark/>
          </w:tcPr>
          <w:p w14:paraId="45AE7518"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0CEE818" w14:textId="77777777" w:rsidR="00CE68F9" w:rsidRPr="00CE68F9" w:rsidRDefault="00CE68F9" w:rsidP="00587E9D">
            <w:pPr>
              <w:spacing w:line="240" w:lineRule="auto"/>
              <w:jc w:val="center"/>
            </w:pPr>
            <w:r w:rsidRPr="00CE68F9">
              <w:rPr>
                <w:rFonts w:hint="eastAsia"/>
              </w:rPr>
              <w:t>0.914</w:t>
            </w:r>
          </w:p>
        </w:tc>
        <w:tc>
          <w:tcPr>
            <w:tcW w:w="960" w:type="dxa"/>
            <w:noWrap/>
            <w:hideMark/>
          </w:tcPr>
          <w:p w14:paraId="2CAABA69" w14:textId="77777777" w:rsidR="00CE68F9" w:rsidRPr="00CE68F9" w:rsidRDefault="00CE68F9" w:rsidP="00587E9D">
            <w:pPr>
              <w:spacing w:line="240" w:lineRule="auto"/>
              <w:jc w:val="center"/>
            </w:pPr>
            <w:r w:rsidRPr="00CE68F9">
              <w:rPr>
                <w:rFonts w:hint="eastAsia"/>
              </w:rPr>
              <w:t>0.818</w:t>
            </w:r>
          </w:p>
        </w:tc>
        <w:tc>
          <w:tcPr>
            <w:tcW w:w="960" w:type="dxa"/>
            <w:noWrap/>
            <w:hideMark/>
          </w:tcPr>
          <w:p w14:paraId="2CBE11E2"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2C0C65F" w14:textId="77777777" w:rsidR="00CE68F9" w:rsidRPr="00CE68F9" w:rsidRDefault="00CE68F9" w:rsidP="00587E9D">
            <w:pPr>
              <w:spacing w:line="240" w:lineRule="auto"/>
              <w:jc w:val="center"/>
            </w:pPr>
            <w:r w:rsidRPr="00CE68F9">
              <w:rPr>
                <w:rFonts w:hint="eastAsia"/>
              </w:rPr>
              <w:t>0.818</w:t>
            </w:r>
          </w:p>
        </w:tc>
        <w:tc>
          <w:tcPr>
            <w:tcW w:w="1213" w:type="dxa"/>
            <w:noWrap/>
            <w:hideMark/>
          </w:tcPr>
          <w:p w14:paraId="0886F7FE" w14:textId="77777777" w:rsidR="00CE68F9" w:rsidRPr="00CE68F9" w:rsidRDefault="00CE68F9" w:rsidP="00587E9D">
            <w:pPr>
              <w:spacing w:line="240" w:lineRule="auto"/>
              <w:jc w:val="center"/>
            </w:pPr>
            <w:r w:rsidRPr="00CE68F9">
              <w:rPr>
                <w:rFonts w:hint="eastAsia"/>
              </w:rPr>
              <w:t>-0.105</w:t>
            </w:r>
          </w:p>
        </w:tc>
      </w:tr>
      <w:tr w:rsidR="00CE68F9" w:rsidRPr="00CE68F9" w14:paraId="2C82E38E" w14:textId="77777777" w:rsidTr="00587E9D">
        <w:trPr>
          <w:trHeight w:val="276"/>
        </w:trPr>
        <w:tc>
          <w:tcPr>
            <w:tcW w:w="960" w:type="dxa"/>
            <w:noWrap/>
            <w:hideMark/>
          </w:tcPr>
          <w:p w14:paraId="23D12995" w14:textId="77777777" w:rsidR="00CE68F9" w:rsidRPr="00CE68F9" w:rsidRDefault="00CE68F9" w:rsidP="00587E9D">
            <w:pPr>
              <w:spacing w:line="240" w:lineRule="auto"/>
              <w:jc w:val="center"/>
            </w:pPr>
            <w:r w:rsidRPr="00CE68F9">
              <w:rPr>
                <w:rFonts w:hint="eastAsia"/>
              </w:rPr>
              <w:t>广西</w:t>
            </w:r>
          </w:p>
        </w:tc>
        <w:tc>
          <w:tcPr>
            <w:tcW w:w="960" w:type="dxa"/>
            <w:noWrap/>
            <w:hideMark/>
          </w:tcPr>
          <w:p w14:paraId="2A34EFE7" w14:textId="77777777" w:rsidR="00CE68F9" w:rsidRPr="00CE68F9" w:rsidRDefault="00CE68F9" w:rsidP="00587E9D">
            <w:pPr>
              <w:spacing w:line="240" w:lineRule="auto"/>
              <w:jc w:val="center"/>
            </w:pPr>
            <w:r w:rsidRPr="00CE68F9">
              <w:rPr>
                <w:rFonts w:hint="eastAsia"/>
              </w:rPr>
              <w:t>0.843</w:t>
            </w:r>
          </w:p>
        </w:tc>
        <w:tc>
          <w:tcPr>
            <w:tcW w:w="960" w:type="dxa"/>
            <w:noWrap/>
            <w:hideMark/>
          </w:tcPr>
          <w:p w14:paraId="4BE4424A" w14:textId="77777777" w:rsidR="00CE68F9" w:rsidRPr="00CE68F9" w:rsidRDefault="00CE68F9" w:rsidP="00587E9D">
            <w:pPr>
              <w:spacing w:line="240" w:lineRule="auto"/>
              <w:jc w:val="center"/>
            </w:pPr>
            <w:r w:rsidRPr="00CE68F9">
              <w:rPr>
                <w:rFonts w:hint="eastAsia"/>
              </w:rPr>
              <w:t>0.964</w:t>
            </w:r>
          </w:p>
        </w:tc>
        <w:tc>
          <w:tcPr>
            <w:tcW w:w="960" w:type="dxa"/>
            <w:noWrap/>
            <w:hideMark/>
          </w:tcPr>
          <w:p w14:paraId="0ECFF4C4" w14:textId="77777777" w:rsidR="00CE68F9" w:rsidRPr="00CE68F9" w:rsidRDefault="00CE68F9" w:rsidP="00587E9D">
            <w:pPr>
              <w:spacing w:line="240" w:lineRule="auto"/>
              <w:jc w:val="center"/>
            </w:pPr>
            <w:r w:rsidRPr="00CE68F9">
              <w:rPr>
                <w:rFonts w:hint="eastAsia"/>
              </w:rPr>
              <w:t>0.874</w:t>
            </w:r>
          </w:p>
        </w:tc>
        <w:tc>
          <w:tcPr>
            <w:tcW w:w="960" w:type="dxa"/>
            <w:noWrap/>
            <w:hideMark/>
          </w:tcPr>
          <w:p w14:paraId="5AEDBB8C" w14:textId="77777777" w:rsidR="00CE68F9" w:rsidRPr="00CE68F9" w:rsidRDefault="00CE68F9" w:rsidP="00587E9D">
            <w:pPr>
              <w:spacing w:line="240" w:lineRule="auto"/>
              <w:jc w:val="center"/>
            </w:pPr>
            <w:r w:rsidRPr="00CE68F9">
              <w:rPr>
                <w:rFonts w:hint="eastAsia"/>
              </w:rPr>
              <w:t>0.638</w:t>
            </w:r>
          </w:p>
        </w:tc>
        <w:tc>
          <w:tcPr>
            <w:tcW w:w="960" w:type="dxa"/>
            <w:noWrap/>
            <w:hideMark/>
          </w:tcPr>
          <w:p w14:paraId="6D40DA79" w14:textId="77777777" w:rsidR="00CE68F9" w:rsidRPr="00CE68F9" w:rsidRDefault="00CE68F9" w:rsidP="00587E9D">
            <w:pPr>
              <w:spacing w:line="240" w:lineRule="auto"/>
              <w:jc w:val="center"/>
            </w:pPr>
            <w:r w:rsidRPr="00CE68F9">
              <w:rPr>
                <w:rFonts w:hint="eastAsia"/>
              </w:rPr>
              <w:t>1</w:t>
            </w:r>
          </w:p>
        </w:tc>
        <w:tc>
          <w:tcPr>
            <w:tcW w:w="960" w:type="dxa"/>
            <w:noWrap/>
            <w:hideMark/>
          </w:tcPr>
          <w:p w14:paraId="6C0A5462" w14:textId="77777777" w:rsidR="00CE68F9" w:rsidRPr="00CE68F9" w:rsidRDefault="00CE68F9" w:rsidP="00587E9D">
            <w:pPr>
              <w:spacing w:line="240" w:lineRule="auto"/>
              <w:jc w:val="center"/>
            </w:pPr>
            <w:r w:rsidRPr="00CE68F9">
              <w:rPr>
                <w:rFonts w:hint="eastAsia"/>
              </w:rPr>
              <w:t>0.638</w:t>
            </w:r>
          </w:p>
        </w:tc>
        <w:tc>
          <w:tcPr>
            <w:tcW w:w="1213" w:type="dxa"/>
            <w:noWrap/>
            <w:hideMark/>
          </w:tcPr>
          <w:p w14:paraId="63541A54" w14:textId="77777777" w:rsidR="00CE68F9" w:rsidRPr="00CE68F9" w:rsidRDefault="00CE68F9" w:rsidP="00587E9D">
            <w:pPr>
              <w:spacing w:line="240" w:lineRule="auto"/>
              <w:jc w:val="center"/>
            </w:pPr>
            <w:r w:rsidRPr="00CE68F9">
              <w:rPr>
                <w:rFonts w:hint="eastAsia"/>
              </w:rPr>
              <w:t>-0.243</w:t>
            </w:r>
          </w:p>
        </w:tc>
      </w:tr>
      <w:tr w:rsidR="00CE68F9" w:rsidRPr="00CE68F9" w14:paraId="25F38216" w14:textId="77777777" w:rsidTr="00587E9D">
        <w:trPr>
          <w:trHeight w:val="276"/>
        </w:trPr>
        <w:tc>
          <w:tcPr>
            <w:tcW w:w="960" w:type="dxa"/>
            <w:noWrap/>
            <w:hideMark/>
          </w:tcPr>
          <w:p w14:paraId="34608CAA" w14:textId="77777777" w:rsidR="00CE68F9" w:rsidRPr="00CE68F9" w:rsidRDefault="00CE68F9" w:rsidP="00587E9D">
            <w:pPr>
              <w:spacing w:line="240" w:lineRule="auto"/>
              <w:jc w:val="center"/>
            </w:pPr>
            <w:r w:rsidRPr="00CE68F9">
              <w:rPr>
                <w:rFonts w:hint="eastAsia"/>
              </w:rPr>
              <w:t>海南</w:t>
            </w:r>
          </w:p>
        </w:tc>
        <w:tc>
          <w:tcPr>
            <w:tcW w:w="960" w:type="dxa"/>
            <w:noWrap/>
            <w:hideMark/>
          </w:tcPr>
          <w:p w14:paraId="77011392" w14:textId="77777777" w:rsidR="00CE68F9" w:rsidRPr="00CE68F9" w:rsidRDefault="00CE68F9" w:rsidP="00587E9D">
            <w:pPr>
              <w:spacing w:line="240" w:lineRule="auto"/>
              <w:jc w:val="center"/>
            </w:pPr>
            <w:r w:rsidRPr="00CE68F9">
              <w:rPr>
                <w:rFonts w:hint="eastAsia"/>
              </w:rPr>
              <w:t>0.732</w:t>
            </w:r>
          </w:p>
        </w:tc>
        <w:tc>
          <w:tcPr>
            <w:tcW w:w="960" w:type="dxa"/>
            <w:noWrap/>
            <w:hideMark/>
          </w:tcPr>
          <w:p w14:paraId="7F58C29E" w14:textId="77777777" w:rsidR="00CE68F9" w:rsidRPr="00CE68F9" w:rsidRDefault="00CE68F9" w:rsidP="00587E9D">
            <w:pPr>
              <w:spacing w:line="240" w:lineRule="auto"/>
              <w:jc w:val="center"/>
            </w:pPr>
            <w:r w:rsidRPr="00CE68F9">
              <w:rPr>
                <w:rFonts w:hint="eastAsia"/>
              </w:rPr>
              <w:t>0.817</w:t>
            </w:r>
          </w:p>
        </w:tc>
        <w:tc>
          <w:tcPr>
            <w:tcW w:w="960" w:type="dxa"/>
            <w:noWrap/>
            <w:hideMark/>
          </w:tcPr>
          <w:p w14:paraId="0B2F2DE6" w14:textId="77777777" w:rsidR="00CE68F9" w:rsidRPr="00CE68F9" w:rsidRDefault="00CE68F9" w:rsidP="00587E9D">
            <w:pPr>
              <w:spacing w:line="240" w:lineRule="auto"/>
              <w:jc w:val="center"/>
            </w:pPr>
            <w:r w:rsidRPr="00CE68F9">
              <w:rPr>
                <w:rFonts w:hint="eastAsia"/>
              </w:rPr>
              <w:t>0.896</w:t>
            </w:r>
          </w:p>
        </w:tc>
        <w:tc>
          <w:tcPr>
            <w:tcW w:w="960" w:type="dxa"/>
            <w:noWrap/>
            <w:hideMark/>
          </w:tcPr>
          <w:p w14:paraId="2C0085D5" w14:textId="77777777" w:rsidR="00CE68F9" w:rsidRPr="00CE68F9" w:rsidRDefault="00CE68F9" w:rsidP="00587E9D">
            <w:pPr>
              <w:spacing w:line="240" w:lineRule="auto"/>
              <w:jc w:val="center"/>
            </w:pPr>
            <w:r w:rsidRPr="00CE68F9">
              <w:rPr>
                <w:rFonts w:hint="eastAsia"/>
              </w:rPr>
              <w:t>0.612</w:t>
            </w:r>
          </w:p>
        </w:tc>
        <w:tc>
          <w:tcPr>
            <w:tcW w:w="960" w:type="dxa"/>
            <w:noWrap/>
            <w:hideMark/>
          </w:tcPr>
          <w:p w14:paraId="2B1AF57A" w14:textId="77777777" w:rsidR="00CE68F9" w:rsidRPr="00CE68F9" w:rsidRDefault="00CE68F9" w:rsidP="00587E9D">
            <w:pPr>
              <w:spacing w:line="240" w:lineRule="auto"/>
              <w:jc w:val="center"/>
            </w:pPr>
            <w:r w:rsidRPr="00CE68F9">
              <w:rPr>
                <w:rFonts w:hint="eastAsia"/>
              </w:rPr>
              <w:t>0.994</w:t>
            </w:r>
          </w:p>
        </w:tc>
        <w:tc>
          <w:tcPr>
            <w:tcW w:w="960" w:type="dxa"/>
            <w:noWrap/>
            <w:hideMark/>
          </w:tcPr>
          <w:p w14:paraId="44480C88" w14:textId="77777777" w:rsidR="00CE68F9" w:rsidRPr="00CE68F9" w:rsidRDefault="00CE68F9" w:rsidP="00587E9D">
            <w:pPr>
              <w:spacing w:line="240" w:lineRule="auto"/>
              <w:jc w:val="center"/>
            </w:pPr>
            <w:r w:rsidRPr="00CE68F9">
              <w:rPr>
                <w:rFonts w:hint="eastAsia"/>
              </w:rPr>
              <w:t>0.616</w:t>
            </w:r>
          </w:p>
        </w:tc>
        <w:tc>
          <w:tcPr>
            <w:tcW w:w="1213" w:type="dxa"/>
            <w:noWrap/>
            <w:hideMark/>
          </w:tcPr>
          <w:p w14:paraId="1B1594A0" w14:textId="77777777" w:rsidR="00CE68F9" w:rsidRPr="00CE68F9" w:rsidRDefault="00CE68F9" w:rsidP="00587E9D">
            <w:pPr>
              <w:spacing w:line="240" w:lineRule="auto"/>
              <w:jc w:val="center"/>
            </w:pPr>
            <w:r w:rsidRPr="00CE68F9">
              <w:rPr>
                <w:rFonts w:hint="eastAsia"/>
              </w:rPr>
              <w:t>-0.164</w:t>
            </w:r>
          </w:p>
        </w:tc>
      </w:tr>
      <w:tr w:rsidR="00CE68F9" w:rsidRPr="00CE68F9" w14:paraId="7812CCD4" w14:textId="77777777" w:rsidTr="00587E9D">
        <w:trPr>
          <w:trHeight w:val="276"/>
        </w:trPr>
        <w:tc>
          <w:tcPr>
            <w:tcW w:w="960" w:type="dxa"/>
            <w:noWrap/>
            <w:hideMark/>
          </w:tcPr>
          <w:p w14:paraId="09D2562B" w14:textId="77777777" w:rsidR="00CE68F9" w:rsidRPr="00CE68F9" w:rsidRDefault="00CE68F9" w:rsidP="00587E9D">
            <w:pPr>
              <w:spacing w:line="240" w:lineRule="auto"/>
              <w:jc w:val="center"/>
            </w:pPr>
            <w:r w:rsidRPr="00CE68F9">
              <w:rPr>
                <w:rFonts w:hint="eastAsia"/>
              </w:rPr>
              <w:t>重庆</w:t>
            </w:r>
          </w:p>
        </w:tc>
        <w:tc>
          <w:tcPr>
            <w:tcW w:w="960" w:type="dxa"/>
            <w:noWrap/>
            <w:hideMark/>
          </w:tcPr>
          <w:p w14:paraId="654070BB" w14:textId="77777777" w:rsidR="00CE68F9" w:rsidRPr="00CE68F9" w:rsidRDefault="00CE68F9" w:rsidP="00587E9D">
            <w:pPr>
              <w:spacing w:line="240" w:lineRule="auto"/>
              <w:jc w:val="center"/>
            </w:pPr>
            <w:r w:rsidRPr="00CE68F9">
              <w:rPr>
                <w:rFonts w:hint="eastAsia"/>
              </w:rPr>
              <w:t>0.744</w:t>
            </w:r>
          </w:p>
        </w:tc>
        <w:tc>
          <w:tcPr>
            <w:tcW w:w="960" w:type="dxa"/>
            <w:noWrap/>
            <w:hideMark/>
          </w:tcPr>
          <w:p w14:paraId="7431B037" w14:textId="77777777" w:rsidR="00CE68F9" w:rsidRPr="00CE68F9" w:rsidRDefault="00CE68F9" w:rsidP="00587E9D">
            <w:pPr>
              <w:spacing w:line="240" w:lineRule="auto"/>
              <w:jc w:val="center"/>
            </w:pPr>
            <w:r w:rsidRPr="00CE68F9">
              <w:rPr>
                <w:rFonts w:hint="eastAsia"/>
              </w:rPr>
              <w:t>0.797</w:t>
            </w:r>
          </w:p>
        </w:tc>
        <w:tc>
          <w:tcPr>
            <w:tcW w:w="960" w:type="dxa"/>
            <w:noWrap/>
            <w:hideMark/>
          </w:tcPr>
          <w:p w14:paraId="3142189B" w14:textId="77777777" w:rsidR="00CE68F9" w:rsidRPr="00CE68F9" w:rsidRDefault="00CE68F9" w:rsidP="00587E9D">
            <w:pPr>
              <w:spacing w:line="240" w:lineRule="auto"/>
              <w:jc w:val="center"/>
            </w:pPr>
            <w:r w:rsidRPr="00CE68F9">
              <w:rPr>
                <w:rFonts w:hint="eastAsia"/>
              </w:rPr>
              <w:t>0.934</w:t>
            </w:r>
          </w:p>
        </w:tc>
        <w:tc>
          <w:tcPr>
            <w:tcW w:w="960" w:type="dxa"/>
            <w:noWrap/>
            <w:hideMark/>
          </w:tcPr>
          <w:p w14:paraId="4FB6B811" w14:textId="77777777" w:rsidR="00CE68F9" w:rsidRPr="00CE68F9" w:rsidRDefault="00CE68F9" w:rsidP="00587E9D">
            <w:pPr>
              <w:spacing w:line="240" w:lineRule="auto"/>
              <w:jc w:val="center"/>
            </w:pPr>
            <w:r w:rsidRPr="00CE68F9">
              <w:rPr>
                <w:rFonts w:hint="eastAsia"/>
              </w:rPr>
              <w:t>0.753</w:t>
            </w:r>
          </w:p>
        </w:tc>
        <w:tc>
          <w:tcPr>
            <w:tcW w:w="960" w:type="dxa"/>
            <w:noWrap/>
            <w:hideMark/>
          </w:tcPr>
          <w:p w14:paraId="2FC04223" w14:textId="77777777" w:rsidR="00CE68F9" w:rsidRPr="00CE68F9" w:rsidRDefault="00CE68F9" w:rsidP="00587E9D">
            <w:pPr>
              <w:spacing w:line="240" w:lineRule="auto"/>
              <w:jc w:val="center"/>
            </w:pPr>
            <w:r w:rsidRPr="00CE68F9">
              <w:rPr>
                <w:rFonts w:hint="eastAsia"/>
              </w:rPr>
              <w:t>0.993</w:t>
            </w:r>
          </w:p>
        </w:tc>
        <w:tc>
          <w:tcPr>
            <w:tcW w:w="960" w:type="dxa"/>
            <w:noWrap/>
            <w:hideMark/>
          </w:tcPr>
          <w:p w14:paraId="7DB60A02" w14:textId="77777777" w:rsidR="00CE68F9" w:rsidRPr="00CE68F9" w:rsidRDefault="00CE68F9" w:rsidP="00587E9D">
            <w:pPr>
              <w:spacing w:line="240" w:lineRule="auto"/>
              <w:jc w:val="center"/>
            </w:pPr>
            <w:r w:rsidRPr="00CE68F9">
              <w:rPr>
                <w:rFonts w:hint="eastAsia"/>
              </w:rPr>
              <w:t>0.758</w:t>
            </w:r>
          </w:p>
        </w:tc>
        <w:tc>
          <w:tcPr>
            <w:tcW w:w="1213" w:type="dxa"/>
            <w:noWrap/>
            <w:hideMark/>
          </w:tcPr>
          <w:p w14:paraId="4BAAF200" w14:textId="77777777" w:rsidR="00CE68F9" w:rsidRPr="00CE68F9" w:rsidRDefault="00CE68F9" w:rsidP="00587E9D">
            <w:pPr>
              <w:spacing w:line="240" w:lineRule="auto"/>
              <w:jc w:val="center"/>
            </w:pPr>
            <w:r w:rsidRPr="00CE68F9">
              <w:rPr>
                <w:rFonts w:hint="eastAsia"/>
              </w:rPr>
              <w:t>0.012</w:t>
            </w:r>
          </w:p>
        </w:tc>
      </w:tr>
      <w:tr w:rsidR="00CE68F9" w:rsidRPr="00CE68F9" w14:paraId="0246BF42" w14:textId="77777777" w:rsidTr="00587E9D">
        <w:trPr>
          <w:trHeight w:val="276"/>
        </w:trPr>
        <w:tc>
          <w:tcPr>
            <w:tcW w:w="960" w:type="dxa"/>
            <w:noWrap/>
            <w:hideMark/>
          </w:tcPr>
          <w:p w14:paraId="0448D143" w14:textId="77777777" w:rsidR="00CE68F9" w:rsidRPr="00CE68F9" w:rsidRDefault="00CE68F9" w:rsidP="00587E9D">
            <w:pPr>
              <w:spacing w:line="240" w:lineRule="auto"/>
              <w:jc w:val="center"/>
            </w:pPr>
            <w:r w:rsidRPr="00CE68F9">
              <w:rPr>
                <w:rFonts w:hint="eastAsia"/>
              </w:rPr>
              <w:t>四川</w:t>
            </w:r>
          </w:p>
        </w:tc>
        <w:tc>
          <w:tcPr>
            <w:tcW w:w="960" w:type="dxa"/>
            <w:noWrap/>
            <w:hideMark/>
          </w:tcPr>
          <w:p w14:paraId="7890AEB5" w14:textId="77777777" w:rsidR="00CE68F9" w:rsidRPr="00CE68F9" w:rsidRDefault="00CE68F9" w:rsidP="00587E9D">
            <w:pPr>
              <w:spacing w:line="240" w:lineRule="auto"/>
              <w:jc w:val="center"/>
            </w:pPr>
            <w:r w:rsidRPr="00CE68F9">
              <w:rPr>
                <w:rFonts w:hint="eastAsia"/>
              </w:rPr>
              <w:t>0.855</w:t>
            </w:r>
          </w:p>
        </w:tc>
        <w:tc>
          <w:tcPr>
            <w:tcW w:w="960" w:type="dxa"/>
            <w:noWrap/>
            <w:hideMark/>
          </w:tcPr>
          <w:p w14:paraId="618B5EDF" w14:textId="77777777" w:rsidR="00CE68F9" w:rsidRPr="00CE68F9" w:rsidRDefault="00CE68F9" w:rsidP="00587E9D">
            <w:pPr>
              <w:spacing w:line="240" w:lineRule="auto"/>
              <w:jc w:val="center"/>
            </w:pPr>
            <w:r w:rsidRPr="00CE68F9">
              <w:rPr>
                <w:rFonts w:hint="eastAsia"/>
              </w:rPr>
              <w:t>0.898</w:t>
            </w:r>
          </w:p>
        </w:tc>
        <w:tc>
          <w:tcPr>
            <w:tcW w:w="960" w:type="dxa"/>
            <w:noWrap/>
            <w:hideMark/>
          </w:tcPr>
          <w:p w14:paraId="3AC37A70" w14:textId="77777777" w:rsidR="00CE68F9" w:rsidRPr="00CE68F9" w:rsidRDefault="00CE68F9" w:rsidP="00587E9D">
            <w:pPr>
              <w:spacing w:line="240" w:lineRule="auto"/>
              <w:jc w:val="center"/>
            </w:pPr>
            <w:r w:rsidRPr="00CE68F9">
              <w:rPr>
                <w:rFonts w:hint="eastAsia"/>
              </w:rPr>
              <w:t>0.952</w:t>
            </w:r>
          </w:p>
        </w:tc>
        <w:tc>
          <w:tcPr>
            <w:tcW w:w="960" w:type="dxa"/>
            <w:noWrap/>
            <w:hideMark/>
          </w:tcPr>
          <w:p w14:paraId="783CE3F7" w14:textId="77777777" w:rsidR="00CE68F9" w:rsidRPr="00CE68F9" w:rsidRDefault="00CE68F9" w:rsidP="00587E9D">
            <w:pPr>
              <w:spacing w:line="240" w:lineRule="auto"/>
              <w:jc w:val="center"/>
            </w:pPr>
            <w:r w:rsidRPr="00CE68F9">
              <w:rPr>
                <w:rFonts w:hint="eastAsia"/>
              </w:rPr>
              <w:t>0.815</w:t>
            </w:r>
          </w:p>
        </w:tc>
        <w:tc>
          <w:tcPr>
            <w:tcW w:w="960" w:type="dxa"/>
            <w:noWrap/>
            <w:hideMark/>
          </w:tcPr>
          <w:p w14:paraId="53026D4C" w14:textId="77777777" w:rsidR="00CE68F9" w:rsidRPr="00CE68F9" w:rsidRDefault="00CE68F9" w:rsidP="00587E9D">
            <w:pPr>
              <w:spacing w:line="240" w:lineRule="auto"/>
              <w:jc w:val="center"/>
            </w:pPr>
            <w:r w:rsidRPr="00CE68F9">
              <w:rPr>
                <w:rFonts w:hint="eastAsia"/>
              </w:rPr>
              <w:t>0.995</w:t>
            </w:r>
          </w:p>
        </w:tc>
        <w:tc>
          <w:tcPr>
            <w:tcW w:w="960" w:type="dxa"/>
            <w:noWrap/>
            <w:hideMark/>
          </w:tcPr>
          <w:p w14:paraId="1F27CC1C" w14:textId="77777777" w:rsidR="00CE68F9" w:rsidRPr="00CE68F9" w:rsidRDefault="00CE68F9" w:rsidP="00587E9D">
            <w:pPr>
              <w:spacing w:line="240" w:lineRule="auto"/>
              <w:jc w:val="center"/>
            </w:pPr>
            <w:r w:rsidRPr="00CE68F9">
              <w:rPr>
                <w:rFonts w:hint="eastAsia"/>
              </w:rPr>
              <w:t>0.819</w:t>
            </w:r>
          </w:p>
        </w:tc>
        <w:tc>
          <w:tcPr>
            <w:tcW w:w="1213" w:type="dxa"/>
            <w:noWrap/>
            <w:hideMark/>
          </w:tcPr>
          <w:p w14:paraId="54CE1D4C" w14:textId="77777777" w:rsidR="00CE68F9" w:rsidRPr="00CE68F9" w:rsidRDefault="00CE68F9" w:rsidP="00587E9D">
            <w:pPr>
              <w:spacing w:line="240" w:lineRule="auto"/>
              <w:jc w:val="center"/>
            </w:pPr>
            <w:r w:rsidRPr="00CE68F9">
              <w:rPr>
                <w:rFonts w:hint="eastAsia"/>
              </w:rPr>
              <w:t>-0.047</w:t>
            </w:r>
          </w:p>
        </w:tc>
      </w:tr>
      <w:tr w:rsidR="00CE68F9" w:rsidRPr="00CE68F9" w14:paraId="702B247A" w14:textId="77777777" w:rsidTr="00587E9D">
        <w:trPr>
          <w:trHeight w:val="276"/>
        </w:trPr>
        <w:tc>
          <w:tcPr>
            <w:tcW w:w="960" w:type="dxa"/>
            <w:noWrap/>
            <w:hideMark/>
          </w:tcPr>
          <w:p w14:paraId="6F2407DD" w14:textId="77777777" w:rsidR="00CE68F9" w:rsidRPr="00CE68F9" w:rsidRDefault="00CE68F9" w:rsidP="00587E9D">
            <w:pPr>
              <w:spacing w:line="240" w:lineRule="auto"/>
              <w:jc w:val="center"/>
            </w:pPr>
            <w:r w:rsidRPr="00CE68F9">
              <w:rPr>
                <w:rFonts w:hint="eastAsia"/>
              </w:rPr>
              <w:t>贵州</w:t>
            </w:r>
          </w:p>
        </w:tc>
        <w:tc>
          <w:tcPr>
            <w:tcW w:w="960" w:type="dxa"/>
            <w:noWrap/>
            <w:hideMark/>
          </w:tcPr>
          <w:p w14:paraId="544E8EAA" w14:textId="77777777" w:rsidR="00CE68F9" w:rsidRPr="00CE68F9" w:rsidRDefault="00CE68F9" w:rsidP="00587E9D">
            <w:pPr>
              <w:spacing w:line="240" w:lineRule="auto"/>
              <w:jc w:val="center"/>
            </w:pPr>
            <w:r w:rsidRPr="00CE68F9">
              <w:rPr>
                <w:rFonts w:hint="eastAsia"/>
              </w:rPr>
              <w:t>0.711</w:t>
            </w:r>
          </w:p>
        </w:tc>
        <w:tc>
          <w:tcPr>
            <w:tcW w:w="960" w:type="dxa"/>
            <w:noWrap/>
            <w:hideMark/>
          </w:tcPr>
          <w:p w14:paraId="64C3F762" w14:textId="77777777" w:rsidR="00CE68F9" w:rsidRPr="00CE68F9" w:rsidRDefault="00CE68F9" w:rsidP="00587E9D">
            <w:pPr>
              <w:spacing w:line="240" w:lineRule="auto"/>
              <w:jc w:val="center"/>
            </w:pPr>
            <w:r w:rsidRPr="00CE68F9">
              <w:rPr>
                <w:rFonts w:hint="eastAsia"/>
              </w:rPr>
              <w:t>1</w:t>
            </w:r>
          </w:p>
        </w:tc>
        <w:tc>
          <w:tcPr>
            <w:tcW w:w="960" w:type="dxa"/>
            <w:noWrap/>
            <w:hideMark/>
          </w:tcPr>
          <w:p w14:paraId="4CF64C75" w14:textId="77777777" w:rsidR="00CE68F9" w:rsidRPr="00CE68F9" w:rsidRDefault="00CE68F9" w:rsidP="00587E9D">
            <w:pPr>
              <w:spacing w:line="240" w:lineRule="auto"/>
              <w:jc w:val="center"/>
            </w:pPr>
            <w:r w:rsidRPr="00CE68F9">
              <w:rPr>
                <w:rFonts w:hint="eastAsia"/>
              </w:rPr>
              <w:t>0.711</w:t>
            </w:r>
          </w:p>
        </w:tc>
        <w:tc>
          <w:tcPr>
            <w:tcW w:w="960" w:type="dxa"/>
            <w:noWrap/>
            <w:hideMark/>
          </w:tcPr>
          <w:p w14:paraId="1FE006E3" w14:textId="77777777" w:rsidR="00CE68F9" w:rsidRPr="00CE68F9" w:rsidRDefault="00CE68F9" w:rsidP="00587E9D">
            <w:pPr>
              <w:spacing w:line="240" w:lineRule="auto"/>
              <w:jc w:val="center"/>
            </w:pPr>
            <w:r w:rsidRPr="00CE68F9">
              <w:rPr>
                <w:rFonts w:hint="eastAsia"/>
              </w:rPr>
              <w:t>0.522</w:t>
            </w:r>
          </w:p>
        </w:tc>
        <w:tc>
          <w:tcPr>
            <w:tcW w:w="960" w:type="dxa"/>
            <w:noWrap/>
            <w:hideMark/>
          </w:tcPr>
          <w:p w14:paraId="7074F8E5"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27D5F81" w14:textId="77777777" w:rsidR="00CE68F9" w:rsidRPr="00CE68F9" w:rsidRDefault="00CE68F9" w:rsidP="00587E9D">
            <w:pPr>
              <w:spacing w:line="240" w:lineRule="auto"/>
              <w:jc w:val="center"/>
            </w:pPr>
            <w:r w:rsidRPr="00CE68F9">
              <w:rPr>
                <w:rFonts w:hint="eastAsia"/>
              </w:rPr>
              <w:t>0.522</w:t>
            </w:r>
          </w:p>
        </w:tc>
        <w:tc>
          <w:tcPr>
            <w:tcW w:w="1213" w:type="dxa"/>
            <w:noWrap/>
            <w:hideMark/>
          </w:tcPr>
          <w:p w14:paraId="2EC5AA83" w14:textId="77777777" w:rsidR="00CE68F9" w:rsidRPr="00CE68F9" w:rsidRDefault="00CE68F9" w:rsidP="00587E9D">
            <w:pPr>
              <w:spacing w:line="240" w:lineRule="auto"/>
              <w:jc w:val="center"/>
            </w:pPr>
            <w:r w:rsidRPr="00CE68F9">
              <w:rPr>
                <w:rFonts w:hint="eastAsia"/>
              </w:rPr>
              <w:t>-0.266</w:t>
            </w:r>
          </w:p>
        </w:tc>
      </w:tr>
      <w:tr w:rsidR="00CE68F9" w:rsidRPr="00CE68F9" w14:paraId="685BBFE3" w14:textId="77777777" w:rsidTr="00587E9D">
        <w:trPr>
          <w:trHeight w:val="276"/>
        </w:trPr>
        <w:tc>
          <w:tcPr>
            <w:tcW w:w="960" w:type="dxa"/>
            <w:noWrap/>
            <w:hideMark/>
          </w:tcPr>
          <w:p w14:paraId="422341B3" w14:textId="77777777" w:rsidR="00CE68F9" w:rsidRPr="00CE68F9" w:rsidRDefault="00CE68F9" w:rsidP="00587E9D">
            <w:pPr>
              <w:spacing w:line="240" w:lineRule="auto"/>
              <w:jc w:val="center"/>
            </w:pPr>
            <w:r w:rsidRPr="00CE68F9">
              <w:rPr>
                <w:rFonts w:hint="eastAsia"/>
              </w:rPr>
              <w:t>云南</w:t>
            </w:r>
          </w:p>
        </w:tc>
        <w:tc>
          <w:tcPr>
            <w:tcW w:w="960" w:type="dxa"/>
            <w:noWrap/>
            <w:hideMark/>
          </w:tcPr>
          <w:p w14:paraId="5D9C40B9" w14:textId="77777777" w:rsidR="00CE68F9" w:rsidRPr="00CE68F9" w:rsidRDefault="00CE68F9" w:rsidP="00587E9D">
            <w:pPr>
              <w:spacing w:line="240" w:lineRule="auto"/>
              <w:jc w:val="center"/>
            </w:pPr>
            <w:r w:rsidRPr="00CE68F9">
              <w:rPr>
                <w:rFonts w:hint="eastAsia"/>
              </w:rPr>
              <w:t>0.843</w:t>
            </w:r>
          </w:p>
        </w:tc>
        <w:tc>
          <w:tcPr>
            <w:tcW w:w="960" w:type="dxa"/>
            <w:noWrap/>
            <w:hideMark/>
          </w:tcPr>
          <w:p w14:paraId="4E6BEB19" w14:textId="77777777" w:rsidR="00CE68F9" w:rsidRPr="00CE68F9" w:rsidRDefault="00CE68F9" w:rsidP="00587E9D">
            <w:pPr>
              <w:spacing w:line="240" w:lineRule="auto"/>
              <w:jc w:val="center"/>
            </w:pPr>
            <w:r w:rsidRPr="00CE68F9">
              <w:rPr>
                <w:rFonts w:hint="eastAsia"/>
              </w:rPr>
              <w:t>1</w:t>
            </w:r>
          </w:p>
        </w:tc>
        <w:tc>
          <w:tcPr>
            <w:tcW w:w="960" w:type="dxa"/>
            <w:noWrap/>
            <w:hideMark/>
          </w:tcPr>
          <w:p w14:paraId="1D26FB85" w14:textId="77777777" w:rsidR="00CE68F9" w:rsidRPr="00CE68F9" w:rsidRDefault="00CE68F9" w:rsidP="00587E9D">
            <w:pPr>
              <w:spacing w:line="240" w:lineRule="auto"/>
              <w:jc w:val="center"/>
            </w:pPr>
            <w:r w:rsidRPr="00CE68F9">
              <w:rPr>
                <w:rFonts w:hint="eastAsia"/>
              </w:rPr>
              <w:t>0.843</w:t>
            </w:r>
          </w:p>
        </w:tc>
        <w:tc>
          <w:tcPr>
            <w:tcW w:w="960" w:type="dxa"/>
            <w:noWrap/>
            <w:hideMark/>
          </w:tcPr>
          <w:p w14:paraId="7B8BE432" w14:textId="77777777" w:rsidR="00CE68F9" w:rsidRPr="00CE68F9" w:rsidRDefault="00CE68F9" w:rsidP="00587E9D">
            <w:pPr>
              <w:spacing w:line="240" w:lineRule="auto"/>
              <w:jc w:val="center"/>
            </w:pPr>
            <w:r w:rsidRPr="00CE68F9">
              <w:rPr>
                <w:rFonts w:hint="eastAsia"/>
              </w:rPr>
              <w:t>0.617</w:t>
            </w:r>
          </w:p>
        </w:tc>
        <w:tc>
          <w:tcPr>
            <w:tcW w:w="960" w:type="dxa"/>
            <w:noWrap/>
            <w:hideMark/>
          </w:tcPr>
          <w:p w14:paraId="40BE4BEC" w14:textId="77777777" w:rsidR="00CE68F9" w:rsidRPr="00CE68F9" w:rsidRDefault="00CE68F9" w:rsidP="00587E9D">
            <w:pPr>
              <w:spacing w:line="240" w:lineRule="auto"/>
              <w:jc w:val="center"/>
            </w:pPr>
            <w:r w:rsidRPr="00CE68F9">
              <w:rPr>
                <w:rFonts w:hint="eastAsia"/>
              </w:rPr>
              <w:t>1</w:t>
            </w:r>
          </w:p>
        </w:tc>
        <w:tc>
          <w:tcPr>
            <w:tcW w:w="960" w:type="dxa"/>
            <w:noWrap/>
            <w:hideMark/>
          </w:tcPr>
          <w:p w14:paraId="5F737D04" w14:textId="77777777" w:rsidR="00CE68F9" w:rsidRPr="00CE68F9" w:rsidRDefault="00CE68F9" w:rsidP="00587E9D">
            <w:pPr>
              <w:spacing w:line="240" w:lineRule="auto"/>
              <w:jc w:val="center"/>
            </w:pPr>
            <w:r w:rsidRPr="00CE68F9">
              <w:rPr>
                <w:rFonts w:hint="eastAsia"/>
              </w:rPr>
              <w:t>0.617</w:t>
            </w:r>
          </w:p>
        </w:tc>
        <w:tc>
          <w:tcPr>
            <w:tcW w:w="1213" w:type="dxa"/>
            <w:noWrap/>
            <w:hideMark/>
          </w:tcPr>
          <w:p w14:paraId="6C8FEBF3" w14:textId="77777777" w:rsidR="00CE68F9" w:rsidRPr="00CE68F9" w:rsidRDefault="00CE68F9" w:rsidP="00587E9D">
            <w:pPr>
              <w:spacing w:line="240" w:lineRule="auto"/>
              <w:jc w:val="center"/>
            </w:pPr>
            <w:r w:rsidRPr="00CE68F9">
              <w:rPr>
                <w:rFonts w:hint="eastAsia"/>
              </w:rPr>
              <w:t>-0.268</w:t>
            </w:r>
          </w:p>
        </w:tc>
      </w:tr>
      <w:tr w:rsidR="00CE68F9" w:rsidRPr="00CE68F9" w14:paraId="749066AD" w14:textId="77777777" w:rsidTr="00587E9D">
        <w:trPr>
          <w:trHeight w:val="276"/>
        </w:trPr>
        <w:tc>
          <w:tcPr>
            <w:tcW w:w="960" w:type="dxa"/>
            <w:noWrap/>
            <w:hideMark/>
          </w:tcPr>
          <w:p w14:paraId="22DD55FC" w14:textId="77777777" w:rsidR="00CE68F9" w:rsidRPr="00CE68F9" w:rsidRDefault="00CE68F9" w:rsidP="00587E9D">
            <w:pPr>
              <w:spacing w:line="240" w:lineRule="auto"/>
              <w:jc w:val="center"/>
            </w:pPr>
            <w:r w:rsidRPr="00CE68F9">
              <w:rPr>
                <w:rFonts w:hint="eastAsia"/>
              </w:rPr>
              <w:t>陕西</w:t>
            </w:r>
          </w:p>
        </w:tc>
        <w:tc>
          <w:tcPr>
            <w:tcW w:w="960" w:type="dxa"/>
            <w:noWrap/>
            <w:hideMark/>
          </w:tcPr>
          <w:p w14:paraId="20387B51" w14:textId="77777777" w:rsidR="00CE68F9" w:rsidRPr="00CE68F9" w:rsidRDefault="00CE68F9" w:rsidP="00587E9D">
            <w:pPr>
              <w:spacing w:line="240" w:lineRule="auto"/>
              <w:jc w:val="center"/>
            </w:pPr>
            <w:r w:rsidRPr="00CE68F9">
              <w:rPr>
                <w:rFonts w:hint="eastAsia"/>
              </w:rPr>
              <w:t>0.685</w:t>
            </w:r>
          </w:p>
        </w:tc>
        <w:tc>
          <w:tcPr>
            <w:tcW w:w="960" w:type="dxa"/>
            <w:noWrap/>
            <w:hideMark/>
          </w:tcPr>
          <w:p w14:paraId="31DF92F1" w14:textId="77777777" w:rsidR="00CE68F9" w:rsidRPr="00CE68F9" w:rsidRDefault="00CE68F9" w:rsidP="00587E9D">
            <w:pPr>
              <w:spacing w:line="240" w:lineRule="auto"/>
              <w:jc w:val="center"/>
            </w:pPr>
            <w:r w:rsidRPr="00CE68F9">
              <w:rPr>
                <w:rFonts w:hint="eastAsia"/>
              </w:rPr>
              <w:t>0.822</w:t>
            </w:r>
          </w:p>
        </w:tc>
        <w:tc>
          <w:tcPr>
            <w:tcW w:w="960" w:type="dxa"/>
            <w:noWrap/>
            <w:hideMark/>
          </w:tcPr>
          <w:p w14:paraId="6914EA16" w14:textId="77777777" w:rsidR="00CE68F9" w:rsidRPr="00CE68F9" w:rsidRDefault="00CE68F9" w:rsidP="00587E9D">
            <w:pPr>
              <w:spacing w:line="240" w:lineRule="auto"/>
              <w:jc w:val="center"/>
            </w:pPr>
            <w:r w:rsidRPr="00CE68F9">
              <w:rPr>
                <w:rFonts w:hint="eastAsia"/>
              </w:rPr>
              <w:t>0.833</w:t>
            </w:r>
          </w:p>
        </w:tc>
        <w:tc>
          <w:tcPr>
            <w:tcW w:w="960" w:type="dxa"/>
            <w:noWrap/>
            <w:hideMark/>
          </w:tcPr>
          <w:p w14:paraId="62653338" w14:textId="77777777" w:rsidR="00CE68F9" w:rsidRPr="00CE68F9" w:rsidRDefault="00CE68F9" w:rsidP="00587E9D">
            <w:pPr>
              <w:spacing w:line="240" w:lineRule="auto"/>
              <w:jc w:val="center"/>
            </w:pPr>
            <w:r w:rsidRPr="00CE68F9">
              <w:rPr>
                <w:rFonts w:hint="eastAsia"/>
              </w:rPr>
              <w:t>0.661</w:t>
            </w:r>
          </w:p>
        </w:tc>
        <w:tc>
          <w:tcPr>
            <w:tcW w:w="960" w:type="dxa"/>
            <w:noWrap/>
            <w:hideMark/>
          </w:tcPr>
          <w:p w14:paraId="5F6AD464" w14:textId="77777777" w:rsidR="00CE68F9" w:rsidRPr="00CE68F9" w:rsidRDefault="00CE68F9" w:rsidP="00587E9D">
            <w:pPr>
              <w:spacing w:line="240" w:lineRule="auto"/>
              <w:jc w:val="center"/>
            </w:pPr>
            <w:r w:rsidRPr="00CE68F9">
              <w:rPr>
                <w:rFonts w:hint="eastAsia"/>
              </w:rPr>
              <w:t>1</w:t>
            </w:r>
          </w:p>
        </w:tc>
        <w:tc>
          <w:tcPr>
            <w:tcW w:w="960" w:type="dxa"/>
            <w:noWrap/>
            <w:hideMark/>
          </w:tcPr>
          <w:p w14:paraId="2062F37F" w14:textId="77777777" w:rsidR="00CE68F9" w:rsidRPr="00CE68F9" w:rsidRDefault="00CE68F9" w:rsidP="00587E9D">
            <w:pPr>
              <w:spacing w:line="240" w:lineRule="auto"/>
              <w:jc w:val="center"/>
            </w:pPr>
            <w:r w:rsidRPr="00CE68F9">
              <w:rPr>
                <w:rFonts w:hint="eastAsia"/>
              </w:rPr>
              <w:t>0.661</w:t>
            </w:r>
          </w:p>
        </w:tc>
        <w:tc>
          <w:tcPr>
            <w:tcW w:w="1213" w:type="dxa"/>
            <w:noWrap/>
            <w:hideMark/>
          </w:tcPr>
          <w:p w14:paraId="0F240996" w14:textId="77777777" w:rsidR="00CE68F9" w:rsidRPr="00CE68F9" w:rsidRDefault="00CE68F9" w:rsidP="00587E9D">
            <w:pPr>
              <w:spacing w:line="240" w:lineRule="auto"/>
              <w:jc w:val="center"/>
            </w:pPr>
            <w:r w:rsidRPr="00CE68F9">
              <w:rPr>
                <w:rFonts w:hint="eastAsia"/>
              </w:rPr>
              <w:t>-0.035</w:t>
            </w:r>
          </w:p>
        </w:tc>
      </w:tr>
      <w:tr w:rsidR="00CE68F9" w:rsidRPr="00CE68F9" w14:paraId="6DAE9975" w14:textId="77777777" w:rsidTr="00587E9D">
        <w:trPr>
          <w:trHeight w:val="276"/>
        </w:trPr>
        <w:tc>
          <w:tcPr>
            <w:tcW w:w="960" w:type="dxa"/>
            <w:noWrap/>
            <w:hideMark/>
          </w:tcPr>
          <w:p w14:paraId="62BFFAF9" w14:textId="77777777" w:rsidR="00CE68F9" w:rsidRPr="00CE68F9" w:rsidRDefault="00CE68F9" w:rsidP="00587E9D">
            <w:pPr>
              <w:spacing w:line="240" w:lineRule="auto"/>
              <w:jc w:val="center"/>
            </w:pPr>
            <w:r w:rsidRPr="00CE68F9">
              <w:rPr>
                <w:rFonts w:hint="eastAsia"/>
              </w:rPr>
              <w:t>甘肃</w:t>
            </w:r>
          </w:p>
        </w:tc>
        <w:tc>
          <w:tcPr>
            <w:tcW w:w="960" w:type="dxa"/>
            <w:noWrap/>
            <w:hideMark/>
          </w:tcPr>
          <w:p w14:paraId="7A0C13AC" w14:textId="77777777" w:rsidR="00CE68F9" w:rsidRPr="00CE68F9" w:rsidRDefault="00CE68F9" w:rsidP="00587E9D">
            <w:pPr>
              <w:spacing w:line="240" w:lineRule="auto"/>
              <w:jc w:val="center"/>
            </w:pPr>
            <w:r w:rsidRPr="00CE68F9">
              <w:rPr>
                <w:rFonts w:hint="eastAsia"/>
              </w:rPr>
              <w:t>0.812</w:t>
            </w:r>
          </w:p>
        </w:tc>
        <w:tc>
          <w:tcPr>
            <w:tcW w:w="960" w:type="dxa"/>
            <w:noWrap/>
            <w:hideMark/>
          </w:tcPr>
          <w:p w14:paraId="3C5B98EF" w14:textId="77777777" w:rsidR="00CE68F9" w:rsidRPr="00CE68F9" w:rsidRDefault="00CE68F9" w:rsidP="00587E9D">
            <w:pPr>
              <w:spacing w:line="240" w:lineRule="auto"/>
              <w:jc w:val="center"/>
            </w:pPr>
            <w:r w:rsidRPr="00CE68F9">
              <w:rPr>
                <w:rFonts w:hint="eastAsia"/>
              </w:rPr>
              <w:t>0.968</w:t>
            </w:r>
          </w:p>
        </w:tc>
        <w:tc>
          <w:tcPr>
            <w:tcW w:w="960" w:type="dxa"/>
            <w:noWrap/>
            <w:hideMark/>
          </w:tcPr>
          <w:p w14:paraId="2106CE96" w14:textId="77777777" w:rsidR="00CE68F9" w:rsidRPr="00CE68F9" w:rsidRDefault="00CE68F9" w:rsidP="00587E9D">
            <w:pPr>
              <w:spacing w:line="240" w:lineRule="auto"/>
              <w:jc w:val="center"/>
            </w:pPr>
            <w:r w:rsidRPr="00CE68F9">
              <w:rPr>
                <w:rFonts w:hint="eastAsia"/>
              </w:rPr>
              <w:t>0.839</w:t>
            </w:r>
          </w:p>
        </w:tc>
        <w:tc>
          <w:tcPr>
            <w:tcW w:w="960" w:type="dxa"/>
            <w:noWrap/>
            <w:hideMark/>
          </w:tcPr>
          <w:p w14:paraId="1D300817" w14:textId="77777777" w:rsidR="00CE68F9" w:rsidRPr="00CE68F9" w:rsidRDefault="00CE68F9" w:rsidP="00587E9D">
            <w:pPr>
              <w:spacing w:line="240" w:lineRule="auto"/>
              <w:jc w:val="center"/>
            </w:pPr>
            <w:r w:rsidRPr="00CE68F9">
              <w:rPr>
                <w:rFonts w:hint="eastAsia"/>
              </w:rPr>
              <w:t>0.58</w:t>
            </w:r>
          </w:p>
        </w:tc>
        <w:tc>
          <w:tcPr>
            <w:tcW w:w="960" w:type="dxa"/>
            <w:noWrap/>
            <w:hideMark/>
          </w:tcPr>
          <w:p w14:paraId="56B32BA7" w14:textId="77777777" w:rsidR="00CE68F9" w:rsidRPr="00CE68F9" w:rsidRDefault="00CE68F9" w:rsidP="00587E9D">
            <w:pPr>
              <w:spacing w:line="240" w:lineRule="auto"/>
              <w:jc w:val="center"/>
            </w:pPr>
            <w:r w:rsidRPr="00CE68F9">
              <w:rPr>
                <w:rFonts w:hint="eastAsia"/>
              </w:rPr>
              <w:t>0.995</w:t>
            </w:r>
          </w:p>
        </w:tc>
        <w:tc>
          <w:tcPr>
            <w:tcW w:w="960" w:type="dxa"/>
            <w:noWrap/>
            <w:hideMark/>
          </w:tcPr>
          <w:p w14:paraId="329E8295" w14:textId="77777777" w:rsidR="00CE68F9" w:rsidRPr="00CE68F9" w:rsidRDefault="00CE68F9" w:rsidP="00587E9D">
            <w:pPr>
              <w:spacing w:line="240" w:lineRule="auto"/>
              <w:jc w:val="center"/>
            </w:pPr>
            <w:r w:rsidRPr="00CE68F9">
              <w:rPr>
                <w:rFonts w:hint="eastAsia"/>
              </w:rPr>
              <w:t>0.583</w:t>
            </w:r>
          </w:p>
        </w:tc>
        <w:tc>
          <w:tcPr>
            <w:tcW w:w="1213" w:type="dxa"/>
            <w:noWrap/>
            <w:hideMark/>
          </w:tcPr>
          <w:p w14:paraId="06044A9A" w14:textId="77777777" w:rsidR="00CE68F9" w:rsidRPr="00CE68F9" w:rsidRDefault="00CE68F9" w:rsidP="00587E9D">
            <w:pPr>
              <w:spacing w:line="240" w:lineRule="auto"/>
              <w:jc w:val="center"/>
            </w:pPr>
            <w:r w:rsidRPr="00CE68F9">
              <w:rPr>
                <w:rFonts w:hint="eastAsia"/>
              </w:rPr>
              <w:t>-0.286</w:t>
            </w:r>
          </w:p>
        </w:tc>
      </w:tr>
      <w:tr w:rsidR="00CE68F9" w:rsidRPr="00CE68F9" w14:paraId="4AD1BA12" w14:textId="77777777" w:rsidTr="00587E9D">
        <w:trPr>
          <w:trHeight w:val="276"/>
        </w:trPr>
        <w:tc>
          <w:tcPr>
            <w:tcW w:w="960" w:type="dxa"/>
            <w:noWrap/>
            <w:hideMark/>
          </w:tcPr>
          <w:p w14:paraId="5E422173" w14:textId="77777777" w:rsidR="00CE68F9" w:rsidRPr="00CE68F9" w:rsidRDefault="00CE68F9" w:rsidP="00587E9D">
            <w:pPr>
              <w:spacing w:line="240" w:lineRule="auto"/>
              <w:jc w:val="center"/>
            </w:pPr>
            <w:r w:rsidRPr="00CE68F9">
              <w:rPr>
                <w:rFonts w:hint="eastAsia"/>
              </w:rPr>
              <w:t>青海</w:t>
            </w:r>
          </w:p>
        </w:tc>
        <w:tc>
          <w:tcPr>
            <w:tcW w:w="960" w:type="dxa"/>
            <w:noWrap/>
            <w:hideMark/>
          </w:tcPr>
          <w:p w14:paraId="2A0A3409" w14:textId="77777777" w:rsidR="00CE68F9" w:rsidRPr="00CE68F9" w:rsidRDefault="00CE68F9" w:rsidP="00587E9D">
            <w:pPr>
              <w:spacing w:line="240" w:lineRule="auto"/>
              <w:jc w:val="center"/>
            </w:pPr>
            <w:r w:rsidRPr="00CE68F9">
              <w:rPr>
                <w:rFonts w:hint="eastAsia"/>
              </w:rPr>
              <w:t>0.827</w:t>
            </w:r>
          </w:p>
        </w:tc>
        <w:tc>
          <w:tcPr>
            <w:tcW w:w="960" w:type="dxa"/>
            <w:noWrap/>
            <w:hideMark/>
          </w:tcPr>
          <w:p w14:paraId="647B0F64" w14:textId="77777777" w:rsidR="00CE68F9" w:rsidRPr="00CE68F9" w:rsidRDefault="00CE68F9" w:rsidP="00587E9D">
            <w:pPr>
              <w:spacing w:line="240" w:lineRule="auto"/>
              <w:jc w:val="center"/>
            </w:pPr>
            <w:r w:rsidRPr="00CE68F9">
              <w:rPr>
                <w:rFonts w:hint="eastAsia"/>
              </w:rPr>
              <w:t>0.941</w:t>
            </w:r>
          </w:p>
        </w:tc>
        <w:tc>
          <w:tcPr>
            <w:tcW w:w="960" w:type="dxa"/>
            <w:noWrap/>
            <w:hideMark/>
          </w:tcPr>
          <w:p w14:paraId="600A4C2A" w14:textId="77777777" w:rsidR="00CE68F9" w:rsidRPr="00CE68F9" w:rsidRDefault="00CE68F9" w:rsidP="00587E9D">
            <w:pPr>
              <w:spacing w:line="240" w:lineRule="auto"/>
              <w:jc w:val="center"/>
            </w:pPr>
            <w:r w:rsidRPr="00CE68F9">
              <w:rPr>
                <w:rFonts w:hint="eastAsia"/>
              </w:rPr>
              <w:t>0.879</w:t>
            </w:r>
          </w:p>
        </w:tc>
        <w:tc>
          <w:tcPr>
            <w:tcW w:w="960" w:type="dxa"/>
            <w:noWrap/>
            <w:hideMark/>
          </w:tcPr>
          <w:p w14:paraId="0618C320" w14:textId="77777777" w:rsidR="00CE68F9" w:rsidRPr="00CE68F9" w:rsidRDefault="00CE68F9" w:rsidP="00587E9D">
            <w:pPr>
              <w:spacing w:line="240" w:lineRule="auto"/>
              <w:jc w:val="center"/>
            </w:pPr>
            <w:r w:rsidRPr="00CE68F9">
              <w:rPr>
                <w:rFonts w:hint="eastAsia"/>
              </w:rPr>
              <w:t>0.636</w:t>
            </w:r>
          </w:p>
        </w:tc>
        <w:tc>
          <w:tcPr>
            <w:tcW w:w="960" w:type="dxa"/>
            <w:noWrap/>
            <w:hideMark/>
          </w:tcPr>
          <w:p w14:paraId="7F024A42" w14:textId="77777777" w:rsidR="00CE68F9" w:rsidRPr="00CE68F9" w:rsidRDefault="00CE68F9" w:rsidP="00587E9D">
            <w:pPr>
              <w:spacing w:line="240" w:lineRule="auto"/>
              <w:jc w:val="center"/>
            </w:pPr>
            <w:r w:rsidRPr="00CE68F9">
              <w:rPr>
                <w:rFonts w:hint="eastAsia"/>
              </w:rPr>
              <w:t>0.997</w:t>
            </w:r>
          </w:p>
        </w:tc>
        <w:tc>
          <w:tcPr>
            <w:tcW w:w="960" w:type="dxa"/>
            <w:noWrap/>
            <w:hideMark/>
          </w:tcPr>
          <w:p w14:paraId="15E7C98E" w14:textId="77777777" w:rsidR="00CE68F9" w:rsidRPr="00CE68F9" w:rsidRDefault="00CE68F9" w:rsidP="00587E9D">
            <w:pPr>
              <w:spacing w:line="240" w:lineRule="auto"/>
              <w:jc w:val="center"/>
            </w:pPr>
            <w:r w:rsidRPr="00CE68F9">
              <w:rPr>
                <w:rFonts w:hint="eastAsia"/>
              </w:rPr>
              <w:t>0.638</w:t>
            </w:r>
          </w:p>
        </w:tc>
        <w:tc>
          <w:tcPr>
            <w:tcW w:w="1213" w:type="dxa"/>
            <w:noWrap/>
            <w:hideMark/>
          </w:tcPr>
          <w:p w14:paraId="782BFE8F" w14:textId="77777777" w:rsidR="00CE68F9" w:rsidRPr="00CE68F9" w:rsidRDefault="00CE68F9" w:rsidP="00587E9D">
            <w:pPr>
              <w:spacing w:line="240" w:lineRule="auto"/>
              <w:jc w:val="center"/>
            </w:pPr>
            <w:r w:rsidRPr="00CE68F9">
              <w:rPr>
                <w:rFonts w:hint="eastAsia"/>
              </w:rPr>
              <w:t>-0.231</w:t>
            </w:r>
          </w:p>
        </w:tc>
      </w:tr>
      <w:tr w:rsidR="00CE68F9" w:rsidRPr="00CE68F9" w14:paraId="7B1ED92D" w14:textId="77777777" w:rsidTr="00296B7B">
        <w:trPr>
          <w:trHeight w:val="276"/>
        </w:trPr>
        <w:tc>
          <w:tcPr>
            <w:tcW w:w="960" w:type="dxa"/>
            <w:tcBorders>
              <w:bottom w:val="nil"/>
            </w:tcBorders>
            <w:noWrap/>
            <w:hideMark/>
          </w:tcPr>
          <w:p w14:paraId="6ADC23C5" w14:textId="77777777" w:rsidR="00CE68F9" w:rsidRPr="00CE68F9" w:rsidRDefault="00CE68F9" w:rsidP="00587E9D">
            <w:pPr>
              <w:spacing w:line="240" w:lineRule="auto"/>
              <w:jc w:val="center"/>
            </w:pPr>
            <w:r w:rsidRPr="00CE68F9">
              <w:rPr>
                <w:rFonts w:hint="eastAsia"/>
              </w:rPr>
              <w:t>宁夏</w:t>
            </w:r>
          </w:p>
        </w:tc>
        <w:tc>
          <w:tcPr>
            <w:tcW w:w="960" w:type="dxa"/>
            <w:tcBorders>
              <w:bottom w:val="nil"/>
            </w:tcBorders>
            <w:noWrap/>
            <w:hideMark/>
          </w:tcPr>
          <w:p w14:paraId="1A55379A" w14:textId="77777777" w:rsidR="00CE68F9" w:rsidRPr="00CE68F9" w:rsidRDefault="00CE68F9" w:rsidP="00587E9D">
            <w:pPr>
              <w:spacing w:line="240" w:lineRule="auto"/>
              <w:jc w:val="center"/>
            </w:pPr>
            <w:r w:rsidRPr="00CE68F9">
              <w:rPr>
                <w:rFonts w:hint="eastAsia"/>
              </w:rPr>
              <w:t>0.79</w:t>
            </w:r>
          </w:p>
        </w:tc>
        <w:tc>
          <w:tcPr>
            <w:tcW w:w="960" w:type="dxa"/>
            <w:tcBorders>
              <w:bottom w:val="nil"/>
            </w:tcBorders>
            <w:noWrap/>
            <w:hideMark/>
          </w:tcPr>
          <w:p w14:paraId="5242CC50" w14:textId="77777777" w:rsidR="00CE68F9" w:rsidRPr="00CE68F9" w:rsidRDefault="00CE68F9" w:rsidP="00587E9D">
            <w:pPr>
              <w:spacing w:line="240" w:lineRule="auto"/>
              <w:jc w:val="center"/>
            </w:pPr>
            <w:r w:rsidRPr="00CE68F9">
              <w:rPr>
                <w:rFonts w:hint="eastAsia"/>
              </w:rPr>
              <w:t>0.973</w:t>
            </w:r>
          </w:p>
        </w:tc>
        <w:tc>
          <w:tcPr>
            <w:tcW w:w="960" w:type="dxa"/>
            <w:tcBorders>
              <w:bottom w:val="nil"/>
            </w:tcBorders>
            <w:noWrap/>
            <w:hideMark/>
          </w:tcPr>
          <w:p w14:paraId="67A4E9D5" w14:textId="77777777" w:rsidR="00CE68F9" w:rsidRPr="00CE68F9" w:rsidRDefault="00CE68F9" w:rsidP="00587E9D">
            <w:pPr>
              <w:spacing w:line="240" w:lineRule="auto"/>
              <w:jc w:val="center"/>
            </w:pPr>
            <w:r w:rsidRPr="00CE68F9">
              <w:rPr>
                <w:rFonts w:hint="eastAsia"/>
              </w:rPr>
              <w:t>0.812</w:t>
            </w:r>
          </w:p>
        </w:tc>
        <w:tc>
          <w:tcPr>
            <w:tcW w:w="960" w:type="dxa"/>
            <w:tcBorders>
              <w:bottom w:val="nil"/>
            </w:tcBorders>
            <w:noWrap/>
            <w:hideMark/>
          </w:tcPr>
          <w:p w14:paraId="3CAB893D" w14:textId="77777777" w:rsidR="00CE68F9" w:rsidRPr="00CE68F9" w:rsidRDefault="00CE68F9" w:rsidP="00587E9D">
            <w:pPr>
              <w:spacing w:line="240" w:lineRule="auto"/>
              <w:jc w:val="center"/>
            </w:pPr>
            <w:r w:rsidRPr="00CE68F9">
              <w:rPr>
                <w:rFonts w:hint="eastAsia"/>
              </w:rPr>
              <w:t>0.56</w:t>
            </w:r>
          </w:p>
        </w:tc>
        <w:tc>
          <w:tcPr>
            <w:tcW w:w="960" w:type="dxa"/>
            <w:tcBorders>
              <w:bottom w:val="nil"/>
            </w:tcBorders>
            <w:noWrap/>
            <w:hideMark/>
          </w:tcPr>
          <w:p w14:paraId="1BBCC27A" w14:textId="77777777" w:rsidR="00CE68F9" w:rsidRPr="00CE68F9" w:rsidRDefault="00CE68F9" w:rsidP="00587E9D">
            <w:pPr>
              <w:spacing w:line="240" w:lineRule="auto"/>
              <w:jc w:val="center"/>
            </w:pPr>
            <w:r w:rsidRPr="00CE68F9">
              <w:rPr>
                <w:rFonts w:hint="eastAsia"/>
              </w:rPr>
              <w:t>0.996</w:t>
            </w:r>
          </w:p>
        </w:tc>
        <w:tc>
          <w:tcPr>
            <w:tcW w:w="960" w:type="dxa"/>
            <w:tcBorders>
              <w:bottom w:val="nil"/>
            </w:tcBorders>
            <w:noWrap/>
            <w:hideMark/>
          </w:tcPr>
          <w:p w14:paraId="337D8994" w14:textId="77777777" w:rsidR="00CE68F9" w:rsidRPr="00CE68F9" w:rsidRDefault="00CE68F9" w:rsidP="00587E9D">
            <w:pPr>
              <w:spacing w:line="240" w:lineRule="auto"/>
              <w:jc w:val="center"/>
            </w:pPr>
            <w:r w:rsidRPr="00CE68F9">
              <w:rPr>
                <w:rFonts w:hint="eastAsia"/>
              </w:rPr>
              <w:t>0.562</w:t>
            </w:r>
          </w:p>
        </w:tc>
        <w:tc>
          <w:tcPr>
            <w:tcW w:w="1213" w:type="dxa"/>
            <w:tcBorders>
              <w:bottom w:val="nil"/>
            </w:tcBorders>
            <w:noWrap/>
            <w:hideMark/>
          </w:tcPr>
          <w:p w14:paraId="7213C2A3" w14:textId="77777777" w:rsidR="00CE68F9" w:rsidRPr="00CE68F9" w:rsidRDefault="00CE68F9" w:rsidP="00587E9D">
            <w:pPr>
              <w:spacing w:line="240" w:lineRule="auto"/>
              <w:jc w:val="center"/>
            </w:pPr>
            <w:r w:rsidRPr="00CE68F9">
              <w:rPr>
                <w:rFonts w:hint="eastAsia"/>
              </w:rPr>
              <w:t>-0.291</w:t>
            </w:r>
          </w:p>
        </w:tc>
      </w:tr>
      <w:tr w:rsidR="00CE68F9" w:rsidRPr="00CE68F9" w14:paraId="40C0AC51" w14:textId="77777777" w:rsidTr="00296B7B">
        <w:trPr>
          <w:trHeight w:val="276"/>
        </w:trPr>
        <w:tc>
          <w:tcPr>
            <w:tcW w:w="960" w:type="dxa"/>
            <w:tcBorders>
              <w:top w:val="nil"/>
              <w:bottom w:val="single" w:sz="12" w:space="0" w:color="auto"/>
            </w:tcBorders>
            <w:noWrap/>
            <w:hideMark/>
          </w:tcPr>
          <w:p w14:paraId="697E9E30" w14:textId="77777777" w:rsidR="00CE68F9" w:rsidRPr="00CE68F9" w:rsidRDefault="00CE68F9" w:rsidP="00587E9D">
            <w:pPr>
              <w:spacing w:line="240" w:lineRule="auto"/>
              <w:jc w:val="center"/>
            </w:pPr>
            <w:r w:rsidRPr="00CE68F9">
              <w:rPr>
                <w:rFonts w:hint="eastAsia"/>
              </w:rPr>
              <w:t>新疆</w:t>
            </w:r>
          </w:p>
        </w:tc>
        <w:tc>
          <w:tcPr>
            <w:tcW w:w="960" w:type="dxa"/>
            <w:tcBorders>
              <w:top w:val="nil"/>
              <w:bottom w:val="single" w:sz="12" w:space="0" w:color="auto"/>
            </w:tcBorders>
            <w:noWrap/>
            <w:hideMark/>
          </w:tcPr>
          <w:p w14:paraId="3987879B" w14:textId="77777777" w:rsidR="00CE68F9" w:rsidRPr="00CE68F9" w:rsidRDefault="00CE68F9" w:rsidP="00587E9D">
            <w:pPr>
              <w:spacing w:line="240" w:lineRule="auto"/>
              <w:jc w:val="center"/>
            </w:pPr>
            <w:r w:rsidRPr="00CE68F9">
              <w:rPr>
                <w:rFonts w:hint="eastAsia"/>
              </w:rPr>
              <w:t>0.9</w:t>
            </w:r>
          </w:p>
        </w:tc>
        <w:tc>
          <w:tcPr>
            <w:tcW w:w="960" w:type="dxa"/>
            <w:tcBorders>
              <w:top w:val="nil"/>
              <w:bottom w:val="single" w:sz="12" w:space="0" w:color="auto"/>
            </w:tcBorders>
            <w:noWrap/>
            <w:hideMark/>
          </w:tcPr>
          <w:p w14:paraId="1F6A1BEE" w14:textId="77777777" w:rsidR="00CE68F9" w:rsidRPr="00CE68F9" w:rsidRDefault="00CE68F9" w:rsidP="00587E9D">
            <w:pPr>
              <w:spacing w:line="240" w:lineRule="auto"/>
              <w:jc w:val="center"/>
            </w:pPr>
            <w:r w:rsidRPr="00CE68F9">
              <w:rPr>
                <w:rFonts w:hint="eastAsia"/>
              </w:rPr>
              <w:t>1</w:t>
            </w:r>
          </w:p>
        </w:tc>
        <w:tc>
          <w:tcPr>
            <w:tcW w:w="960" w:type="dxa"/>
            <w:tcBorders>
              <w:top w:val="nil"/>
              <w:bottom w:val="single" w:sz="12" w:space="0" w:color="auto"/>
            </w:tcBorders>
            <w:noWrap/>
            <w:hideMark/>
          </w:tcPr>
          <w:p w14:paraId="44BE2C0A" w14:textId="77777777" w:rsidR="00CE68F9" w:rsidRPr="00CE68F9" w:rsidRDefault="00CE68F9" w:rsidP="00587E9D">
            <w:pPr>
              <w:spacing w:line="240" w:lineRule="auto"/>
              <w:jc w:val="center"/>
            </w:pPr>
            <w:r w:rsidRPr="00CE68F9">
              <w:rPr>
                <w:rFonts w:hint="eastAsia"/>
              </w:rPr>
              <w:t>0.9</w:t>
            </w:r>
          </w:p>
        </w:tc>
        <w:tc>
          <w:tcPr>
            <w:tcW w:w="960" w:type="dxa"/>
            <w:tcBorders>
              <w:top w:val="nil"/>
              <w:bottom w:val="single" w:sz="12" w:space="0" w:color="auto"/>
            </w:tcBorders>
            <w:noWrap/>
            <w:hideMark/>
          </w:tcPr>
          <w:p w14:paraId="4EAC4669" w14:textId="77777777" w:rsidR="00CE68F9" w:rsidRPr="00CE68F9" w:rsidRDefault="00CE68F9" w:rsidP="00587E9D">
            <w:pPr>
              <w:spacing w:line="240" w:lineRule="auto"/>
              <w:jc w:val="center"/>
            </w:pPr>
            <w:r w:rsidRPr="00CE68F9">
              <w:rPr>
                <w:rFonts w:hint="eastAsia"/>
              </w:rPr>
              <w:t>0.582</w:t>
            </w:r>
          </w:p>
        </w:tc>
        <w:tc>
          <w:tcPr>
            <w:tcW w:w="960" w:type="dxa"/>
            <w:tcBorders>
              <w:top w:val="nil"/>
              <w:bottom w:val="single" w:sz="12" w:space="0" w:color="auto"/>
            </w:tcBorders>
            <w:noWrap/>
            <w:hideMark/>
          </w:tcPr>
          <w:p w14:paraId="42160EA0" w14:textId="77777777" w:rsidR="00CE68F9" w:rsidRPr="00CE68F9" w:rsidRDefault="00CE68F9" w:rsidP="00587E9D">
            <w:pPr>
              <w:spacing w:line="240" w:lineRule="auto"/>
              <w:jc w:val="center"/>
            </w:pPr>
            <w:r w:rsidRPr="00CE68F9">
              <w:rPr>
                <w:rFonts w:hint="eastAsia"/>
              </w:rPr>
              <w:t>1</w:t>
            </w:r>
          </w:p>
        </w:tc>
        <w:tc>
          <w:tcPr>
            <w:tcW w:w="960" w:type="dxa"/>
            <w:tcBorders>
              <w:top w:val="nil"/>
              <w:bottom w:val="single" w:sz="12" w:space="0" w:color="auto"/>
            </w:tcBorders>
            <w:noWrap/>
            <w:hideMark/>
          </w:tcPr>
          <w:p w14:paraId="633BD9DA" w14:textId="77777777" w:rsidR="00CE68F9" w:rsidRPr="00CE68F9" w:rsidRDefault="00CE68F9" w:rsidP="00587E9D">
            <w:pPr>
              <w:spacing w:line="240" w:lineRule="auto"/>
              <w:jc w:val="center"/>
            </w:pPr>
            <w:r w:rsidRPr="00CE68F9">
              <w:rPr>
                <w:rFonts w:hint="eastAsia"/>
              </w:rPr>
              <w:t>0.582</w:t>
            </w:r>
          </w:p>
        </w:tc>
        <w:tc>
          <w:tcPr>
            <w:tcW w:w="1213" w:type="dxa"/>
            <w:tcBorders>
              <w:top w:val="nil"/>
              <w:bottom w:val="single" w:sz="12" w:space="0" w:color="auto"/>
            </w:tcBorders>
            <w:noWrap/>
            <w:hideMark/>
          </w:tcPr>
          <w:p w14:paraId="0A217636" w14:textId="77777777" w:rsidR="00CE68F9" w:rsidRPr="00CE68F9" w:rsidRDefault="00CE68F9" w:rsidP="00587E9D">
            <w:pPr>
              <w:spacing w:line="240" w:lineRule="auto"/>
              <w:jc w:val="center"/>
            </w:pPr>
            <w:r w:rsidRPr="00CE68F9">
              <w:rPr>
                <w:rFonts w:hint="eastAsia"/>
              </w:rPr>
              <w:t>-0.353</w:t>
            </w:r>
          </w:p>
        </w:tc>
      </w:tr>
      <w:tr w:rsidR="00CE68F9" w:rsidRPr="00CE68F9" w14:paraId="248A7DD7" w14:textId="77777777" w:rsidTr="00296B7B">
        <w:trPr>
          <w:trHeight w:val="276"/>
        </w:trPr>
        <w:tc>
          <w:tcPr>
            <w:tcW w:w="960" w:type="dxa"/>
            <w:tcBorders>
              <w:top w:val="single" w:sz="12" w:space="0" w:color="auto"/>
            </w:tcBorders>
            <w:noWrap/>
            <w:hideMark/>
          </w:tcPr>
          <w:p w14:paraId="3A9F69D5" w14:textId="77777777" w:rsidR="00CE68F9" w:rsidRPr="00CE68F9" w:rsidRDefault="00CE68F9" w:rsidP="00587E9D">
            <w:pPr>
              <w:spacing w:line="240" w:lineRule="auto"/>
              <w:jc w:val="center"/>
            </w:pPr>
            <w:r w:rsidRPr="00CE68F9">
              <w:rPr>
                <w:rFonts w:hint="eastAsia"/>
              </w:rPr>
              <w:t>mean</w:t>
            </w:r>
          </w:p>
        </w:tc>
        <w:tc>
          <w:tcPr>
            <w:tcW w:w="960" w:type="dxa"/>
            <w:tcBorders>
              <w:top w:val="single" w:sz="12" w:space="0" w:color="auto"/>
            </w:tcBorders>
            <w:noWrap/>
            <w:hideMark/>
          </w:tcPr>
          <w:p w14:paraId="10ABD205" w14:textId="77777777" w:rsidR="00CE68F9" w:rsidRPr="00CE68F9" w:rsidRDefault="00CE68F9" w:rsidP="00587E9D">
            <w:pPr>
              <w:spacing w:line="240" w:lineRule="auto"/>
              <w:jc w:val="center"/>
            </w:pPr>
            <w:r w:rsidRPr="00CE68F9">
              <w:rPr>
                <w:rFonts w:hint="eastAsia"/>
              </w:rPr>
              <w:t>0.867</w:t>
            </w:r>
          </w:p>
        </w:tc>
        <w:tc>
          <w:tcPr>
            <w:tcW w:w="960" w:type="dxa"/>
            <w:tcBorders>
              <w:top w:val="single" w:sz="12" w:space="0" w:color="auto"/>
            </w:tcBorders>
            <w:noWrap/>
            <w:hideMark/>
          </w:tcPr>
          <w:p w14:paraId="2AA4C1CA" w14:textId="77777777" w:rsidR="00CE68F9" w:rsidRPr="00CE68F9" w:rsidRDefault="00CE68F9" w:rsidP="00587E9D">
            <w:pPr>
              <w:spacing w:line="240" w:lineRule="auto"/>
              <w:jc w:val="center"/>
            </w:pPr>
            <w:r w:rsidRPr="00CE68F9">
              <w:rPr>
                <w:rFonts w:hint="eastAsia"/>
              </w:rPr>
              <w:t>0.946</w:t>
            </w:r>
          </w:p>
        </w:tc>
        <w:tc>
          <w:tcPr>
            <w:tcW w:w="960" w:type="dxa"/>
            <w:tcBorders>
              <w:top w:val="single" w:sz="12" w:space="0" w:color="auto"/>
            </w:tcBorders>
            <w:noWrap/>
            <w:hideMark/>
          </w:tcPr>
          <w:p w14:paraId="0DAB3029" w14:textId="77777777" w:rsidR="00CE68F9" w:rsidRPr="00CE68F9" w:rsidRDefault="00CE68F9" w:rsidP="00587E9D">
            <w:pPr>
              <w:spacing w:line="240" w:lineRule="auto"/>
              <w:jc w:val="center"/>
            </w:pPr>
            <w:r w:rsidRPr="00CE68F9">
              <w:rPr>
                <w:rFonts w:hint="eastAsia"/>
              </w:rPr>
              <w:t>0.915</w:t>
            </w:r>
          </w:p>
        </w:tc>
        <w:tc>
          <w:tcPr>
            <w:tcW w:w="960" w:type="dxa"/>
            <w:tcBorders>
              <w:top w:val="single" w:sz="12" w:space="0" w:color="auto"/>
            </w:tcBorders>
            <w:noWrap/>
            <w:hideMark/>
          </w:tcPr>
          <w:p w14:paraId="7B635D32" w14:textId="77777777" w:rsidR="00CE68F9" w:rsidRPr="00CE68F9" w:rsidRDefault="00CE68F9" w:rsidP="00587E9D">
            <w:pPr>
              <w:spacing w:line="240" w:lineRule="auto"/>
              <w:jc w:val="center"/>
            </w:pPr>
            <w:r w:rsidRPr="00CE68F9">
              <w:rPr>
                <w:rFonts w:hint="eastAsia"/>
              </w:rPr>
              <w:t>0.733</w:t>
            </w:r>
          </w:p>
        </w:tc>
        <w:tc>
          <w:tcPr>
            <w:tcW w:w="960" w:type="dxa"/>
            <w:tcBorders>
              <w:top w:val="single" w:sz="12" w:space="0" w:color="auto"/>
            </w:tcBorders>
            <w:noWrap/>
            <w:hideMark/>
          </w:tcPr>
          <w:p w14:paraId="2DFB523B" w14:textId="77777777" w:rsidR="00CE68F9" w:rsidRPr="00CE68F9" w:rsidRDefault="00CE68F9" w:rsidP="00587E9D">
            <w:pPr>
              <w:spacing w:line="240" w:lineRule="auto"/>
              <w:jc w:val="center"/>
            </w:pPr>
            <w:r w:rsidRPr="00CE68F9">
              <w:rPr>
                <w:rFonts w:hint="eastAsia"/>
              </w:rPr>
              <w:t>0.998</w:t>
            </w:r>
          </w:p>
        </w:tc>
        <w:tc>
          <w:tcPr>
            <w:tcW w:w="960" w:type="dxa"/>
            <w:tcBorders>
              <w:top w:val="single" w:sz="12" w:space="0" w:color="auto"/>
            </w:tcBorders>
            <w:noWrap/>
            <w:hideMark/>
          </w:tcPr>
          <w:p w14:paraId="1D8E8012" w14:textId="77777777" w:rsidR="00CE68F9" w:rsidRPr="00CE68F9" w:rsidRDefault="00CE68F9" w:rsidP="00587E9D">
            <w:pPr>
              <w:spacing w:line="240" w:lineRule="auto"/>
              <w:jc w:val="center"/>
            </w:pPr>
            <w:r w:rsidRPr="00CE68F9">
              <w:rPr>
                <w:rFonts w:hint="eastAsia"/>
              </w:rPr>
              <w:t>0.734</w:t>
            </w:r>
          </w:p>
        </w:tc>
        <w:tc>
          <w:tcPr>
            <w:tcW w:w="1213" w:type="dxa"/>
            <w:tcBorders>
              <w:top w:val="single" w:sz="12" w:space="0" w:color="auto"/>
            </w:tcBorders>
            <w:noWrap/>
            <w:hideMark/>
          </w:tcPr>
          <w:p w14:paraId="7ED3F5D2" w14:textId="77777777" w:rsidR="00CE68F9" w:rsidRPr="00CE68F9" w:rsidRDefault="00CE68F9" w:rsidP="00587E9D">
            <w:pPr>
              <w:spacing w:line="240" w:lineRule="auto"/>
              <w:jc w:val="center"/>
            </w:pPr>
            <w:r w:rsidRPr="00CE68F9">
              <w:rPr>
                <w:rFonts w:hint="eastAsia"/>
              </w:rPr>
              <w:t>-0.155</w:t>
            </w:r>
          </w:p>
        </w:tc>
      </w:tr>
    </w:tbl>
    <w:p w14:paraId="372B24B5" w14:textId="28A69A4C" w:rsidR="00AD214C" w:rsidRPr="00587E9D" w:rsidRDefault="00AD214C" w:rsidP="00296B7B">
      <w:pPr>
        <w:pStyle w:val="10"/>
        <w:jc w:val="center"/>
        <w:rPr>
          <w:sz w:val="28"/>
          <w:szCs w:val="28"/>
        </w:rPr>
      </w:pPr>
      <w:r>
        <w:br w:type="page"/>
      </w:r>
      <w:bookmarkStart w:id="59" w:name="_Toc135563110"/>
      <w:r w:rsidR="00051C7F" w:rsidRPr="00587E9D">
        <w:rPr>
          <w:rFonts w:hint="eastAsia"/>
          <w:sz w:val="28"/>
          <w:szCs w:val="28"/>
        </w:rPr>
        <w:lastRenderedPageBreak/>
        <w:t>致谢</w:t>
      </w:r>
      <w:bookmarkEnd w:id="59"/>
    </w:p>
    <w:p w14:paraId="2BAEBA6D" w14:textId="2A9D120D" w:rsidR="009436A2" w:rsidRPr="009436A2" w:rsidRDefault="00006915" w:rsidP="00006915">
      <w:pPr>
        <w:ind w:firstLineChars="200" w:firstLine="480"/>
      </w:pPr>
      <w:r>
        <w:rPr>
          <w:rFonts w:hint="eastAsia"/>
        </w:rPr>
        <w:t>感谢大赛组委会提供的平台，感谢团队的配合，感谢指导老师的指导。</w:t>
      </w:r>
    </w:p>
    <w:sectPr w:rsidR="009436A2" w:rsidRPr="009436A2" w:rsidSect="008E0F78">
      <w:footerReference w:type="default" r:id="rId1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3D42AE" w14:textId="77777777" w:rsidR="00850418" w:rsidRDefault="00850418" w:rsidP="00B059B9">
      <w:pPr>
        <w:spacing w:line="240" w:lineRule="auto"/>
      </w:pPr>
      <w:r>
        <w:separator/>
      </w:r>
    </w:p>
  </w:endnote>
  <w:endnote w:type="continuationSeparator" w:id="0">
    <w:p w14:paraId="4DAF49D5" w14:textId="77777777" w:rsidR="00850418" w:rsidRDefault="00850418" w:rsidP="00B059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仿宋_GB2312">
    <w:altName w:val="微软雅黑"/>
    <w:charset w:val="86"/>
    <w:family w:val="auto"/>
    <w:pitch w:val="default"/>
    <w:sig w:usb0="00000001" w:usb1="080E0000" w:usb2="00000000" w:usb3="00000000" w:csb0="00040000" w:csb1="00000000"/>
  </w:font>
  <w:font w:name="隶书">
    <w:altName w:val="方正隶书_GBK"/>
    <w:panose1 w:val="02010509060101010101"/>
    <w:charset w:val="86"/>
    <w:family w:val="modern"/>
    <w:pitch w:val="fixed"/>
    <w:sig w:usb0="00000001" w:usb1="080E0000" w:usb2="00000010" w:usb3="00000000" w:csb0="00040000" w:csb1="00000000"/>
  </w:font>
  <w:font w:name="方正小标宋_GBK">
    <w:altName w:val="微软雅黑"/>
    <w:charset w:val="86"/>
    <w:family w:val="auto"/>
    <w:pitch w:val="default"/>
    <w:sig w:usb0="00000001" w:usb1="08000000" w:usb2="00000000" w:usb3="00000000" w:csb0="00040000" w:csb1="00000000"/>
  </w:font>
  <w:font w:name="方正仿宋_GBK">
    <w:altName w:val="微软雅黑"/>
    <w:panose1 w:val="03000509000000000000"/>
    <w:charset w:val="86"/>
    <w:family w:val="script"/>
    <w:pitch w:val="fixed"/>
    <w:sig w:usb0="00000001" w:usb1="080E0000" w:usb2="00000010" w:usb3="00000000" w:csb0="00040000" w:csb1="00000000"/>
  </w:font>
  <w:font w:name="方正小标宋简体">
    <w:altName w:val="微软雅黑"/>
    <w:panose1 w:val="03000509000000000000"/>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4DD4C" w14:textId="690A4F83" w:rsidR="00896D2E" w:rsidRDefault="00000000">
    <w:pPr>
      <w:pStyle w:val="ab"/>
      <w:tabs>
        <w:tab w:val="clear" w:pos="4153"/>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966152"/>
      <w:docPartObj>
        <w:docPartGallery w:val="Page Numbers (Bottom of Page)"/>
        <w:docPartUnique/>
      </w:docPartObj>
    </w:sdtPr>
    <w:sdtContent>
      <w:p w14:paraId="1768155E" w14:textId="6999AC32" w:rsidR="008E0F78" w:rsidRDefault="008E0F78">
        <w:pPr>
          <w:pStyle w:val="ab"/>
          <w:jc w:val="center"/>
        </w:pPr>
        <w:r>
          <w:fldChar w:fldCharType="begin"/>
        </w:r>
        <w:r>
          <w:instrText>PAGE   \* MERGEFORMAT</w:instrText>
        </w:r>
        <w:r>
          <w:fldChar w:fldCharType="separate"/>
        </w:r>
        <w:r>
          <w:rPr>
            <w:lang w:val="zh-CN"/>
          </w:rPr>
          <w:t>2</w:t>
        </w:r>
        <w:r>
          <w:fldChar w:fldCharType="end"/>
        </w:r>
      </w:p>
    </w:sdtContent>
  </w:sdt>
  <w:p w14:paraId="56ACA3F2" w14:textId="77777777" w:rsidR="008E0F78" w:rsidRDefault="008E0F78">
    <w:pPr>
      <w:pStyle w:val="ab"/>
      <w:tabs>
        <w:tab w:val="clear" w:pos="4153"/>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70892"/>
      <w:docPartObj>
        <w:docPartGallery w:val="Page Numbers (Bottom of Page)"/>
        <w:docPartUnique/>
      </w:docPartObj>
    </w:sdtPr>
    <w:sdtContent>
      <w:p w14:paraId="6066C5FD" w14:textId="661CAD4F" w:rsidR="008E0F78" w:rsidRDefault="008E0F78">
        <w:pPr>
          <w:pStyle w:val="ab"/>
          <w:jc w:val="center"/>
        </w:pPr>
        <w:r>
          <w:fldChar w:fldCharType="begin"/>
        </w:r>
        <w:r>
          <w:instrText>PAGE   \* MERGEFORMAT</w:instrText>
        </w:r>
        <w:r>
          <w:fldChar w:fldCharType="separate"/>
        </w:r>
        <w:r>
          <w:rPr>
            <w:lang w:val="zh-CN"/>
          </w:rPr>
          <w:t>2</w:t>
        </w:r>
        <w:r>
          <w:fldChar w:fldCharType="end"/>
        </w:r>
      </w:p>
    </w:sdtContent>
  </w:sdt>
  <w:p w14:paraId="2E7A4AEA" w14:textId="77777777" w:rsidR="008E0F78" w:rsidRDefault="008E0F78">
    <w:pPr>
      <w:pStyle w:val="ab"/>
      <w:tabs>
        <w:tab w:val="clear" w:pos="4153"/>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311529"/>
      <w:docPartObj>
        <w:docPartGallery w:val="Page Numbers (Bottom of Page)"/>
        <w:docPartUnique/>
      </w:docPartObj>
    </w:sdtPr>
    <w:sdtContent>
      <w:p w14:paraId="57CD0A07" w14:textId="0D3F70E0" w:rsidR="008E0F78" w:rsidRDefault="008E0F78">
        <w:pPr>
          <w:pStyle w:val="ab"/>
          <w:jc w:val="center"/>
        </w:pPr>
        <w:r>
          <w:fldChar w:fldCharType="begin"/>
        </w:r>
        <w:r>
          <w:instrText>PAGE   \* MERGEFORMAT</w:instrText>
        </w:r>
        <w:r>
          <w:fldChar w:fldCharType="separate"/>
        </w:r>
        <w:r>
          <w:rPr>
            <w:lang w:val="zh-CN"/>
          </w:rPr>
          <w:t>2</w:t>
        </w:r>
        <w:r>
          <w:fldChar w:fldCharType="end"/>
        </w:r>
      </w:p>
    </w:sdtContent>
  </w:sdt>
  <w:p w14:paraId="5D9EC33C" w14:textId="77777777" w:rsidR="008E0F78" w:rsidRDefault="008E0F78">
    <w:pPr>
      <w:pStyle w:val="ab"/>
      <w:tabs>
        <w:tab w:val="clear" w:pos="4153"/>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85C64" w14:textId="77777777" w:rsidR="00850418" w:rsidRDefault="00850418" w:rsidP="00B059B9">
      <w:pPr>
        <w:spacing w:line="240" w:lineRule="auto"/>
      </w:pPr>
      <w:r>
        <w:separator/>
      </w:r>
    </w:p>
  </w:footnote>
  <w:footnote w:type="continuationSeparator" w:id="0">
    <w:p w14:paraId="6BD94EE1" w14:textId="77777777" w:rsidR="00850418" w:rsidRDefault="00850418" w:rsidP="00B059B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63F95" w14:textId="77777777" w:rsidR="00896D2E" w:rsidRDefault="00000000">
    <w:pPr>
      <w:pStyle w:val="ad"/>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00000001"/>
    <w:lvl w:ilvl="0">
      <w:start w:val="2"/>
      <w:numFmt w:val="chineseCounting"/>
      <w:suff w:val="nothing"/>
      <w:lvlText w:val="（%1）"/>
      <w:lvlJc w:val="left"/>
      <w:rPr>
        <w:rFonts w:hint="eastAsia"/>
      </w:rPr>
    </w:lvl>
  </w:abstractNum>
  <w:abstractNum w:abstractNumId="1" w15:restartNumberingAfterBreak="0">
    <w:nsid w:val="00000002"/>
    <w:multiLevelType w:val="singleLevel"/>
    <w:tmpl w:val="00000002"/>
    <w:lvl w:ilvl="0">
      <w:start w:val="1"/>
      <w:numFmt w:val="chineseCounting"/>
      <w:suff w:val="nothing"/>
      <w:lvlText w:val="（%1）"/>
      <w:lvlJc w:val="left"/>
      <w:rPr>
        <w:rFonts w:hint="eastAsia"/>
      </w:rPr>
    </w:lvl>
  </w:abstractNum>
  <w:abstractNum w:abstractNumId="2" w15:restartNumberingAfterBreak="0">
    <w:nsid w:val="00000003"/>
    <w:multiLevelType w:val="singleLevel"/>
    <w:tmpl w:val="00000003"/>
    <w:lvl w:ilvl="0">
      <w:start w:val="1"/>
      <w:numFmt w:val="decimal"/>
      <w:suff w:val="nothing"/>
      <w:lvlText w:val="%1、"/>
      <w:lvlJc w:val="left"/>
    </w:lvl>
  </w:abstractNum>
  <w:abstractNum w:abstractNumId="3" w15:restartNumberingAfterBreak="0">
    <w:nsid w:val="0CC62BCE"/>
    <w:multiLevelType w:val="singleLevel"/>
    <w:tmpl w:val="00000000"/>
    <w:lvl w:ilvl="0">
      <w:start w:val="1"/>
      <w:numFmt w:val="chineseCounting"/>
      <w:suff w:val="nothing"/>
      <w:lvlText w:val="%1、"/>
      <w:lvlJc w:val="left"/>
      <w:rPr>
        <w:rFonts w:hint="eastAsia"/>
      </w:rPr>
    </w:lvl>
  </w:abstractNum>
  <w:abstractNum w:abstractNumId="4" w15:restartNumberingAfterBreak="0">
    <w:nsid w:val="1D656BBD"/>
    <w:multiLevelType w:val="hybridMultilevel"/>
    <w:tmpl w:val="EAEC1C4C"/>
    <w:lvl w:ilvl="0" w:tplc="F6AA59E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E804BFB"/>
    <w:multiLevelType w:val="multilevel"/>
    <w:tmpl w:val="D6287798"/>
    <w:lvl w:ilvl="0">
      <w:start w:val="1"/>
      <w:numFmt w:val="none"/>
      <w:lvlText w:val="一"/>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9AE04F1"/>
    <w:multiLevelType w:val="multilevel"/>
    <w:tmpl w:val="0409001D"/>
    <w:numStyleLink w:val="1"/>
  </w:abstractNum>
  <w:abstractNum w:abstractNumId="7" w15:restartNumberingAfterBreak="0">
    <w:nsid w:val="424F1163"/>
    <w:multiLevelType w:val="multilevel"/>
    <w:tmpl w:val="452AAE7C"/>
    <w:lvl w:ilvl="0">
      <w:start w:val="1"/>
      <w:numFmt w:val="decimal"/>
      <w:suff w:val="nothing"/>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46FB4726"/>
    <w:multiLevelType w:val="hybridMultilevel"/>
    <w:tmpl w:val="861AF456"/>
    <w:lvl w:ilvl="0" w:tplc="F6AA59E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1851963"/>
    <w:multiLevelType w:val="hybridMultilevel"/>
    <w:tmpl w:val="2E9A1FAA"/>
    <w:lvl w:ilvl="0" w:tplc="271E2C0A">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D24495A"/>
    <w:multiLevelType w:val="multilevel"/>
    <w:tmpl w:val="0409001D"/>
    <w:styleLink w:val="1"/>
    <w:lvl w:ilvl="0">
      <w:start w:val="1"/>
      <w:numFmt w:val="chineseCountingThousand"/>
      <w:lvlText w:val="%1"/>
      <w:lvlJc w:val="left"/>
      <w:pPr>
        <w:ind w:left="425" w:hanging="425"/>
      </w:pPr>
      <w:rPr>
        <w:rFonts w:ascii="Times New Roman" w:hAnsi="Times New Roman"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923489942">
    <w:abstractNumId w:val="8"/>
  </w:num>
  <w:num w:numId="2" w16cid:durableId="1934433552">
    <w:abstractNumId w:val="3"/>
  </w:num>
  <w:num w:numId="3" w16cid:durableId="686518352">
    <w:abstractNumId w:val="0"/>
  </w:num>
  <w:num w:numId="4" w16cid:durableId="1830975074">
    <w:abstractNumId w:val="1"/>
  </w:num>
  <w:num w:numId="5" w16cid:durableId="1465006351">
    <w:abstractNumId w:val="2"/>
  </w:num>
  <w:num w:numId="6" w16cid:durableId="1637686167">
    <w:abstractNumId w:val="4"/>
  </w:num>
  <w:num w:numId="7" w16cid:durableId="2124105727">
    <w:abstractNumId w:val="9"/>
  </w:num>
  <w:num w:numId="8" w16cid:durableId="1209223853">
    <w:abstractNumId w:val="5"/>
  </w:num>
  <w:num w:numId="9" w16cid:durableId="504365945">
    <w:abstractNumId w:val="10"/>
  </w:num>
  <w:num w:numId="10" w16cid:durableId="146633389">
    <w:abstractNumId w:val="6"/>
  </w:num>
  <w:num w:numId="11" w16cid:durableId="8462874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15"/>
    <w:rsid w:val="00006915"/>
    <w:rsid w:val="00015E1F"/>
    <w:rsid w:val="00015FAC"/>
    <w:rsid w:val="000208C5"/>
    <w:rsid w:val="000432FA"/>
    <w:rsid w:val="00047FFE"/>
    <w:rsid w:val="00051C7F"/>
    <w:rsid w:val="00062EDC"/>
    <w:rsid w:val="00073514"/>
    <w:rsid w:val="000806F9"/>
    <w:rsid w:val="00082CBC"/>
    <w:rsid w:val="000A09B5"/>
    <w:rsid w:val="000A15B7"/>
    <w:rsid w:val="000A266E"/>
    <w:rsid w:val="000A44E5"/>
    <w:rsid w:val="000A6939"/>
    <w:rsid w:val="000B2587"/>
    <w:rsid w:val="000C6A65"/>
    <w:rsid w:val="000D1F2D"/>
    <w:rsid w:val="000E5E0B"/>
    <w:rsid w:val="00106891"/>
    <w:rsid w:val="001107E1"/>
    <w:rsid w:val="001267F6"/>
    <w:rsid w:val="00127C95"/>
    <w:rsid w:val="0013743D"/>
    <w:rsid w:val="00154EA4"/>
    <w:rsid w:val="00157D6E"/>
    <w:rsid w:val="00160286"/>
    <w:rsid w:val="0019237A"/>
    <w:rsid w:val="00196946"/>
    <w:rsid w:val="001B755A"/>
    <w:rsid w:val="001C178D"/>
    <w:rsid w:val="00202BA1"/>
    <w:rsid w:val="00202C49"/>
    <w:rsid w:val="0020651D"/>
    <w:rsid w:val="002116EA"/>
    <w:rsid w:val="00211EF0"/>
    <w:rsid w:val="002253E0"/>
    <w:rsid w:val="0022759E"/>
    <w:rsid w:val="00235CB9"/>
    <w:rsid w:val="002407CE"/>
    <w:rsid w:val="00245791"/>
    <w:rsid w:val="00250247"/>
    <w:rsid w:val="00253F1F"/>
    <w:rsid w:val="00270CF0"/>
    <w:rsid w:val="00277506"/>
    <w:rsid w:val="002879F0"/>
    <w:rsid w:val="00296B7B"/>
    <w:rsid w:val="002B7467"/>
    <w:rsid w:val="002B7607"/>
    <w:rsid w:val="002C1613"/>
    <w:rsid w:val="002C4BF5"/>
    <w:rsid w:val="002D01D8"/>
    <w:rsid w:val="002D58D4"/>
    <w:rsid w:val="002F1379"/>
    <w:rsid w:val="002F51EE"/>
    <w:rsid w:val="003001CD"/>
    <w:rsid w:val="003012ED"/>
    <w:rsid w:val="00321B4F"/>
    <w:rsid w:val="003364D1"/>
    <w:rsid w:val="003433E6"/>
    <w:rsid w:val="00351AA2"/>
    <w:rsid w:val="00355196"/>
    <w:rsid w:val="00364AAA"/>
    <w:rsid w:val="003729F4"/>
    <w:rsid w:val="00373235"/>
    <w:rsid w:val="003826D4"/>
    <w:rsid w:val="00383915"/>
    <w:rsid w:val="00384355"/>
    <w:rsid w:val="00393A20"/>
    <w:rsid w:val="00393F5E"/>
    <w:rsid w:val="003A0D70"/>
    <w:rsid w:val="003A571B"/>
    <w:rsid w:val="003A6204"/>
    <w:rsid w:val="003C2F16"/>
    <w:rsid w:val="003D07C8"/>
    <w:rsid w:val="00400573"/>
    <w:rsid w:val="0040741A"/>
    <w:rsid w:val="004114B3"/>
    <w:rsid w:val="00417F79"/>
    <w:rsid w:val="00421676"/>
    <w:rsid w:val="004221F3"/>
    <w:rsid w:val="004238D4"/>
    <w:rsid w:val="00446F67"/>
    <w:rsid w:val="00462E94"/>
    <w:rsid w:val="0047483C"/>
    <w:rsid w:val="0048360C"/>
    <w:rsid w:val="004948A3"/>
    <w:rsid w:val="004A39E8"/>
    <w:rsid w:val="004A4AA2"/>
    <w:rsid w:val="004A7A04"/>
    <w:rsid w:val="004D7E22"/>
    <w:rsid w:val="004F1106"/>
    <w:rsid w:val="004F77AB"/>
    <w:rsid w:val="00514842"/>
    <w:rsid w:val="005375F3"/>
    <w:rsid w:val="0056152F"/>
    <w:rsid w:val="00563C12"/>
    <w:rsid w:val="00587E9D"/>
    <w:rsid w:val="00590C63"/>
    <w:rsid w:val="0059453F"/>
    <w:rsid w:val="00596DC9"/>
    <w:rsid w:val="005A2C65"/>
    <w:rsid w:val="005A3E75"/>
    <w:rsid w:val="005A492F"/>
    <w:rsid w:val="005B10DF"/>
    <w:rsid w:val="005B2559"/>
    <w:rsid w:val="005B4546"/>
    <w:rsid w:val="005B53B9"/>
    <w:rsid w:val="005C582A"/>
    <w:rsid w:val="005D7EF8"/>
    <w:rsid w:val="005E217B"/>
    <w:rsid w:val="005E629A"/>
    <w:rsid w:val="00602645"/>
    <w:rsid w:val="00611E99"/>
    <w:rsid w:val="006321F5"/>
    <w:rsid w:val="0064362B"/>
    <w:rsid w:val="00655C22"/>
    <w:rsid w:val="00657FF0"/>
    <w:rsid w:val="00663AED"/>
    <w:rsid w:val="00666BEA"/>
    <w:rsid w:val="0067738E"/>
    <w:rsid w:val="00692D89"/>
    <w:rsid w:val="006B109E"/>
    <w:rsid w:val="006C4BE7"/>
    <w:rsid w:val="006C5270"/>
    <w:rsid w:val="006D3A07"/>
    <w:rsid w:val="006D7010"/>
    <w:rsid w:val="006E02D5"/>
    <w:rsid w:val="006E0F4B"/>
    <w:rsid w:val="006F376D"/>
    <w:rsid w:val="00712A46"/>
    <w:rsid w:val="00722F23"/>
    <w:rsid w:val="00722FCC"/>
    <w:rsid w:val="00724C1E"/>
    <w:rsid w:val="00736991"/>
    <w:rsid w:val="00737BB1"/>
    <w:rsid w:val="007400E3"/>
    <w:rsid w:val="00741814"/>
    <w:rsid w:val="00756557"/>
    <w:rsid w:val="0077777B"/>
    <w:rsid w:val="007850D7"/>
    <w:rsid w:val="0079481A"/>
    <w:rsid w:val="007A65EA"/>
    <w:rsid w:val="007B0479"/>
    <w:rsid w:val="007C0CAC"/>
    <w:rsid w:val="007C162C"/>
    <w:rsid w:val="007C3C12"/>
    <w:rsid w:val="007C4292"/>
    <w:rsid w:val="007E09EC"/>
    <w:rsid w:val="00800236"/>
    <w:rsid w:val="008124D1"/>
    <w:rsid w:val="00817368"/>
    <w:rsid w:val="00832CAF"/>
    <w:rsid w:val="008415F7"/>
    <w:rsid w:val="00850418"/>
    <w:rsid w:val="008628AB"/>
    <w:rsid w:val="00877547"/>
    <w:rsid w:val="00890E75"/>
    <w:rsid w:val="0089352C"/>
    <w:rsid w:val="008C1615"/>
    <w:rsid w:val="008C4198"/>
    <w:rsid w:val="008C5072"/>
    <w:rsid w:val="008D76AB"/>
    <w:rsid w:val="008E0F78"/>
    <w:rsid w:val="008E5A49"/>
    <w:rsid w:val="008E75A6"/>
    <w:rsid w:val="008E76E7"/>
    <w:rsid w:val="00905245"/>
    <w:rsid w:val="00912954"/>
    <w:rsid w:val="00914308"/>
    <w:rsid w:val="00922A99"/>
    <w:rsid w:val="009233D2"/>
    <w:rsid w:val="009436A2"/>
    <w:rsid w:val="009444AE"/>
    <w:rsid w:val="00945C03"/>
    <w:rsid w:val="009874AE"/>
    <w:rsid w:val="0099214A"/>
    <w:rsid w:val="00995CA9"/>
    <w:rsid w:val="009A5F84"/>
    <w:rsid w:val="009B4593"/>
    <w:rsid w:val="009B475E"/>
    <w:rsid w:val="009C046A"/>
    <w:rsid w:val="009C6864"/>
    <w:rsid w:val="009D2773"/>
    <w:rsid w:val="009F5A7F"/>
    <w:rsid w:val="00A1006C"/>
    <w:rsid w:val="00A10628"/>
    <w:rsid w:val="00A11D27"/>
    <w:rsid w:val="00A21D27"/>
    <w:rsid w:val="00A25FA8"/>
    <w:rsid w:val="00A4173D"/>
    <w:rsid w:val="00A44BB0"/>
    <w:rsid w:val="00A46B2B"/>
    <w:rsid w:val="00A51289"/>
    <w:rsid w:val="00A65E78"/>
    <w:rsid w:val="00A807A7"/>
    <w:rsid w:val="00AC22B6"/>
    <w:rsid w:val="00AD214C"/>
    <w:rsid w:val="00AD792F"/>
    <w:rsid w:val="00AE3080"/>
    <w:rsid w:val="00AF3451"/>
    <w:rsid w:val="00AF4519"/>
    <w:rsid w:val="00B00D5E"/>
    <w:rsid w:val="00B059B9"/>
    <w:rsid w:val="00B068F8"/>
    <w:rsid w:val="00B06DB2"/>
    <w:rsid w:val="00B27A9F"/>
    <w:rsid w:val="00B307C4"/>
    <w:rsid w:val="00B465F8"/>
    <w:rsid w:val="00B47F0C"/>
    <w:rsid w:val="00B508C9"/>
    <w:rsid w:val="00B520AF"/>
    <w:rsid w:val="00B53B74"/>
    <w:rsid w:val="00B53C6A"/>
    <w:rsid w:val="00B54C68"/>
    <w:rsid w:val="00B7334A"/>
    <w:rsid w:val="00B8715A"/>
    <w:rsid w:val="00BA37E8"/>
    <w:rsid w:val="00BB377A"/>
    <w:rsid w:val="00BC2321"/>
    <w:rsid w:val="00BC3321"/>
    <w:rsid w:val="00BD1BCF"/>
    <w:rsid w:val="00C047CE"/>
    <w:rsid w:val="00C048EC"/>
    <w:rsid w:val="00C505E9"/>
    <w:rsid w:val="00C50A9B"/>
    <w:rsid w:val="00C60915"/>
    <w:rsid w:val="00C66293"/>
    <w:rsid w:val="00C71B50"/>
    <w:rsid w:val="00C83330"/>
    <w:rsid w:val="00C86341"/>
    <w:rsid w:val="00C87E70"/>
    <w:rsid w:val="00C90D8F"/>
    <w:rsid w:val="00C93CF9"/>
    <w:rsid w:val="00C969AC"/>
    <w:rsid w:val="00C97509"/>
    <w:rsid w:val="00CB1246"/>
    <w:rsid w:val="00CC418F"/>
    <w:rsid w:val="00CC50BB"/>
    <w:rsid w:val="00CC5413"/>
    <w:rsid w:val="00CC5B04"/>
    <w:rsid w:val="00CD0964"/>
    <w:rsid w:val="00CD7635"/>
    <w:rsid w:val="00CE471D"/>
    <w:rsid w:val="00CE68F9"/>
    <w:rsid w:val="00CF72A1"/>
    <w:rsid w:val="00D17AF1"/>
    <w:rsid w:val="00D202AB"/>
    <w:rsid w:val="00D22AE0"/>
    <w:rsid w:val="00D36F44"/>
    <w:rsid w:val="00D37260"/>
    <w:rsid w:val="00D3727E"/>
    <w:rsid w:val="00D4342A"/>
    <w:rsid w:val="00D4661E"/>
    <w:rsid w:val="00D547A8"/>
    <w:rsid w:val="00D55BFC"/>
    <w:rsid w:val="00D9484A"/>
    <w:rsid w:val="00DA0C9C"/>
    <w:rsid w:val="00DA6E35"/>
    <w:rsid w:val="00DB2DC3"/>
    <w:rsid w:val="00DD03E3"/>
    <w:rsid w:val="00DD3C4D"/>
    <w:rsid w:val="00DD78B2"/>
    <w:rsid w:val="00DE00A1"/>
    <w:rsid w:val="00DE47D2"/>
    <w:rsid w:val="00E072AD"/>
    <w:rsid w:val="00E162B7"/>
    <w:rsid w:val="00E17E4D"/>
    <w:rsid w:val="00E17F37"/>
    <w:rsid w:val="00E350DC"/>
    <w:rsid w:val="00E43090"/>
    <w:rsid w:val="00E43197"/>
    <w:rsid w:val="00E5042B"/>
    <w:rsid w:val="00E6226C"/>
    <w:rsid w:val="00E65B29"/>
    <w:rsid w:val="00E66E09"/>
    <w:rsid w:val="00E74402"/>
    <w:rsid w:val="00E7573F"/>
    <w:rsid w:val="00E95939"/>
    <w:rsid w:val="00E95B0D"/>
    <w:rsid w:val="00EB170E"/>
    <w:rsid w:val="00EC3796"/>
    <w:rsid w:val="00EC632E"/>
    <w:rsid w:val="00ED427D"/>
    <w:rsid w:val="00EE1D31"/>
    <w:rsid w:val="00EF641C"/>
    <w:rsid w:val="00EF6F85"/>
    <w:rsid w:val="00F058BB"/>
    <w:rsid w:val="00F30EB1"/>
    <w:rsid w:val="00F5517C"/>
    <w:rsid w:val="00F57806"/>
    <w:rsid w:val="00F6517A"/>
    <w:rsid w:val="00F655B3"/>
    <w:rsid w:val="00F774C5"/>
    <w:rsid w:val="00FC16F3"/>
    <w:rsid w:val="00FE30AF"/>
    <w:rsid w:val="00FF5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00F507"/>
  <w15:chartTrackingRefBased/>
  <w15:docId w15:val="{2BA4837E-DCE0-41B7-8115-E1E877239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4593"/>
    <w:pPr>
      <w:widowControl w:val="0"/>
      <w:spacing w:line="480" w:lineRule="exact"/>
      <w:jc w:val="both"/>
    </w:pPr>
    <w:rPr>
      <w:rFonts w:ascii="Times New Roman" w:eastAsia="宋体" w:hAnsi="Times New Roman"/>
      <w:sz w:val="24"/>
    </w:rPr>
  </w:style>
  <w:style w:type="paragraph" w:styleId="10">
    <w:name w:val="heading 1"/>
    <w:basedOn w:val="a"/>
    <w:next w:val="a"/>
    <w:link w:val="11"/>
    <w:uiPriority w:val="9"/>
    <w:qFormat/>
    <w:rsid w:val="003D07C8"/>
    <w:pPr>
      <w:keepNext/>
      <w:keepLines/>
      <w:outlineLvl w:val="0"/>
    </w:pPr>
    <w:rPr>
      <w:rFonts w:eastAsia="黑体"/>
      <w:bCs/>
      <w:kern w:val="44"/>
      <w:sz w:val="30"/>
      <w:szCs w:val="44"/>
    </w:rPr>
  </w:style>
  <w:style w:type="paragraph" w:styleId="2">
    <w:name w:val="heading 2"/>
    <w:basedOn w:val="a"/>
    <w:next w:val="a"/>
    <w:link w:val="20"/>
    <w:uiPriority w:val="9"/>
    <w:unhideWhenUsed/>
    <w:qFormat/>
    <w:rsid w:val="00421676"/>
    <w:pPr>
      <w:keepNext/>
      <w:keepLines/>
      <w:outlineLvl w:val="1"/>
    </w:pPr>
    <w:rPr>
      <w:rFonts w:eastAsia="楷体" w:cstheme="majorBidi"/>
      <w:bCs/>
      <w:sz w:val="28"/>
      <w:szCs w:val="32"/>
    </w:rPr>
  </w:style>
  <w:style w:type="paragraph" w:styleId="3">
    <w:name w:val="heading 3"/>
    <w:basedOn w:val="a"/>
    <w:next w:val="a"/>
    <w:link w:val="30"/>
    <w:uiPriority w:val="9"/>
    <w:unhideWhenUsed/>
    <w:qFormat/>
    <w:rsid w:val="009436A2"/>
    <w:pPr>
      <w:keepNext/>
      <w:keepLines/>
      <w:ind w:firstLineChars="200" w:firstLine="200"/>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表"/>
    <w:basedOn w:val="a1"/>
    <w:uiPriority w:val="99"/>
    <w:rsid w:val="00235CB9"/>
    <w:pPr>
      <w:jc w:val="center"/>
    </w:pPr>
    <w:rPr>
      <w:rFonts w:ascii="Times New Roman" w:eastAsia="宋体" w:hAnsi="Times New Roman"/>
      <w:sz w:val="24"/>
    </w:rPr>
    <w:tblPr>
      <w:tblBorders>
        <w:top w:val="single" w:sz="12" w:space="0" w:color="auto"/>
        <w:bottom w:val="single" w:sz="12" w:space="0" w:color="auto"/>
      </w:tblBorders>
    </w:tblPr>
    <w:tcPr>
      <w:vAlign w:val="center"/>
    </w:tcPr>
    <w:tblStylePr w:type="firstRow">
      <w:tblPr/>
      <w:tcPr>
        <w:tcBorders>
          <w:top w:val="single" w:sz="12" w:space="0" w:color="auto"/>
          <w:left w:val="nil"/>
          <w:bottom w:val="single" w:sz="8" w:space="0" w:color="auto"/>
          <w:right w:val="nil"/>
          <w:insideH w:val="nil"/>
          <w:insideV w:val="nil"/>
          <w:tl2br w:val="nil"/>
          <w:tr2bl w:val="nil"/>
        </w:tcBorders>
      </w:tcPr>
    </w:tblStylePr>
    <w:tblStylePr w:type="lastRow">
      <w:tblPr/>
      <w:tcPr>
        <w:tcBorders>
          <w:top w:val="nil"/>
          <w:left w:val="nil"/>
          <w:bottom w:val="single" w:sz="12" w:space="0" w:color="auto"/>
          <w:right w:val="nil"/>
          <w:insideH w:val="nil"/>
          <w:insideV w:val="nil"/>
          <w:tl2br w:val="nil"/>
          <w:tr2bl w:val="nil"/>
        </w:tcBorders>
      </w:tcPr>
    </w:tblStylePr>
  </w:style>
  <w:style w:type="table" w:styleId="a4">
    <w:name w:val="Table Grid"/>
    <w:basedOn w:val="a1"/>
    <w:uiPriority w:val="39"/>
    <w:rsid w:val="00E162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563C12"/>
    <w:rPr>
      <w:rFonts w:asciiTheme="majorHAnsi" w:eastAsia="黑体" w:hAnsiTheme="majorHAnsi" w:cstheme="majorBidi"/>
      <w:sz w:val="20"/>
      <w:szCs w:val="20"/>
    </w:rPr>
  </w:style>
  <w:style w:type="character" w:customStyle="1" w:styleId="11">
    <w:name w:val="标题 1 字符"/>
    <w:basedOn w:val="a0"/>
    <w:link w:val="10"/>
    <w:uiPriority w:val="9"/>
    <w:rsid w:val="003D07C8"/>
    <w:rPr>
      <w:rFonts w:ascii="Times New Roman" w:eastAsia="黑体" w:hAnsi="Times New Roman"/>
      <w:bCs/>
      <w:kern w:val="44"/>
      <w:sz w:val="30"/>
      <w:szCs w:val="44"/>
    </w:rPr>
  </w:style>
  <w:style w:type="character" w:customStyle="1" w:styleId="20">
    <w:name w:val="标题 2 字符"/>
    <w:basedOn w:val="a0"/>
    <w:link w:val="2"/>
    <w:uiPriority w:val="9"/>
    <w:rsid w:val="00421676"/>
    <w:rPr>
      <w:rFonts w:ascii="Times New Roman" w:eastAsia="楷体" w:hAnsi="Times New Roman" w:cstheme="majorBidi"/>
      <w:bCs/>
      <w:sz w:val="28"/>
      <w:szCs w:val="32"/>
    </w:rPr>
  </w:style>
  <w:style w:type="paragraph" w:styleId="a6">
    <w:name w:val="List Paragraph"/>
    <w:basedOn w:val="a"/>
    <w:uiPriority w:val="34"/>
    <w:qFormat/>
    <w:rsid w:val="007A65EA"/>
    <w:pPr>
      <w:spacing w:line="440" w:lineRule="exact"/>
      <w:ind w:firstLineChars="200" w:firstLine="420"/>
    </w:pPr>
  </w:style>
  <w:style w:type="paragraph" w:styleId="a7">
    <w:name w:val="Normal (Web)"/>
    <w:basedOn w:val="a"/>
    <w:qFormat/>
    <w:rsid w:val="00127C95"/>
    <w:pPr>
      <w:spacing w:beforeAutospacing="1" w:afterAutospacing="1" w:line="240" w:lineRule="auto"/>
      <w:jc w:val="left"/>
    </w:pPr>
    <w:rPr>
      <w:rFonts w:ascii="Calibri" w:hAnsi="Calibri" w:cs="宋体"/>
      <w:kern w:val="0"/>
    </w:rPr>
  </w:style>
  <w:style w:type="paragraph" w:styleId="a8">
    <w:name w:val="Title"/>
    <w:basedOn w:val="a"/>
    <w:next w:val="a"/>
    <w:link w:val="a9"/>
    <w:uiPriority w:val="10"/>
    <w:qFormat/>
    <w:rsid w:val="0022759E"/>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22759E"/>
    <w:rPr>
      <w:rFonts w:asciiTheme="majorHAnsi" w:eastAsiaTheme="majorEastAsia" w:hAnsiTheme="majorHAnsi" w:cstheme="majorBidi"/>
      <w:b/>
      <w:bCs/>
      <w:sz w:val="32"/>
      <w:szCs w:val="32"/>
    </w:rPr>
  </w:style>
  <w:style w:type="paragraph" w:customStyle="1" w:styleId="aa">
    <w:name w:val="公文正文"/>
    <w:basedOn w:val="a"/>
    <w:qFormat/>
    <w:rsid w:val="00D4661E"/>
    <w:pPr>
      <w:spacing w:line="600" w:lineRule="exact"/>
      <w:ind w:firstLineChars="200" w:firstLine="640"/>
    </w:pPr>
    <w:rPr>
      <w:rFonts w:ascii="仿宋_GB2312" w:eastAsia="仿宋_GB2312" w:hAnsi="仿宋_GB2312" w:cs="Times New Roman"/>
      <w:sz w:val="32"/>
      <w:szCs w:val="24"/>
    </w:rPr>
  </w:style>
  <w:style w:type="paragraph" w:styleId="ab">
    <w:name w:val="footer"/>
    <w:basedOn w:val="a"/>
    <w:link w:val="ac"/>
    <w:uiPriority w:val="99"/>
    <w:qFormat/>
    <w:rsid w:val="00D4661E"/>
    <w:pPr>
      <w:tabs>
        <w:tab w:val="center" w:pos="4153"/>
        <w:tab w:val="right" w:pos="8306"/>
      </w:tabs>
      <w:snapToGrid w:val="0"/>
      <w:spacing w:line="240" w:lineRule="auto"/>
      <w:jc w:val="left"/>
    </w:pPr>
    <w:rPr>
      <w:rFonts w:cs="Times New Roman"/>
      <w:sz w:val="18"/>
      <w:szCs w:val="18"/>
    </w:rPr>
  </w:style>
  <w:style w:type="character" w:customStyle="1" w:styleId="ac">
    <w:name w:val="页脚 字符"/>
    <w:basedOn w:val="a0"/>
    <w:link w:val="ab"/>
    <w:uiPriority w:val="99"/>
    <w:qFormat/>
    <w:rsid w:val="00D4661E"/>
    <w:rPr>
      <w:rFonts w:ascii="Times New Roman" w:eastAsia="宋体" w:hAnsi="Times New Roman" w:cs="Times New Roman"/>
      <w:sz w:val="18"/>
      <w:szCs w:val="18"/>
    </w:rPr>
  </w:style>
  <w:style w:type="paragraph" w:styleId="ad">
    <w:name w:val="header"/>
    <w:basedOn w:val="a"/>
    <w:link w:val="ae"/>
    <w:qFormat/>
    <w:rsid w:val="00D4661E"/>
    <w:pPr>
      <w:pBdr>
        <w:bottom w:val="single" w:sz="6" w:space="1" w:color="auto"/>
      </w:pBdr>
      <w:tabs>
        <w:tab w:val="center" w:pos="4153"/>
        <w:tab w:val="right" w:pos="8306"/>
      </w:tabs>
      <w:snapToGrid w:val="0"/>
      <w:spacing w:line="240" w:lineRule="auto"/>
      <w:jc w:val="center"/>
    </w:pPr>
    <w:rPr>
      <w:rFonts w:cs="Times New Roman"/>
      <w:sz w:val="18"/>
      <w:szCs w:val="18"/>
    </w:rPr>
  </w:style>
  <w:style w:type="character" w:customStyle="1" w:styleId="ae">
    <w:name w:val="页眉 字符"/>
    <w:basedOn w:val="a0"/>
    <w:link w:val="ad"/>
    <w:qFormat/>
    <w:rsid w:val="00D4661E"/>
    <w:rPr>
      <w:rFonts w:ascii="Times New Roman" w:eastAsia="宋体" w:hAnsi="Times New Roman" w:cs="Times New Roman"/>
      <w:sz w:val="18"/>
      <w:szCs w:val="18"/>
    </w:rPr>
  </w:style>
  <w:style w:type="numbering" w:customStyle="1" w:styleId="1">
    <w:name w:val="样式1"/>
    <w:uiPriority w:val="99"/>
    <w:rsid w:val="00051C7F"/>
    <w:pPr>
      <w:numPr>
        <w:numId w:val="9"/>
      </w:numPr>
    </w:pPr>
  </w:style>
  <w:style w:type="paragraph" w:styleId="TOC">
    <w:name w:val="TOC Heading"/>
    <w:basedOn w:val="10"/>
    <w:next w:val="a"/>
    <w:uiPriority w:val="39"/>
    <w:unhideWhenUsed/>
    <w:qFormat/>
    <w:rsid w:val="009436A2"/>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9436A2"/>
  </w:style>
  <w:style w:type="paragraph" w:styleId="TOC2">
    <w:name w:val="toc 2"/>
    <w:basedOn w:val="a"/>
    <w:next w:val="a"/>
    <w:autoRedefine/>
    <w:uiPriority w:val="39"/>
    <w:unhideWhenUsed/>
    <w:rsid w:val="009436A2"/>
    <w:pPr>
      <w:ind w:leftChars="200" w:left="420"/>
    </w:pPr>
  </w:style>
  <w:style w:type="character" w:styleId="af">
    <w:name w:val="Hyperlink"/>
    <w:basedOn w:val="a0"/>
    <w:uiPriority w:val="99"/>
    <w:unhideWhenUsed/>
    <w:rsid w:val="009436A2"/>
    <w:rPr>
      <w:color w:val="0563C1" w:themeColor="hyperlink"/>
      <w:u w:val="single"/>
    </w:rPr>
  </w:style>
  <w:style w:type="character" w:customStyle="1" w:styleId="30">
    <w:name w:val="标题 3 字符"/>
    <w:basedOn w:val="a0"/>
    <w:link w:val="3"/>
    <w:uiPriority w:val="9"/>
    <w:rsid w:val="009436A2"/>
    <w:rPr>
      <w:rFonts w:ascii="Times New Roman" w:eastAsia="宋体" w:hAnsi="Times New Roman"/>
      <w:b/>
      <w:bCs/>
      <w:sz w:val="24"/>
      <w:szCs w:val="32"/>
    </w:rPr>
  </w:style>
  <w:style w:type="paragraph" w:styleId="TOC3">
    <w:name w:val="toc 3"/>
    <w:basedOn w:val="a"/>
    <w:next w:val="a"/>
    <w:autoRedefine/>
    <w:uiPriority w:val="39"/>
    <w:unhideWhenUsed/>
    <w:rsid w:val="009436A2"/>
    <w:pPr>
      <w:ind w:leftChars="400" w:left="840"/>
    </w:pPr>
  </w:style>
  <w:style w:type="paragraph" w:styleId="af0">
    <w:name w:val="table of figures"/>
    <w:basedOn w:val="a"/>
    <w:next w:val="a"/>
    <w:uiPriority w:val="99"/>
    <w:unhideWhenUsed/>
    <w:rsid w:val="00373235"/>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50932">
      <w:bodyDiv w:val="1"/>
      <w:marLeft w:val="0"/>
      <w:marRight w:val="0"/>
      <w:marTop w:val="0"/>
      <w:marBottom w:val="0"/>
      <w:divBdr>
        <w:top w:val="none" w:sz="0" w:space="0" w:color="auto"/>
        <w:left w:val="none" w:sz="0" w:space="0" w:color="auto"/>
        <w:bottom w:val="none" w:sz="0" w:space="0" w:color="auto"/>
        <w:right w:val="none" w:sz="0" w:space="0" w:color="auto"/>
      </w:divBdr>
    </w:div>
    <w:div w:id="242299273">
      <w:bodyDiv w:val="1"/>
      <w:marLeft w:val="0"/>
      <w:marRight w:val="0"/>
      <w:marTop w:val="0"/>
      <w:marBottom w:val="0"/>
      <w:divBdr>
        <w:top w:val="none" w:sz="0" w:space="0" w:color="auto"/>
        <w:left w:val="none" w:sz="0" w:space="0" w:color="auto"/>
        <w:bottom w:val="none" w:sz="0" w:space="0" w:color="auto"/>
        <w:right w:val="none" w:sz="0" w:space="0" w:color="auto"/>
      </w:divBdr>
    </w:div>
    <w:div w:id="376008142">
      <w:bodyDiv w:val="1"/>
      <w:marLeft w:val="0"/>
      <w:marRight w:val="0"/>
      <w:marTop w:val="0"/>
      <w:marBottom w:val="0"/>
      <w:divBdr>
        <w:top w:val="none" w:sz="0" w:space="0" w:color="auto"/>
        <w:left w:val="none" w:sz="0" w:space="0" w:color="auto"/>
        <w:bottom w:val="none" w:sz="0" w:space="0" w:color="auto"/>
        <w:right w:val="none" w:sz="0" w:space="0" w:color="auto"/>
      </w:divBdr>
      <w:divsChild>
        <w:div w:id="622468998">
          <w:marLeft w:val="0"/>
          <w:marRight w:val="0"/>
          <w:marTop w:val="0"/>
          <w:marBottom w:val="0"/>
          <w:divBdr>
            <w:top w:val="none" w:sz="0" w:space="0" w:color="auto"/>
            <w:left w:val="none" w:sz="0" w:space="0" w:color="auto"/>
            <w:bottom w:val="none" w:sz="0" w:space="0" w:color="auto"/>
            <w:right w:val="none" w:sz="0" w:space="0" w:color="auto"/>
          </w:divBdr>
        </w:div>
        <w:div w:id="1929267221">
          <w:marLeft w:val="0"/>
          <w:marRight w:val="0"/>
          <w:marTop w:val="0"/>
          <w:marBottom w:val="0"/>
          <w:divBdr>
            <w:top w:val="none" w:sz="0" w:space="0" w:color="auto"/>
            <w:left w:val="none" w:sz="0" w:space="0" w:color="auto"/>
            <w:bottom w:val="none" w:sz="0" w:space="0" w:color="auto"/>
            <w:right w:val="none" w:sz="0" w:space="0" w:color="auto"/>
          </w:divBdr>
        </w:div>
        <w:div w:id="1716001293">
          <w:marLeft w:val="0"/>
          <w:marRight w:val="0"/>
          <w:marTop w:val="0"/>
          <w:marBottom w:val="0"/>
          <w:divBdr>
            <w:top w:val="none" w:sz="0" w:space="0" w:color="auto"/>
            <w:left w:val="none" w:sz="0" w:space="0" w:color="auto"/>
            <w:bottom w:val="none" w:sz="0" w:space="0" w:color="auto"/>
            <w:right w:val="none" w:sz="0" w:space="0" w:color="auto"/>
          </w:divBdr>
        </w:div>
      </w:divsChild>
    </w:div>
    <w:div w:id="502550233">
      <w:bodyDiv w:val="1"/>
      <w:marLeft w:val="0"/>
      <w:marRight w:val="0"/>
      <w:marTop w:val="0"/>
      <w:marBottom w:val="0"/>
      <w:divBdr>
        <w:top w:val="none" w:sz="0" w:space="0" w:color="auto"/>
        <w:left w:val="none" w:sz="0" w:space="0" w:color="auto"/>
        <w:bottom w:val="none" w:sz="0" w:space="0" w:color="auto"/>
        <w:right w:val="none" w:sz="0" w:space="0" w:color="auto"/>
      </w:divBdr>
    </w:div>
    <w:div w:id="545064147">
      <w:bodyDiv w:val="1"/>
      <w:marLeft w:val="0"/>
      <w:marRight w:val="0"/>
      <w:marTop w:val="0"/>
      <w:marBottom w:val="0"/>
      <w:divBdr>
        <w:top w:val="none" w:sz="0" w:space="0" w:color="auto"/>
        <w:left w:val="none" w:sz="0" w:space="0" w:color="auto"/>
        <w:bottom w:val="none" w:sz="0" w:space="0" w:color="auto"/>
        <w:right w:val="none" w:sz="0" w:space="0" w:color="auto"/>
      </w:divBdr>
      <w:divsChild>
        <w:div w:id="1421179541">
          <w:marLeft w:val="0"/>
          <w:marRight w:val="0"/>
          <w:marTop w:val="0"/>
          <w:marBottom w:val="0"/>
          <w:divBdr>
            <w:top w:val="none" w:sz="0" w:space="0" w:color="auto"/>
            <w:left w:val="none" w:sz="0" w:space="0" w:color="auto"/>
            <w:bottom w:val="none" w:sz="0" w:space="0" w:color="auto"/>
            <w:right w:val="none" w:sz="0" w:space="0" w:color="auto"/>
          </w:divBdr>
        </w:div>
      </w:divsChild>
    </w:div>
    <w:div w:id="785197572">
      <w:bodyDiv w:val="1"/>
      <w:marLeft w:val="0"/>
      <w:marRight w:val="0"/>
      <w:marTop w:val="0"/>
      <w:marBottom w:val="0"/>
      <w:divBdr>
        <w:top w:val="none" w:sz="0" w:space="0" w:color="auto"/>
        <w:left w:val="none" w:sz="0" w:space="0" w:color="auto"/>
        <w:bottom w:val="none" w:sz="0" w:space="0" w:color="auto"/>
        <w:right w:val="none" w:sz="0" w:space="0" w:color="auto"/>
      </w:divBdr>
    </w:div>
    <w:div w:id="792360487">
      <w:bodyDiv w:val="1"/>
      <w:marLeft w:val="0"/>
      <w:marRight w:val="0"/>
      <w:marTop w:val="0"/>
      <w:marBottom w:val="0"/>
      <w:divBdr>
        <w:top w:val="none" w:sz="0" w:space="0" w:color="auto"/>
        <w:left w:val="none" w:sz="0" w:space="0" w:color="auto"/>
        <w:bottom w:val="none" w:sz="0" w:space="0" w:color="auto"/>
        <w:right w:val="none" w:sz="0" w:space="0" w:color="auto"/>
      </w:divBdr>
    </w:div>
    <w:div w:id="808404009">
      <w:bodyDiv w:val="1"/>
      <w:marLeft w:val="0"/>
      <w:marRight w:val="0"/>
      <w:marTop w:val="0"/>
      <w:marBottom w:val="0"/>
      <w:divBdr>
        <w:top w:val="none" w:sz="0" w:space="0" w:color="auto"/>
        <w:left w:val="none" w:sz="0" w:space="0" w:color="auto"/>
        <w:bottom w:val="none" w:sz="0" w:space="0" w:color="auto"/>
        <w:right w:val="none" w:sz="0" w:space="0" w:color="auto"/>
      </w:divBdr>
      <w:divsChild>
        <w:div w:id="1019352818">
          <w:marLeft w:val="0"/>
          <w:marRight w:val="0"/>
          <w:marTop w:val="0"/>
          <w:marBottom w:val="0"/>
          <w:divBdr>
            <w:top w:val="none" w:sz="0" w:space="0" w:color="auto"/>
            <w:left w:val="none" w:sz="0" w:space="0" w:color="auto"/>
            <w:bottom w:val="none" w:sz="0" w:space="0" w:color="auto"/>
            <w:right w:val="none" w:sz="0" w:space="0" w:color="auto"/>
          </w:divBdr>
        </w:div>
        <w:div w:id="1364939515">
          <w:marLeft w:val="0"/>
          <w:marRight w:val="0"/>
          <w:marTop w:val="0"/>
          <w:marBottom w:val="0"/>
          <w:divBdr>
            <w:top w:val="none" w:sz="0" w:space="0" w:color="auto"/>
            <w:left w:val="none" w:sz="0" w:space="0" w:color="auto"/>
            <w:bottom w:val="none" w:sz="0" w:space="0" w:color="auto"/>
            <w:right w:val="none" w:sz="0" w:space="0" w:color="auto"/>
          </w:divBdr>
        </w:div>
        <w:div w:id="22753266">
          <w:marLeft w:val="0"/>
          <w:marRight w:val="0"/>
          <w:marTop w:val="0"/>
          <w:marBottom w:val="0"/>
          <w:divBdr>
            <w:top w:val="none" w:sz="0" w:space="0" w:color="auto"/>
            <w:left w:val="none" w:sz="0" w:space="0" w:color="auto"/>
            <w:bottom w:val="none" w:sz="0" w:space="0" w:color="auto"/>
            <w:right w:val="none" w:sz="0" w:space="0" w:color="auto"/>
          </w:divBdr>
        </w:div>
      </w:divsChild>
    </w:div>
    <w:div w:id="830145384">
      <w:bodyDiv w:val="1"/>
      <w:marLeft w:val="0"/>
      <w:marRight w:val="0"/>
      <w:marTop w:val="0"/>
      <w:marBottom w:val="0"/>
      <w:divBdr>
        <w:top w:val="none" w:sz="0" w:space="0" w:color="auto"/>
        <w:left w:val="none" w:sz="0" w:space="0" w:color="auto"/>
        <w:bottom w:val="none" w:sz="0" w:space="0" w:color="auto"/>
        <w:right w:val="none" w:sz="0" w:space="0" w:color="auto"/>
      </w:divBdr>
    </w:div>
    <w:div w:id="892498747">
      <w:bodyDiv w:val="1"/>
      <w:marLeft w:val="0"/>
      <w:marRight w:val="0"/>
      <w:marTop w:val="0"/>
      <w:marBottom w:val="0"/>
      <w:divBdr>
        <w:top w:val="none" w:sz="0" w:space="0" w:color="auto"/>
        <w:left w:val="none" w:sz="0" w:space="0" w:color="auto"/>
        <w:bottom w:val="none" w:sz="0" w:space="0" w:color="auto"/>
        <w:right w:val="none" w:sz="0" w:space="0" w:color="auto"/>
      </w:divBdr>
      <w:divsChild>
        <w:div w:id="1431896921">
          <w:marLeft w:val="0"/>
          <w:marRight w:val="0"/>
          <w:marTop w:val="0"/>
          <w:marBottom w:val="0"/>
          <w:divBdr>
            <w:top w:val="none" w:sz="0" w:space="0" w:color="auto"/>
            <w:left w:val="none" w:sz="0" w:space="0" w:color="auto"/>
            <w:bottom w:val="none" w:sz="0" w:space="0" w:color="auto"/>
            <w:right w:val="none" w:sz="0" w:space="0" w:color="auto"/>
          </w:divBdr>
        </w:div>
      </w:divsChild>
    </w:div>
    <w:div w:id="981153212">
      <w:bodyDiv w:val="1"/>
      <w:marLeft w:val="0"/>
      <w:marRight w:val="0"/>
      <w:marTop w:val="0"/>
      <w:marBottom w:val="0"/>
      <w:divBdr>
        <w:top w:val="none" w:sz="0" w:space="0" w:color="auto"/>
        <w:left w:val="none" w:sz="0" w:space="0" w:color="auto"/>
        <w:bottom w:val="none" w:sz="0" w:space="0" w:color="auto"/>
        <w:right w:val="none" w:sz="0" w:space="0" w:color="auto"/>
      </w:divBdr>
    </w:div>
    <w:div w:id="1066798808">
      <w:bodyDiv w:val="1"/>
      <w:marLeft w:val="0"/>
      <w:marRight w:val="0"/>
      <w:marTop w:val="0"/>
      <w:marBottom w:val="0"/>
      <w:divBdr>
        <w:top w:val="none" w:sz="0" w:space="0" w:color="auto"/>
        <w:left w:val="none" w:sz="0" w:space="0" w:color="auto"/>
        <w:bottom w:val="none" w:sz="0" w:space="0" w:color="auto"/>
        <w:right w:val="none" w:sz="0" w:space="0" w:color="auto"/>
      </w:divBdr>
    </w:div>
    <w:div w:id="1085764983">
      <w:bodyDiv w:val="1"/>
      <w:marLeft w:val="0"/>
      <w:marRight w:val="0"/>
      <w:marTop w:val="0"/>
      <w:marBottom w:val="0"/>
      <w:divBdr>
        <w:top w:val="none" w:sz="0" w:space="0" w:color="auto"/>
        <w:left w:val="none" w:sz="0" w:space="0" w:color="auto"/>
        <w:bottom w:val="none" w:sz="0" w:space="0" w:color="auto"/>
        <w:right w:val="none" w:sz="0" w:space="0" w:color="auto"/>
      </w:divBdr>
    </w:div>
    <w:div w:id="1229271003">
      <w:bodyDiv w:val="1"/>
      <w:marLeft w:val="0"/>
      <w:marRight w:val="0"/>
      <w:marTop w:val="0"/>
      <w:marBottom w:val="0"/>
      <w:divBdr>
        <w:top w:val="none" w:sz="0" w:space="0" w:color="auto"/>
        <w:left w:val="none" w:sz="0" w:space="0" w:color="auto"/>
        <w:bottom w:val="none" w:sz="0" w:space="0" w:color="auto"/>
        <w:right w:val="none" w:sz="0" w:space="0" w:color="auto"/>
      </w:divBdr>
    </w:div>
    <w:div w:id="1240138640">
      <w:bodyDiv w:val="1"/>
      <w:marLeft w:val="0"/>
      <w:marRight w:val="0"/>
      <w:marTop w:val="0"/>
      <w:marBottom w:val="0"/>
      <w:divBdr>
        <w:top w:val="none" w:sz="0" w:space="0" w:color="auto"/>
        <w:left w:val="none" w:sz="0" w:space="0" w:color="auto"/>
        <w:bottom w:val="none" w:sz="0" w:space="0" w:color="auto"/>
        <w:right w:val="none" w:sz="0" w:space="0" w:color="auto"/>
      </w:divBdr>
    </w:div>
    <w:div w:id="1309280911">
      <w:bodyDiv w:val="1"/>
      <w:marLeft w:val="0"/>
      <w:marRight w:val="0"/>
      <w:marTop w:val="0"/>
      <w:marBottom w:val="0"/>
      <w:divBdr>
        <w:top w:val="none" w:sz="0" w:space="0" w:color="auto"/>
        <w:left w:val="none" w:sz="0" w:space="0" w:color="auto"/>
        <w:bottom w:val="none" w:sz="0" w:space="0" w:color="auto"/>
        <w:right w:val="none" w:sz="0" w:space="0" w:color="auto"/>
      </w:divBdr>
    </w:div>
    <w:div w:id="1317496957">
      <w:bodyDiv w:val="1"/>
      <w:marLeft w:val="0"/>
      <w:marRight w:val="0"/>
      <w:marTop w:val="0"/>
      <w:marBottom w:val="0"/>
      <w:divBdr>
        <w:top w:val="none" w:sz="0" w:space="0" w:color="auto"/>
        <w:left w:val="none" w:sz="0" w:space="0" w:color="auto"/>
        <w:bottom w:val="none" w:sz="0" w:space="0" w:color="auto"/>
        <w:right w:val="none" w:sz="0" w:space="0" w:color="auto"/>
      </w:divBdr>
    </w:div>
    <w:div w:id="1346517956">
      <w:bodyDiv w:val="1"/>
      <w:marLeft w:val="0"/>
      <w:marRight w:val="0"/>
      <w:marTop w:val="0"/>
      <w:marBottom w:val="0"/>
      <w:divBdr>
        <w:top w:val="none" w:sz="0" w:space="0" w:color="auto"/>
        <w:left w:val="none" w:sz="0" w:space="0" w:color="auto"/>
        <w:bottom w:val="none" w:sz="0" w:space="0" w:color="auto"/>
        <w:right w:val="none" w:sz="0" w:space="0" w:color="auto"/>
      </w:divBdr>
    </w:div>
    <w:div w:id="1388917409">
      <w:bodyDiv w:val="1"/>
      <w:marLeft w:val="0"/>
      <w:marRight w:val="0"/>
      <w:marTop w:val="0"/>
      <w:marBottom w:val="0"/>
      <w:divBdr>
        <w:top w:val="none" w:sz="0" w:space="0" w:color="auto"/>
        <w:left w:val="none" w:sz="0" w:space="0" w:color="auto"/>
        <w:bottom w:val="none" w:sz="0" w:space="0" w:color="auto"/>
        <w:right w:val="none" w:sz="0" w:space="0" w:color="auto"/>
      </w:divBdr>
    </w:div>
    <w:div w:id="1504659085">
      <w:bodyDiv w:val="1"/>
      <w:marLeft w:val="0"/>
      <w:marRight w:val="0"/>
      <w:marTop w:val="0"/>
      <w:marBottom w:val="0"/>
      <w:divBdr>
        <w:top w:val="none" w:sz="0" w:space="0" w:color="auto"/>
        <w:left w:val="none" w:sz="0" w:space="0" w:color="auto"/>
        <w:bottom w:val="none" w:sz="0" w:space="0" w:color="auto"/>
        <w:right w:val="none" w:sz="0" w:space="0" w:color="auto"/>
      </w:divBdr>
    </w:div>
    <w:div w:id="1517888441">
      <w:bodyDiv w:val="1"/>
      <w:marLeft w:val="0"/>
      <w:marRight w:val="0"/>
      <w:marTop w:val="0"/>
      <w:marBottom w:val="0"/>
      <w:divBdr>
        <w:top w:val="none" w:sz="0" w:space="0" w:color="auto"/>
        <w:left w:val="none" w:sz="0" w:space="0" w:color="auto"/>
        <w:bottom w:val="none" w:sz="0" w:space="0" w:color="auto"/>
        <w:right w:val="none" w:sz="0" w:space="0" w:color="auto"/>
      </w:divBdr>
    </w:div>
    <w:div w:id="1645819688">
      <w:bodyDiv w:val="1"/>
      <w:marLeft w:val="0"/>
      <w:marRight w:val="0"/>
      <w:marTop w:val="0"/>
      <w:marBottom w:val="0"/>
      <w:divBdr>
        <w:top w:val="none" w:sz="0" w:space="0" w:color="auto"/>
        <w:left w:val="none" w:sz="0" w:space="0" w:color="auto"/>
        <w:bottom w:val="none" w:sz="0" w:space="0" w:color="auto"/>
        <w:right w:val="none" w:sz="0" w:space="0" w:color="auto"/>
      </w:divBdr>
    </w:div>
    <w:div w:id="1686395856">
      <w:bodyDiv w:val="1"/>
      <w:marLeft w:val="0"/>
      <w:marRight w:val="0"/>
      <w:marTop w:val="0"/>
      <w:marBottom w:val="0"/>
      <w:divBdr>
        <w:top w:val="none" w:sz="0" w:space="0" w:color="auto"/>
        <w:left w:val="none" w:sz="0" w:space="0" w:color="auto"/>
        <w:bottom w:val="none" w:sz="0" w:space="0" w:color="auto"/>
        <w:right w:val="none" w:sz="0" w:space="0" w:color="auto"/>
      </w:divBdr>
    </w:div>
    <w:div w:id="1702709098">
      <w:bodyDiv w:val="1"/>
      <w:marLeft w:val="0"/>
      <w:marRight w:val="0"/>
      <w:marTop w:val="0"/>
      <w:marBottom w:val="0"/>
      <w:divBdr>
        <w:top w:val="none" w:sz="0" w:space="0" w:color="auto"/>
        <w:left w:val="none" w:sz="0" w:space="0" w:color="auto"/>
        <w:bottom w:val="none" w:sz="0" w:space="0" w:color="auto"/>
        <w:right w:val="none" w:sz="0" w:space="0" w:color="auto"/>
      </w:divBdr>
    </w:div>
    <w:div w:id="2050566813">
      <w:bodyDiv w:val="1"/>
      <w:marLeft w:val="0"/>
      <w:marRight w:val="0"/>
      <w:marTop w:val="0"/>
      <w:marBottom w:val="0"/>
      <w:divBdr>
        <w:top w:val="none" w:sz="0" w:space="0" w:color="auto"/>
        <w:left w:val="none" w:sz="0" w:space="0" w:color="auto"/>
        <w:bottom w:val="none" w:sz="0" w:space="0" w:color="auto"/>
        <w:right w:val="none" w:sz="0" w:space="0" w:color="auto"/>
      </w:divBdr>
    </w:div>
    <w:div w:id="2058581106">
      <w:bodyDiv w:val="1"/>
      <w:marLeft w:val="0"/>
      <w:marRight w:val="0"/>
      <w:marTop w:val="0"/>
      <w:marBottom w:val="0"/>
      <w:divBdr>
        <w:top w:val="none" w:sz="0" w:space="0" w:color="auto"/>
        <w:left w:val="none" w:sz="0" w:space="0" w:color="auto"/>
        <w:bottom w:val="none" w:sz="0" w:space="0" w:color="auto"/>
        <w:right w:val="none" w:sz="0" w:space="0" w:color="auto"/>
      </w:divBdr>
    </w:div>
    <w:div w:id="2058965496">
      <w:bodyDiv w:val="1"/>
      <w:marLeft w:val="0"/>
      <w:marRight w:val="0"/>
      <w:marTop w:val="0"/>
      <w:marBottom w:val="0"/>
      <w:divBdr>
        <w:top w:val="none" w:sz="0" w:space="0" w:color="auto"/>
        <w:left w:val="none" w:sz="0" w:space="0" w:color="auto"/>
        <w:bottom w:val="none" w:sz="0" w:space="0" w:color="auto"/>
        <w:right w:val="none" w:sz="0" w:space="0" w:color="auto"/>
      </w:divBdr>
    </w:div>
    <w:div w:id="211886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6.wmf"/><Relationship Id="rId42" Type="http://schemas.openxmlformats.org/officeDocument/2006/relationships/oleObject" Target="embeddings/oleObject15.bin"/><Relationship Id="rId63" Type="http://schemas.openxmlformats.org/officeDocument/2006/relationships/image" Target="media/image27.wmf"/><Relationship Id="rId84" Type="http://schemas.openxmlformats.org/officeDocument/2006/relationships/oleObject" Target="embeddings/oleObject36.bin"/><Relationship Id="rId138" Type="http://schemas.openxmlformats.org/officeDocument/2006/relationships/oleObject" Target="embeddings/oleObject64.bin"/><Relationship Id="rId107" Type="http://schemas.openxmlformats.org/officeDocument/2006/relationships/image" Target="media/image49.wmf"/><Relationship Id="rId11" Type="http://schemas.openxmlformats.org/officeDocument/2006/relationships/footer" Target="footer3.xml"/><Relationship Id="rId32" Type="http://schemas.openxmlformats.org/officeDocument/2006/relationships/oleObject" Target="embeddings/oleObject10.bin"/><Relationship Id="rId53" Type="http://schemas.openxmlformats.org/officeDocument/2006/relationships/image" Target="media/image22.wmf"/><Relationship Id="rId74" Type="http://schemas.openxmlformats.org/officeDocument/2006/relationships/oleObject" Target="embeddings/oleObject31.bin"/><Relationship Id="rId128" Type="http://schemas.openxmlformats.org/officeDocument/2006/relationships/oleObject" Target="embeddings/oleObject58.bin"/><Relationship Id="rId149" Type="http://schemas.openxmlformats.org/officeDocument/2006/relationships/image" Target="media/image71.jpg"/><Relationship Id="rId5" Type="http://schemas.openxmlformats.org/officeDocument/2006/relationships/webSettings" Target="webSettings.xml"/><Relationship Id="rId95" Type="http://schemas.openxmlformats.org/officeDocument/2006/relationships/image" Target="media/image43.wmf"/><Relationship Id="rId22" Type="http://schemas.openxmlformats.org/officeDocument/2006/relationships/oleObject" Target="embeddings/oleObject5.bin"/><Relationship Id="rId27" Type="http://schemas.openxmlformats.org/officeDocument/2006/relationships/image" Target="media/image9.wmf"/><Relationship Id="rId43" Type="http://schemas.openxmlformats.org/officeDocument/2006/relationships/image" Target="media/image17.wmf"/><Relationship Id="rId48" Type="http://schemas.openxmlformats.org/officeDocument/2006/relationships/oleObject" Target="embeddings/oleObject18.bin"/><Relationship Id="rId64" Type="http://schemas.openxmlformats.org/officeDocument/2006/relationships/oleObject" Target="embeddings/oleObject26.bin"/><Relationship Id="rId69" Type="http://schemas.openxmlformats.org/officeDocument/2006/relationships/image" Target="media/image30.wmf"/><Relationship Id="rId113" Type="http://schemas.openxmlformats.org/officeDocument/2006/relationships/image" Target="media/image52.wmf"/><Relationship Id="rId118" Type="http://schemas.openxmlformats.org/officeDocument/2006/relationships/oleObject" Target="embeddings/oleObject53.bin"/><Relationship Id="rId134" Type="http://schemas.openxmlformats.org/officeDocument/2006/relationships/oleObject" Target="embeddings/oleObject62.bin"/><Relationship Id="rId139" Type="http://schemas.openxmlformats.org/officeDocument/2006/relationships/image" Target="media/image64.png"/><Relationship Id="rId80" Type="http://schemas.openxmlformats.org/officeDocument/2006/relationships/oleObject" Target="embeddings/oleObject34.bin"/><Relationship Id="rId85" Type="http://schemas.openxmlformats.org/officeDocument/2006/relationships/image" Target="media/image38.wmf"/><Relationship Id="rId150" Type="http://schemas.openxmlformats.org/officeDocument/2006/relationships/image" Target="media/image72.jpg"/><Relationship Id="rId12" Type="http://schemas.openxmlformats.org/officeDocument/2006/relationships/image" Target="media/image1.png"/><Relationship Id="rId17" Type="http://schemas.openxmlformats.org/officeDocument/2006/relationships/image" Target="media/image4.wmf"/><Relationship Id="rId33" Type="http://schemas.openxmlformats.org/officeDocument/2006/relationships/image" Target="media/image12.wmf"/><Relationship Id="rId38" Type="http://schemas.openxmlformats.org/officeDocument/2006/relationships/oleObject" Target="embeddings/oleObject13.bin"/><Relationship Id="rId59" Type="http://schemas.openxmlformats.org/officeDocument/2006/relationships/image" Target="media/image25.wmf"/><Relationship Id="rId103" Type="http://schemas.openxmlformats.org/officeDocument/2006/relationships/image" Target="media/image47.wmf"/><Relationship Id="rId108" Type="http://schemas.openxmlformats.org/officeDocument/2006/relationships/oleObject" Target="embeddings/oleObject48.bin"/><Relationship Id="rId124" Type="http://schemas.openxmlformats.org/officeDocument/2006/relationships/oleObject" Target="embeddings/oleObject56.bin"/><Relationship Id="rId129" Type="http://schemas.openxmlformats.org/officeDocument/2006/relationships/image" Target="media/image60.wmf"/><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3.wmf"/><Relationship Id="rId91" Type="http://schemas.openxmlformats.org/officeDocument/2006/relationships/image" Target="media/image41.wmf"/><Relationship Id="rId96" Type="http://schemas.openxmlformats.org/officeDocument/2006/relationships/oleObject" Target="embeddings/oleObject42.bin"/><Relationship Id="rId140" Type="http://schemas.openxmlformats.org/officeDocument/2006/relationships/image" Target="media/image65.jpeg"/><Relationship Id="rId145" Type="http://schemas.openxmlformats.org/officeDocument/2006/relationships/oleObject" Target="embeddings/oleObject66.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wmf"/><Relationship Id="rId28" Type="http://schemas.openxmlformats.org/officeDocument/2006/relationships/oleObject" Target="embeddings/oleObject8.bin"/><Relationship Id="rId49" Type="http://schemas.openxmlformats.org/officeDocument/2006/relationships/image" Target="media/image20.wmf"/><Relationship Id="rId114" Type="http://schemas.openxmlformats.org/officeDocument/2006/relationships/oleObject" Target="embeddings/oleObject51.bin"/><Relationship Id="rId119" Type="http://schemas.openxmlformats.org/officeDocument/2006/relationships/image" Target="media/image55.wmf"/><Relationship Id="rId44" Type="http://schemas.openxmlformats.org/officeDocument/2006/relationships/oleObject" Target="embeddings/oleObject16.bin"/><Relationship Id="rId60" Type="http://schemas.openxmlformats.org/officeDocument/2006/relationships/oleObject" Target="embeddings/oleObject24.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oleObject" Target="embeddings/oleObject37.bin"/><Relationship Id="rId130" Type="http://schemas.openxmlformats.org/officeDocument/2006/relationships/oleObject" Target="embeddings/oleObject59.bin"/><Relationship Id="rId135" Type="http://schemas.openxmlformats.org/officeDocument/2006/relationships/image" Target="media/image62.emf"/><Relationship Id="rId151" Type="http://schemas.openxmlformats.org/officeDocument/2006/relationships/footer" Target="footer4.xml"/><Relationship Id="rId13" Type="http://schemas.openxmlformats.org/officeDocument/2006/relationships/image" Target="media/image2.wmf"/><Relationship Id="rId18" Type="http://schemas.openxmlformats.org/officeDocument/2006/relationships/oleObject" Target="embeddings/oleObject3.bin"/><Relationship Id="rId39" Type="http://schemas.openxmlformats.org/officeDocument/2006/relationships/image" Target="media/image15.wmf"/><Relationship Id="rId109" Type="http://schemas.openxmlformats.org/officeDocument/2006/relationships/image" Target="media/image50.wmf"/><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3.wmf"/><Relationship Id="rId76" Type="http://schemas.openxmlformats.org/officeDocument/2006/relationships/oleObject" Target="embeddings/oleObject32.bin"/><Relationship Id="rId97" Type="http://schemas.openxmlformats.org/officeDocument/2006/relationships/image" Target="media/image44.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58.wmf"/><Relationship Id="rId141" Type="http://schemas.openxmlformats.org/officeDocument/2006/relationships/image" Target="media/image66.png"/><Relationship Id="rId14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image" Target="media/image31.wmf"/><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18.wmf"/><Relationship Id="rId66" Type="http://schemas.openxmlformats.org/officeDocument/2006/relationships/oleObject" Target="embeddings/oleObject27.bin"/><Relationship Id="rId87" Type="http://schemas.openxmlformats.org/officeDocument/2006/relationships/image" Target="media/image39.wmf"/><Relationship Id="rId110" Type="http://schemas.openxmlformats.org/officeDocument/2006/relationships/oleObject" Target="embeddings/oleObject49.bin"/><Relationship Id="rId115" Type="http://schemas.openxmlformats.org/officeDocument/2006/relationships/image" Target="media/image53.wmf"/><Relationship Id="rId131" Type="http://schemas.openxmlformats.org/officeDocument/2006/relationships/oleObject" Target="embeddings/oleObject60.bin"/><Relationship Id="rId136" Type="http://schemas.openxmlformats.org/officeDocument/2006/relationships/oleObject" Target="embeddings/oleObject63.bin"/><Relationship Id="rId61" Type="http://schemas.openxmlformats.org/officeDocument/2006/relationships/image" Target="media/image26.wmf"/><Relationship Id="rId82" Type="http://schemas.openxmlformats.org/officeDocument/2006/relationships/oleObject" Target="embeddings/oleObject35.bin"/><Relationship Id="rId152" Type="http://schemas.openxmlformats.org/officeDocument/2006/relationships/fontTable" Target="fontTable.xml"/><Relationship Id="rId19" Type="http://schemas.openxmlformats.org/officeDocument/2006/relationships/image" Target="media/image5.wmf"/><Relationship Id="rId14" Type="http://schemas.openxmlformats.org/officeDocument/2006/relationships/oleObject" Target="embeddings/oleObject1.bin"/><Relationship Id="rId30" Type="http://schemas.openxmlformats.org/officeDocument/2006/relationships/oleObject" Target="embeddings/oleObject9.bin"/><Relationship Id="rId35" Type="http://schemas.openxmlformats.org/officeDocument/2006/relationships/image" Target="media/image13.wmf"/><Relationship Id="rId56" Type="http://schemas.openxmlformats.org/officeDocument/2006/relationships/oleObject" Target="embeddings/oleObject22.bin"/><Relationship Id="rId77" Type="http://schemas.openxmlformats.org/officeDocument/2006/relationships/image" Target="media/image34.wmf"/><Relationship Id="rId100" Type="http://schemas.openxmlformats.org/officeDocument/2006/relationships/oleObject" Target="embeddings/oleObject44.bin"/><Relationship Id="rId105" Type="http://schemas.openxmlformats.org/officeDocument/2006/relationships/image" Target="media/image48.wmf"/><Relationship Id="rId126" Type="http://schemas.openxmlformats.org/officeDocument/2006/relationships/oleObject" Target="embeddings/oleObject57.bin"/><Relationship Id="rId147" Type="http://schemas.openxmlformats.org/officeDocument/2006/relationships/oleObject" Target="embeddings/oleObject67.bin"/><Relationship Id="rId8" Type="http://schemas.openxmlformats.org/officeDocument/2006/relationships/header" Target="header1.xml"/><Relationship Id="rId51" Type="http://schemas.openxmlformats.org/officeDocument/2006/relationships/image" Target="media/image21.wmf"/><Relationship Id="rId72" Type="http://schemas.openxmlformats.org/officeDocument/2006/relationships/oleObject" Target="embeddings/oleObject30.bin"/><Relationship Id="rId93" Type="http://schemas.openxmlformats.org/officeDocument/2006/relationships/image" Target="media/image42.wmf"/><Relationship Id="rId98" Type="http://schemas.openxmlformats.org/officeDocument/2006/relationships/oleObject" Target="embeddings/oleObject43.bin"/><Relationship Id="rId121" Type="http://schemas.openxmlformats.org/officeDocument/2006/relationships/image" Target="media/image56.wmf"/><Relationship Id="rId142" Type="http://schemas.openxmlformats.org/officeDocument/2006/relationships/image" Target="media/image67.wmf"/><Relationship Id="rId3" Type="http://schemas.openxmlformats.org/officeDocument/2006/relationships/styles" Target="styles.xml"/><Relationship Id="rId25" Type="http://schemas.openxmlformats.org/officeDocument/2006/relationships/image" Target="media/image8.wmf"/><Relationship Id="rId46" Type="http://schemas.openxmlformats.org/officeDocument/2006/relationships/oleObject" Target="embeddings/oleObject17.bin"/><Relationship Id="rId67" Type="http://schemas.openxmlformats.org/officeDocument/2006/relationships/image" Target="media/image29.wmf"/><Relationship Id="rId116" Type="http://schemas.openxmlformats.org/officeDocument/2006/relationships/oleObject" Target="embeddings/oleObject52.bin"/><Relationship Id="rId137" Type="http://schemas.openxmlformats.org/officeDocument/2006/relationships/image" Target="media/image63.emf"/><Relationship Id="rId20" Type="http://schemas.openxmlformats.org/officeDocument/2006/relationships/oleObject" Target="embeddings/oleObject4.bin"/><Relationship Id="rId41" Type="http://schemas.openxmlformats.org/officeDocument/2006/relationships/image" Target="media/image16.wmf"/><Relationship Id="rId62" Type="http://schemas.openxmlformats.org/officeDocument/2006/relationships/oleObject" Target="embeddings/oleObject25.bin"/><Relationship Id="rId83" Type="http://schemas.openxmlformats.org/officeDocument/2006/relationships/image" Target="media/image37.wmf"/><Relationship Id="rId88" Type="http://schemas.openxmlformats.org/officeDocument/2006/relationships/oleObject" Target="embeddings/oleObject38.bin"/><Relationship Id="rId111" Type="http://schemas.openxmlformats.org/officeDocument/2006/relationships/image" Target="media/image51.wmf"/><Relationship Id="rId132" Type="http://schemas.openxmlformats.org/officeDocument/2006/relationships/oleObject" Target="embeddings/oleObject61.bin"/><Relationship Id="rId153" Type="http://schemas.openxmlformats.org/officeDocument/2006/relationships/theme" Target="theme/theme1.xml"/><Relationship Id="rId15" Type="http://schemas.openxmlformats.org/officeDocument/2006/relationships/image" Target="media/image3.wmf"/><Relationship Id="rId36" Type="http://schemas.openxmlformats.org/officeDocument/2006/relationships/oleObject" Target="embeddings/oleObject12.bin"/><Relationship Id="rId57" Type="http://schemas.openxmlformats.org/officeDocument/2006/relationships/image" Target="media/image24.wmf"/><Relationship Id="rId106" Type="http://schemas.openxmlformats.org/officeDocument/2006/relationships/oleObject" Target="embeddings/oleObject47.bin"/><Relationship Id="rId127" Type="http://schemas.openxmlformats.org/officeDocument/2006/relationships/image" Target="media/image59.wmf"/><Relationship Id="rId10" Type="http://schemas.openxmlformats.org/officeDocument/2006/relationships/footer" Target="footer2.xml"/><Relationship Id="rId31" Type="http://schemas.openxmlformats.org/officeDocument/2006/relationships/image" Target="media/image11.wmf"/><Relationship Id="rId52" Type="http://schemas.openxmlformats.org/officeDocument/2006/relationships/oleObject" Target="embeddings/oleObject20.bin"/><Relationship Id="rId73" Type="http://schemas.openxmlformats.org/officeDocument/2006/relationships/image" Target="media/image32.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5.bin"/><Relationship Id="rId143" Type="http://schemas.openxmlformats.org/officeDocument/2006/relationships/oleObject" Target="embeddings/oleObject65.bin"/><Relationship Id="rId148" Type="http://schemas.openxmlformats.org/officeDocument/2006/relationships/image" Target="media/image70.jp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oleObject" Target="embeddings/oleObject7.bin"/><Relationship Id="rId47" Type="http://schemas.openxmlformats.org/officeDocument/2006/relationships/image" Target="media/image19.wmf"/><Relationship Id="rId68" Type="http://schemas.openxmlformats.org/officeDocument/2006/relationships/oleObject" Target="embeddings/oleObject28.bin"/><Relationship Id="rId89" Type="http://schemas.openxmlformats.org/officeDocument/2006/relationships/image" Target="media/image40.wmf"/><Relationship Id="rId112" Type="http://schemas.openxmlformats.org/officeDocument/2006/relationships/oleObject" Target="embeddings/oleObject50.bin"/><Relationship Id="rId133" Type="http://schemas.openxmlformats.org/officeDocument/2006/relationships/image" Target="media/image61.emf"/><Relationship Id="rId16" Type="http://schemas.openxmlformats.org/officeDocument/2006/relationships/oleObject" Target="embeddings/oleObject2.bin"/><Relationship Id="rId37" Type="http://schemas.openxmlformats.org/officeDocument/2006/relationships/image" Target="media/image14.wmf"/><Relationship Id="rId58" Type="http://schemas.openxmlformats.org/officeDocument/2006/relationships/oleObject" Target="embeddings/oleObject23.bin"/><Relationship Id="rId79" Type="http://schemas.openxmlformats.org/officeDocument/2006/relationships/image" Target="media/image35.wmf"/><Relationship Id="rId102" Type="http://schemas.openxmlformats.org/officeDocument/2006/relationships/oleObject" Target="embeddings/oleObject45.bin"/><Relationship Id="rId123" Type="http://schemas.openxmlformats.org/officeDocument/2006/relationships/image" Target="media/image57.wmf"/><Relationship Id="rId144" Type="http://schemas.openxmlformats.org/officeDocument/2006/relationships/image" Target="media/image68.wmf"/><Relationship Id="rId90" Type="http://schemas.openxmlformats.org/officeDocument/2006/relationships/oleObject" Target="embeddings/oleObject3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B5350C-50DA-4CB6-8CC9-D968D9F048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11675</TotalTime>
  <Pages>37</Pages>
  <Words>12701</Words>
  <Characters>19435</Characters>
  <Application>Microsoft Office Word</Application>
  <DocSecurity>0</DocSecurity>
  <Lines>2776</Lines>
  <Paragraphs>3570</Paragraphs>
  <ScaleCrop>false</ScaleCrop>
  <Company/>
  <LinksUpToDate>false</LinksUpToDate>
  <CharactersWithSpaces>28566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志林</dc:creator>
  <cp:keywords/>
  <dc:description/>
  <cp:lastModifiedBy>黄 志林</cp:lastModifiedBy>
  <cp:revision>25</cp:revision>
  <dcterms:created xsi:type="dcterms:W3CDTF">2023-05-03T04:06:00Z</dcterms:created>
  <dcterms:modified xsi:type="dcterms:W3CDTF">2023-05-21T04:05:00Z</dcterms:modified>
</cp:coreProperties>
</file>